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DC2AF" w14:textId="77777777" w:rsidR="00917E30" w:rsidRDefault="00917E30" w:rsidP="00917E30">
      <w:pPr>
        <w:jc w:val="center"/>
        <w:rPr>
          <w:rFonts w:ascii="Times New Roman" w:hAnsi="Times New Roman" w:cs="Times New Roman"/>
          <w:b/>
          <w:sz w:val="96"/>
          <w:szCs w:val="24"/>
        </w:rPr>
      </w:pPr>
    </w:p>
    <w:p w14:paraId="13228147" w14:textId="77777777" w:rsidR="00917E30" w:rsidRDefault="00917E30" w:rsidP="00917E30">
      <w:pPr>
        <w:jc w:val="center"/>
        <w:rPr>
          <w:rFonts w:ascii="Times New Roman" w:hAnsi="Times New Roman" w:cs="Times New Roman"/>
          <w:b/>
          <w:sz w:val="96"/>
          <w:szCs w:val="24"/>
        </w:rPr>
      </w:pPr>
    </w:p>
    <w:p w14:paraId="2DC64222" w14:textId="77777777" w:rsidR="00917E30" w:rsidRDefault="00917E30" w:rsidP="00917E30">
      <w:pPr>
        <w:jc w:val="center"/>
        <w:rPr>
          <w:rFonts w:ascii="Times New Roman" w:hAnsi="Times New Roman" w:cs="Times New Roman"/>
          <w:b/>
          <w:sz w:val="96"/>
          <w:szCs w:val="24"/>
        </w:rPr>
      </w:pPr>
    </w:p>
    <w:p w14:paraId="29E3D4D1" w14:textId="77777777" w:rsidR="00621432" w:rsidRDefault="00A81CD2" w:rsidP="00917E30">
      <w:pPr>
        <w:jc w:val="center"/>
        <w:rPr>
          <w:rFonts w:ascii="Times New Roman" w:hAnsi="Times New Roman" w:cs="Times New Roman"/>
          <w:b/>
          <w:sz w:val="96"/>
          <w:szCs w:val="24"/>
        </w:rPr>
      </w:pPr>
      <w:r>
        <w:rPr>
          <w:rFonts w:ascii="Times New Roman" w:hAnsi="Times New Roman" w:cs="Times New Roman"/>
          <w:b/>
          <w:sz w:val="96"/>
          <w:szCs w:val="24"/>
        </w:rPr>
        <w:t>V</w:t>
      </w:r>
      <w:r w:rsidR="00621432" w:rsidRPr="00621432">
        <w:rPr>
          <w:rFonts w:ascii="Times New Roman" w:hAnsi="Times New Roman" w:cs="Times New Roman"/>
          <w:b/>
          <w:sz w:val="96"/>
          <w:szCs w:val="24"/>
        </w:rPr>
        <w:t xml:space="preserve"> SEMESTER</w:t>
      </w:r>
    </w:p>
    <w:p w14:paraId="24680DD3" w14:textId="77777777" w:rsidR="00CD2779" w:rsidRPr="00CD2779" w:rsidRDefault="00A81CD2" w:rsidP="00917E30">
      <w:pPr>
        <w:jc w:val="center"/>
        <w:rPr>
          <w:rFonts w:ascii="Times New Roman" w:hAnsi="Times New Roman" w:cs="Times New Roman"/>
          <w:b/>
          <w:sz w:val="56"/>
          <w:szCs w:val="24"/>
        </w:rPr>
      </w:pPr>
      <w:r>
        <w:rPr>
          <w:rFonts w:ascii="Times New Roman" w:hAnsi="Times New Roman" w:cs="Times New Roman"/>
          <w:b/>
          <w:sz w:val="56"/>
          <w:szCs w:val="24"/>
        </w:rPr>
        <w:t>(2021-2025</w:t>
      </w:r>
      <w:r w:rsidR="00CD2779" w:rsidRPr="00CD2779">
        <w:rPr>
          <w:rFonts w:ascii="Times New Roman" w:hAnsi="Times New Roman" w:cs="Times New Roman"/>
          <w:b/>
          <w:sz w:val="56"/>
          <w:szCs w:val="24"/>
        </w:rPr>
        <w:t>)</w:t>
      </w:r>
    </w:p>
    <w:p w14:paraId="46E71E76" w14:textId="77777777" w:rsidR="00CD2779" w:rsidRDefault="00CD2779" w:rsidP="00917E30">
      <w:pPr>
        <w:jc w:val="center"/>
        <w:rPr>
          <w:rFonts w:ascii="Times New Roman" w:hAnsi="Times New Roman" w:cs="Times New Roman"/>
          <w:b/>
          <w:sz w:val="96"/>
          <w:szCs w:val="24"/>
        </w:rPr>
      </w:pPr>
      <w:r w:rsidRPr="00CD2779">
        <w:rPr>
          <w:rFonts w:ascii="Times New Roman" w:hAnsi="Times New Roman" w:cs="Times New Roman"/>
          <w:b/>
          <w:sz w:val="56"/>
          <w:szCs w:val="24"/>
        </w:rPr>
        <w:t>160 CREDITS</w:t>
      </w:r>
    </w:p>
    <w:p w14:paraId="2B88614C" w14:textId="77777777" w:rsidR="00621432" w:rsidRDefault="00621432">
      <w:pPr>
        <w:rPr>
          <w:rFonts w:ascii="Times New Roman" w:hAnsi="Times New Roman" w:cs="Times New Roman"/>
          <w:b/>
          <w:sz w:val="96"/>
          <w:szCs w:val="24"/>
        </w:rPr>
      </w:pPr>
    </w:p>
    <w:p w14:paraId="2A095E94" w14:textId="77777777" w:rsidR="000247B1" w:rsidRDefault="000247B1">
      <w:pPr>
        <w:rPr>
          <w:rFonts w:ascii="Times New Roman" w:hAnsi="Times New Roman" w:cs="Times New Roman"/>
          <w:b/>
          <w:sz w:val="96"/>
          <w:szCs w:val="24"/>
        </w:rPr>
      </w:pPr>
    </w:p>
    <w:p w14:paraId="447E0F8F" w14:textId="77777777" w:rsidR="000247B1" w:rsidRDefault="000247B1">
      <w:pPr>
        <w:rPr>
          <w:rFonts w:ascii="Times New Roman" w:hAnsi="Times New Roman" w:cs="Times New Roman"/>
          <w:b/>
          <w:sz w:val="96"/>
          <w:szCs w:val="24"/>
        </w:rPr>
      </w:pPr>
    </w:p>
    <w:p w14:paraId="3327B8D7" w14:textId="77777777" w:rsidR="000247B1" w:rsidRDefault="000247B1">
      <w:pPr>
        <w:rPr>
          <w:rFonts w:ascii="Times New Roman" w:hAnsi="Times New Roman" w:cs="Times New Roman"/>
          <w:b/>
          <w:sz w:val="96"/>
          <w:szCs w:val="24"/>
        </w:rPr>
      </w:pPr>
    </w:p>
    <w:p w14:paraId="15EAEC6C" w14:textId="77777777" w:rsidR="000247B1" w:rsidRDefault="000247B1">
      <w:pPr>
        <w:rPr>
          <w:rFonts w:ascii="Times New Roman" w:hAnsi="Times New Roman" w:cs="Times New Roman"/>
          <w:b/>
          <w:sz w:val="96"/>
          <w:szCs w:val="24"/>
        </w:rPr>
      </w:pPr>
    </w:p>
    <w:p w14:paraId="707C9651" w14:textId="77777777" w:rsidR="003A1D3E" w:rsidRDefault="003A1D3E">
      <w:pPr>
        <w:rPr>
          <w:rFonts w:ascii="Times New Roman" w:hAnsi="Times New Roman" w:cs="Times New Roman"/>
          <w:b/>
          <w:sz w:val="9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6"/>
        <w:gridCol w:w="916"/>
        <w:gridCol w:w="3155"/>
        <w:gridCol w:w="1364"/>
        <w:gridCol w:w="1230"/>
        <w:gridCol w:w="538"/>
        <w:gridCol w:w="427"/>
        <w:gridCol w:w="427"/>
        <w:gridCol w:w="701"/>
        <w:gridCol w:w="1136"/>
      </w:tblGrid>
      <w:tr w:rsidR="000247B1" w:rsidRPr="001E6EC5" w14:paraId="51DE959C" w14:textId="77777777" w:rsidTr="000247B1">
        <w:trPr>
          <w:cantSplit/>
          <w:trHeight w:val="13"/>
          <w:jc w:val="center"/>
        </w:trPr>
        <w:tc>
          <w:tcPr>
            <w:tcW w:w="5000" w:type="pct"/>
            <w:gridSpan w:val="10"/>
            <w:vAlign w:val="center"/>
          </w:tcPr>
          <w:p w14:paraId="769F8C45" w14:textId="77777777" w:rsidR="000247B1" w:rsidRPr="00023A2D" w:rsidRDefault="000247B1" w:rsidP="00536311">
            <w:pPr>
              <w:pStyle w:val="TableParagraph"/>
              <w:spacing w:before="1"/>
              <w:ind w:left="1994" w:right="1889"/>
              <w:jc w:val="center"/>
              <w:rPr>
                <w:b/>
                <w:sz w:val="20"/>
                <w:szCs w:val="20"/>
              </w:rPr>
            </w:pPr>
            <w:r w:rsidRPr="00023A2D">
              <w:rPr>
                <w:b/>
                <w:sz w:val="20"/>
                <w:szCs w:val="20"/>
              </w:rPr>
              <w:lastRenderedPageBreak/>
              <w:t>B.E.</w:t>
            </w:r>
            <w:r>
              <w:rPr>
                <w:b/>
                <w:sz w:val="20"/>
                <w:szCs w:val="20"/>
              </w:rPr>
              <w:t xml:space="preserve"> </w:t>
            </w:r>
            <w:r w:rsidRPr="00023A2D">
              <w:rPr>
                <w:b/>
                <w:sz w:val="20"/>
                <w:szCs w:val="20"/>
              </w:rPr>
              <w:t>in</w:t>
            </w:r>
            <w:r>
              <w:rPr>
                <w:b/>
                <w:sz w:val="20"/>
                <w:szCs w:val="20"/>
              </w:rPr>
              <w:t xml:space="preserve"> </w:t>
            </w:r>
            <w:r>
              <w:rPr>
                <w:b/>
                <w:color w:val="A6A6A6"/>
                <w:sz w:val="20"/>
                <w:szCs w:val="20"/>
              </w:rPr>
              <w:t>Computer Science and Engineering</w:t>
            </w:r>
          </w:p>
          <w:p w14:paraId="61D5342B" w14:textId="77777777" w:rsidR="000247B1" w:rsidRPr="00023A2D" w:rsidRDefault="000247B1" w:rsidP="00536311">
            <w:pPr>
              <w:pStyle w:val="TableParagraph"/>
              <w:spacing w:before="1"/>
              <w:ind w:left="1994" w:right="1888"/>
              <w:jc w:val="center"/>
              <w:rPr>
                <w:b/>
                <w:sz w:val="20"/>
                <w:szCs w:val="20"/>
              </w:rPr>
            </w:pPr>
            <w:r w:rsidRPr="00023A2D">
              <w:rPr>
                <w:b/>
                <w:sz w:val="20"/>
                <w:szCs w:val="20"/>
              </w:rPr>
              <w:t>Scheme</w:t>
            </w:r>
            <w:r>
              <w:rPr>
                <w:b/>
                <w:sz w:val="20"/>
                <w:szCs w:val="20"/>
              </w:rPr>
              <w:t xml:space="preserve"> </w:t>
            </w:r>
            <w:r w:rsidRPr="00023A2D">
              <w:rPr>
                <w:b/>
                <w:sz w:val="20"/>
                <w:szCs w:val="20"/>
              </w:rPr>
              <w:t>of</w:t>
            </w:r>
            <w:r>
              <w:rPr>
                <w:b/>
                <w:sz w:val="20"/>
                <w:szCs w:val="20"/>
              </w:rPr>
              <w:t xml:space="preserve"> </w:t>
            </w:r>
            <w:r w:rsidRPr="00023A2D">
              <w:rPr>
                <w:b/>
                <w:sz w:val="20"/>
                <w:szCs w:val="20"/>
              </w:rPr>
              <w:t>Teaching</w:t>
            </w:r>
            <w:r>
              <w:rPr>
                <w:b/>
                <w:sz w:val="20"/>
                <w:szCs w:val="20"/>
              </w:rPr>
              <w:t xml:space="preserve"> </w:t>
            </w:r>
            <w:r w:rsidRPr="00023A2D">
              <w:rPr>
                <w:b/>
                <w:sz w:val="20"/>
                <w:szCs w:val="20"/>
              </w:rPr>
              <w:t>and</w:t>
            </w:r>
            <w:r>
              <w:rPr>
                <w:b/>
                <w:sz w:val="20"/>
                <w:szCs w:val="20"/>
              </w:rPr>
              <w:t xml:space="preserve"> </w:t>
            </w:r>
            <w:r w:rsidRPr="00023A2D">
              <w:rPr>
                <w:b/>
                <w:sz w:val="20"/>
                <w:szCs w:val="20"/>
              </w:rPr>
              <w:t>Examination</w:t>
            </w:r>
            <w:r>
              <w:rPr>
                <w:b/>
                <w:sz w:val="20"/>
                <w:szCs w:val="20"/>
              </w:rPr>
              <w:t xml:space="preserve"> </w:t>
            </w:r>
            <w:r w:rsidRPr="00023A2D">
              <w:rPr>
                <w:b/>
                <w:sz w:val="20"/>
                <w:szCs w:val="20"/>
              </w:rPr>
              <w:t>2021-22</w:t>
            </w:r>
          </w:p>
          <w:p w14:paraId="4B3F2E43" w14:textId="77777777" w:rsidR="000247B1" w:rsidRPr="001E6EC5" w:rsidRDefault="000247B1" w:rsidP="00536311">
            <w:pPr>
              <w:pStyle w:val="Default"/>
              <w:jc w:val="center"/>
              <w:rPr>
                <w:rFonts w:ascii="Cambria" w:hAnsi="Cambria"/>
                <w:b/>
                <w:bCs/>
                <w:sz w:val="20"/>
                <w:szCs w:val="20"/>
              </w:rPr>
            </w:pPr>
            <w:r w:rsidRPr="00023A2D">
              <w:rPr>
                <w:rFonts w:ascii="Cambria" w:hAnsi="Cambria"/>
                <w:b/>
                <w:sz w:val="20"/>
                <w:szCs w:val="20"/>
              </w:rPr>
              <w:t>(Effective</w:t>
            </w:r>
            <w:r>
              <w:rPr>
                <w:rFonts w:ascii="Cambria" w:hAnsi="Cambria"/>
                <w:b/>
                <w:sz w:val="20"/>
                <w:szCs w:val="20"/>
              </w:rPr>
              <w:t xml:space="preserve"> </w:t>
            </w:r>
            <w:r w:rsidRPr="00023A2D">
              <w:rPr>
                <w:rFonts w:ascii="Cambria" w:hAnsi="Cambria"/>
                <w:b/>
                <w:sz w:val="20"/>
                <w:szCs w:val="20"/>
              </w:rPr>
              <w:t>from</w:t>
            </w:r>
            <w:r>
              <w:rPr>
                <w:rFonts w:ascii="Cambria" w:hAnsi="Cambria"/>
                <w:b/>
                <w:sz w:val="20"/>
                <w:szCs w:val="20"/>
              </w:rPr>
              <w:t xml:space="preserve"> </w:t>
            </w:r>
            <w:r w:rsidRPr="00023A2D">
              <w:rPr>
                <w:rFonts w:ascii="Cambria" w:hAnsi="Cambria"/>
                <w:b/>
                <w:sz w:val="20"/>
                <w:szCs w:val="20"/>
              </w:rPr>
              <w:t>the academic</w:t>
            </w:r>
            <w:r>
              <w:rPr>
                <w:rFonts w:ascii="Cambria" w:hAnsi="Cambria"/>
                <w:b/>
                <w:sz w:val="20"/>
                <w:szCs w:val="20"/>
              </w:rPr>
              <w:t xml:space="preserve"> </w:t>
            </w:r>
            <w:r w:rsidRPr="00023A2D">
              <w:rPr>
                <w:rFonts w:ascii="Cambria" w:hAnsi="Cambria"/>
                <w:b/>
                <w:sz w:val="20"/>
                <w:szCs w:val="20"/>
              </w:rPr>
              <w:t>year</w:t>
            </w:r>
            <w:r>
              <w:rPr>
                <w:rFonts w:ascii="Cambria" w:hAnsi="Cambria"/>
                <w:b/>
                <w:sz w:val="20"/>
                <w:szCs w:val="20"/>
              </w:rPr>
              <w:t xml:space="preserve"> </w:t>
            </w:r>
            <w:r w:rsidRPr="00023A2D">
              <w:rPr>
                <w:rFonts w:ascii="Cambria" w:hAnsi="Cambria"/>
                <w:b/>
                <w:sz w:val="20"/>
                <w:szCs w:val="20"/>
              </w:rPr>
              <w:t>2021-22)</w:t>
            </w:r>
          </w:p>
        </w:tc>
      </w:tr>
      <w:tr w:rsidR="000247B1" w:rsidRPr="001E6EC5" w14:paraId="1CFA55AA" w14:textId="77777777" w:rsidTr="000247B1">
        <w:trPr>
          <w:cantSplit/>
          <w:trHeight w:val="13"/>
          <w:jc w:val="center"/>
        </w:trPr>
        <w:tc>
          <w:tcPr>
            <w:tcW w:w="5000" w:type="pct"/>
            <w:gridSpan w:val="10"/>
            <w:vAlign w:val="center"/>
          </w:tcPr>
          <w:p w14:paraId="631E5045" w14:textId="77777777" w:rsidR="000247B1" w:rsidRPr="001E6EC5" w:rsidRDefault="000247B1" w:rsidP="00536311">
            <w:pPr>
              <w:pStyle w:val="TableParagraph"/>
              <w:ind w:right="1889"/>
              <w:rPr>
                <w:b/>
                <w:sz w:val="20"/>
                <w:szCs w:val="20"/>
              </w:rPr>
            </w:pPr>
            <w:r w:rsidRPr="001E6EC5">
              <w:rPr>
                <w:b/>
                <w:sz w:val="20"/>
                <w:szCs w:val="20"/>
              </w:rPr>
              <w:t>V</w:t>
            </w:r>
            <w:r>
              <w:rPr>
                <w:b/>
                <w:sz w:val="20"/>
                <w:szCs w:val="20"/>
              </w:rPr>
              <w:t xml:space="preserve"> </w:t>
            </w:r>
            <w:r w:rsidRPr="001E6EC5">
              <w:rPr>
                <w:b/>
                <w:sz w:val="20"/>
                <w:szCs w:val="20"/>
              </w:rPr>
              <w:t xml:space="preserve">SEMESTER </w:t>
            </w:r>
          </w:p>
        </w:tc>
      </w:tr>
      <w:tr w:rsidR="000247B1" w:rsidRPr="001E6EC5" w14:paraId="1DD44811" w14:textId="77777777" w:rsidTr="003A1D3E">
        <w:trPr>
          <w:cantSplit/>
          <w:trHeight w:val="13"/>
          <w:jc w:val="center"/>
        </w:trPr>
        <w:tc>
          <w:tcPr>
            <w:tcW w:w="271" w:type="pct"/>
            <w:vMerge w:val="restart"/>
          </w:tcPr>
          <w:p w14:paraId="4AB51221"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Sl. No.</w:t>
            </w:r>
          </w:p>
        </w:tc>
        <w:tc>
          <w:tcPr>
            <w:tcW w:w="438" w:type="pct"/>
            <w:vMerge w:val="restart"/>
          </w:tcPr>
          <w:p w14:paraId="1F855EBF"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Subject Code</w:t>
            </w:r>
          </w:p>
        </w:tc>
        <w:tc>
          <w:tcPr>
            <w:tcW w:w="1508" w:type="pct"/>
            <w:vMerge w:val="restart"/>
          </w:tcPr>
          <w:p w14:paraId="5A90884C"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Subject</w:t>
            </w:r>
          </w:p>
        </w:tc>
        <w:tc>
          <w:tcPr>
            <w:tcW w:w="652" w:type="pct"/>
            <w:vMerge w:val="restart"/>
          </w:tcPr>
          <w:p w14:paraId="75C9AD50"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Teaching Department</w:t>
            </w:r>
          </w:p>
        </w:tc>
        <w:tc>
          <w:tcPr>
            <w:tcW w:w="587" w:type="pct"/>
            <w:vMerge w:val="restart"/>
          </w:tcPr>
          <w:p w14:paraId="550AD0DE"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Category</w:t>
            </w:r>
          </w:p>
        </w:tc>
        <w:tc>
          <w:tcPr>
            <w:tcW w:w="999" w:type="pct"/>
            <w:gridSpan w:val="4"/>
          </w:tcPr>
          <w:p w14:paraId="1AFBC9C4"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Credits</w:t>
            </w:r>
          </w:p>
        </w:tc>
        <w:tc>
          <w:tcPr>
            <w:tcW w:w="544" w:type="pct"/>
            <w:vMerge w:val="restart"/>
          </w:tcPr>
          <w:p w14:paraId="48781402" w14:textId="77777777" w:rsidR="000247B1" w:rsidRPr="00CF7E68" w:rsidRDefault="000247B1" w:rsidP="00536311">
            <w:pPr>
              <w:pStyle w:val="Default"/>
              <w:ind w:left="-18" w:right="-22"/>
              <w:jc w:val="center"/>
              <w:rPr>
                <w:rFonts w:ascii="Cambria" w:hAnsi="Cambria"/>
                <w:b/>
                <w:bCs/>
                <w:sz w:val="18"/>
                <w:szCs w:val="18"/>
              </w:rPr>
            </w:pPr>
            <w:r w:rsidRPr="00CF7E68">
              <w:rPr>
                <w:rFonts w:ascii="Cambria" w:hAnsi="Cambria"/>
                <w:b/>
                <w:bCs/>
                <w:sz w:val="18"/>
                <w:szCs w:val="18"/>
              </w:rPr>
              <w:t xml:space="preserve">Total </w:t>
            </w:r>
          </w:p>
          <w:p w14:paraId="41A46638" w14:textId="77777777" w:rsidR="000247B1" w:rsidRPr="00CF7E68" w:rsidRDefault="000247B1" w:rsidP="00536311">
            <w:pPr>
              <w:pStyle w:val="Default"/>
              <w:ind w:left="-18" w:right="-22"/>
              <w:jc w:val="center"/>
              <w:rPr>
                <w:rFonts w:ascii="Cambria" w:hAnsi="Cambria"/>
                <w:b/>
                <w:bCs/>
                <w:sz w:val="18"/>
                <w:szCs w:val="18"/>
              </w:rPr>
            </w:pPr>
            <w:r w:rsidRPr="00CF7E68">
              <w:rPr>
                <w:rFonts w:ascii="Cambria" w:hAnsi="Cambria"/>
                <w:b/>
                <w:bCs/>
                <w:sz w:val="18"/>
                <w:szCs w:val="18"/>
              </w:rPr>
              <w:t xml:space="preserve">contact </w:t>
            </w:r>
          </w:p>
          <w:p w14:paraId="5AF255D9" w14:textId="77777777" w:rsidR="000247B1" w:rsidRPr="00CF7E68" w:rsidRDefault="000247B1" w:rsidP="00536311">
            <w:pPr>
              <w:pStyle w:val="Default"/>
              <w:ind w:left="-18" w:right="-22"/>
              <w:jc w:val="center"/>
              <w:rPr>
                <w:rFonts w:ascii="Cambria" w:hAnsi="Cambria"/>
                <w:sz w:val="18"/>
                <w:szCs w:val="18"/>
              </w:rPr>
            </w:pPr>
            <w:r w:rsidRPr="00CF7E68">
              <w:rPr>
                <w:rFonts w:ascii="Cambria" w:hAnsi="Cambria"/>
                <w:b/>
                <w:bCs/>
                <w:sz w:val="18"/>
                <w:szCs w:val="18"/>
              </w:rPr>
              <w:t xml:space="preserve">hours </w:t>
            </w:r>
            <w:r>
              <w:rPr>
                <w:rFonts w:ascii="Cambria" w:hAnsi="Cambria"/>
                <w:b/>
                <w:bCs/>
                <w:sz w:val="18"/>
                <w:szCs w:val="18"/>
              </w:rPr>
              <w:t>/</w:t>
            </w:r>
            <w:r w:rsidRPr="00CF7E68">
              <w:rPr>
                <w:rFonts w:ascii="Cambria" w:hAnsi="Cambria"/>
                <w:b/>
                <w:sz w:val="18"/>
                <w:szCs w:val="18"/>
              </w:rPr>
              <w:t>week</w:t>
            </w:r>
          </w:p>
        </w:tc>
      </w:tr>
      <w:tr w:rsidR="000247B1" w:rsidRPr="001E6EC5" w14:paraId="52CB848B" w14:textId="77777777" w:rsidTr="003A1D3E">
        <w:trPr>
          <w:cantSplit/>
          <w:trHeight w:val="391"/>
          <w:jc w:val="center"/>
        </w:trPr>
        <w:tc>
          <w:tcPr>
            <w:tcW w:w="271" w:type="pct"/>
            <w:vMerge/>
          </w:tcPr>
          <w:p w14:paraId="73DD6CAB" w14:textId="77777777" w:rsidR="000247B1" w:rsidRPr="001E6EC5" w:rsidRDefault="000247B1" w:rsidP="00536311">
            <w:pPr>
              <w:pStyle w:val="NoSpacing"/>
              <w:rPr>
                <w:rFonts w:ascii="Cambria" w:hAnsi="Cambria" w:cs="Times New Roman"/>
                <w:b/>
                <w:sz w:val="20"/>
                <w:szCs w:val="20"/>
              </w:rPr>
            </w:pPr>
          </w:p>
        </w:tc>
        <w:tc>
          <w:tcPr>
            <w:tcW w:w="438" w:type="pct"/>
            <w:vMerge/>
          </w:tcPr>
          <w:p w14:paraId="109EDAAE" w14:textId="77777777" w:rsidR="000247B1" w:rsidRPr="001E6EC5" w:rsidRDefault="000247B1" w:rsidP="00536311">
            <w:pPr>
              <w:pStyle w:val="NoSpacing"/>
              <w:rPr>
                <w:rFonts w:ascii="Cambria" w:hAnsi="Cambria" w:cs="Times New Roman"/>
                <w:b/>
                <w:sz w:val="20"/>
                <w:szCs w:val="20"/>
              </w:rPr>
            </w:pPr>
          </w:p>
        </w:tc>
        <w:tc>
          <w:tcPr>
            <w:tcW w:w="1508" w:type="pct"/>
            <w:vMerge/>
          </w:tcPr>
          <w:p w14:paraId="3937F0BF" w14:textId="77777777" w:rsidR="000247B1" w:rsidRPr="001E6EC5" w:rsidRDefault="000247B1" w:rsidP="00536311">
            <w:pPr>
              <w:pStyle w:val="NoSpacing"/>
              <w:rPr>
                <w:rFonts w:ascii="Cambria" w:hAnsi="Cambria" w:cs="Times New Roman"/>
                <w:b/>
                <w:sz w:val="20"/>
                <w:szCs w:val="20"/>
              </w:rPr>
            </w:pPr>
          </w:p>
        </w:tc>
        <w:tc>
          <w:tcPr>
            <w:tcW w:w="652" w:type="pct"/>
            <w:vMerge/>
          </w:tcPr>
          <w:p w14:paraId="321B9752" w14:textId="77777777" w:rsidR="000247B1" w:rsidRPr="001E6EC5" w:rsidRDefault="000247B1" w:rsidP="00536311">
            <w:pPr>
              <w:pStyle w:val="NoSpacing"/>
              <w:rPr>
                <w:rFonts w:ascii="Cambria" w:hAnsi="Cambria" w:cs="Times New Roman"/>
                <w:b/>
                <w:sz w:val="20"/>
                <w:szCs w:val="20"/>
              </w:rPr>
            </w:pPr>
          </w:p>
        </w:tc>
        <w:tc>
          <w:tcPr>
            <w:tcW w:w="587" w:type="pct"/>
            <w:vMerge/>
          </w:tcPr>
          <w:p w14:paraId="6788E6A6" w14:textId="77777777" w:rsidR="000247B1" w:rsidRPr="001E6EC5" w:rsidRDefault="000247B1" w:rsidP="00536311">
            <w:pPr>
              <w:pStyle w:val="NoSpacing"/>
              <w:jc w:val="center"/>
              <w:rPr>
                <w:rFonts w:ascii="Cambria" w:hAnsi="Cambria" w:cs="Times New Roman"/>
                <w:b/>
                <w:sz w:val="20"/>
                <w:szCs w:val="20"/>
              </w:rPr>
            </w:pPr>
          </w:p>
        </w:tc>
        <w:tc>
          <w:tcPr>
            <w:tcW w:w="257" w:type="pct"/>
          </w:tcPr>
          <w:p w14:paraId="0A05618C"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L</w:t>
            </w:r>
          </w:p>
        </w:tc>
        <w:tc>
          <w:tcPr>
            <w:tcW w:w="204" w:type="pct"/>
          </w:tcPr>
          <w:p w14:paraId="0B7BF946"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T</w:t>
            </w:r>
          </w:p>
        </w:tc>
        <w:tc>
          <w:tcPr>
            <w:tcW w:w="204" w:type="pct"/>
          </w:tcPr>
          <w:p w14:paraId="2E16BBDC"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P</w:t>
            </w:r>
          </w:p>
        </w:tc>
        <w:tc>
          <w:tcPr>
            <w:tcW w:w="335" w:type="pct"/>
          </w:tcPr>
          <w:p w14:paraId="3931C110" w14:textId="77777777" w:rsidR="000247B1" w:rsidRPr="001E6EC5" w:rsidRDefault="000247B1" w:rsidP="00536311">
            <w:pPr>
              <w:pStyle w:val="NoSpacing"/>
              <w:jc w:val="center"/>
              <w:rPr>
                <w:rFonts w:ascii="Cambria" w:hAnsi="Cambria" w:cs="Times New Roman"/>
                <w:b/>
                <w:sz w:val="20"/>
                <w:szCs w:val="20"/>
              </w:rPr>
            </w:pPr>
            <w:r w:rsidRPr="001E6EC5">
              <w:rPr>
                <w:rFonts w:ascii="Cambria" w:hAnsi="Cambria" w:cs="Times New Roman"/>
                <w:b/>
                <w:sz w:val="20"/>
                <w:szCs w:val="20"/>
              </w:rPr>
              <w:t>Total</w:t>
            </w:r>
          </w:p>
        </w:tc>
        <w:tc>
          <w:tcPr>
            <w:tcW w:w="544" w:type="pct"/>
            <w:vMerge/>
          </w:tcPr>
          <w:p w14:paraId="44C849FF" w14:textId="77777777" w:rsidR="000247B1" w:rsidRPr="001E6EC5" w:rsidRDefault="000247B1" w:rsidP="00536311">
            <w:pPr>
              <w:pStyle w:val="NoSpacing"/>
              <w:jc w:val="center"/>
              <w:rPr>
                <w:rFonts w:ascii="Cambria" w:hAnsi="Cambria" w:cs="Times New Roman"/>
                <w:b/>
                <w:sz w:val="20"/>
                <w:szCs w:val="20"/>
              </w:rPr>
            </w:pPr>
          </w:p>
        </w:tc>
      </w:tr>
      <w:tr w:rsidR="000247B1" w:rsidRPr="001E6EC5" w14:paraId="3B83CEB5" w14:textId="77777777" w:rsidTr="003A1D3E">
        <w:trPr>
          <w:cantSplit/>
          <w:trHeight w:val="13"/>
          <w:jc w:val="center"/>
        </w:trPr>
        <w:tc>
          <w:tcPr>
            <w:tcW w:w="271" w:type="pct"/>
          </w:tcPr>
          <w:p w14:paraId="64A89838"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1</w:t>
            </w:r>
          </w:p>
        </w:tc>
        <w:tc>
          <w:tcPr>
            <w:tcW w:w="438" w:type="pct"/>
          </w:tcPr>
          <w:p w14:paraId="32E48060"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CS51</w:t>
            </w:r>
          </w:p>
        </w:tc>
        <w:tc>
          <w:tcPr>
            <w:tcW w:w="1508" w:type="pct"/>
          </w:tcPr>
          <w:p w14:paraId="031DA929" w14:textId="77777777" w:rsidR="000247B1" w:rsidRPr="001E6EC5" w:rsidRDefault="000247B1" w:rsidP="00536311">
            <w:pPr>
              <w:pStyle w:val="TableParagraph"/>
              <w:rPr>
                <w:sz w:val="20"/>
                <w:szCs w:val="20"/>
              </w:rPr>
            </w:pPr>
            <w:r>
              <w:rPr>
                <w:sz w:val="20"/>
                <w:szCs w:val="20"/>
              </w:rPr>
              <w:t>Software Engineering</w:t>
            </w:r>
          </w:p>
        </w:tc>
        <w:tc>
          <w:tcPr>
            <w:tcW w:w="652" w:type="pct"/>
          </w:tcPr>
          <w:p w14:paraId="23EF4BE9" w14:textId="77777777" w:rsidR="000247B1" w:rsidRPr="001E6EC5" w:rsidRDefault="000247B1" w:rsidP="00536311">
            <w:pPr>
              <w:pStyle w:val="NoSpacing"/>
              <w:rPr>
                <w:rFonts w:ascii="Cambria" w:hAnsi="Cambria" w:cs="Times New Roman"/>
                <w:sz w:val="20"/>
                <w:szCs w:val="20"/>
              </w:rPr>
            </w:pPr>
          </w:p>
        </w:tc>
        <w:tc>
          <w:tcPr>
            <w:tcW w:w="587" w:type="pct"/>
            <w:vAlign w:val="center"/>
          </w:tcPr>
          <w:p w14:paraId="2E3FDE19" w14:textId="77777777" w:rsidR="000247B1" w:rsidRPr="001E6EC5" w:rsidRDefault="000247B1" w:rsidP="00536311">
            <w:pPr>
              <w:pStyle w:val="TableParagraph"/>
              <w:ind w:left="-53"/>
              <w:jc w:val="center"/>
              <w:rPr>
                <w:sz w:val="20"/>
                <w:szCs w:val="20"/>
              </w:rPr>
            </w:pPr>
            <w:r>
              <w:rPr>
                <w:sz w:val="20"/>
                <w:szCs w:val="20"/>
              </w:rPr>
              <w:t>PCC</w:t>
            </w:r>
          </w:p>
        </w:tc>
        <w:tc>
          <w:tcPr>
            <w:tcW w:w="257" w:type="pct"/>
            <w:vAlign w:val="center"/>
          </w:tcPr>
          <w:p w14:paraId="63383541" w14:textId="77777777" w:rsidR="000247B1" w:rsidRPr="001E6EC5" w:rsidRDefault="000247B1" w:rsidP="00536311">
            <w:pPr>
              <w:pStyle w:val="TableParagraph"/>
              <w:jc w:val="center"/>
              <w:rPr>
                <w:sz w:val="20"/>
                <w:szCs w:val="20"/>
              </w:rPr>
            </w:pPr>
            <w:r w:rsidRPr="001E6EC5">
              <w:rPr>
                <w:sz w:val="20"/>
                <w:szCs w:val="20"/>
              </w:rPr>
              <w:t>3</w:t>
            </w:r>
          </w:p>
        </w:tc>
        <w:tc>
          <w:tcPr>
            <w:tcW w:w="204" w:type="pct"/>
            <w:vAlign w:val="center"/>
          </w:tcPr>
          <w:p w14:paraId="7E5FE616"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400AD447" w14:textId="77777777" w:rsidR="000247B1" w:rsidRPr="001E6EC5" w:rsidRDefault="000247B1" w:rsidP="00536311">
            <w:pPr>
              <w:pStyle w:val="TableParagraph"/>
              <w:jc w:val="center"/>
              <w:rPr>
                <w:sz w:val="20"/>
                <w:szCs w:val="20"/>
              </w:rPr>
            </w:pPr>
            <w:r w:rsidRPr="001E6EC5">
              <w:rPr>
                <w:sz w:val="20"/>
                <w:szCs w:val="20"/>
              </w:rPr>
              <w:t>0</w:t>
            </w:r>
          </w:p>
        </w:tc>
        <w:tc>
          <w:tcPr>
            <w:tcW w:w="335" w:type="pct"/>
            <w:vAlign w:val="center"/>
          </w:tcPr>
          <w:p w14:paraId="7A7E6C0D" w14:textId="77777777" w:rsidR="000247B1" w:rsidRPr="001E6EC5" w:rsidRDefault="000247B1" w:rsidP="00536311">
            <w:pPr>
              <w:pStyle w:val="TableParagraph"/>
              <w:ind w:left="140"/>
              <w:jc w:val="center"/>
              <w:rPr>
                <w:sz w:val="20"/>
                <w:szCs w:val="20"/>
              </w:rPr>
            </w:pPr>
            <w:r w:rsidRPr="001E6EC5">
              <w:rPr>
                <w:w w:val="99"/>
                <w:sz w:val="20"/>
                <w:szCs w:val="20"/>
              </w:rPr>
              <w:t>3</w:t>
            </w:r>
          </w:p>
        </w:tc>
        <w:tc>
          <w:tcPr>
            <w:tcW w:w="544" w:type="pct"/>
            <w:vAlign w:val="center"/>
          </w:tcPr>
          <w:p w14:paraId="5F041AC5" w14:textId="77777777" w:rsidR="000247B1" w:rsidRPr="001E6EC5" w:rsidRDefault="000247B1" w:rsidP="00536311">
            <w:pPr>
              <w:pStyle w:val="TableParagraph"/>
              <w:ind w:left="140"/>
              <w:jc w:val="center"/>
              <w:rPr>
                <w:sz w:val="20"/>
                <w:szCs w:val="20"/>
              </w:rPr>
            </w:pPr>
            <w:r>
              <w:rPr>
                <w:sz w:val="20"/>
                <w:szCs w:val="20"/>
              </w:rPr>
              <w:t>3</w:t>
            </w:r>
          </w:p>
        </w:tc>
      </w:tr>
      <w:tr w:rsidR="000247B1" w:rsidRPr="001E6EC5" w14:paraId="6A3D432A" w14:textId="77777777" w:rsidTr="003A1D3E">
        <w:trPr>
          <w:cantSplit/>
          <w:trHeight w:val="13"/>
          <w:jc w:val="center"/>
        </w:trPr>
        <w:tc>
          <w:tcPr>
            <w:tcW w:w="271" w:type="pct"/>
          </w:tcPr>
          <w:p w14:paraId="4A9DD91C"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2</w:t>
            </w:r>
          </w:p>
        </w:tc>
        <w:tc>
          <w:tcPr>
            <w:tcW w:w="438" w:type="pct"/>
          </w:tcPr>
          <w:p w14:paraId="249EDB78"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CS52</w:t>
            </w:r>
          </w:p>
        </w:tc>
        <w:tc>
          <w:tcPr>
            <w:tcW w:w="1508" w:type="pct"/>
          </w:tcPr>
          <w:p w14:paraId="7D564B54" w14:textId="77777777" w:rsidR="000247B1" w:rsidRPr="001E6EC5" w:rsidRDefault="000247B1" w:rsidP="00536311">
            <w:pPr>
              <w:pStyle w:val="TableParagraph"/>
              <w:jc w:val="both"/>
              <w:rPr>
                <w:sz w:val="20"/>
                <w:szCs w:val="20"/>
              </w:rPr>
            </w:pPr>
            <w:r>
              <w:rPr>
                <w:sz w:val="20"/>
                <w:szCs w:val="20"/>
              </w:rPr>
              <w:t xml:space="preserve">Artificial Intelligence and Machine Learning </w:t>
            </w:r>
          </w:p>
        </w:tc>
        <w:tc>
          <w:tcPr>
            <w:tcW w:w="652" w:type="pct"/>
          </w:tcPr>
          <w:p w14:paraId="7294D351" w14:textId="77777777" w:rsidR="000247B1" w:rsidRPr="001E6EC5" w:rsidRDefault="000247B1" w:rsidP="00536311">
            <w:pPr>
              <w:pStyle w:val="Default"/>
              <w:rPr>
                <w:rFonts w:ascii="Cambria" w:hAnsi="Cambria"/>
                <w:sz w:val="20"/>
                <w:szCs w:val="20"/>
              </w:rPr>
            </w:pPr>
          </w:p>
        </w:tc>
        <w:tc>
          <w:tcPr>
            <w:tcW w:w="587" w:type="pct"/>
          </w:tcPr>
          <w:p w14:paraId="527BC9BA" w14:textId="77777777" w:rsidR="000247B1" w:rsidRPr="001E6EC5" w:rsidRDefault="000247B1" w:rsidP="00536311">
            <w:pPr>
              <w:pStyle w:val="TableParagraph"/>
              <w:ind w:left="-53"/>
              <w:jc w:val="center"/>
              <w:rPr>
                <w:sz w:val="20"/>
                <w:szCs w:val="20"/>
              </w:rPr>
            </w:pPr>
            <w:r>
              <w:rPr>
                <w:sz w:val="20"/>
                <w:szCs w:val="20"/>
              </w:rPr>
              <w:t>I</w:t>
            </w:r>
            <w:r w:rsidRPr="001E6EC5">
              <w:rPr>
                <w:sz w:val="20"/>
                <w:szCs w:val="20"/>
              </w:rPr>
              <w:t>PCC</w:t>
            </w:r>
          </w:p>
        </w:tc>
        <w:tc>
          <w:tcPr>
            <w:tcW w:w="257" w:type="pct"/>
            <w:vAlign w:val="center"/>
          </w:tcPr>
          <w:p w14:paraId="71F6D5C9" w14:textId="77777777" w:rsidR="000247B1" w:rsidRPr="001E6EC5" w:rsidRDefault="000247B1" w:rsidP="00536311">
            <w:pPr>
              <w:pStyle w:val="TableParagraph"/>
              <w:jc w:val="center"/>
              <w:rPr>
                <w:sz w:val="20"/>
                <w:szCs w:val="20"/>
              </w:rPr>
            </w:pPr>
            <w:r>
              <w:rPr>
                <w:sz w:val="20"/>
                <w:szCs w:val="20"/>
              </w:rPr>
              <w:t>2</w:t>
            </w:r>
          </w:p>
        </w:tc>
        <w:tc>
          <w:tcPr>
            <w:tcW w:w="204" w:type="pct"/>
            <w:vAlign w:val="center"/>
          </w:tcPr>
          <w:p w14:paraId="25746B78"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7E4BA059" w14:textId="77777777" w:rsidR="000247B1" w:rsidRPr="001E6EC5" w:rsidRDefault="000247B1" w:rsidP="00536311">
            <w:pPr>
              <w:pStyle w:val="TableParagraph"/>
              <w:jc w:val="center"/>
              <w:rPr>
                <w:sz w:val="20"/>
                <w:szCs w:val="20"/>
              </w:rPr>
            </w:pPr>
            <w:r>
              <w:rPr>
                <w:sz w:val="20"/>
                <w:szCs w:val="20"/>
              </w:rPr>
              <w:t>1</w:t>
            </w:r>
          </w:p>
        </w:tc>
        <w:tc>
          <w:tcPr>
            <w:tcW w:w="335" w:type="pct"/>
            <w:vAlign w:val="center"/>
          </w:tcPr>
          <w:p w14:paraId="36537AA8" w14:textId="77777777" w:rsidR="000247B1" w:rsidRPr="001E6EC5" w:rsidRDefault="000247B1" w:rsidP="00536311">
            <w:pPr>
              <w:pStyle w:val="TableParagraph"/>
              <w:ind w:left="140"/>
              <w:jc w:val="center"/>
              <w:rPr>
                <w:sz w:val="20"/>
                <w:szCs w:val="20"/>
              </w:rPr>
            </w:pPr>
            <w:r w:rsidRPr="001E6EC5">
              <w:rPr>
                <w:w w:val="99"/>
                <w:sz w:val="20"/>
                <w:szCs w:val="20"/>
              </w:rPr>
              <w:t>3</w:t>
            </w:r>
          </w:p>
        </w:tc>
        <w:tc>
          <w:tcPr>
            <w:tcW w:w="544" w:type="pct"/>
            <w:vAlign w:val="center"/>
          </w:tcPr>
          <w:p w14:paraId="3B95507B" w14:textId="77777777" w:rsidR="000247B1" w:rsidRPr="001E6EC5" w:rsidRDefault="000247B1" w:rsidP="00536311">
            <w:pPr>
              <w:pStyle w:val="TableParagraph"/>
              <w:ind w:left="140"/>
              <w:jc w:val="center"/>
              <w:rPr>
                <w:sz w:val="20"/>
                <w:szCs w:val="20"/>
              </w:rPr>
            </w:pPr>
            <w:r>
              <w:rPr>
                <w:sz w:val="20"/>
                <w:szCs w:val="20"/>
              </w:rPr>
              <w:t>4</w:t>
            </w:r>
          </w:p>
        </w:tc>
      </w:tr>
      <w:tr w:rsidR="000247B1" w:rsidRPr="001E6EC5" w14:paraId="6BF31638" w14:textId="77777777" w:rsidTr="003A1D3E">
        <w:trPr>
          <w:cantSplit/>
          <w:trHeight w:val="13"/>
          <w:jc w:val="center"/>
        </w:trPr>
        <w:tc>
          <w:tcPr>
            <w:tcW w:w="271" w:type="pct"/>
          </w:tcPr>
          <w:p w14:paraId="4B46A336"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3</w:t>
            </w:r>
          </w:p>
        </w:tc>
        <w:tc>
          <w:tcPr>
            <w:tcW w:w="438" w:type="pct"/>
          </w:tcPr>
          <w:p w14:paraId="6FF0193E"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CS53</w:t>
            </w:r>
          </w:p>
        </w:tc>
        <w:tc>
          <w:tcPr>
            <w:tcW w:w="1508" w:type="pct"/>
          </w:tcPr>
          <w:p w14:paraId="69055C6D" w14:textId="77777777" w:rsidR="000247B1" w:rsidRPr="001E6EC5" w:rsidRDefault="000247B1" w:rsidP="00536311">
            <w:pPr>
              <w:pStyle w:val="TableParagraph"/>
              <w:jc w:val="both"/>
              <w:rPr>
                <w:sz w:val="20"/>
                <w:szCs w:val="20"/>
              </w:rPr>
            </w:pPr>
            <w:r>
              <w:rPr>
                <w:sz w:val="20"/>
                <w:szCs w:val="20"/>
              </w:rPr>
              <w:t>Database Systems</w:t>
            </w:r>
          </w:p>
        </w:tc>
        <w:tc>
          <w:tcPr>
            <w:tcW w:w="652" w:type="pct"/>
          </w:tcPr>
          <w:p w14:paraId="0DB7BA03" w14:textId="77777777" w:rsidR="000247B1" w:rsidRPr="001E6EC5" w:rsidRDefault="000247B1" w:rsidP="00536311">
            <w:pPr>
              <w:pStyle w:val="Default"/>
              <w:rPr>
                <w:rFonts w:ascii="Cambria" w:hAnsi="Cambria"/>
                <w:sz w:val="20"/>
                <w:szCs w:val="20"/>
              </w:rPr>
            </w:pPr>
          </w:p>
        </w:tc>
        <w:tc>
          <w:tcPr>
            <w:tcW w:w="587" w:type="pct"/>
          </w:tcPr>
          <w:p w14:paraId="5C67B498" w14:textId="77777777" w:rsidR="000247B1" w:rsidRPr="001E6EC5" w:rsidRDefault="000247B1" w:rsidP="00536311">
            <w:pPr>
              <w:pStyle w:val="TableParagraph"/>
              <w:ind w:left="-53"/>
              <w:jc w:val="center"/>
              <w:rPr>
                <w:sz w:val="20"/>
                <w:szCs w:val="20"/>
              </w:rPr>
            </w:pPr>
            <w:r w:rsidRPr="001E6EC5">
              <w:rPr>
                <w:sz w:val="20"/>
                <w:szCs w:val="20"/>
              </w:rPr>
              <w:t>PCC</w:t>
            </w:r>
          </w:p>
        </w:tc>
        <w:tc>
          <w:tcPr>
            <w:tcW w:w="257" w:type="pct"/>
            <w:vAlign w:val="center"/>
          </w:tcPr>
          <w:p w14:paraId="11880B34" w14:textId="77777777" w:rsidR="000247B1" w:rsidRPr="001E6EC5" w:rsidRDefault="000247B1" w:rsidP="00536311">
            <w:pPr>
              <w:pStyle w:val="TableParagraph"/>
              <w:jc w:val="center"/>
              <w:rPr>
                <w:sz w:val="20"/>
                <w:szCs w:val="20"/>
              </w:rPr>
            </w:pPr>
            <w:r>
              <w:rPr>
                <w:sz w:val="20"/>
                <w:szCs w:val="20"/>
              </w:rPr>
              <w:t>2</w:t>
            </w:r>
          </w:p>
        </w:tc>
        <w:tc>
          <w:tcPr>
            <w:tcW w:w="204" w:type="pct"/>
            <w:vAlign w:val="center"/>
          </w:tcPr>
          <w:p w14:paraId="2B229785" w14:textId="77777777" w:rsidR="000247B1" w:rsidRPr="001E6EC5" w:rsidRDefault="000247B1" w:rsidP="00536311">
            <w:pPr>
              <w:pStyle w:val="TableParagraph"/>
              <w:jc w:val="center"/>
              <w:rPr>
                <w:sz w:val="20"/>
                <w:szCs w:val="20"/>
              </w:rPr>
            </w:pPr>
            <w:r>
              <w:rPr>
                <w:sz w:val="20"/>
                <w:szCs w:val="20"/>
              </w:rPr>
              <w:t>1</w:t>
            </w:r>
          </w:p>
        </w:tc>
        <w:tc>
          <w:tcPr>
            <w:tcW w:w="204" w:type="pct"/>
            <w:vAlign w:val="center"/>
          </w:tcPr>
          <w:p w14:paraId="691B83AF" w14:textId="77777777" w:rsidR="000247B1" w:rsidRPr="001E6EC5" w:rsidRDefault="000247B1" w:rsidP="00536311">
            <w:pPr>
              <w:pStyle w:val="TableParagraph"/>
              <w:jc w:val="center"/>
              <w:rPr>
                <w:sz w:val="20"/>
                <w:szCs w:val="20"/>
              </w:rPr>
            </w:pPr>
            <w:r w:rsidRPr="001E6EC5">
              <w:rPr>
                <w:sz w:val="20"/>
                <w:szCs w:val="20"/>
              </w:rPr>
              <w:t>0</w:t>
            </w:r>
          </w:p>
        </w:tc>
        <w:tc>
          <w:tcPr>
            <w:tcW w:w="335" w:type="pct"/>
            <w:vAlign w:val="center"/>
          </w:tcPr>
          <w:p w14:paraId="5F97BD85" w14:textId="77777777" w:rsidR="000247B1" w:rsidRPr="001E6EC5" w:rsidRDefault="000247B1" w:rsidP="00536311">
            <w:pPr>
              <w:pStyle w:val="TableParagraph"/>
              <w:ind w:left="140"/>
              <w:jc w:val="center"/>
              <w:rPr>
                <w:sz w:val="20"/>
                <w:szCs w:val="20"/>
              </w:rPr>
            </w:pPr>
            <w:r w:rsidRPr="001E6EC5">
              <w:rPr>
                <w:w w:val="99"/>
                <w:sz w:val="20"/>
                <w:szCs w:val="20"/>
              </w:rPr>
              <w:t>3</w:t>
            </w:r>
          </w:p>
        </w:tc>
        <w:tc>
          <w:tcPr>
            <w:tcW w:w="544" w:type="pct"/>
            <w:vAlign w:val="center"/>
          </w:tcPr>
          <w:p w14:paraId="5B4E7533" w14:textId="77777777" w:rsidR="000247B1" w:rsidRPr="001E6EC5" w:rsidRDefault="000247B1" w:rsidP="00536311">
            <w:pPr>
              <w:pStyle w:val="TableParagraph"/>
              <w:ind w:left="140"/>
              <w:jc w:val="center"/>
              <w:rPr>
                <w:sz w:val="20"/>
                <w:szCs w:val="20"/>
              </w:rPr>
            </w:pPr>
            <w:r>
              <w:rPr>
                <w:sz w:val="20"/>
                <w:szCs w:val="20"/>
              </w:rPr>
              <w:t>4</w:t>
            </w:r>
          </w:p>
        </w:tc>
      </w:tr>
      <w:tr w:rsidR="000247B1" w:rsidRPr="001E6EC5" w14:paraId="446A9B8C" w14:textId="77777777" w:rsidTr="003A1D3E">
        <w:trPr>
          <w:cantSplit/>
          <w:trHeight w:val="13"/>
          <w:jc w:val="center"/>
        </w:trPr>
        <w:tc>
          <w:tcPr>
            <w:tcW w:w="271" w:type="pct"/>
          </w:tcPr>
          <w:p w14:paraId="67A84360" w14:textId="77777777" w:rsidR="000247B1" w:rsidRDefault="000247B1" w:rsidP="00536311">
            <w:pPr>
              <w:pStyle w:val="NoSpacing"/>
              <w:jc w:val="center"/>
              <w:rPr>
                <w:rFonts w:ascii="Cambria" w:hAnsi="Cambria" w:cs="Times New Roman"/>
                <w:sz w:val="20"/>
                <w:szCs w:val="20"/>
              </w:rPr>
            </w:pPr>
            <w:r>
              <w:rPr>
                <w:rFonts w:ascii="Cambria" w:hAnsi="Cambria" w:cs="Times New Roman"/>
                <w:sz w:val="20"/>
                <w:szCs w:val="20"/>
              </w:rPr>
              <w:t>4</w:t>
            </w:r>
          </w:p>
        </w:tc>
        <w:tc>
          <w:tcPr>
            <w:tcW w:w="438" w:type="pct"/>
          </w:tcPr>
          <w:p w14:paraId="3D2D9C68" w14:textId="77777777" w:rsidR="000247B1"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CS54</w:t>
            </w:r>
          </w:p>
        </w:tc>
        <w:tc>
          <w:tcPr>
            <w:tcW w:w="1508" w:type="pct"/>
          </w:tcPr>
          <w:p w14:paraId="19D61627" w14:textId="77777777" w:rsidR="000247B1" w:rsidRPr="00DB7627" w:rsidRDefault="000247B1" w:rsidP="00536311">
            <w:pPr>
              <w:pStyle w:val="TableParagraph"/>
              <w:ind w:left="-98"/>
              <w:jc w:val="both"/>
              <w:rPr>
                <w:sz w:val="20"/>
                <w:szCs w:val="20"/>
              </w:rPr>
            </w:pPr>
            <w:r>
              <w:rPr>
                <w:sz w:val="20"/>
                <w:szCs w:val="20"/>
              </w:rPr>
              <w:t xml:space="preserve">  </w:t>
            </w:r>
            <w:r w:rsidR="005C70B4">
              <w:rPr>
                <w:sz w:val="20"/>
                <w:szCs w:val="20"/>
              </w:rPr>
              <w:t xml:space="preserve">  </w:t>
            </w:r>
            <w:r>
              <w:rPr>
                <w:sz w:val="20"/>
                <w:szCs w:val="20"/>
              </w:rPr>
              <w:t>Operating Systems</w:t>
            </w:r>
          </w:p>
        </w:tc>
        <w:tc>
          <w:tcPr>
            <w:tcW w:w="652" w:type="pct"/>
          </w:tcPr>
          <w:p w14:paraId="451C9DE0" w14:textId="77777777" w:rsidR="000247B1" w:rsidRPr="00DB7627" w:rsidRDefault="000247B1" w:rsidP="00536311">
            <w:pPr>
              <w:pStyle w:val="Default"/>
              <w:rPr>
                <w:rFonts w:ascii="Cambria" w:hAnsi="Cambria"/>
                <w:sz w:val="20"/>
                <w:szCs w:val="20"/>
              </w:rPr>
            </w:pPr>
          </w:p>
        </w:tc>
        <w:tc>
          <w:tcPr>
            <w:tcW w:w="587" w:type="pct"/>
          </w:tcPr>
          <w:p w14:paraId="75E16DB1" w14:textId="77777777" w:rsidR="000247B1" w:rsidRPr="00DB7627" w:rsidRDefault="000247B1" w:rsidP="00536311">
            <w:pPr>
              <w:pStyle w:val="TableParagraph"/>
              <w:ind w:left="178"/>
              <w:rPr>
                <w:sz w:val="20"/>
                <w:szCs w:val="20"/>
              </w:rPr>
            </w:pPr>
            <w:r w:rsidRPr="00DB7627">
              <w:rPr>
                <w:sz w:val="20"/>
                <w:szCs w:val="20"/>
              </w:rPr>
              <w:t>PCC</w:t>
            </w:r>
          </w:p>
        </w:tc>
        <w:tc>
          <w:tcPr>
            <w:tcW w:w="257" w:type="pct"/>
            <w:vAlign w:val="center"/>
          </w:tcPr>
          <w:p w14:paraId="643A1EE7" w14:textId="77777777" w:rsidR="000247B1" w:rsidRPr="00DB7627" w:rsidRDefault="000247B1" w:rsidP="00536311">
            <w:pPr>
              <w:pStyle w:val="TableParagraph"/>
              <w:jc w:val="center"/>
              <w:rPr>
                <w:sz w:val="20"/>
                <w:szCs w:val="20"/>
              </w:rPr>
            </w:pPr>
            <w:r w:rsidRPr="00DB7627">
              <w:rPr>
                <w:sz w:val="20"/>
                <w:szCs w:val="20"/>
              </w:rPr>
              <w:t>3</w:t>
            </w:r>
          </w:p>
        </w:tc>
        <w:tc>
          <w:tcPr>
            <w:tcW w:w="204" w:type="pct"/>
            <w:vAlign w:val="center"/>
          </w:tcPr>
          <w:p w14:paraId="24C06AA6" w14:textId="77777777" w:rsidR="000247B1" w:rsidRPr="00DB7627" w:rsidRDefault="000247B1" w:rsidP="00536311">
            <w:pPr>
              <w:pStyle w:val="TableParagraph"/>
              <w:jc w:val="center"/>
              <w:rPr>
                <w:sz w:val="20"/>
                <w:szCs w:val="20"/>
              </w:rPr>
            </w:pPr>
            <w:r w:rsidRPr="00DB7627">
              <w:rPr>
                <w:sz w:val="20"/>
                <w:szCs w:val="20"/>
              </w:rPr>
              <w:t>0</w:t>
            </w:r>
          </w:p>
        </w:tc>
        <w:tc>
          <w:tcPr>
            <w:tcW w:w="204" w:type="pct"/>
            <w:vAlign w:val="center"/>
          </w:tcPr>
          <w:p w14:paraId="04C816E9" w14:textId="77777777" w:rsidR="000247B1" w:rsidRPr="00DB7627" w:rsidRDefault="000247B1" w:rsidP="00536311">
            <w:pPr>
              <w:pStyle w:val="TableParagraph"/>
              <w:jc w:val="center"/>
              <w:rPr>
                <w:sz w:val="20"/>
                <w:szCs w:val="20"/>
              </w:rPr>
            </w:pPr>
            <w:r w:rsidRPr="00DB7627">
              <w:rPr>
                <w:sz w:val="20"/>
                <w:szCs w:val="20"/>
              </w:rPr>
              <w:t>0</w:t>
            </w:r>
          </w:p>
        </w:tc>
        <w:tc>
          <w:tcPr>
            <w:tcW w:w="335" w:type="pct"/>
          </w:tcPr>
          <w:p w14:paraId="0B238964" w14:textId="77777777" w:rsidR="000247B1" w:rsidRPr="00DB7627" w:rsidRDefault="000247B1" w:rsidP="00536311">
            <w:pPr>
              <w:pStyle w:val="TableParagraph"/>
              <w:ind w:left="140"/>
              <w:jc w:val="center"/>
              <w:rPr>
                <w:sz w:val="20"/>
                <w:szCs w:val="20"/>
              </w:rPr>
            </w:pPr>
            <w:r w:rsidRPr="00DB7627">
              <w:rPr>
                <w:w w:val="99"/>
                <w:sz w:val="20"/>
                <w:szCs w:val="20"/>
              </w:rPr>
              <w:t>3</w:t>
            </w:r>
          </w:p>
        </w:tc>
        <w:tc>
          <w:tcPr>
            <w:tcW w:w="544" w:type="pct"/>
          </w:tcPr>
          <w:p w14:paraId="6D5A8343" w14:textId="77777777" w:rsidR="000247B1" w:rsidRPr="00DB7627"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 xml:space="preserve">   3</w:t>
            </w:r>
          </w:p>
        </w:tc>
      </w:tr>
      <w:tr w:rsidR="000247B1" w:rsidRPr="001E6EC5" w14:paraId="1A9F7698" w14:textId="77777777" w:rsidTr="003A1D3E">
        <w:trPr>
          <w:cantSplit/>
          <w:trHeight w:val="13"/>
          <w:jc w:val="center"/>
        </w:trPr>
        <w:tc>
          <w:tcPr>
            <w:tcW w:w="271" w:type="pct"/>
          </w:tcPr>
          <w:p w14:paraId="48DE2D97" w14:textId="77777777" w:rsidR="000247B1" w:rsidRDefault="000247B1" w:rsidP="00536311">
            <w:pPr>
              <w:pStyle w:val="NoSpacing"/>
              <w:jc w:val="center"/>
              <w:rPr>
                <w:rFonts w:ascii="Cambria" w:hAnsi="Cambria" w:cs="Times New Roman"/>
                <w:sz w:val="20"/>
                <w:szCs w:val="20"/>
              </w:rPr>
            </w:pPr>
            <w:r>
              <w:rPr>
                <w:rFonts w:ascii="Cambria" w:hAnsi="Cambria" w:cs="Times New Roman"/>
                <w:sz w:val="20"/>
                <w:szCs w:val="20"/>
              </w:rPr>
              <w:t>5</w:t>
            </w:r>
          </w:p>
        </w:tc>
        <w:tc>
          <w:tcPr>
            <w:tcW w:w="438" w:type="pct"/>
          </w:tcPr>
          <w:p w14:paraId="0E87CAA2"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CSE55x</w:t>
            </w:r>
          </w:p>
        </w:tc>
        <w:tc>
          <w:tcPr>
            <w:tcW w:w="1508" w:type="pct"/>
          </w:tcPr>
          <w:p w14:paraId="0A7554FD" w14:textId="77777777" w:rsidR="000247B1" w:rsidRPr="001E6EC5" w:rsidRDefault="000247B1" w:rsidP="00536311">
            <w:pPr>
              <w:pStyle w:val="TableParagraph"/>
              <w:jc w:val="both"/>
              <w:rPr>
                <w:sz w:val="20"/>
                <w:szCs w:val="20"/>
              </w:rPr>
            </w:pPr>
            <w:r w:rsidRPr="001E6EC5">
              <w:rPr>
                <w:sz w:val="20"/>
                <w:szCs w:val="20"/>
              </w:rPr>
              <w:t>Program Elective Course – 1</w:t>
            </w:r>
          </w:p>
        </w:tc>
        <w:tc>
          <w:tcPr>
            <w:tcW w:w="652" w:type="pct"/>
          </w:tcPr>
          <w:p w14:paraId="524A20DC" w14:textId="77777777" w:rsidR="000247B1" w:rsidRPr="001E6EC5" w:rsidRDefault="000247B1" w:rsidP="00536311">
            <w:pPr>
              <w:pStyle w:val="Default"/>
              <w:rPr>
                <w:rFonts w:ascii="Cambria" w:hAnsi="Cambria"/>
                <w:sz w:val="20"/>
                <w:szCs w:val="20"/>
              </w:rPr>
            </w:pPr>
          </w:p>
        </w:tc>
        <w:tc>
          <w:tcPr>
            <w:tcW w:w="587" w:type="pct"/>
          </w:tcPr>
          <w:p w14:paraId="00DB858C" w14:textId="77777777" w:rsidR="000247B1" w:rsidRPr="001E6EC5" w:rsidRDefault="000247B1" w:rsidP="00536311">
            <w:pPr>
              <w:pStyle w:val="TableParagraph"/>
              <w:ind w:left="-53"/>
              <w:jc w:val="center"/>
              <w:rPr>
                <w:sz w:val="20"/>
                <w:szCs w:val="20"/>
              </w:rPr>
            </w:pPr>
            <w:r w:rsidRPr="001E6EC5">
              <w:rPr>
                <w:sz w:val="20"/>
                <w:szCs w:val="20"/>
              </w:rPr>
              <w:t>PEC</w:t>
            </w:r>
          </w:p>
        </w:tc>
        <w:tc>
          <w:tcPr>
            <w:tcW w:w="257" w:type="pct"/>
            <w:vAlign w:val="center"/>
          </w:tcPr>
          <w:p w14:paraId="009EF560" w14:textId="77777777" w:rsidR="000247B1" w:rsidRPr="001E6EC5" w:rsidRDefault="000247B1" w:rsidP="00536311">
            <w:pPr>
              <w:pStyle w:val="TableParagraph"/>
              <w:jc w:val="center"/>
              <w:rPr>
                <w:sz w:val="20"/>
                <w:szCs w:val="20"/>
              </w:rPr>
            </w:pPr>
            <w:r w:rsidRPr="001E6EC5">
              <w:rPr>
                <w:sz w:val="20"/>
                <w:szCs w:val="20"/>
              </w:rPr>
              <w:t>3</w:t>
            </w:r>
          </w:p>
        </w:tc>
        <w:tc>
          <w:tcPr>
            <w:tcW w:w="204" w:type="pct"/>
            <w:vAlign w:val="center"/>
          </w:tcPr>
          <w:p w14:paraId="6D38091D"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19C28D71" w14:textId="77777777" w:rsidR="000247B1" w:rsidRPr="001E6EC5" w:rsidRDefault="000247B1" w:rsidP="00536311">
            <w:pPr>
              <w:pStyle w:val="TableParagraph"/>
              <w:jc w:val="center"/>
              <w:rPr>
                <w:sz w:val="20"/>
                <w:szCs w:val="20"/>
              </w:rPr>
            </w:pPr>
            <w:r w:rsidRPr="001E6EC5">
              <w:rPr>
                <w:sz w:val="20"/>
                <w:szCs w:val="20"/>
              </w:rPr>
              <w:t>0</w:t>
            </w:r>
          </w:p>
        </w:tc>
        <w:tc>
          <w:tcPr>
            <w:tcW w:w="335" w:type="pct"/>
            <w:vAlign w:val="center"/>
          </w:tcPr>
          <w:p w14:paraId="57B8E292" w14:textId="77777777" w:rsidR="000247B1" w:rsidRPr="001E6EC5" w:rsidRDefault="000247B1" w:rsidP="00536311">
            <w:pPr>
              <w:pStyle w:val="TableParagraph"/>
              <w:ind w:left="140"/>
              <w:jc w:val="center"/>
              <w:rPr>
                <w:sz w:val="20"/>
                <w:szCs w:val="20"/>
              </w:rPr>
            </w:pPr>
            <w:r w:rsidRPr="001E6EC5">
              <w:rPr>
                <w:w w:val="99"/>
                <w:sz w:val="20"/>
                <w:szCs w:val="20"/>
              </w:rPr>
              <w:t>3</w:t>
            </w:r>
          </w:p>
        </w:tc>
        <w:tc>
          <w:tcPr>
            <w:tcW w:w="544" w:type="pct"/>
            <w:vAlign w:val="center"/>
          </w:tcPr>
          <w:p w14:paraId="6AD8CF8E" w14:textId="77777777" w:rsidR="000247B1" w:rsidRPr="001E6EC5" w:rsidRDefault="000247B1" w:rsidP="00536311">
            <w:pPr>
              <w:pStyle w:val="TableParagraph"/>
              <w:ind w:left="140"/>
              <w:jc w:val="center"/>
              <w:rPr>
                <w:sz w:val="20"/>
                <w:szCs w:val="20"/>
              </w:rPr>
            </w:pPr>
            <w:r>
              <w:rPr>
                <w:sz w:val="20"/>
                <w:szCs w:val="20"/>
              </w:rPr>
              <w:t>3</w:t>
            </w:r>
          </w:p>
        </w:tc>
      </w:tr>
      <w:tr w:rsidR="000247B1" w:rsidRPr="001E6EC5" w14:paraId="1E2D9BA9" w14:textId="77777777" w:rsidTr="003A1D3E">
        <w:trPr>
          <w:cantSplit/>
          <w:trHeight w:val="13"/>
          <w:jc w:val="center"/>
        </w:trPr>
        <w:tc>
          <w:tcPr>
            <w:tcW w:w="271" w:type="pct"/>
          </w:tcPr>
          <w:p w14:paraId="7295705E" w14:textId="77777777" w:rsidR="000247B1" w:rsidRDefault="000247B1" w:rsidP="00536311">
            <w:pPr>
              <w:pStyle w:val="NoSpacing"/>
              <w:jc w:val="center"/>
              <w:rPr>
                <w:rFonts w:ascii="Cambria" w:hAnsi="Cambria" w:cs="Times New Roman"/>
                <w:sz w:val="20"/>
                <w:szCs w:val="20"/>
              </w:rPr>
            </w:pPr>
            <w:r>
              <w:rPr>
                <w:rFonts w:ascii="Cambria" w:hAnsi="Cambria" w:cs="Times New Roman"/>
                <w:sz w:val="20"/>
                <w:szCs w:val="20"/>
              </w:rPr>
              <w:t>6</w:t>
            </w:r>
          </w:p>
        </w:tc>
        <w:tc>
          <w:tcPr>
            <w:tcW w:w="438" w:type="pct"/>
          </w:tcPr>
          <w:p w14:paraId="6A04CD77"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CSL56</w:t>
            </w:r>
          </w:p>
        </w:tc>
        <w:tc>
          <w:tcPr>
            <w:tcW w:w="1508" w:type="pct"/>
          </w:tcPr>
          <w:p w14:paraId="554B503B" w14:textId="77777777" w:rsidR="000247B1" w:rsidRPr="001E6EC5" w:rsidRDefault="000247B1" w:rsidP="00536311">
            <w:pPr>
              <w:pStyle w:val="TableParagraph"/>
              <w:jc w:val="both"/>
              <w:rPr>
                <w:sz w:val="20"/>
                <w:szCs w:val="20"/>
              </w:rPr>
            </w:pPr>
            <w:r>
              <w:rPr>
                <w:sz w:val="20"/>
                <w:szCs w:val="20"/>
              </w:rPr>
              <w:t>Database Laboratory</w:t>
            </w:r>
          </w:p>
        </w:tc>
        <w:tc>
          <w:tcPr>
            <w:tcW w:w="652" w:type="pct"/>
          </w:tcPr>
          <w:p w14:paraId="4551C6E4" w14:textId="77777777" w:rsidR="000247B1" w:rsidRPr="001E6EC5" w:rsidRDefault="000247B1" w:rsidP="00536311">
            <w:pPr>
              <w:pStyle w:val="NoSpacing"/>
              <w:rPr>
                <w:rFonts w:ascii="Cambria" w:hAnsi="Cambria" w:cs="Times New Roman"/>
                <w:sz w:val="20"/>
                <w:szCs w:val="20"/>
              </w:rPr>
            </w:pPr>
          </w:p>
        </w:tc>
        <w:tc>
          <w:tcPr>
            <w:tcW w:w="587" w:type="pct"/>
          </w:tcPr>
          <w:p w14:paraId="6D480266" w14:textId="77777777" w:rsidR="000247B1" w:rsidRPr="001E6EC5" w:rsidRDefault="000247B1" w:rsidP="00536311">
            <w:pPr>
              <w:pStyle w:val="TableParagraph"/>
              <w:ind w:left="-53"/>
              <w:jc w:val="center"/>
              <w:rPr>
                <w:sz w:val="20"/>
                <w:szCs w:val="20"/>
              </w:rPr>
            </w:pPr>
            <w:r w:rsidRPr="001E6EC5">
              <w:rPr>
                <w:sz w:val="20"/>
                <w:szCs w:val="20"/>
              </w:rPr>
              <w:t>PCC</w:t>
            </w:r>
          </w:p>
        </w:tc>
        <w:tc>
          <w:tcPr>
            <w:tcW w:w="257" w:type="pct"/>
            <w:vAlign w:val="center"/>
          </w:tcPr>
          <w:p w14:paraId="7E9100A2"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1BD2312D"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69B55B98" w14:textId="77777777" w:rsidR="000247B1" w:rsidRPr="001E6EC5" w:rsidRDefault="000247B1" w:rsidP="00536311">
            <w:pPr>
              <w:pStyle w:val="TableParagraph"/>
              <w:jc w:val="center"/>
              <w:rPr>
                <w:sz w:val="20"/>
                <w:szCs w:val="20"/>
              </w:rPr>
            </w:pPr>
            <w:r w:rsidRPr="001E6EC5">
              <w:rPr>
                <w:sz w:val="20"/>
                <w:szCs w:val="20"/>
              </w:rPr>
              <w:t>1</w:t>
            </w:r>
          </w:p>
        </w:tc>
        <w:tc>
          <w:tcPr>
            <w:tcW w:w="335" w:type="pct"/>
            <w:vAlign w:val="center"/>
          </w:tcPr>
          <w:p w14:paraId="6D87C4A9" w14:textId="77777777" w:rsidR="000247B1" w:rsidRPr="001E6EC5" w:rsidRDefault="000247B1" w:rsidP="00536311">
            <w:pPr>
              <w:pStyle w:val="TableParagraph"/>
              <w:ind w:left="140"/>
              <w:jc w:val="center"/>
              <w:rPr>
                <w:sz w:val="20"/>
                <w:szCs w:val="20"/>
              </w:rPr>
            </w:pPr>
            <w:r w:rsidRPr="001E6EC5">
              <w:rPr>
                <w:w w:val="99"/>
                <w:sz w:val="20"/>
                <w:szCs w:val="20"/>
              </w:rPr>
              <w:t>1</w:t>
            </w:r>
          </w:p>
        </w:tc>
        <w:tc>
          <w:tcPr>
            <w:tcW w:w="544" w:type="pct"/>
            <w:vAlign w:val="center"/>
          </w:tcPr>
          <w:p w14:paraId="0C907D8F" w14:textId="77777777" w:rsidR="000247B1" w:rsidRPr="001E6EC5" w:rsidRDefault="000247B1" w:rsidP="00536311">
            <w:pPr>
              <w:pStyle w:val="TableParagraph"/>
              <w:ind w:left="140"/>
              <w:jc w:val="center"/>
              <w:rPr>
                <w:sz w:val="20"/>
                <w:szCs w:val="20"/>
              </w:rPr>
            </w:pPr>
            <w:r>
              <w:rPr>
                <w:sz w:val="20"/>
                <w:szCs w:val="20"/>
              </w:rPr>
              <w:t>2</w:t>
            </w:r>
          </w:p>
        </w:tc>
      </w:tr>
      <w:tr w:rsidR="000247B1" w:rsidRPr="001E6EC5" w14:paraId="7668B55F" w14:textId="77777777" w:rsidTr="003A1D3E">
        <w:trPr>
          <w:cantSplit/>
          <w:trHeight w:val="13"/>
          <w:jc w:val="center"/>
        </w:trPr>
        <w:tc>
          <w:tcPr>
            <w:tcW w:w="271" w:type="pct"/>
          </w:tcPr>
          <w:p w14:paraId="56B96B86" w14:textId="77777777" w:rsidR="000247B1" w:rsidRDefault="000247B1" w:rsidP="00536311">
            <w:pPr>
              <w:pStyle w:val="NoSpacing"/>
              <w:jc w:val="center"/>
              <w:rPr>
                <w:rFonts w:ascii="Cambria" w:hAnsi="Cambria" w:cs="Times New Roman"/>
                <w:sz w:val="20"/>
                <w:szCs w:val="20"/>
              </w:rPr>
            </w:pPr>
            <w:r>
              <w:rPr>
                <w:rFonts w:ascii="Cambria" w:hAnsi="Cambria" w:cs="Times New Roman"/>
                <w:sz w:val="20"/>
                <w:szCs w:val="20"/>
              </w:rPr>
              <w:t>7</w:t>
            </w:r>
          </w:p>
        </w:tc>
        <w:tc>
          <w:tcPr>
            <w:tcW w:w="438" w:type="pct"/>
          </w:tcPr>
          <w:p w14:paraId="225ED84F"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CSL57</w:t>
            </w:r>
          </w:p>
        </w:tc>
        <w:tc>
          <w:tcPr>
            <w:tcW w:w="1508" w:type="pct"/>
          </w:tcPr>
          <w:p w14:paraId="2B9D265E" w14:textId="77777777" w:rsidR="000247B1" w:rsidRPr="001E6EC5" w:rsidRDefault="000247B1" w:rsidP="00536311">
            <w:pPr>
              <w:pStyle w:val="TableParagraph"/>
              <w:jc w:val="both"/>
              <w:rPr>
                <w:sz w:val="20"/>
                <w:szCs w:val="20"/>
              </w:rPr>
            </w:pPr>
            <w:r>
              <w:rPr>
                <w:sz w:val="20"/>
                <w:szCs w:val="20"/>
              </w:rPr>
              <w:t>Advanced Java Programming Laboratory</w:t>
            </w:r>
          </w:p>
        </w:tc>
        <w:tc>
          <w:tcPr>
            <w:tcW w:w="652" w:type="pct"/>
          </w:tcPr>
          <w:p w14:paraId="46D5AB8E" w14:textId="77777777" w:rsidR="000247B1" w:rsidRPr="001E6EC5" w:rsidRDefault="000247B1" w:rsidP="00536311">
            <w:pPr>
              <w:pStyle w:val="NoSpacing"/>
              <w:rPr>
                <w:rFonts w:ascii="Cambria" w:hAnsi="Cambria" w:cs="Times New Roman"/>
                <w:sz w:val="20"/>
                <w:szCs w:val="20"/>
              </w:rPr>
            </w:pPr>
          </w:p>
        </w:tc>
        <w:tc>
          <w:tcPr>
            <w:tcW w:w="587" w:type="pct"/>
          </w:tcPr>
          <w:p w14:paraId="0E234466" w14:textId="77777777" w:rsidR="000247B1" w:rsidRPr="001E6EC5" w:rsidRDefault="000247B1" w:rsidP="00536311">
            <w:pPr>
              <w:pStyle w:val="TableParagraph"/>
              <w:ind w:left="-53"/>
              <w:jc w:val="center"/>
              <w:rPr>
                <w:sz w:val="20"/>
                <w:szCs w:val="20"/>
              </w:rPr>
            </w:pPr>
            <w:r w:rsidRPr="001E6EC5">
              <w:rPr>
                <w:sz w:val="20"/>
                <w:szCs w:val="20"/>
              </w:rPr>
              <w:t>PCC</w:t>
            </w:r>
          </w:p>
        </w:tc>
        <w:tc>
          <w:tcPr>
            <w:tcW w:w="257" w:type="pct"/>
            <w:vAlign w:val="center"/>
          </w:tcPr>
          <w:p w14:paraId="7A03C069"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7CF987A8"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0BD640A1" w14:textId="77777777" w:rsidR="000247B1" w:rsidRPr="001E6EC5" w:rsidRDefault="000247B1" w:rsidP="00536311">
            <w:pPr>
              <w:pStyle w:val="TableParagraph"/>
              <w:jc w:val="center"/>
              <w:rPr>
                <w:sz w:val="20"/>
                <w:szCs w:val="20"/>
              </w:rPr>
            </w:pPr>
            <w:r w:rsidRPr="001E6EC5">
              <w:rPr>
                <w:sz w:val="20"/>
                <w:szCs w:val="20"/>
              </w:rPr>
              <w:t>1</w:t>
            </w:r>
          </w:p>
        </w:tc>
        <w:tc>
          <w:tcPr>
            <w:tcW w:w="335" w:type="pct"/>
            <w:vAlign w:val="center"/>
          </w:tcPr>
          <w:p w14:paraId="357A190F" w14:textId="77777777" w:rsidR="000247B1" w:rsidRPr="001E6EC5" w:rsidRDefault="000247B1" w:rsidP="00536311">
            <w:pPr>
              <w:pStyle w:val="TableParagraph"/>
              <w:ind w:left="140"/>
              <w:jc w:val="center"/>
              <w:rPr>
                <w:sz w:val="20"/>
                <w:szCs w:val="20"/>
              </w:rPr>
            </w:pPr>
            <w:r w:rsidRPr="001E6EC5">
              <w:rPr>
                <w:w w:val="99"/>
                <w:sz w:val="20"/>
                <w:szCs w:val="20"/>
              </w:rPr>
              <w:t>1</w:t>
            </w:r>
          </w:p>
        </w:tc>
        <w:tc>
          <w:tcPr>
            <w:tcW w:w="544" w:type="pct"/>
            <w:vAlign w:val="center"/>
          </w:tcPr>
          <w:p w14:paraId="2820339C" w14:textId="77777777" w:rsidR="000247B1" w:rsidRPr="001E6EC5" w:rsidRDefault="000247B1" w:rsidP="00536311">
            <w:pPr>
              <w:pStyle w:val="TableParagraph"/>
              <w:ind w:left="140"/>
              <w:jc w:val="center"/>
              <w:rPr>
                <w:sz w:val="20"/>
                <w:szCs w:val="20"/>
              </w:rPr>
            </w:pPr>
            <w:r>
              <w:rPr>
                <w:sz w:val="20"/>
                <w:szCs w:val="20"/>
              </w:rPr>
              <w:t>2</w:t>
            </w:r>
          </w:p>
        </w:tc>
      </w:tr>
      <w:tr w:rsidR="000247B1" w:rsidRPr="001E6EC5" w14:paraId="51C375E4" w14:textId="77777777" w:rsidTr="003A1D3E">
        <w:trPr>
          <w:cantSplit/>
          <w:trHeight w:val="13"/>
          <w:jc w:val="center"/>
        </w:trPr>
        <w:tc>
          <w:tcPr>
            <w:tcW w:w="271" w:type="pct"/>
          </w:tcPr>
          <w:p w14:paraId="2A02E537"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8</w:t>
            </w:r>
          </w:p>
        </w:tc>
        <w:tc>
          <w:tcPr>
            <w:tcW w:w="438" w:type="pct"/>
          </w:tcPr>
          <w:p w14:paraId="4C203171"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CS58</w:t>
            </w:r>
          </w:p>
        </w:tc>
        <w:tc>
          <w:tcPr>
            <w:tcW w:w="1508" w:type="pct"/>
          </w:tcPr>
          <w:p w14:paraId="0A159A50" w14:textId="77777777" w:rsidR="000247B1" w:rsidRPr="001E6EC5" w:rsidRDefault="000247B1" w:rsidP="00536311">
            <w:pPr>
              <w:pStyle w:val="TableParagraph"/>
              <w:rPr>
                <w:sz w:val="20"/>
                <w:szCs w:val="20"/>
              </w:rPr>
            </w:pPr>
            <w:r>
              <w:rPr>
                <w:sz w:val="20"/>
                <w:szCs w:val="20"/>
              </w:rPr>
              <w:t xml:space="preserve">Research </w:t>
            </w:r>
            <w:r w:rsidRPr="001E6EC5">
              <w:rPr>
                <w:sz w:val="20"/>
                <w:szCs w:val="20"/>
              </w:rPr>
              <w:t>Methodology &amp; Intellectual property rights</w:t>
            </w:r>
          </w:p>
        </w:tc>
        <w:tc>
          <w:tcPr>
            <w:tcW w:w="652" w:type="pct"/>
          </w:tcPr>
          <w:p w14:paraId="79CDB5DE" w14:textId="77777777" w:rsidR="000247B1" w:rsidRPr="001E6EC5" w:rsidRDefault="000247B1" w:rsidP="00536311">
            <w:pPr>
              <w:pStyle w:val="NoSpacing"/>
              <w:rPr>
                <w:rFonts w:ascii="Cambria" w:hAnsi="Cambria" w:cs="Times New Roman"/>
                <w:sz w:val="20"/>
                <w:szCs w:val="20"/>
              </w:rPr>
            </w:pPr>
          </w:p>
        </w:tc>
        <w:tc>
          <w:tcPr>
            <w:tcW w:w="587" w:type="pct"/>
          </w:tcPr>
          <w:p w14:paraId="63C6F870" w14:textId="77777777" w:rsidR="000247B1" w:rsidRPr="001E6EC5" w:rsidRDefault="000247B1" w:rsidP="00536311">
            <w:pPr>
              <w:pStyle w:val="TableParagraph"/>
              <w:ind w:left="-53"/>
              <w:jc w:val="center"/>
              <w:rPr>
                <w:sz w:val="20"/>
                <w:szCs w:val="20"/>
              </w:rPr>
            </w:pPr>
            <w:r>
              <w:rPr>
                <w:sz w:val="20"/>
                <w:szCs w:val="20"/>
              </w:rPr>
              <w:t>HSMC</w:t>
            </w:r>
          </w:p>
        </w:tc>
        <w:tc>
          <w:tcPr>
            <w:tcW w:w="257" w:type="pct"/>
            <w:vAlign w:val="center"/>
          </w:tcPr>
          <w:p w14:paraId="6335C504" w14:textId="77777777" w:rsidR="000247B1" w:rsidRPr="001E6EC5" w:rsidRDefault="000247B1" w:rsidP="00536311">
            <w:pPr>
              <w:pStyle w:val="TableParagraph"/>
              <w:jc w:val="center"/>
              <w:rPr>
                <w:sz w:val="20"/>
                <w:szCs w:val="20"/>
              </w:rPr>
            </w:pPr>
            <w:r w:rsidRPr="001E6EC5">
              <w:rPr>
                <w:sz w:val="20"/>
                <w:szCs w:val="20"/>
              </w:rPr>
              <w:t>3</w:t>
            </w:r>
          </w:p>
        </w:tc>
        <w:tc>
          <w:tcPr>
            <w:tcW w:w="204" w:type="pct"/>
            <w:vAlign w:val="center"/>
          </w:tcPr>
          <w:p w14:paraId="20D40C9D"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01F49491" w14:textId="77777777" w:rsidR="000247B1" w:rsidRPr="001E6EC5" w:rsidRDefault="000247B1" w:rsidP="00536311">
            <w:pPr>
              <w:pStyle w:val="TableParagraph"/>
              <w:jc w:val="center"/>
              <w:rPr>
                <w:sz w:val="20"/>
                <w:szCs w:val="20"/>
              </w:rPr>
            </w:pPr>
            <w:r w:rsidRPr="001E6EC5">
              <w:rPr>
                <w:sz w:val="20"/>
                <w:szCs w:val="20"/>
              </w:rPr>
              <w:t>0</w:t>
            </w:r>
          </w:p>
        </w:tc>
        <w:tc>
          <w:tcPr>
            <w:tcW w:w="335" w:type="pct"/>
            <w:vAlign w:val="center"/>
          </w:tcPr>
          <w:p w14:paraId="1EF434A0" w14:textId="77777777" w:rsidR="000247B1" w:rsidRPr="001E6EC5" w:rsidRDefault="000247B1" w:rsidP="00536311">
            <w:pPr>
              <w:pStyle w:val="TableParagraph"/>
              <w:ind w:left="140"/>
              <w:jc w:val="center"/>
              <w:rPr>
                <w:sz w:val="20"/>
                <w:szCs w:val="20"/>
              </w:rPr>
            </w:pPr>
            <w:r w:rsidRPr="001E6EC5">
              <w:rPr>
                <w:w w:val="99"/>
                <w:sz w:val="20"/>
                <w:szCs w:val="20"/>
              </w:rPr>
              <w:t>3</w:t>
            </w:r>
          </w:p>
        </w:tc>
        <w:tc>
          <w:tcPr>
            <w:tcW w:w="544" w:type="pct"/>
            <w:vAlign w:val="center"/>
          </w:tcPr>
          <w:p w14:paraId="1993AF94" w14:textId="77777777" w:rsidR="000247B1" w:rsidRPr="001E6EC5" w:rsidRDefault="000247B1" w:rsidP="00536311">
            <w:pPr>
              <w:pStyle w:val="TableParagraph"/>
              <w:ind w:left="140"/>
              <w:jc w:val="center"/>
              <w:rPr>
                <w:sz w:val="20"/>
                <w:szCs w:val="20"/>
              </w:rPr>
            </w:pPr>
            <w:r>
              <w:rPr>
                <w:sz w:val="20"/>
                <w:szCs w:val="20"/>
              </w:rPr>
              <w:t>3</w:t>
            </w:r>
          </w:p>
        </w:tc>
      </w:tr>
      <w:tr w:rsidR="000247B1" w:rsidRPr="001E6EC5" w14:paraId="1D3DD74B" w14:textId="77777777" w:rsidTr="003A1D3E">
        <w:trPr>
          <w:cantSplit/>
          <w:trHeight w:val="13"/>
          <w:jc w:val="center"/>
        </w:trPr>
        <w:tc>
          <w:tcPr>
            <w:tcW w:w="271" w:type="pct"/>
          </w:tcPr>
          <w:p w14:paraId="528E7D59"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9</w:t>
            </w:r>
          </w:p>
        </w:tc>
        <w:tc>
          <w:tcPr>
            <w:tcW w:w="438" w:type="pct"/>
          </w:tcPr>
          <w:p w14:paraId="3F6BB126" w14:textId="77777777" w:rsidR="000247B1"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AEC59</w:t>
            </w:r>
          </w:p>
        </w:tc>
        <w:tc>
          <w:tcPr>
            <w:tcW w:w="1508" w:type="pct"/>
          </w:tcPr>
          <w:p w14:paraId="2177D546" w14:textId="77777777" w:rsidR="000247B1" w:rsidRPr="00A97842" w:rsidRDefault="003A1D3E" w:rsidP="00536311">
            <w:pPr>
              <w:pStyle w:val="TableParagraph"/>
              <w:ind w:left="-98"/>
              <w:rPr>
                <w:sz w:val="20"/>
                <w:szCs w:val="20"/>
              </w:rPr>
            </w:pPr>
            <w:r>
              <w:rPr>
                <w:sz w:val="20"/>
                <w:szCs w:val="20"/>
              </w:rPr>
              <w:t xml:space="preserve">   </w:t>
            </w:r>
            <w:r w:rsidR="000247B1" w:rsidRPr="00A97842">
              <w:rPr>
                <w:sz w:val="20"/>
                <w:szCs w:val="20"/>
              </w:rPr>
              <w:t xml:space="preserve">Ability Enhancement Course </w:t>
            </w:r>
            <w:r w:rsidR="000247B1">
              <w:rPr>
                <w:sz w:val="20"/>
                <w:szCs w:val="20"/>
              </w:rPr>
              <w:t>- V</w:t>
            </w:r>
          </w:p>
        </w:tc>
        <w:tc>
          <w:tcPr>
            <w:tcW w:w="652" w:type="pct"/>
          </w:tcPr>
          <w:p w14:paraId="0D3DA970" w14:textId="77777777" w:rsidR="000247B1" w:rsidRPr="001E6EC5" w:rsidRDefault="000247B1" w:rsidP="00536311">
            <w:pPr>
              <w:pStyle w:val="NoSpacing"/>
              <w:rPr>
                <w:rFonts w:ascii="Cambria" w:hAnsi="Cambria" w:cs="Times New Roman"/>
                <w:sz w:val="20"/>
                <w:szCs w:val="20"/>
              </w:rPr>
            </w:pPr>
          </w:p>
        </w:tc>
        <w:tc>
          <w:tcPr>
            <w:tcW w:w="587" w:type="pct"/>
          </w:tcPr>
          <w:p w14:paraId="1199DA59" w14:textId="77777777" w:rsidR="000247B1" w:rsidRDefault="000247B1" w:rsidP="00536311">
            <w:pPr>
              <w:pStyle w:val="TableParagraph"/>
              <w:ind w:left="-53"/>
              <w:jc w:val="center"/>
              <w:rPr>
                <w:sz w:val="20"/>
                <w:szCs w:val="20"/>
              </w:rPr>
            </w:pPr>
            <w:r>
              <w:rPr>
                <w:sz w:val="20"/>
                <w:szCs w:val="20"/>
              </w:rPr>
              <w:t>AEC</w:t>
            </w:r>
          </w:p>
        </w:tc>
        <w:tc>
          <w:tcPr>
            <w:tcW w:w="257" w:type="pct"/>
            <w:vAlign w:val="center"/>
          </w:tcPr>
          <w:p w14:paraId="565A45B3" w14:textId="77777777" w:rsidR="000247B1" w:rsidRPr="001E6EC5" w:rsidRDefault="000247B1" w:rsidP="00536311">
            <w:pPr>
              <w:pStyle w:val="TableParagraph"/>
              <w:jc w:val="center"/>
              <w:rPr>
                <w:sz w:val="20"/>
                <w:szCs w:val="20"/>
              </w:rPr>
            </w:pPr>
            <w:r>
              <w:rPr>
                <w:sz w:val="20"/>
                <w:szCs w:val="20"/>
              </w:rPr>
              <w:t>1</w:t>
            </w:r>
          </w:p>
        </w:tc>
        <w:tc>
          <w:tcPr>
            <w:tcW w:w="204" w:type="pct"/>
            <w:vAlign w:val="center"/>
          </w:tcPr>
          <w:p w14:paraId="6030B4CC" w14:textId="77777777" w:rsidR="000247B1" w:rsidRPr="001E6EC5" w:rsidRDefault="000247B1" w:rsidP="00536311">
            <w:pPr>
              <w:pStyle w:val="TableParagraph"/>
              <w:jc w:val="center"/>
              <w:rPr>
                <w:sz w:val="20"/>
                <w:szCs w:val="20"/>
              </w:rPr>
            </w:pPr>
            <w:r>
              <w:rPr>
                <w:sz w:val="20"/>
                <w:szCs w:val="20"/>
              </w:rPr>
              <w:t>0</w:t>
            </w:r>
          </w:p>
        </w:tc>
        <w:tc>
          <w:tcPr>
            <w:tcW w:w="204" w:type="pct"/>
            <w:vAlign w:val="center"/>
          </w:tcPr>
          <w:p w14:paraId="4794EEF8" w14:textId="77777777" w:rsidR="000247B1" w:rsidRPr="001E6EC5" w:rsidRDefault="000247B1" w:rsidP="00536311">
            <w:pPr>
              <w:pStyle w:val="TableParagraph"/>
              <w:jc w:val="center"/>
              <w:rPr>
                <w:sz w:val="20"/>
                <w:szCs w:val="20"/>
              </w:rPr>
            </w:pPr>
            <w:r>
              <w:rPr>
                <w:sz w:val="20"/>
                <w:szCs w:val="20"/>
              </w:rPr>
              <w:t>0</w:t>
            </w:r>
          </w:p>
        </w:tc>
        <w:tc>
          <w:tcPr>
            <w:tcW w:w="335" w:type="pct"/>
            <w:vAlign w:val="center"/>
          </w:tcPr>
          <w:p w14:paraId="37A07969" w14:textId="77777777" w:rsidR="000247B1" w:rsidRPr="001E6EC5" w:rsidRDefault="000247B1" w:rsidP="00536311">
            <w:pPr>
              <w:pStyle w:val="TableParagraph"/>
              <w:ind w:left="140"/>
              <w:jc w:val="center"/>
              <w:rPr>
                <w:w w:val="99"/>
                <w:sz w:val="20"/>
                <w:szCs w:val="20"/>
              </w:rPr>
            </w:pPr>
            <w:r>
              <w:rPr>
                <w:w w:val="99"/>
                <w:sz w:val="20"/>
                <w:szCs w:val="20"/>
              </w:rPr>
              <w:t>1</w:t>
            </w:r>
          </w:p>
        </w:tc>
        <w:tc>
          <w:tcPr>
            <w:tcW w:w="544" w:type="pct"/>
            <w:vAlign w:val="center"/>
          </w:tcPr>
          <w:p w14:paraId="225E7867" w14:textId="77777777" w:rsidR="000247B1" w:rsidRDefault="000247B1" w:rsidP="00536311">
            <w:pPr>
              <w:pStyle w:val="TableParagraph"/>
              <w:ind w:left="140"/>
              <w:jc w:val="center"/>
              <w:rPr>
                <w:sz w:val="20"/>
                <w:szCs w:val="20"/>
              </w:rPr>
            </w:pPr>
            <w:r>
              <w:rPr>
                <w:sz w:val="20"/>
                <w:szCs w:val="20"/>
              </w:rPr>
              <w:t>1</w:t>
            </w:r>
          </w:p>
        </w:tc>
      </w:tr>
      <w:tr w:rsidR="000247B1" w:rsidRPr="001E6EC5" w14:paraId="0C650EEC" w14:textId="77777777" w:rsidTr="003A1D3E">
        <w:trPr>
          <w:cantSplit/>
          <w:trHeight w:val="13"/>
          <w:jc w:val="center"/>
        </w:trPr>
        <w:tc>
          <w:tcPr>
            <w:tcW w:w="3457" w:type="pct"/>
            <w:gridSpan w:val="5"/>
          </w:tcPr>
          <w:p w14:paraId="687923D9" w14:textId="77777777" w:rsidR="000247B1" w:rsidRPr="001E6EC5" w:rsidRDefault="000247B1" w:rsidP="00536311">
            <w:pPr>
              <w:pStyle w:val="TableParagraph"/>
              <w:ind w:left="-53"/>
              <w:jc w:val="right"/>
              <w:rPr>
                <w:sz w:val="20"/>
                <w:szCs w:val="20"/>
              </w:rPr>
            </w:pPr>
            <w:r w:rsidRPr="001E6EC5">
              <w:rPr>
                <w:b/>
                <w:sz w:val="20"/>
                <w:szCs w:val="20"/>
              </w:rPr>
              <w:t>Total</w:t>
            </w:r>
          </w:p>
        </w:tc>
        <w:tc>
          <w:tcPr>
            <w:tcW w:w="257" w:type="pct"/>
            <w:vAlign w:val="center"/>
          </w:tcPr>
          <w:p w14:paraId="0A61203D" w14:textId="77777777" w:rsidR="000247B1" w:rsidRPr="001E6EC5" w:rsidRDefault="000247B1" w:rsidP="00536311">
            <w:pPr>
              <w:pStyle w:val="TableParagraph"/>
              <w:jc w:val="center"/>
              <w:rPr>
                <w:sz w:val="20"/>
                <w:szCs w:val="20"/>
              </w:rPr>
            </w:pPr>
          </w:p>
        </w:tc>
        <w:tc>
          <w:tcPr>
            <w:tcW w:w="204" w:type="pct"/>
            <w:vAlign w:val="center"/>
          </w:tcPr>
          <w:p w14:paraId="4B1E86EC" w14:textId="77777777" w:rsidR="000247B1" w:rsidRPr="001E6EC5" w:rsidRDefault="000247B1" w:rsidP="00536311">
            <w:pPr>
              <w:pStyle w:val="TableParagraph"/>
              <w:jc w:val="center"/>
              <w:rPr>
                <w:sz w:val="20"/>
                <w:szCs w:val="20"/>
              </w:rPr>
            </w:pPr>
          </w:p>
        </w:tc>
        <w:tc>
          <w:tcPr>
            <w:tcW w:w="204" w:type="pct"/>
            <w:vAlign w:val="center"/>
          </w:tcPr>
          <w:p w14:paraId="6D2ADF80" w14:textId="77777777" w:rsidR="000247B1" w:rsidRPr="001E6EC5" w:rsidRDefault="000247B1" w:rsidP="00536311">
            <w:pPr>
              <w:pStyle w:val="TableParagraph"/>
              <w:jc w:val="center"/>
              <w:rPr>
                <w:sz w:val="20"/>
                <w:szCs w:val="20"/>
              </w:rPr>
            </w:pPr>
          </w:p>
        </w:tc>
        <w:tc>
          <w:tcPr>
            <w:tcW w:w="335" w:type="pct"/>
          </w:tcPr>
          <w:p w14:paraId="20CD348D" w14:textId="77777777" w:rsidR="000247B1" w:rsidRPr="001E6EC5" w:rsidRDefault="000247B1" w:rsidP="00536311">
            <w:pPr>
              <w:pStyle w:val="NoSpacing"/>
              <w:jc w:val="center"/>
              <w:rPr>
                <w:rFonts w:ascii="Cambria" w:hAnsi="Cambria" w:cs="Times New Roman"/>
                <w:b/>
                <w:color w:val="000000"/>
                <w:sz w:val="20"/>
                <w:szCs w:val="20"/>
              </w:rPr>
            </w:pPr>
            <w:r w:rsidRPr="001E6EC5">
              <w:rPr>
                <w:rFonts w:ascii="Cambria" w:hAnsi="Cambria" w:cs="Times New Roman"/>
                <w:b/>
                <w:color w:val="000000"/>
                <w:sz w:val="20"/>
                <w:szCs w:val="20"/>
              </w:rPr>
              <w:t>2</w:t>
            </w:r>
            <w:r>
              <w:rPr>
                <w:rFonts w:ascii="Cambria" w:hAnsi="Cambria" w:cs="Times New Roman"/>
                <w:b/>
                <w:color w:val="000000"/>
                <w:sz w:val="20"/>
                <w:szCs w:val="20"/>
              </w:rPr>
              <w:t>1</w:t>
            </w:r>
          </w:p>
        </w:tc>
        <w:tc>
          <w:tcPr>
            <w:tcW w:w="544" w:type="pct"/>
          </w:tcPr>
          <w:p w14:paraId="7B65D338" w14:textId="77777777" w:rsidR="000247B1" w:rsidRPr="001E6EC5" w:rsidRDefault="000247B1" w:rsidP="00536311">
            <w:pPr>
              <w:pStyle w:val="NoSpacing"/>
              <w:jc w:val="center"/>
              <w:rPr>
                <w:rFonts w:ascii="Cambria" w:hAnsi="Cambria" w:cs="Times New Roman"/>
                <w:b/>
                <w:color w:val="000000"/>
                <w:sz w:val="20"/>
                <w:szCs w:val="20"/>
              </w:rPr>
            </w:pPr>
            <w:r>
              <w:rPr>
                <w:rFonts w:ascii="Cambria" w:hAnsi="Cambria" w:cs="Times New Roman"/>
                <w:b/>
                <w:color w:val="000000"/>
                <w:sz w:val="20"/>
                <w:szCs w:val="20"/>
              </w:rPr>
              <w:t>26</w:t>
            </w:r>
          </w:p>
        </w:tc>
      </w:tr>
      <w:tr w:rsidR="000247B1" w:rsidRPr="001E6EC5" w14:paraId="1B82ADDD" w14:textId="77777777" w:rsidTr="003A1D3E">
        <w:trPr>
          <w:cantSplit/>
          <w:trHeight w:val="13"/>
          <w:jc w:val="center"/>
        </w:trPr>
        <w:tc>
          <w:tcPr>
            <w:tcW w:w="271" w:type="pct"/>
          </w:tcPr>
          <w:p w14:paraId="1BFA25B7" w14:textId="77777777" w:rsidR="000247B1" w:rsidRPr="001E6EC5" w:rsidRDefault="000247B1" w:rsidP="00536311">
            <w:pPr>
              <w:pStyle w:val="NoSpacing"/>
              <w:jc w:val="center"/>
              <w:rPr>
                <w:rFonts w:ascii="Cambria" w:hAnsi="Cambria" w:cs="Times New Roman"/>
                <w:sz w:val="20"/>
                <w:szCs w:val="20"/>
              </w:rPr>
            </w:pPr>
            <w:r>
              <w:rPr>
                <w:rFonts w:ascii="Cambria" w:hAnsi="Cambria" w:cs="Times New Roman"/>
                <w:sz w:val="20"/>
                <w:szCs w:val="20"/>
              </w:rPr>
              <w:t>10</w:t>
            </w:r>
          </w:p>
        </w:tc>
        <w:tc>
          <w:tcPr>
            <w:tcW w:w="438" w:type="pct"/>
          </w:tcPr>
          <w:p w14:paraId="668596E0" w14:textId="77777777" w:rsidR="000247B1" w:rsidRPr="001E6EC5"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HS510</w:t>
            </w:r>
          </w:p>
        </w:tc>
        <w:tc>
          <w:tcPr>
            <w:tcW w:w="1508" w:type="pct"/>
          </w:tcPr>
          <w:p w14:paraId="2DF9EE76" w14:textId="77777777" w:rsidR="000247B1" w:rsidRPr="001E6EC5" w:rsidRDefault="000247B1" w:rsidP="00536311">
            <w:pPr>
              <w:pStyle w:val="TableParagraph"/>
              <w:rPr>
                <w:sz w:val="20"/>
                <w:szCs w:val="20"/>
              </w:rPr>
            </w:pPr>
            <w:r w:rsidRPr="001E6EC5">
              <w:rPr>
                <w:sz w:val="20"/>
                <w:szCs w:val="20"/>
              </w:rPr>
              <w:t xml:space="preserve">Environmental Studies </w:t>
            </w:r>
            <w:r w:rsidRPr="001E6EC5">
              <w:rPr>
                <w:b/>
                <w:sz w:val="20"/>
                <w:szCs w:val="20"/>
              </w:rPr>
              <w:t>*</w:t>
            </w:r>
          </w:p>
        </w:tc>
        <w:tc>
          <w:tcPr>
            <w:tcW w:w="652" w:type="pct"/>
          </w:tcPr>
          <w:p w14:paraId="683DEB99" w14:textId="77777777" w:rsidR="000247B1" w:rsidRPr="001E6EC5" w:rsidRDefault="000247B1" w:rsidP="00536311">
            <w:pPr>
              <w:pStyle w:val="NoSpacing"/>
              <w:rPr>
                <w:rFonts w:ascii="Cambria" w:hAnsi="Cambria" w:cs="Times New Roman"/>
                <w:sz w:val="20"/>
                <w:szCs w:val="20"/>
              </w:rPr>
            </w:pPr>
          </w:p>
        </w:tc>
        <w:tc>
          <w:tcPr>
            <w:tcW w:w="587" w:type="pct"/>
            <w:vAlign w:val="center"/>
          </w:tcPr>
          <w:p w14:paraId="2A843868" w14:textId="77777777" w:rsidR="000247B1" w:rsidRPr="001E6EC5" w:rsidRDefault="000247B1" w:rsidP="00536311">
            <w:pPr>
              <w:pStyle w:val="TableParagraph"/>
              <w:ind w:left="-53" w:right="156"/>
              <w:jc w:val="center"/>
              <w:rPr>
                <w:sz w:val="20"/>
                <w:szCs w:val="20"/>
              </w:rPr>
            </w:pPr>
            <w:r>
              <w:rPr>
                <w:sz w:val="20"/>
                <w:szCs w:val="20"/>
              </w:rPr>
              <w:t xml:space="preserve">   NCMC</w:t>
            </w:r>
          </w:p>
        </w:tc>
        <w:tc>
          <w:tcPr>
            <w:tcW w:w="257" w:type="pct"/>
            <w:vAlign w:val="center"/>
          </w:tcPr>
          <w:p w14:paraId="2D74AFDF"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708BB96D" w14:textId="77777777" w:rsidR="000247B1" w:rsidRPr="001E6EC5" w:rsidRDefault="000247B1" w:rsidP="00536311">
            <w:pPr>
              <w:pStyle w:val="TableParagraph"/>
              <w:jc w:val="center"/>
              <w:rPr>
                <w:sz w:val="20"/>
                <w:szCs w:val="20"/>
              </w:rPr>
            </w:pPr>
            <w:r w:rsidRPr="001E6EC5">
              <w:rPr>
                <w:sz w:val="20"/>
                <w:szCs w:val="20"/>
              </w:rPr>
              <w:t>0</w:t>
            </w:r>
          </w:p>
        </w:tc>
        <w:tc>
          <w:tcPr>
            <w:tcW w:w="204" w:type="pct"/>
            <w:vAlign w:val="center"/>
          </w:tcPr>
          <w:p w14:paraId="3B558C60" w14:textId="77777777" w:rsidR="000247B1" w:rsidRPr="001E6EC5" w:rsidRDefault="000247B1" w:rsidP="00536311">
            <w:pPr>
              <w:pStyle w:val="TableParagraph"/>
              <w:jc w:val="center"/>
              <w:rPr>
                <w:sz w:val="20"/>
                <w:szCs w:val="20"/>
              </w:rPr>
            </w:pPr>
            <w:r w:rsidRPr="001E6EC5">
              <w:rPr>
                <w:sz w:val="20"/>
                <w:szCs w:val="20"/>
              </w:rPr>
              <w:t>0</w:t>
            </w:r>
          </w:p>
        </w:tc>
        <w:tc>
          <w:tcPr>
            <w:tcW w:w="335" w:type="pct"/>
            <w:vAlign w:val="center"/>
          </w:tcPr>
          <w:p w14:paraId="5BF7096D" w14:textId="77777777" w:rsidR="000247B1" w:rsidRPr="001E6EC5" w:rsidRDefault="000247B1" w:rsidP="00536311">
            <w:pPr>
              <w:pStyle w:val="TableParagraph"/>
              <w:ind w:left="140"/>
              <w:jc w:val="center"/>
              <w:rPr>
                <w:sz w:val="20"/>
                <w:szCs w:val="20"/>
              </w:rPr>
            </w:pPr>
            <w:r w:rsidRPr="001E6EC5">
              <w:rPr>
                <w:w w:val="99"/>
                <w:sz w:val="20"/>
                <w:szCs w:val="20"/>
              </w:rPr>
              <w:t>0</w:t>
            </w:r>
          </w:p>
        </w:tc>
        <w:tc>
          <w:tcPr>
            <w:tcW w:w="544" w:type="pct"/>
            <w:vAlign w:val="center"/>
          </w:tcPr>
          <w:p w14:paraId="2F319089" w14:textId="77777777" w:rsidR="000247B1" w:rsidRPr="001E6EC5" w:rsidRDefault="000247B1" w:rsidP="00536311">
            <w:pPr>
              <w:pStyle w:val="TableParagraph"/>
              <w:ind w:left="140"/>
              <w:jc w:val="center"/>
              <w:rPr>
                <w:sz w:val="20"/>
                <w:szCs w:val="20"/>
              </w:rPr>
            </w:pPr>
            <w:r w:rsidRPr="001E6EC5">
              <w:rPr>
                <w:sz w:val="20"/>
                <w:szCs w:val="20"/>
              </w:rPr>
              <w:t>1</w:t>
            </w:r>
          </w:p>
        </w:tc>
      </w:tr>
    </w:tbl>
    <w:p w14:paraId="7F54C5CE" w14:textId="77777777" w:rsidR="000247B1" w:rsidRDefault="000247B1" w:rsidP="000247B1">
      <w:pPr>
        <w:jc w:val="center"/>
        <w:rPr>
          <w:rFonts w:ascii="Cambria" w:hAnsi="Cambria" w:cs="Times New Roman"/>
          <w:b/>
          <w:sz w:val="20"/>
          <w:szCs w:val="20"/>
        </w:rPr>
      </w:pPr>
    </w:p>
    <w:p w14:paraId="72357DD3" w14:textId="77777777" w:rsidR="000247B1" w:rsidRPr="00AF0051" w:rsidRDefault="000247B1" w:rsidP="000247B1">
      <w:pPr>
        <w:jc w:val="center"/>
        <w:rPr>
          <w:rFonts w:ascii="Cambria" w:hAnsi="Cambria" w:cs="Times New Roman"/>
          <w:b/>
          <w:sz w:val="20"/>
          <w:szCs w:val="20"/>
        </w:rPr>
      </w:pPr>
      <w:r w:rsidRPr="00AF0051">
        <w:rPr>
          <w:rFonts w:ascii="Cambria" w:hAnsi="Cambria" w:cs="Times New Roman"/>
          <w:b/>
          <w:sz w:val="20"/>
          <w:szCs w:val="20"/>
        </w:rPr>
        <w:t>V Semester-List of Courses for Program Elective Course-1</w:t>
      </w:r>
    </w:p>
    <w:tbl>
      <w:tblPr>
        <w:tblW w:w="8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1223"/>
        <w:gridCol w:w="3230"/>
        <w:gridCol w:w="471"/>
        <w:gridCol w:w="359"/>
        <w:gridCol w:w="449"/>
        <w:gridCol w:w="719"/>
        <w:gridCol w:w="1078"/>
      </w:tblGrid>
      <w:tr w:rsidR="000247B1" w:rsidRPr="00AF0051" w14:paraId="6B73E9F2" w14:textId="77777777" w:rsidTr="00536311">
        <w:trPr>
          <w:cantSplit/>
          <w:trHeight w:val="20"/>
          <w:jc w:val="center"/>
        </w:trPr>
        <w:tc>
          <w:tcPr>
            <w:tcW w:w="712" w:type="dxa"/>
            <w:vMerge w:val="restart"/>
            <w:vAlign w:val="center"/>
          </w:tcPr>
          <w:p w14:paraId="0928E996"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SI. No</w:t>
            </w:r>
          </w:p>
        </w:tc>
        <w:tc>
          <w:tcPr>
            <w:tcW w:w="1223" w:type="dxa"/>
            <w:vMerge w:val="restart"/>
            <w:vAlign w:val="center"/>
          </w:tcPr>
          <w:p w14:paraId="0195E28F"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Code</w:t>
            </w:r>
          </w:p>
        </w:tc>
        <w:tc>
          <w:tcPr>
            <w:tcW w:w="3230" w:type="dxa"/>
            <w:vMerge w:val="restart"/>
            <w:vAlign w:val="center"/>
          </w:tcPr>
          <w:p w14:paraId="6E212ADD"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Name</w:t>
            </w:r>
          </w:p>
        </w:tc>
        <w:tc>
          <w:tcPr>
            <w:tcW w:w="1998" w:type="dxa"/>
            <w:gridSpan w:val="4"/>
          </w:tcPr>
          <w:p w14:paraId="097652DB"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Credits</w:t>
            </w:r>
          </w:p>
          <w:p w14:paraId="1B55503C" w14:textId="77777777" w:rsidR="000247B1" w:rsidRPr="00AF0051" w:rsidRDefault="000247B1" w:rsidP="00536311">
            <w:pPr>
              <w:pStyle w:val="NoSpacing"/>
              <w:jc w:val="center"/>
              <w:rPr>
                <w:rFonts w:ascii="Cambria" w:hAnsi="Cambria" w:cs="Times New Roman"/>
                <w:b/>
                <w:sz w:val="20"/>
                <w:szCs w:val="20"/>
              </w:rPr>
            </w:pPr>
          </w:p>
        </w:tc>
        <w:tc>
          <w:tcPr>
            <w:tcW w:w="1078" w:type="dxa"/>
            <w:vMerge w:val="restart"/>
          </w:tcPr>
          <w:p w14:paraId="32F3DBE0"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Contact</w:t>
            </w:r>
          </w:p>
          <w:p w14:paraId="5046DE31"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Hours/</w:t>
            </w:r>
          </w:p>
          <w:p w14:paraId="49C6D205"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Week</w:t>
            </w:r>
          </w:p>
        </w:tc>
      </w:tr>
      <w:tr w:rsidR="000247B1" w:rsidRPr="00AF0051" w14:paraId="3D56AF7D" w14:textId="77777777" w:rsidTr="00536311">
        <w:trPr>
          <w:cantSplit/>
          <w:trHeight w:val="20"/>
          <w:jc w:val="center"/>
        </w:trPr>
        <w:tc>
          <w:tcPr>
            <w:tcW w:w="712" w:type="dxa"/>
            <w:vMerge/>
          </w:tcPr>
          <w:p w14:paraId="58E2EAD7" w14:textId="77777777" w:rsidR="000247B1" w:rsidRPr="00AF0051" w:rsidRDefault="000247B1" w:rsidP="00536311">
            <w:pPr>
              <w:pStyle w:val="NoSpacing"/>
              <w:jc w:val="center"/>
              <w:rPr>
                <w:rFonts w:ascii="Cambria" w:hAnsi="Cambria" w:cs="Times New Roman"/>
                <w:b/>
                <w:sz w:val="20"/>
                <w:szCs w:val="20"/>
              </w:rPr>
            </w:pPr>
          </w:p>
        </w:tc>
        <w:tc>
          <w:tcPr>
            <w:tcW w:w="1223" w:type="dxa"/>
            <w:vMerge/>
          </w:tcPr>
          <w:p w14:paraId="145812C0" w14:textId="77777777" w:rsidR="000247B1" w:rsidRPr="00AF0051" w:rsidRDefault="000247B1" w:rsidP="00536311">
            <w:pPr>
              <w:pStyle w:val="NoSpacing"/>
              <w:jc w:val="center"/>
              <w:rPr>
                <w:rFonts w:ascii="Cambria" w:hAnsi="Cambria" w:cs="Times New Roman"/>
                <w:b/>
                <w:sz w:val="20"/>
                <w:szCs w:val="20"/>
              </w:rPr>
            </w:pPr>
          </w:p>
        </w:tc>
        <w:tc>
          <w:tcPr>
            <w:tcW w:w="3230" w:type="dxa"/>
            <w:vMerge/>
          </w:tcPr>
          <w:p w14:paraId="11D3FEA9" w14:textId="77777777" w:rsidR="000247B1" w:rsidRPr="00AF0051" w:rsidRDefault="000247B1" w:rsidP="00536311">
            <w:pPr>
              <w:pStyle w:val="NoSpacing"/>
              <w:jc w:val="center"/>
              <w:rPr>
                <w:rFonts w:ascii="Cambria" w:hAnsi="Cambria" w:cs="Times New Roman"/>
                <w:b/>
                <w:sz w:val="20"/>
                <w:szCs w:val="20"/>
              </w:rPr>
            </w:pPr>
          </w:p>
        </w:tc>
        <w:tc>
          <w:tcPr>
            <w:tcW w:w="471" w:type="dxa"/>
          </w:tcPr>
          <w:p w14:paraId="0CDD41A2"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L</w:t>
            </w:r>
          </w:p>
        </w:tc>
        <w:tc>
          <w:tcPr>
            <w:tcW w:w="359" w:type="dxa"/>
          </w:tcPr>
          <w:p w14:paraId="1F2BAC16"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w:t>
            </w:r>
          </w:p>
        </w:tc>
        <w:tc>
          <w:tcPr>
            <w:tcW w:w="449" w:type="dxa"/>
          </w:tcPr>
          <w:p w14:paraId="69757F5D"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P</w:t>
            </w:r>
          </w:p>
        </w:tc>
        <w:tc>
          <w:tcPr>
            <w:tcW w:w="719" w:type="dxa"/>
          </w:tcPr>
          <w:p w14:paraId="5BA3F58A"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Total</w:t>
            </w:r>
          </w:p>
        </w:tc>
        <w:tc>
          <w:tcPr>
            <w:tcW w:w="1078" w:type="dxa"/>
            <w:vMerge/>
          </w:tcPr>
          <w:p w14:paraId="3C0F9868" w14:textId="77777777" w:rsidR="000247B1" w:rsidRPr="00AF0051" w:rsidRDefault="000247B1" w:rsidP="00536311">
            <w:pPr>
              <w:pStyle w:val="NoSpacing"/>
              <w:jc w:val="center"/>
              <w:rPr>
                <w:rFonts w:ascii="Cambria" w:hAnsi="Cambria" w:cs="Times New Roman"/>
                <w:b/>
                <w:sz w:val="20"/>
                <w:szCs w:val="20"/>
              </w:rPr>
            </w:pPr>
          </w:p>
        </w:tc>
      </w:tr>
      <w:tr w:rsidR="000247B1" w:rsidRPr="00AF0051" w14:paraId="1F7CC370" w14:textId="77777777" w:rsidTr="0035568E">
        <w:trPr>
          <w:cantSplit/>
          <w:trHeight w:val="20"/>
          <w:jc w:val="center"/>
        </w:trPr>
        <w:tc>
          <w:tcPr>
            <w:tcW w:w="712" w:type="dxa"/>
          </w:tcPr>
          <w:p w14:paraId="419722DB" w14:textId="77777777" w:rsidR="000247B1" w:rsidRPr="00AF0051" w:rsidRDefault="000247B1" w:rsidP="000247B1">
            <w:pPr>
              <w:pStyle w:val="NoSpacing"/>
              <w:numPr>
                <w:ilvl w:val="0"/>
                <w:numId w:val="67"/>
              </w:numPr>
              <w:jc w:val="center"/>
              <w:rPr>
                <w:rFonts w:ascii="Cambria" w:hAnsi="Cambria" w:cs="Times New Roman"/>
                <w:sz w:val="20"/>
                <w:szCs w:val="20"/>
              </w:rPr>
            </w:pPr>
          </w:p>
        </w:tc>
        <w:tc>
          <w:tcPr>
            <w:tcW w:w="1223" w:type="dxa"/>
            <w:shd w:val="clear" w:color="auto" w:fill="FFFFFF" w:themeFill="background1"/>
          </w:tcPr>
          <w:p w14:paraId="5E20FA3B" w14:textId="77777777" w:rsidR="000247B1" w:rsidRPr="0035568E" w:rsidRDefault="000247B1" w:rsidP="0035568E">
            <w:pPr>
              <w:pStyle w:val="NoSpacing"/>
              <w:jc w:val="center"/>
              <w:rPr>
                <w:rFonts w:ascii="Cambria" w:hAnsi="Cambria" w:cs="Times New Roman"/>
                <w:sz w:val="20"/>
                <w:szCs w:val="20"/>
              </w:rPr>
            </w:pPr>
            <w:r w:rsidRPr="0035568E">
              <w:rPr>
                <w:rFonts w:ascii="Cambria" w:hAnsi="Cambria" w:cs="Times New Roman"/>
                <w:sz w:val="20"/>
                <w:szCs w:val="20"/>
              </w:rPr>
              <w:t>CSE551</w:t>
            </w:r>
          </w:p>
        </w:tc>
        <w:tc>
          <w:tcPr>
            <w:tcW w:w="3230" w:type="dxa"/>
            <w:shd w:val="clear" w:color="auto" w:fill="FFFFFF" w:themeFill="background1"/>
          </w:tcPr>
          <w:p w14:paraId="322C9EFF" w14:textId="77777777" w:rsidR="000247B1" w:rsidRPr="0035568E" w:rsidRDefault="000247B1" w:rsidP="0035568E">
            <w:pPr>
              <w:pStyle w:val="NoSpacing"/>
              <w:jc w:val="center"/>
              <w:rPr>
                <w:rFonts w:ascii="Cambria" w:hAnsi="Cambria" w:cs="Times New Roman"/>
                <w:sz w:val="20"/>
                <w:szCs w:val="20"/>
              </w:rPr>
            </w:pPr>
            <w:r w:rsidRPr="0035568E">
              <w:rPr>
                <w:rFonts w:ascii="Cambria" w:hAnsi="Cambria" w:cs="Times New Roman"/>
                <w:sz w:val="20"/>
                <w:szCs w:val="20"/>
              </w:rPr>
              <w:t>Secure Programming</w:t>
            </w:r>
          </w:p>
        </w:tc>
        <w:tc>
          <w:tcPr>
            <w:tcW w:w="471" w:type="dxa"/>
            <w:vAlign w:val="center"/>
          </w:tcPr>
          <w:p w14:paraId="74DC7640"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48B15861"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56986711" w14:textId="77777777" w:rsidR="000247B1" w:rsidRPr="00AF0051" w:rsidRDefault="000247B1" w:rsidP="00536311">
            <w:pPr>
              <w:pStyle w:val="TableParagraph"/>
              <w:jc w:val="center"/>
              <w:rPr>
                <w:sz w:val="20"/>
                <w:szCs w:val="20"/>
              </w:rPr>
            </w:pPr>
            <w:r w:rsidRPr="00AF0051">
              <w:rPr>
                <w:sz w:val="20"/>
                <w:szCs w:val="20"/>
              </w:rPr>
              <w:t>1</w:t>
            </w:r>
          </w:p>
        </w:tc>
        <w:tc>
          <w:tcPr>
            <w:tcW w:w="719" w:type="dxa"/>
            <w:vAlign w:val="center"/>
          </w:tcPr>
          <w:p w14:paraId="2FB6CB3F"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12A00216"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7337FB2B" w14:textId="77777777" w:rsidTr="00536311">
        <w:trPr>
          <w:cantSplit/>
          <w:trHeight w:val="20"/>
          <w:jc w:val="center"/>
        </w:trPr>
        <w:tc>
          <w:tcPr>
            <w:tcW w:w="712" w:type="dxa"/>
          </w:tcPr>
          <w:p w14:paraId="10625112" w14:textId="77777777" w:rsidR="000247B1" w:rsidRPr="00AF0051" w:rsidRDefault="000247B1" w:rsidP="000247B1">
            <w:pPr>
              <w:pStyle w:val="NoSpacing"/>
              <w:numPr>
                <w:ilvl w:val="0"/>
                <w:numId w:val="67"/>
              </w:numPr>
              <w:jc w:val="center"/>
              <w:rPr>
                <w:rFonts w:ascii="Cambria" w:hAnsi="Cambria" w:cs="Times New Roman"/>
                <w:sz w:val="20"/>
                <w:szCs w:val="20"/>
              </w:rPr>
            </w:pPr>
          </w:p>
        </w:tc>
        <w:tc>
          <w:tcPr>
            <w:tcW w:w="1223" w:type="dxa"/>
          </w:tcPr>
          <w:p w14:paraId="26CCC78D" w14:textId="77777777" w:rsidR="000247B1" w:rsidRPr="00AF0051" w:rsidRDefault="000247B1" w:rsidP="0035568E">
            <w:pPr>
              <w:pStyle w:val="TableParagraph"/>
              <w:ind w:left="178"/>
              <w:rPr>
                <w:sz w:val="20"/>
                <w:szCs w:val="20"/>
              </w:rPr>
            </w:pPr>
            <w:r w:rsidRPr="00AF0051">
              <w:rPr>
                <w:sz w:val="20"/>
                <w:szCs w:val="20"/>
              </w:rPr>
              <w:t>CSE552</w:t>
            </w:r>
          </w:p>
        </w:tc>
        <w:tc>
          <w:tcPr>
            <w:tcW w:w="3230" w:type="dxa"/>
          </w:tcPr>
          <w:p w14:paraId="191045EA" w14:textId="77777777" w:rsidR="000247B1" w:rsidRPr="00AF0051" w:rsidRDefault="000247B1" w:rsidP="0035568E">
            <w:pPr>
              <w:pStyle w:val="NoSpacing"/>
              <w:jc w:val="center"/>
              <w:rPr>
                <w:rFonts w:ascii="Cambria" w:hAnsi="Cambria" w:cs="Times New Roman"/>
                <w:sz w:val="20"/>
                <w:szCs w:val="20"/>
              </w:rPr>
            </w:pPr>
            <w:r w:rsidRPr="00AF0051">
              <w:rPr>
                <w:rFonts w:ascii="Cambria" w:hAnsi="Cambria" w:cs="Times New Roman"/>
                <w:sz w:val="20"/>
                <w:szCs w:val="20"/>
              </w:rPr>
              <w:t>Computer Graphics and</w:t>
            </w:r>
          </w:p>
          <w:p w14:paraId="2056E5BF" w14:textId="77777777" w:rsidR="000247B1" w:rsidRPr="00AF0051" w:rsidRDefault="000247B1" w:rsidP="0035568E">
            <w:pPr>
              <w:pStyle w:val="NoSpacing"/>
              <w:jc w:val="center"/>
              <w:rPr>
                <w:rFonts w:ascii="Cambria" w:hAnsi="Cambria" w:cs="Times New Roman"/>
                <w:sz w:val="20"/>
                <w:szCs w:val="20"/>
              </w:rPr>
            </w:pPr>
            <w:r>
              <w:rPr>
                <w:rFonts w:ascii="Cambria" w:hAnsi="Cambria" w:cs="Times New Roman"/>
                <w:sz w:val="20"/>
                <w:szCs w:val="20"/>
              </w:rPr>
              <w:t>Virtual Reality</w:t>
            </w:r>
          </w:p>
        </w:tc>
        <w:tc>
          <w:tcPr>
            <w:tcW w:w="471" w:type="dxa"/>
            <w:vAlign w:val="center"/>
          </w:tcPr>
          <w:p w14:paraId="40B88BA8"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02D27983"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5F8C4305" w14:textId="77777777" w:rsidR="000247B1" w:rsidRPr="00AF0051" w:rsidRDefault="000247B1" w:rsidP="00536311">
            <w:pPr>
              <w:pStyle w:val="TableParagraph"/>
              <w:jc w:val="center"/>
              <w:rPr>
                <w:sz w:val="20"/>
                <w:szCs w:val="20"/>
              </w:rPr>
            </w:pPr>
            <w:r w:rsidRPr="00AF0051">
              <w:rPr>
                <w:sz w:val="20"/>
                <w:szCs w:val="20"/>
              </w:rPr>
              <w:t>1</w:t>
            </w:r>
          </w:p>
        </w:tc>
        <w:tc>
          <w:tcPr>
            <w:tcW w:w="719" w:type="dxa"/>
            <w:vAlign w:val="center"/>
          </w:tcPr>
          <w:p w14:paraId="22F40C02"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077D7682"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17E04111" w14:textId="77777777" w:rsidTr="00536311">
        <w:trPr>
          <w:cantSplit/>
          <w:trHeight w:val="20"/>
          <w:jc w:val="center"/>
        </w:trPr>
        <w:tc>
          <w:tcPr>
            <w:tcW w:w="712" w:type="dxa"/>
          </w:tcPr>
          <w:p w14:paraId="45AB8553" w14:textId="77777777" w:rsidR="000247B1" w:rsidRPr="00AF0051" w:rsidRDefault="000247B1" w:rsidP="000247B1">
            <w:pPr>
              <w:pStyle w:val="NoSpacing"/>
              <w:numPr>
                <w:ilvl w:val="0"/>
                <w:numId w:val="67"/>
              </w:numPr>
              <w:jc w:val="center"/>
              <w:rPr>
                <w:rFonts w:ascii="Cambria" w:hAnsi="Cambria" w:cs="Times New Roman"/>
                <w:sz w:val="20"/>
                <w:szCs w:val="20"/>
              </w:rPr>
            </w:pPr>
          </w:p>
        </w:tc>
        <w:tc>
          <w:tcPr>
            <w:tcW w:w="1223" w:type="dxa"/>
          </w:tcPr>
          <w:p w14:paraId="60269FC9" w14:textId="77777777" w:rsidR="000247B1" w:rsidRPr="00AF0051" w:rsidRDefault="0035568E" w:rsidP="0035568E">
            <w:pPr>
              <w:pStyle w:val="TableParagraph"/>
              <w:rPr>
                <w:sz w:val="20"/>
                <w:szCs w:val="20"/>
              </w:rPr>
            </w:pPr>
            <w:r>
              <w:rPr>
                <w:sz w:val="20"/>
                <w:szCs w:val="20"/>
              </w:rPr>
              <w:t xml:space="preserve"> </w:t>
            </w:r>
            <w:r w:rsidR="000247B1" w:rsidRPr="00AF0051">
              <w:rPr>
                <w:sz w:val="20"/>
                <w:szCs w:val="20"/>
              </w:rPr>
              <w:t>CSE553</w:t>
            </w:r>
          </w:p>
        </w:tc>
        <w:tc>
          <w:tcPr>
            <w:tcW w:w="3230" w:type="dxa"/>
          </w:tcPr>
          <w:p w14:paraId="44CCCBAB" w14:textId="77777777" w:rsidR="000247B1" w:rsidRPr="00AF0051" w:rsidRDefault="000247B1" w:rsidP="0035568E">
            <w:pPr>
              <w:pStyle w:val="TableParagraph"/>
              <w:jc w:val="center"/>
              <w:rPr>
                <w:sz w:val="20"/>
                <w:szCs w:val="20"/>
              </w:rPr>
            </w:pPr>
            <w:r w:rsidRPr="00AF0051">
              <w:rPr>
                <w:sz w:val="20"/>
                <w:szCs w:val="20"/>
              </w:rPr>
              <w:t>Operation Research</w:t>
            </w:r>
          </w:p>
        </w:tc>
        <w:tc>
          <w:tcPr>
            <w:tcW w:w="471" w:type="dxa"/>
            <w:vAlign w:val="center"/>
          </w:tcPr>
          <w:p w14:paraId="7FAE3D4D"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5A72BF89" w14:textId="77777777" w:rsidR="000247B1" w:rsidRPr="00AF0051" w:rsidRDefault="000247B1" w:rsidP="00536311">
            <w:pPr>
              <w:pStyle w:val="TableParagraph"/>
              <w:jc w:val="center"/>
              <w:rPr>
                <w:sz w:val="20"/>
                <w:szCs w:val="20"/>
              </w:rPr>
            </w:pPr>
            <w:r w:rsidRPr="00AF0051">
              <w:rPr>
                <w:sz w:val="20"/>
                <w:szCs w:val="20"/>
              </w:rPr>
              <w:t>1</w:t>
            </w:r>
          </w:p>
        </w:tc>
        <w:tc>
          <w:tcPr>
            <w:tcW w:w="449" w:type="dxa"/>
            <w:vAlign w:val="center"/>
          </w:tcPr>
          <w:p w14:paraId="7F2AE1AD"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2B20B42B"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20AC9516"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17E0250F" w14:textId="77777777" w:rsidTr="00536311">
        <w:trPr>
          <w:cantSplit/>
          <w:trHeight w:val="215"/>
          <w:jc w:val="center"/>
        </w:trPr>
        <w:tc>
          <w:tcPr>
            <w:tcW w:w="712" w:type="dxa"/>
          </w:tcPr>
          <w:p w14:paraId="112CD503" w14:textId="77777777" w:rsidR="000247B1" w:rsidRPr="00AF0051" w:rsidRDefault="000247B1" w:rsidP="000247B1">
            <w:pPr>
              <w:pStyle w:val="NoSpacing"/>
              <w:numPr>
                <w:ilvl w:val="0"/>
                <w:numId w:val="67"/>
              </w:numPr>
              <w:jc w:val="center"/>
              <w:rPr>
                <w:rFonts w:ascii="Cambria" w:hAnsi="Cambria" w:cs="Times New Roman"/>
                <w:sz w:val="20"/>
                <w:szCs w:val="20"/>
              </w:rPr>
            </w:pPr>
          </w:p>
        </w:tc>
        <w:tc>
          <w:tcPr>
            <w:tcW w:w="1223" w:type="dxa"/>
          </w:tcPr>
          <w:p w14:paraId="7FF49187" w14:textId="77777777" w:rsidR="000247B1" w:rsidRPr="00AF0051" w:rsidRDefault="000247B1" w:rsidP="0035568E">
            <w:pPr>
              <w:pStyle w:val="TableParagraph"/>
              <w:ind w:left="178"/>
              <w:rPr>
                <w:sz w:val="20"/>
                <w:szCs w:val="20"/>
              </w:rPr>
            </w:pPr>
            <w:r w:rsidRPr="00AF0051">
              <w:rPr>
                <w:sz w:val="20"/>
                <w:szCs w:val="20"/>
              </w:rPr>
              <w:t>CSE554</w:t>
            </w:r>
          </w:p>
        </w:tc>
        <w:tc>
          <w:tcPr>
            <w:tcW w:w="3230" w:type="dxa"/>
          </w:tcPr>
          <w:p w14:paraId="647FE625" w14:textId="77777777" w:rsidR="000247B1" w:rsidRPr="00AF0051" w:rsidRDefault="000247B1" w:rsidP="0035568E">
            <w:pPr>
              <w:pStyle w:val="TableParagraph"/>
              <w:ind w:left="178"/>
              <w:jc w:val="center"/>
              <w:rPr>
                <w:sz w:val="20"/>
                <w:szCs w:val="20"/>
              </w:rPr>
            </w:pPr>
            <w:r w:rsidRPr="00AF0051">
              <w:rPr>
                <w:sz w:val="20"/>
                <w:szCs w:val="20"/>
              </w:rPr>
              <w:t>Advanced Algorithms</w:t>
            </w:r>
          </w:p>
        </w:tc>
        <w:tc>
          <w:tcPr>
            <w:tcW w:w="471" w:type="dxa"/>
            <w:vAlign w:val="center"/>
          </w:tcPr>
          <w:p w14:paraId="19AD0E42"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1F08B446" w14:textId="77777777" w:rsidR="000247B1" w:rsidRPr="00AF0051" w:rsidRDefault="000247B1" w:rsidP="00536311">
            <w:pPr>
              <w:pStyle w:val="TableParagraph"/>
              <w:jc w:val="center"/>
              <w:rPr>
                <w:sz w:val="20"/>
                <w:szCs w:val="20"/>
              </w:rPr>
            </w:pPr>
            <w:r w:rsidRPr="00AF0051">
              <w:rPr>
                <w:sz w:val="20"/>
                <w:szCs w:val="20"/>
              </w:rPr>
              <w:t>1</w:t>
            </w:r>
          </w:p>
        </w:tc>
        <w:tc>
          <w:tcPr>
            <w:tcW w:w="449" w:type="dxa"/>
            <w:vAlign w:val="center"/>
          </w:tcPr>
          <w:p w14:paraId="2BF8A10C"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7C470500"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4B97C151"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09B28C57" w14:textId="77777777" w:rsidTr="00536311">
        <w:trPr>
          <w:cantSplit/>
          <w:trHeight w:val="20"/>
          <w:jc w:val="center"/>
        </w:trPr>
        <w:tc>
          <w:tcPr>
            <w:tcW w:w="712" w:type="dxa"/>
          </w:tcPr>
          <w:p w14:paraId="0CFA61C1" w14:textId="77777777" w:rsidR="000247B1" w:rsidRPr="00AF0051" w:rsidRDefault="000247B1" w:rsidP="000247B1">
            <w:pPr>
              <w:pStyle w:val="NoSpacing"/>
              <w:numPr>
                <w:ilvl w:val="0"/>
                <w:numId w:val="67"/>
              </w:numPr>
              <w:jc w:val="center"/>
              <w:rPr>
                <w:rFonts w:ascii="Cambria" w:hAnsi="Cambria" w:cs="Times New Roman"/>
                <w:sz w:val="20"/>
                <w:szCs w:val="20"/>
              </w:rPr>
            </w:pPr>
          </w:p>
        </w:tc>
        <w:tc>
          <w:tcPr>
            <w:tcW w:w="1223" w:type="dxa"/>
          </w:tcPr>
          <w:p w14:paraId="7C84F084" w14:textId="77777777" w:rsidR="000247B1" w:rsidRPr="00AF0051" w:rsidRDefault="000247B1" w:rsidP="0035568E">
            <w:pPr>
              <w:pStyle w:val="TableParagraph"/>
              <w:ind w:left="178"/>
              <w:rPr>
                <w:sz w:val="20"/>
                <w:szCs w:val="20"/>
              </w:rPr>
            </w:pPr>
            <w:r w:rsidRPr="00AF0051">
              <w:rPr>
                <w:sz w:val="20"/>
                <w:szCs w:val="20"/>
              </w:rPr>
              <w:t>CSE555</w:t>
            </w:r>
          </w:p>
        </w:tc>
        <w:tc>
          <w:tcPr>
            <w:tcW w:w="3230" w:type="dxa"/>
          </w:tcPr>
          <w:p w14:paraId="130BFC21" w14:textId="77777777" w:rsidR="000247B1" w:rsidRPr="00AF0051" w:rsidRDefault="000247B1" w:rsidP="0035568E">
            <w:pPr>
              <w:pStyle w:val="TableParagraph"/>
              <w:ind w:left="178"/>
              <w:jc w:val="center"/>
              <w:rPr>
                <w:sz w:val="20"/>
                <w:szCs w:val="20"/>
              </w:rPr>
            </w:pPr>
            <w:r w:rsidRPr="00AF0051">
              <w:rPr>
                <w:sz w:val="20"/>
                <w:szCs w:val="20"/>
              </w:rPr>
              <w:t>Cryptography and Network Security</w:t>
            </w:r>
          </w:p>
        </w:tc>
        <w:tc>
          <w:tcPr>
            <w:tcW w:w="471" w:type="dxa"/>
            <w:vAlign w:val="center"/>
          </w:tcPr>
          <w:p w14:paraId="4DD44159"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62DBD87C"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270CEF21"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363E95E9"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1A09EC14"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bl>
    <w:p w14:paraId="21BEAD9D" w14:textId="77777777" w:rsidR="000247B1" w:rsidRDefault="000247B1">
      <w:pPr>
        <w:rPr>
          <w:rFonts w:ascii="Times New Roman" w:hAnsi="Times New Roman" w:cs="Times New Roman"/>
          <w:b/>
          <w:sz w:val="96"/>
          <w:szCs w:val="24"/>
        </w:rPr>
      </w:pPr>
    </w:p>
    <w:p w14:paraId="2B1728DE" w14:textId="77777777" w:rsidR="000247B1" w:rsidRDefault="000247B1">
      <w:pPr>
        <w:rPr>
          <w:rFonts w:ascii="Times New Roman" w:hAnsi="Times New Roman" w:cs="Times New Roman"/>
          <w:b/>
          <w:sz w:val="96"/>
          <w:szCs w:val="24"/>
        </w:rPr>
      </w:pPr>
    </w:p>
    <w:p w14:paraId="32879568" w14:textId="77777777" w:rsidR="000247B1" w:rsidRDefault="000247B1">
      <w:pPr>
        <w:rPr>
          <w:rFonts w:ascii="Times New Roman" w:hAnsi="Times New Roman" w:cs="Times New Roman"/>
          <w:b/>
          <w:sz w:val="96"/>
          <w:szCs w:val="24"/>
        </w:rPr>
      </w:pPr>
    </w:p>
    <w:p w14:paraId="167B7892" w14:textId="77777777" w:rsidR="000247B1" w:rsidRDefault="000247B1">
      <w:pPr>
        <w:rPr>
          <w:rFonts w:ascii="Times New Roman" w:hAnsi="Times New Roman" w:cs="Times New Roman"/>
          <w:b/>
          <w:sz w:val="96"/>
          <w:szCs w:val="24"/>
        </w:rPr>
      </w:pPr>
    </w:p>
    <w:p w14:paraId="19CD3EF3" w14:textId="77777777" w:rsidR="003A1D3E" w:rsidRDefault="003A1D3E">
      <w:pPr>
        <w:rPr>
          <w:rFonts w:ascii="Times New Roman" w:hAnsi="Times New Roman" w:cs="Times New Roman"/>
          <w:b/>
          <w:sz w:val="9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
        <w:gridCol w:w="967"/>
        <w:gridCol w:w="3157"/>
        <w:gridCol w:w="1366"/>
        <w:gridCol w:w="1238"/>
        <w:gridCol w:w="542"/>
        <w:gridCol w:w="427"/>
        <w:gridCol w:w="427"/>
        <w:gridCol w:w="824"/>
        <w:gridCol w:w="948"/>
      </w:tblGrid>
      <w:tr w:rsidR="000247B1" w:rsidRPr="00023A2D" w14:paraId="3341D015" w14:textId="77777777" w:rsidTr="000247B1">
        <w:trPr>
          <w:cantSplit/>
          <w:trHeight w:val="13"/>
          <w:jc w:val="center"/>
        </w:trPr>
        <w:tc>
          <w:tcPr>
            <w:tcW w:w="5000" w:type="pct"/>
            <w:gridSpan w:val="10"/>
            <w:vAlign w:val="center"/>
          </w:tcPr>
          <w:p w14:paraId="71F4B5CF" w14:textId="77777777" w:rsidR="000247B1" w:rsidRDefault="000247B1" w:rsidP="00536311">
            <w:pPr>
              <w:pStyle w:val="TableParagraph"/>
              <w:spacing w:before="1"/>
              <w:ind w:left="1994" w:right="1889"/>
              <w:jc w:val="center"/>
              <w:rPr>
                <w:b/>
                <w:sz w:val="20"/>
                <w:szCs w:val="20"/>
              </w:rPr>
            </w:pPr>
          </w:p>
          <w:p w14:paraId="53EFB59E" w14:textId="77777777" w:rsidR="000247B1" w:rsidRPr="00023A2D" w:rsidRDefault="000247B1" w:rsidP="00536311">
            <w:pPr>
              <w:pStyle w:val="TableParagraph"/>
              <w:spacing w:before="1"/>
              <w:ind w:left="1994" w:right="1889"/>
              <w:jc w:val="center"/>
              <w:rPr>
                <w:b/>
                <w:sz w:val="20"/>
                <w:szCs w:val="20"/>
              </w:rPr>
            </w:pPr>
            <w:r w:rsidRPr="00023A2D">
              <w:rPr>
                <w:b/>
                <w:sz w:val="20"/>
                <w:szCs w:val="20"/>
              </w:rPr>
              <w:t>B.E.</w:t>
            </w:r>
            <w:r>
              <w:rPr>
                <w:b/>
                <w:sz w:val="20"/>
                <w:szCs w:val="20"/>
              </w:rPr>
              <w:t xml:space="preserve"> </w:t>
            </w:r>
            <w:r w:rsidRPr="00023A2D">
              <w:rPr>
                <w:b/>
                <w:sz w:val="20"/>
                <w:szCs w:val="20"/>
              </w:rPr>
              <w:t>in</w:t>
            </w:r>
            <w:r>
              <w:rPr>
                <w:b/>
                <w:sz w:val="20"/>
                <w:szCs w:val="20"/>
              </w:rPr>
              <w:t xml:space="preserve"> </w:t>
            </w:r>
            <w:r>
              <w:rPr>
                <w:b/>
                <w:color w:val="A6A6A6"/>
                <w:sz w:val="20"/>
                <w:szCs w:val="20"/>
              </w:rPr>
              <w:t>Computer Science and Engineering</w:t>
            </w:r>
          </w:p>
          <w:p w14:paraId="2E174C23" w14:textId="77777777" w:rsidR="000247B1" w:rsidRPr="00023A2D" w:rsidRDefault="000247B1" w:rsidP="00536311">
            <w:pPr>
              <w:pStyle w:val="TableParagraph"/>
              <w:spacing w:before="1"/>
              <w:ind w:left="1994" w:right="1888"/>
              <w:jc w:val="center"/>
              <w:rPr>
                <w:b/>
                <w:sz w:val="20"/>
                <w:szCs w:val="20"/>
              </w:rPr>
            </w:pPr>
            <w:r w:rsidRPr="00023A2D">
              <w:rPr>
                <w:b/>
                <w:sz w:val="20"/>
                <w:szCs w:val="20"/>
              </w:rPr>
              <w:t>Scheme</w:t>
            </w:r>
            <w:r>
              <w:rPr>
                <w:b/>
                <w:sz w:val="20"/>
                <w:szCs w:val="20"/>
              </w:rPr>
              <w:t xml:space="preserve"> </w:t>
            </w:r>
            <w:r w:rsidRPr="00023A2D">
              <w:rPr>
                <w:b/>
                <w:sz w:val="20"/>
                <w:szCs w:val="20"/>
              </w:rPr>
              <w:t>of</w:t>
            </w:r>
            <w:r>
              <w:rPr>
                <w:b/>
                <w:sz w:val="20"/>
                <w:szCs w:val="20"/>
              </w:rPr>
              <w:t xml:space="preserve"> </w:t>
            </w:r>
            <w:r w:rsidRPr="00023A2D">
              <w:rPr>
                <w:b/>
                <w:sz w:val="20"/>
                <w:szCs w:val="20"/>
              </w:rPr>
              <w:t>Teaching</w:t>
            </w:r>
            <w:r>
              <w:rPr>
                <w:b/>
                <w:sz w:val="20"/>
                <w:szCs w:val="20"/>
              </w:rPr>
              <w:t xml:space="preserve"> </w:t>
            </w:r>
            <w:r w:rsidRPr="00023A2D">
              <w:rPr>
                <w:b/>
                <w:sz w:val="20"/>
                <w:szCs w:val="20"/>
              </w:rPr>
              <w:t>and</w:t>
            </w:r>
            <w:r>
              <w:rPr>
                <w:b/>
                <w:sz w:val="20"/>
                <w:szCs w:val="20"/>
              </w:rPr>
              <w:t xml:space="preserve"> </w:t>
            </w:r>
            <w:r w:rsidRPr="00023A2D">
              <w:rPr>
                <w:b/>
                <w:sz w:val="20"/>
                <w:szCs w:val="20"/>
              </w:rPr>
              <w:t>Examination</w:t>
            </w:r>
            <w:r>
              <w:rPr>
                <w:b/>
                <w:sz w:val="20"/>
                <w:szCs w:val="20"/>
              </w:rPr>
              <w:t xml:space="preserve"> </w:t>
            </w:r>
            <w:r w:rsidRPr="00023A2D">
              <w:rPr>
                <w:b/>
                <w:sz w:val="20"/>
                <w:szCs w:val="20"/>
              </w:rPr>
              <w:t>2021-22</w:t>
            </w:r>
          </w:p>
          <w:p w14:paraId="4ED0971B" w14:textId="77777777" w:rsidR="000247B1" w:rsidRPr="00023A2D" w:rsidRDefault="000247B1" w:rsidP="00536311">
            <w:pPr>
              <w:pStyle w:val="Default"/>
              <w:jc w:val="center"/>
              <w:rPr>
                <w:rFonts w:ascii="Cambria" w:hAnsi="Cambria"/>
                <w:b/>
                <w:bCs/>
                <w:sz w:val="20"/>
                <w:szCs w:val="20"/>
              </w:rPr>
            </w:pPr>
            <w:r w:rsidRPr="00023A2D">
              <w:rPr>
                <w:rFonts w:ascii="Cambria" w:hAnsi="Cambria"/>
                <w:b/>
                <w:sz w:val="20"/>
                <w:szCs w:val="20"/>
              </w:rPr>
              <w:t>(Effective</w:t>
            </w:r>
            <w:r>
              <w:rPr>
                <w:rFonts w:ascii="Cambria" w:hAnsi="Cambria"/>
                <w:b/>
                <w:sz w:val="20"/>
                <w:szCs w:val="20"/>
              </w:rPr>
              <w:t xml:space="preserve"> </w:t>
            </w:r>
            <w:r w:rsidRPr="00023A2D">
              <w:rPr>
                <w:rFonts w:ascii="Cambria" w:hAnsi="Cambria"/>
                <w:b/>
                <w:sz w:val="20"/>
                <w:szCs w:val="20"/>
              </w:rPr>
              <w:t>from</w:t>
            </w:r>
            <w:r>
              <w:rPr>
                <w:rFonts w:ascii="Cambria" w:hAnsi="Cambria"/>
                <w:b/>
                <w:sz w:val="20"/>
                <w:szCs w:val="20"/>
              </w:rPr>
              <w:t xml:space="preserve"> </w:t>
            </w:r>
            <w:r w:rsidRPr="00023A2D">
              <w:rPr>
                <w:rFonts w:ascii="Cambria" w:hAnsi="Cambria"/>
                <w:b/>
                <w:sz w:val="20"/>
                <w:szCs w:val="20"/>
              </w:rPr>
              <w:t>the academic</w:t>
            </w:r>
            <w:r>
              <w:rPr>
                <w:rFonts w:ascii="Cambria" w:hAnsi="Cambria"/>
                <w:b/>
                <w:sz w:val="20"/>
                <w:szCs w:val="20"/>
              </w:rPr>
              <w:t xml:space="preserve"> </w:t>
            </w:r>
            <w:r w:rsidRPr="00023A2D">
              <w:rPr>
                <w:rFonts w:ascii="Cambria" w:hAnsi="Cambria"/>
                <w:b/>
                <w:sz w:val="20"/>
                <w:szCs w:val="20"/>
              </w:rPr>
              <w:t>year</w:t>
            </w:r>
            <w:r>
              <w:rPr>
                <w:rFonts w:ascii="Cambria" w:hAnsi="Cambria"/>
                <w:b/>
                <w:sz w:val="20"/>
                <w:szCs w:val="20"/>
              </w:rPr>
              <w:t xml:space="preserve"> </w:t>
            </w:r>
            <w:r w:rsidRPr="00023A2D">
              <w:rPr>
                <w:rFonts w:ascii="Cambria" w:hAnsi="Cambria"/>
                <w:b/>
                <w:sz w:val="20"/>
                <w:szCs w:val="20"/>
              </w:rPr>
              <w:t>2021-22)</w:t>
            </w:r>
          </w:p>
        </w:tc>
      </w:tr>
      <w:tr w:rsidR="000247B1" w:rsidRPr="00023A2D" w14:paraId="563292AF" w14:textId="77777777" w:rsidTr="000247B1">
        <w:trPr>
          <w:cantSplit/>
          <w:trHeight w:val="13"/>
          <w:jc w:val="center"/>
        </w:trPr>
        <w:tc>
          <w:tcPr>
            <w:tcW w:w="5000" w:type="pct"/>
            <w:gridSpan w:val="10"/>
            <w:vAlign w:val="center"/>
          </w:tcPr>
          <w:p w14:paraId="7ED89755" w14:textId="77777777" w:rsidR="000247B1" w:rsidRPr="00023A2D" w:rsidRDefault="000247B1" w:rsidP="00536311">
            <w:pPr>
              <w:pStyle w:val="TableParagraph"/>
              <w:spacing w:before="1"/>
              <w:ind w:right="1889"/>
              <w:rPr>
                <w:b/>
                <w:sz w:val="20"/>
                <w:szCs w:val="20"/>
              </w:rPr>
            </w:pPr>
            <w:r w:rsidRPr="00023A2D">
              <w:rPr>
                <w:b/>
                <w:sz w:val="20"/>
                <w:szCs w:val="20"/>
              </w:rPr>
              <w:t xml:space="preserve">VISEMESTER </w:t>
            </w:r>
          </w:p>
        </w:tc>
      </w:tr>
      <w:tr w:rsidR="000247B1" w:rsidRPr="00023A2D" w14:paraId="40C1B854" w14:textId="77777777" w:rsidTr="003A1D3E">
        <w:trPr>
          <w:cantSplit/>
          <w:trHeight w:val="13"/>
          <w:jc w:val="center"/>
        </w:trPr>
        <w:tc>
          <w:tcPr>
            <w:tcW w:w="270" w:type="pct"/>
            <w:vMerge w:val="restart"/>
          </w:tcPr>
          <w:p w14:paraId="6D3238AF"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Sl. No.</w:t>
            </w:r>
          </w:p>
        </w:tc>
        <w:tc>
          <w:tcPr>
            <w:tcW w:w="462" w:type="pct"/>
            <w:vMerge w:val="restart"/>
          </w:tcPr>
          <w:p w14:paraId="3AB58E1B"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Subject Code</w:t>
            </w:r>
          </w:p>
        </w:tc>
        <w:tc>
          <w:tcPr>
            <w:tcW w:w="1509" w:type="pct"/>
            <w:vMerge w:val="restart"/>
          </w:tcPr>
          <w:p w14:paraId="62197773"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Subject</w:t>
            </w:r>
          </w:p>
        </w:tc>
        <w:tc>
          <w:tcPr>
            <w:tcW w:w="653" w:type="pct"/>
            <w:vMerge w:val="restart"/>
          </w:tcPr>
          <w:p w14:paraId="06086839"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Teaching Department</w:t>
            </w:r>
          </w:p>
        </w:tc>
        <w:tc>
          <w:tcPr>
            <w:tcW w:w="591" w:type="pct"/>
            <w:vMerge w:val="restart"/>
          </w:tcPr>
          <w:p w14:paraId="0B930656"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Category</w:t>
            </w:r>
          </w:p>
        </w:tc>
        <w:tc>
          <w:tcPr>
            <w:tcW w:w="1060" w:type="pct"/>
            <w:gridSpan w:val="4"/>
          </w:tcPr>
          <w:p w14:paraId="2266CA7D"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Credits</w:t>
            </w:r>
          </w:p>
        </w:tc>
        <w:tc>
          <w:tcPr>
            <w:tcW w:w="455" w:type="pct"/>
            <w:vMerge w:val="restart"/>
          </w:tcPr>
          <w:p w14:paraId="5C72EE8E" w14:textId="77777777" w:rsidR="000247B1" w:rsidRPr="00023A2D" w:rsidRDefault="000247B1" w:rsidP="00536311">
            <w:pPr>
              <w:pStyle w:val="Default"/>
              <w:jc w:val="center"/>
              <w:rPr>
                <w:rFonts w:ascii="Cambria" w:hAnsi="Cambria"/>
                <w:b/>
                <w:bCs/>
                <w:sz w:val="20"/>
                <w:szCs w:val="20"/>
              </w:rPr>
            </w:pPr>
            <w:r w:rsidRPr="00023A2D">
              <w:rPr>
                <w:rFonts w:ascii="Cambria" w:hAnsi="Cambria"/>
                <w:b/>
                <w:bCs/>
                <w:sz w:val="20"/>
                <w:szCs w:val="20"/>
              </w:rPr>
              <w:t xml:space="preserve">Total </w:t>
            </w:r>
          </w:p>
          <w:p w14:paraId="4036B2ED" w14:textId="77777777" w:rsidR="000247B1" w:rsidRPr="00023A2D" w:rsidRDefault="000247B1" w:rsidP="00536311">
            <w:pPr>
              <w:pStyle w:val="Default"/>
              <w:jc w:val="center"/>
              <w:rPr>
                <w:rFonts w:ascii="Cambria" w:hAnsi="Cambria"/>
                <w:b/>
                <w:bCs/>
                <w:sz w:val="20"/>
                <w:szCs w:val="20"/>
              </w:rPr>
            </w:pPr>
            <w:r w:rsidRPr="00023A2D">
              <w:rPr>
                <w:rFonts w:ascii="Cambria" w:hAnsi="Cambria"/>
                <w:b/>
                <w:bCs/>
                <w:sz w:val="20"/>
                <w:szCs w:val="20"/>
              </w:rPr>
              <w:t xml:space="preserve">contact </w:t>
            </w:r>
          </w:p>
          <w:p w14:paraId="0D7AF2CF" w14:textId="77777777" w:rsidR="000247B1" w:rsidRPr="00023A2D" w:rsidRDefault="000247B1" w:rsidP="00536311">
            <w:pPr>
              <w:pStyle w:val="Default"/>
              <w:jc w:val="center"/>
              <w:rPr>
                <w:rFonts w:ascii="Cambria" w:hAnsi="Cambria"/>
                <w:sz w:val="20"/>
                <w:szCs w:val="20"/>
              </w:rPr>
            </w:pPr>
            <w:r w:rsidRPr="00023A2D">
              <w:rPr>
                <w:rFonts w:ascii="Cambria" w:hAnsi="Cambria"/>
                <w:b/>
                <w:bCs/>
                <w:sz w:val="20"/>
                <w:szCs w:val="20"/>
              </w:rPr>
              <w:t xml:space="preserve">hours </w:t>
            </w:r>
            <w:r w:rsidRPr="00023A2D">
              <w:rPr>
                <w:rFonts w:ascii="Cambria" w:hAnsi="Cambria"/>
                <w:b/>
                <w:sz w:val="20"/>
                <w:szCs w:val="20"/>
              </w:rPr>
              <w:t>/week</w:t>
            </w:r>
          </w:p>
        </w:tc>
      </w:tr>
      <w:tr w:rsidR="000247B1" w:rsidRPr="00023A2D" w14:paraId="00CA6A0D" w14:textId="77777777" w:rsidTr="003A1D3E">
        <w:trPr>
          <w:cantSplit/>
          <w:trHeight w:val="391"/>
          <w:jc w:val="center"/>
        </w:trPr>
        <w:tc>
          <w:tcPr>
            <w:tcW w:w="270" w:type="pct"/>
            <w:vMerge/>
          </w:tcPr>
          <w:p w14:paraId="62C95324" w14:textId="77777777" w:rsidR="000247B1" w:rsidRPr="00023A2D" w:rsidRDefault="000247B1" w:rsidP="00536311">
            <w:pPr>
              <w:pStyle w:val="NoSpacing"/>
              <w:rPr>
                <w:rFonts w:ascii="Cambria" w:hAnsi="Cambria" w:cs="Times New Roman"/>
                <w:b/>
                <w:sz w:val="20"/>
                <w:szCs w:val="20"/>
              </w:rPr>
            </w:pPr>
          </w:p>
        </w:tc>
        <w:tc>
          <w:tcPr>
            <w:tcW w:w="462" w:type="pct"/>
            <w:vMerge/>
          </w:tcPr>
          <w:p w14:paraId="60878A1B" w14:textId="77777777" w:rsidR="000247B1" w:rsidRPr="00023A2D" w:rsidRDefault="000247B1" w:rsidP="00536311">
            <w:pPr>
              <w:pStyle w:val="NoSpacing"/>
              <w:rPr>
                <w:rFonts w:ascii="Cambria" w:hAnsi="Cambria" w:cs="Times New Roman"/>
                <w:b/>
                <w:sz w:val="20"/>
                <w:szCs w:val="20"/>
              </w:rPr>
            </w:pPr>
          </w:p>
        </w:tc>
        <w:tc>
          <w:tcPr>
            <w:tcW w:w="1509" w:type="pct"/>
            <w:vMerge/>
          </w:tcPr>
          <w:p w14:paraId="4ACA1B94" w14:textId="77777777" w:rsidR="000247B1" w:rsidRPr="00023A2D" w:rsidRDefault="000247B1" w:rsidP="00536311">
            <w:pPr>
              <w:pStyle w:val="NoSpacing"/>
              <w:rPr>
                <w:rFonts w:ascii="Cambria" w:hAnsi="Cambria" w:cs="Times New Roman"/>
                <w:b/>
                <w:sz w:val="20"/>
                <w:szCs w:val="20"/>
              </w:rPr>
            </w:pPr>
          </w:p>
        </w:tc>
        <w:tc>
          <w:tcPr>
            <w:tcW w:w="653" w:type="pct"/>
            <w:vMerge/>
          </w:tcPr>
          <w:p w14:paraId="4690DA93" w14:textId="77777777" w:rsidR="000247B1" w:rsidRPr="00023A2D" w:rsidRDefault="000247B1" w:rsidP="00536311">
            <w:pPr>
              <w:pStyle w:val="NoSpacing"/>
              <w:rPr>
                <w:rFonts w:ascii="Cambria" w:hAnsi="Cambria" w:cs="Times New Roman"/>
                <w:b/>
                <w:sz w:val="20"/>
                <w:szCs w:val="20"/>
              </w:rPr>
            </w:pPr>
          </w:p>
        </w:tc>
        <w:tc>
          <w:tcPr>
            <w:tcW w:w="591" w:type="pct"/>
            <w:vMerge/>
          </w:tcPr>
          <w:p w14:paraId="3E1E2320" w14:textId="77777777" w:rsidR="000247B1" w:rsidRPr="00023A2D" w:rsidRDefault="000247B1" w:rsidP="00536311">
            <w:pPr>
              <w:pStyle w:val="NoSpacing"/>
              <w:jc w:val="center"/>
              <w:rPr>
                <w:rFonts w:ascii="Cambria" w:hAnsi="Cambria" w:cs="Times New Roman"/>
                <w:b/>
                <w:sz w:val="20"/>
                <w:szCs w:val="20"/>
              </w:rPr>
            </w:pPr>
          </w:p>
        </w:tc>
        <w:tc>
          <w:tcPr>
            <w:tcW w:w="259" w:type="pct"/>
          </w:tcPr>
          <w:p w14:paraId="253667C8"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L</w:t>
            </w:r>
          </w:p>
        </w:tc>
        <w:tc>
          <w:tcPr>
            <w:tcW w:w="204" w:type="pct"/>
          </w:tcPr>
          <w:p w14:paraId="33381F60"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T</w:t>
            </w:r>
          </w:p>
        </w:tc>
        <w:tc>
          <w:tcPr>
            <w:tcW w:w="204" w:type="pct"/>
          </w:tcPr>
          <w:p w14:paraId="0B1876CD"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P</w:t>
            </w:r>
          </w:p>
        </w:tc>
        <w:tc>
          <w:tcPr>
            <w:tcW w:w="394" w:type="pct"/>
          </w:tcPr>
          <w:p w14:paraId="4492508B" w14:textId="77777777" w:rsidR="000247B1" w:rsidRPr="00023A2D" w:rsidRDefault="000247B1" w:rsidP="00536311">
            <w:pPr>
              <w:pStyle w:val="NoSpacing"/>
              <w:jc w:val="center"/>
              <w:rPr>
                <w:rFonts w:ascii="Cambria" w:hAnsi="Cambria" w:cs="Times New Roman"/>
                <w:b/>
                <w:sz w:val="20"/>
                <w:szCs w:val="20"/>
              </w:rPr>
            </w:pPr>
            <w:r w:rsidRPr="00023A2D">
              <w:rPr>
                <w:rFonts w:ascii="Cambria" w:hAnsi="Cambria" w:cs="Times New Roman"/>
                <w:b/>
                <w:sz w:val="20"/>
                <w:szCs w:val="20"/>
              </w:rPr>
              <w:t>Total</w:t>
            </w:r>
          </w:p>
        </w:tc>
        <w:tc>
          <w:tcPr>
            <w:tcW w:w="455" w:type="pct"/>
            <w:vMerge/>
          </w:tcPr>
          <w:p w14:paraId="3C28B592" w14:textId="77777777" w:rsidR="000247B1" w:rsidRPr="00023A2D" w:rsidRDefault="000247B1" w:rsidP="00536311">
            <w:pPr>
              <w:pStyle w:val="NoSpacing"/>
              <w:jc w:val="center"/>
              <w:rPr>
                <w:rFonts w:ascii="Cambria" w:hAnsi="Cambria" w:cs="Times New Roman"/>
                <w:b/>
                <w:sz w:val="20"/>
                <w:szCs w:val="20"/>
              </w:rPr>
            </w:pPr>
          </w:p>
        </w:tc>
      </w:tr>
      <w:tr w:rsidR="000247B1" w:rsidRPr="00023A2D" w14:paraId="3232B73A" w14:textId="77777777" w:rsidTr="003A1D3E">
        <w:trPr>
          <w:cantSplit/>
          <w:trHeight w:val="13"/>
          <w:jc w:val="center"/>
        </w:trPr>
        <w:tc>
          <w:tcPr>
            <w:tcW w:w="270" w:type="pct"/>
          </w:tcPr>
          <w:p w14:paraId="70531730"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1</w:t>
            </w:r>
          </w:p>
        </w:tc>
        <w:tc>
          <w:tcPr>
            <w:tcW w:w="462" w:type="pct"/>
          </w:tcPr>
          <w:p w14:paraId="3EAD7B8F"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CS61</w:t>
            </w:r>
          </w:p>
        </w:tc>
        <w:tc>
          <w:tcPr>
            <w:tcW w:w="1509" w:type="pct"/>
          </w:tcPr>
          <w:p w14:paraId="2069EA5A" w14:textId="77777777" w:rsidR="000247B1" w:rsidRPr="00023A2D" w:rsidRDefault="000247B1" w:rsidP="00536311">
            <w:pPr>
              <w:pStyle w:val="TableParagraph"/>
              <w:ind w:left="-98"/>
              <w:jc w:val="both"/>
              <w:rPr>
                <w:sz w:val="20"/>
                <w:szCs w:val="20"/>
              </w:rPr>
            </w:pPr>
            <w:r w:rsidRPr="001E6EC5">
              <w:rPr>
                <w:sz w:val="20"/>
                <w:szCs w:val="20"/>
              </w:rPr>
              <w:t>Management &amp; Entrepreneurship</w:t>
            </w:r>
          </w:p>
        </w:tc>
        <w:tc>
          <w:tcPr>
            <w:tcW w:w="653" w:type="pct"/>
          </w:tcPr>
          <w:p w14:paraId="1A504A86" w14:textId="77777777" w:rsidR="000247B1" w:rsidRPr="00023A2D" w:rsidRDefault="000247B1" w:rsidP="00536311">
            <w:pPr>
              <w:pStyle w:val="NoSpacing"/>
              <w:rPr>
                <w:rFonts w:ascii="Cambria" w:hAnsi="Cambria" w:cs="Times New Roman"/>
                <w:sz w:val="20"/>
                <w:szCs w:val="20"/>
              </w:rPr>
            </w:pPr>
          </w:p>
        </w:tc>
        <w:tc>
          <w:tcPr>
            <w:tcW w:w="591" w:type="pct"/>
          </w:tcPr>
          <w:p w14:paraId="1547C9A1" w14:textId="77777777" w:rsidR="000247B1" w:rsidRPr="00023A2D" w:rsidRDefault="000247B1" w:rsidP="00536311">
            <w:pPr>
              <w:pStyle w:val="TableParagraph"/>
              <w:ind w:left="178"/>
              <w:jc w:val="center"/>
              <w:rPr>
                <w:sz w:val="20"/>
                <w:szCs w:val="20"/>
              </w:rPr>
            </w:pPr>
            <w:r>
              <w:rPr>
                <w:sz w:val="20"/>
                <w:szCs w:val="20"/>
              </w:rPr>
              <w:t>HSM</w:t>
            </w:r>
            <w:r w:rsidRPr="00023A2D">
              <w:rPr>
                <w:sz w:val="20"/>
                <w:szCs w:val="20"/>
              </w:rPr>
              <w:t>C</w:t>
            </w:r>
          </w:p>
        </w:tc>
        <w:tc>
          <w:tcPr>
            <w:tcW w:w="259" w:type="pct"/>
            <w:vAlign w:val="center"/>
          </w:tcPr>
          <w:p w14:paraId="7E0EDBE2" w14:textId="77777777" w:rsidR="000247B1" w:rsidRPr="00023A2D" w:rsidRDefault="000247B1" w:rsidP="00536311">
            <w:pPr>
              <w:pStyle w:val="TableParagraph"/>
              <w:jc w:val="center"/>
              <w:rPr>
                <w:sz w:val="20"/>
                <w:szCs w:val="20"/>
              </w:rPr>
            </w:pPr>
            <w:r>
              <w:rPr>
                <w:sz w:val="20"/>
                <w:szCs w:val="20"/>
              </w:rPr>
              <w:t>3</w:t>
            </w:r>
          </w:p>
        </w:tc>
        <w:tc>
          <w:tcPr>
            <w:tcW w:w="204" w:type="pct"/>
            <w:vAlign w:val="center"/>
          </w:tcPr>
          <w:p w14:paraId="1B16685C" w14:textId="77777777" w:rsidR="000247B1" w:rsidRPr="00023A2D" w:rsidRDefault="000247B1" w:rsidP="00536311">
            <w:pPr>
              <w:pStyle w:val="TableParagraph"/>
              <w:jc w:val="center"/>
              <w:rPr>
                <w:sz w:val="20"/>
                <w:szCs w:val="20"/>
              </w:rPr>
            </w:pPr>
            <w:r>
              <w:rPr>
                <w:sz w:val="20"/>
                <w:szCs w:val="20"/>
              </w:rPr>
              <w:t>0</w:t>
            </w:r>
          </w:p>
        </w:tc>
        <w:tc>
          <w:tcPr>
            <w:tcW w:w="204" w:type="pct"/>
            <w:vAlign w:val="center"/>
          </w:tcPr>
          <w:p w14:paraId="45AE639E" w14:textId="77777777" w:rsidR="000247B1" w:rsidRPr="00023A2D" w:rsidRDefault="000247B1" w:rsidP="00536311">
            <w:pPr>
              <w:pStyle w:val="TableParagraph"/>
              <w:jc w:val="center"/>
              <w:rPr>
                <w:sz w:val="20"/>
                <w:szCs w:val="20"/>
              </w:rPr>
            </w:pPr>
            <w:r w:rsidRPr="00023A2D">
              <w:rPr>
                <w:sz w:val="20"/>
                <w:szCs w:val="20"/>
              </w:rPr>
              <w:t>0</w:t>
            </w:r>
          </w:p>
        </w:tc>
        <w:tc>
          <w:tcPr>
            <w:tcW w:w="394" w:type="pct"/>
          </w:tcPr>
          <w:p w14:paraId="4E308834"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tcPr>
          <w:p w14:paraId="36E60AA2"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3</w:t>
            </w:r>
          </w:p>
        </w:tc>
      </w:tr>
      <w:tr w:rsidR="000247B1" w:rsidRPr="00023A2D" w14:paraId="2F51EA7C" w14:textId="77777777" w:rsidTr="003A1D3E">
        <w:trPr>
          <w:cantSplit/>
          <w:trHeight w:val="13"/>
          <w:jc w:val="center"/>
        </w:trPr>
        <w:tc>
          <w:tcPr>
            <w:tcW w:w="270" w:type="pct"/>
          </w:tcPr>
          <w:p w14:paraId="5EAC05C2"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2</w:t>
            </w:r>
          </w:p>
        </w:tc>
        <w:tc>
          <w:tcPr>
            <w:tcW w:w="462" w:type="pct"/>
          </w:tcPr>
          <w:p w14:paraId="0865CD94"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CS62</w:t>
            </w:r>
          </w:p>
        </w:tc>
        <w:tc>
          <w:tcPr>
            <w:tcW w:w="1509" w:type="pct"/>
          </w:tcPr>
          <w:p w14:paraId="448C6209" w14:textId="77777777" w:rsidR="000247B1" w:rsidRPr="00023A2D" w:rsidRDefault="000247B1" w:rsidP="00536311">
            <w:pPr>
              <w:pStyle w:val="TableParagraph"/>
              <w:ind w:left="-98"/>
              <w:jc w:val="both"/>
              <w:rPr>
                <w:sz w:val="20"/>
                <w:szCs w:val="20"/>
              </w:rPr>
            </w:pPr>
            <w:r>
              <w:rPr>
                <w:sz w:val="20"/>
                <w:szCs w:val="20"/>
              </w:rPr>
              <w:t>Compiler Design</w:t>
            </w:r>
          </w:p>
        </w:tc>
        <w:tc>
          <w:tcPr>
            <w:tcW w:w="653" w:type="pct"/>
          </w:tcPr>
          <w:p w14:paraId="5899C0BF" w14:textId="77777777" w:rsidR="000247B1" w:rsidRPr="00023A2D" w:rsidRDefault="000247B1" w:rsidP="00536311">
            <w:pPr>
              <w:pStyle w:val="Default"/>
              <w:rPr>
                <w:rFonts w:ascii="Cambria" w:hAnsi="Cambria"/>
                <w:sz w:val="20"/>
                <w:szCs w:val="20"/>
              </w:rPr>
            </w:pPr>
          </w:p>
        </w:tc>
        <w:tc>
          <w:tcPr>
            <w:tcW w:w="591" w:type="pct"/>
          </w:tcPr>
          <w:p w14:paraId="1D84322F" w14:textId="77777777" w:rsidR="000247B1" w:rsidRPr="00023A2D" w:rsidRDefault="000247B1" w:rsidP="00536311">
            <w:pPr>
              <w:pStyle w:val="TableParagraph"/>
              <w:ind w:left="178"/>
              <w:jc w:val="center"/>
              <w:rPr>
                <w:sz w:val="20"/>
                <w:szCs w:val="20"/>
              </w:rPr>
            </w:pPr>
            <w:r w:rsidRPr="00023A2D">
              <w:rPr>
                <w:sz w:val="20"/>
                <w:szCs w:val="20"/>
              </w:rPr>
              <w:t>PCC</w:t>
            </w:r>
          </w:p>
        </w:tc>
        <w:tc>
          <w:tcPr>
            <w:tcW w:w="259" w:type="pct"/>
            <w:vAlign w:val="center"/>
          </w:tcPr>
          <w:p w14:paraId="738603E5" w14:textId="77777777" w:rsidR="000247B1" w:rsidRPr="00023A2D" w:rsidRDefault="00260D4A" w:rsidP="00536311">
            <w:pPr>
              <w:pStyle w:val="TableParagraph"/>
              <w:jc w:val="center"/>
              <w:rPr>
                <w:sz w:val="20"/>
                <w:szCs w:val="20"/>
              </w:rPr>
            </w:pPr>
            <w:r>
              <w:rPr>
                <w:sz w:val="20"/>
                <w:szCs w:val="20"/>
              </w:rPr>
              <w:t>2</w:t>
            </w:r>
          </w:p>
        </w:tc>
        <w:tc>
          <w:tcPr>
            <w:tcW w:w="204" w:type="pct"/>
            <w:vAlign w:val="center"/>
          </w:tcPr>
          <w:p w14:paraId="77506BB0" w14:textId="77777777" w:rsidR="000247B1" w:rsidRPr="00023A2D" w:rsidRDefault="00260D4A" w:rsidP="00536311">
            <w:pPr>
              <w:pStyle w:val="TableParagraph"/>
              <w:jc w:val="center"/>
              <w:rPr>
                <w:sz w:val="20"/>
                <w:szCs w:val="20"/>
              </w:rPr>
            </w:pPr>
            <w:r>
              <w:rPr>
                <w:sz w:val="20"/>
                <w:szCs w:val="20"/>
              </w:rPr>
              <w:t>1</w:t>
            </w:r>
          </w:p>
        </w:tc>
        <w:tc>
          <w:tcPr>
            <w:tcW w:w="204" w:type="pct"/>
            <w:vAlign w:val="center"/>
          </w:tcPr>
          <w:p w14:paraId="634036BF" w14:textId="77777777" w:rsidR="000247B1" w:rsidRPr="00023A2D" w:rsidRDefault="000247B1" w:rsidP="00536311">
            <w:pPr>
              <w:pStyle w:val="TableParagraph"/>
              <w:jc w:val="center"/>
              <w:rPr>
                <w:sz w:val="20"/>
                <w:szCs w:val="20"/>
              </w:rPr>
            </w:pPr>
            <w:r w:rsidRPr="00023A2D">
              <w:rPr>
                <w:sz w:val="20"/>
                <w:szCs w:val="20"/>
              </w:rPr>
              <w:t>0</w:t>
            </w:r>
          </w:p>
        </w:tc>
        <w:tc>
          <w:tcPr>
            <w:tcW w:w="394" w:type="pct"/>
          </w:tcPr>
          <w:p w14:paraId="31812850"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tcPr>
          <w:p w14:paraId="42F44042" w14:textId="77777777" w:rsidR="000247B1" w:rsidRPr="00023A2D" w:rsidRDefault="00260D4A"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4</w:t>
            </w:r>
          </w:p>
        </w:tc>
      </w:tr>
      <w:tr w:rsidR="000247B1" w:rsidRPr="00023A2D" w14:paraId="121B968D" w14:textId="77777777" w:rsidTr="003A1D3E">
        <w:trPr>
          <w:cantSplit/>
          <w:trHeight w:val="13"/>
          <w:jc w:val="center"/>
        </w:trPr>
        <w:tc>
          <w:tcPr>
            <w:tcW w:w="270" w:type="pct"/>
          </w:tcPr>
          <w:p w14:paraId="749D6DF6"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3</w:t>
            </w:r>
          </w:p>
        </w:tc>
        <w:tc>
          <w:tcPr>
            <w:tcW w:w="462" w:type="pct"/>
          </w:tcPr>
          <w:p w14:paraId="56906B2E"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CSE63x</w:t>
            </w:r>
          </w:p>
        </w:tc>
        <w:tc>
          <w:tcPr>
            <w:tcW w:w="1509" w:type="pct"/>
          </w:tcPr>
          <w:p w14:paraId="7D6CA471" w14:textId="77777777" w:rsidR="000247B1" w:rsidRPr="00023A2D" w:rsidRDefault="000247B1" w:rsidP="00536311">
            <w:pPr>
              <w:pStyle w:val="TableParagraph"/>
              <w:ind w:left="-98"/>
              <w:jc w:val="both"/>
              <w:rPr>
                <w:sz w:val="20"/>
                <w:szCs w:val="20"/>
              </w:rPr>
            </w:pPr>
            <w:r w:rsidRPr="00023A2D">
              <w:rPr>
                <w:sz w:val="20"/>
                <w:szCs w:val="20"/>
              </w:rPr>
              <w:t>Program Elective Course – 2</w:t>
            </w:r>
          </w:p>
        </w:tc>
        <w:tc>
          <w:tcPr>
            <w:tcW w:w="653" w:type="pct"/>
          </w:tcPr>
          <w:p w14:paraId="4BED6FFF" w14:textId="77777777" w:rsidR="000247B1" w:rsidRPr="00023A2D" w:rsidRDefault="000247B1" w:rsidP="00536311">
            <w:pPr>
              <w:pStyle w:val="Default"/>
              <w:rPr>
                <w:rFonts w:ascii="Cambria" w:hAnsi="Cambria"/>
                <w:sz w:val="20"/>
                <w:szCs w:val="20"/>
              </w:rPr>
            </w:pPr>
          </w:p>
        </w:tc>
        <w:tc>
          <w:tcPr>
            <w:tcW w:w="591" w:type="pct"/>
          </w:tcPr>
          <w:p w14:paraId="6EEE67AB" w14:textId="77777777" w:rsidR="000247B1" w:rsidRPr="00023A2D" w:rsidRDefault="000247B1" w:rsidP="00536311">
            <w:pPr>
              <w:pStyle w:val="TableParagraph"/>
              <w:ind w:left="178"/>
              <w:jc w:val="center"/>
              <w:rPr>
                <w:sz w:val="20"/>
                <w:szCs w:val="20"/>
              </w:rPr>
            </w:pPr>
            <w:r w:rsidRPr="00023A2D">
              <w:rPr>
                <w:sz w:val="20"/>
                <w:szCs w:val="20"/>
              </w:rPr>
              <w:t>PEC</w:t>
            </w:r>
          </w:p>
        </w:tc>
        <w:tc>
          <w:tcPr>
            <w:tcW w:w="259" w:type="pct"/>
            <w:vAlign w:val="center"/>
          </w:tcPr>
          <w:p w14:paraId="4B0C09C0" w14:textId="77777777" w:rsidR="000247B1" w:rsidRPr="00023A2D" w:rsidRDefault="000247B1" w:rsidP="00536311">
            <w:pPr>
              <w:pStyle w:val="TableParagraph"/>
              <w:jc w:val="center"/>
              <w:rPr>
                <w:sz w:val="20"/>
                <w:szCs w:val="20"/>
              </w:rPr>
            </w:pPr>
            <w:r w:rsidRPr="00023A2D">
              <w:rPr>
                <w:sz w:val="20"/>
                <w:szCs w:val="20"/>
              </w:rPr>
              <w:t>3</w:t>
            </w:r>
          </w:p>
        </w:tc>
        <w:tc>
          <w:tcPr>
            <w:tcW w:w="204" w:type="pct"/>
            <w:vAlign w:val="center"/>
          </w:tcPr>
          <w:p w14:paraId="27DEE3B1"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2CD1C815" w14:textId="77777777" w:rsidR="000247B1" w:rsidRPr="00023A2D" w:rsidRDefault="000247B1" w:rsidP="00536311">
            <w:pPr>
              <w:pStyle w:val="TableParagraph"/>
              <w:jc w:val="center"/>
              <w:rPr>
                <w:sz w:val="20"/>
                <w:szCs w:val="20"/>
              </w:rPr>
            </w:pPr>
            <w:r w:rsidRPr="00023A2D">
              <w:rPr>
                <w:sz w:val="20"/>
                <w:szCs w:val="20"/>
              </w:rPr>
              <w:t>0</w:t>
            </w:r>
          </w:p>
        </w:tc>
        <w:tc>
          <w:tcPr>
            <w:tcW w:w="394" w:type="pct"/>
          </w:tcPr>
          <w:p w14:paraId="06F58BC0"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tcPr>
          <w:p w14:paraId="14FEE81E"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3</w:t>
            </w:r>
          </w:p>
        </w:tc>
      </w:tr>
      <w:tr w:rsidR="000247B1" w:rsidRPr="00023A2D" w14:paraId="2C15D256" w14:textId="77777777" w:rsidTr="003A1D3E">
        <w:trPr>
          <w:cantSplit/>
          <w:trHeight w:val="13"/>
          <w:jc w:val="center"/>
        </w:trPr>
        <w:tc>
          <w:tcPr>
            <w:tcW w:w="270" w:type="pct"/>
          </w:tcPr>
          <w:p w14:paraId="476B55EC"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4</w:t>
            </w:r>
          </w:p>
        </w:tc>
        <w:tc>
          <w:tcPr>
            <w:tcW w:w="462" w:type="pct"/>
          </w:tcPr>
          <w:p w14:paraId="7BCC0923"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CSE64x</w:t>
            </w:r>
          </w:p>
        </w:tc>
        <w:tc>
          <w:tcPr>
            <w:tcW w:w="1509" w:type="pct"/>
          </w:tcPr>
          <w:p w14:paraId="5D876BB7" w14:textId="77777777" w:rsidR="000247B1" w:rsidRPr="00023A2D" w:rsidRDefault="000247B1" w:rsidP="00536311">
            <w:pPr>
              <w:pStyle w:val="TableParagraph"/>
              <w:ind w:left="-98"/>
              <w:jc w:val="both"/>
              <w:rPr>
                <w:sz w:val="20"/>
                <w:szCs w:val="20"/>
              </w:rPr>
            </w:pPr>
            <w:r w:rsidRPr="00023A2D">
              <w:rPr>
                <w:sz w:val="20"/>
                <w:szCs w:val="20"/>
              </w:rPr>
              <w:t>Program Elective Course – 3</w:t>
            </w:r>
          </w:p>
        </w:tc>
        <w:tc>
          <w:tcPr>
            <w:tcW w:w="653" w:type="pct"/>
          </w:tcPr>
          <w:p w14:paraId="2F3C29D1" w14:textId="77777777" w:rsidR="000247B1" w:rsidRPr="00023A2D" w:rsidRDefault="000247B1" w:rsidP="00536311">
            <w:pPr>
              <w:pStyle w:val="Default"/>
              <w:rPr>
                <w:rFonts w:ascii="Cambria" w:hAnsi="Cambria"/>
                <w:sz w:val="20"/>
                <w:szCs w:val="20"/>
              </w:rPr>
            </w:pPr>
          </w:p>
        </w:tc>
        <w:tc>
          <w:tcPr>
            <w:tcW w:w="591" w:type="pct"/>
          </w:tcPr>
          <w:p w14:paraId="321D04B4" w14:textId="77777777" w:rsidR="000247B1" w:rsidRPr="00023A2D" w:rsidRDefault="000247B1" w:rsidP="00536311">
            <w:pPr>
              <w:pStyle w:val="TableParagraph"/>
              <w:ind w:left="178"/>
              <w:jc w:val="center"/>
              <w:rPr>
                <w:sz w:val="20"/>
                <w:szCs w:val="20"/>
              </w:rPr>
            </w:pPr>
            <w:r w:rsidRPr="00023A2D">
              <w:rPr>
                <w:sz w:val="20"/>
                <w:szCs w:val="20"/>
              </w:rPr>
              <w:t>PEC</w:t>
            </w:r>
          </w:p>
        </w:tc>
        <w:tc>
          <w:tcPr>
            <w:tcW w:w="259" w:type="pct"/>
            <w:vAlign w:val="center"/>
          </w:tcPr>
          <w:p w14:paraId="1E4A35B3" w14:textId="77777777" w:rsidR="000247B1" w:rsidRPr="00023A2D" w:rsidRDefault="000247B1" w:rsidP="00536311">
            <w:pPr>
              <w:pStyle w:val="TableParagraph"/>
              <w:jc w:val="center"/>
              <w:rPr>
                <w:sz w:val="20"/>
                <w:szCs w:val="20"/>
              </w:rPr>
            </w:pPr>
            <w:r w:rsidRPr="00023A2D">
              <w:rPr>
                <w:sz w:val="20"/>
                <w:szCs w:val="20"/>
              </w:rPr>
              <w:t>3</w:t>
            </w:r>
          </w:p>
        </w:tc>
        <w:tc>
          <w:tcPr>
            <w:tcW w:w="204" w:type="pct"/>
            <w:vAlign w:val="center"/>
          </w:tcPr>
          <w:p w14:paraId="1FFAD25F"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74653EC8" w14:textId="77777777" w:rsidR="000247B1" w:rsidRPr="00023A2D" w:rsidRDefault="000247B1" w:rsidP="00536311">
            <w:pPr>
              <w:pStyle w:val="TableParagraph"/>
              <w:jc w:val="center"/>
              <w:rPr>
                <w:sz w:val="20"/>
                <w:szCs w:val="20"/>
              </w:rPr>
            </w:pPr>
            <w:r w:rsidRPr="00023A2D">
              <w:rPr>
                <w:sz w:val="20"/>
                <w:szCs w:val="20"/>
              </w:rPr>
              <w:t>0</w:t>
            </w:r>
          </w:p>
        </w:tc>
        <w:tc>
          <w:tcPr>
            <w:tcW w:w="394" w:type="pct"/>
          </w:tcPr>
          <w:p w14:paraId="6B26684E"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tcPr>
          <w:p w14:paraId="3B7C56AC"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3</w:t>
            </w:r>
          </w:p>
        </w:tc>
      </w:tr>
      <w:tr w:rsidR="000247B1" w:rsidRPr="00023A2D" w14:paraId="33A8B212" w14:textId="77777777" w:rsidTr="003A1D3E">
        <w:trPr>
          <w:cantSplit/>
          <w:trHeight w:val="13"/>
          <w:jc w:val="center"/>
        </w:trPr>
        <w:tc>
          <w:tcPr>
            <w:tcW w:w="270" w:type="pct"/>
          </w:tcPr>
          <w:p w14:paraId="5C32FC84"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5</w:t>
            </w:r>
          </w:p>
        </w:tc>
        <w:tc>
          <w:tcPr>
            <w:tcW w:w="462" w:type="pct"/>
          </w:tcPr>
          <w:p w14:paraId="2B0E348A"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CSL65</w:t>
            </w:r>
          </w:p>
        </w:tc>
        <w:tc>
          <w:tcPr>
            <w:tcW w:w="1509" w:type="pct"/>
          </w:tcPr>
          <w:p w14:paraId="5B024AC7" w14:textId="77777777" w:rsidR="000247B1" w:rsidRPr="00023A2D" w:rsidRDefault="000247B1" w:rsidP="00536311">
            <w:pPr>
              <w:pStyle w:val="TableParagraph"/>
              <w:ind w:left="-98"/>
              <w:jc w:val="both"/>
              <w:rPr>
                <w:sz w:val="20"/>
                <w:szCs w:val="20"/>
              </w:rPr>
            </w:pPr>
            <w:r>
              <w:rPr>
                <w:sz w:val="20"/>
                <w:szCs w:val="20"/>
              </w:rPr>
              <w:t>Web Technologies Laboratory</w:t>
            </w:r>
          </w:p>
        </w:tc>
        <w:tc>
          <w:tcPr>
            <w:tcW w:w="653" w:type="pct"/>
          </w:tcPr>
          <w:p w14:paraId="01FB9A6D" w14:textId="77777777" w:rsidR="000247B1" w:rsidRPr="00023A2D" w:rsidRDefault="000247B1" w:rsidP="00536311">
            <w:pPr>
              <w:pStyle w:val="NoSpacing"/>
              <w:rPr>
                <w:rFonts w:ascii="Cambria" w:hAnsi="Cambria" w:cs="Times New Roman"/>
                <w:sz w:val="20"/>
                <w:szCs w:val="20"/>
              </w:rPr>
            </w:pPr>
          </w:p>
        </w:tc>
        <w:tc>
          <w:tcPr>
            <w:tcW w:w="591" w:type="pct"/>
          </w:tcPr>
          <w:p w14:paraId="2C5FEAD1" w14:textId="77777777" w:rsidR="000247B1" w:rsidRPr="00023A2D" w:rsidRDefault="000247B1" w:rsidP="00536311">
            <w:pPr>
              <w:pStyle w:val="TableParagraph"/>
              <w:ind w:left="178"/>
              <w:jc w:val="center"/>
              <w:rPr>
                <w:sz w:val="20"/>
                <w:szCs w:val="20"/>
              </w:rPr>
            </w:pPr>
            <w:r w:rsidRPr="00023A2D">
              <w:rPr>
                <w:sz w:val="20"/>
                <w:szCs w:val="20"/>
              </w:rPr>
              <w:t>PCC</w:t>
            </w:r>
          </w:p>
        </w:tc>
        <w:tc>
          <w:tcPr>
            <w:tcW w:w="259" w:type="pct"/>
            <w:vAlign w:val="center"/>
          </w:tcPr>
          <w:p w14:paraId="76C015A3"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420B0A85"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3C9F7758" w14:textId="77777777" w:rsidR="000247B1" w:rsidRPr="00023A2D" w:rsidRDefault="000247B1" w:rsidP="00536311">
            <w:pPr>
              <w:pStyle w:val="TableParagraph"/>
              <w:jc w:val="center"/>
              <w:rPr>
                <w:sz w:val="20"/>
                <w:szCs w:val="20"/>
              </w:rPr>
            </w:pPr>
            <w:r w:rsidRPr="00023A2D">
              <w:rPr>
                <w:sz w:val="20"/>
                <w:szCs w:val="20"/>
              </w:rPr>
              <w:t>1</w:t>
            </w:r>
          </w:p>
        </w:tc>
        <w:tc>
          <w:tcPr>
            <w:tcW w:w="394" w:type="pct"/>
          </w:tcPr>
          <w:p w14:paraId="4CB23B71" w14:textId="77777777" w:rsidR="000247B1" w:rsidRPr="00023A2D" w:rsidRDefault="000247B1" w:rsidP="00536311">
            <w:pPr>
              <w:pStyle w:val="TableParagraph"/>
              <w:ind w:left="140"/>
              <w:jc w:val="center"/>
              <w:rPr>
                <w:sz w:val="20"/>
                <w:szCs w:val="20"/>
              </w:rPr>
            </w:pPr>
            <w:r w:rsidRPr="00023A2D">
              <w:rPr>
                <w:w w:val="99"/>
                <w:sz w:val="20"/>
                <w:szCs w:val="20"/>
              </w:rPr>
              <w:t>1</w:t>
            </w:r>
          </w:p>
        </w:tc>
        <w:tc>
          <w:tcPr>
            <w:tcW w:w="455" w:type="pct"/>
          </w:tcPr>
          <w:p w14:paraId="6C9F3B09"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2</w:t>
            </w:r>
          </w:p>
        </w:tc>
      </w:tr>
      <w:tr w:rsidR="000247B1" w:rsidRPr="00023A2D" w14:paraId="52F7B158" w14:textId="77777777" w:rsidTr="003A1D3E">
        <w:trPr>
          <w:cantSplit/>
          <w:trHeight w:val="13"/>
          <w:jc w:val="center"/>
        </w:trPr>
        <w:tc>
          <w:tcPr>
            <w:tcW w:w="270" w:type="pct"/>
          </w:tcPr>
          <w:p w14:paraId="69C4224C"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6</w:t>
            </w:r>
          </w:p>
        </w:tc>
        <w:tc>
          <w:tcPr>
            <w:tcW w:w="462" w:type="pct"/>
            <w:shd w:val="clear" w:color="auto" w:fill="auto"/>
          </w:tcPr>
          <w:p w14:paraId="24649B92" w14:textId="77777777" w:rsidR="000247B1" w:rsidRPr="005C70B4" w:rsidRDefault="000247B1" w:rsidP="005C70B4">
            <w:pPr>
              <w:pStyle w:val="TableParagraph"/>
              <w:ind w:left="-98"/>
              <w:jc w:val="both"/>
              <w:rPr>
                <w:sz w:val="20"/>
                <w:szCs w:val="20"/>
              </w:rPr>
            </w:pPr>
            <w:r w:rsidRPr="005C70B4">
              <w:rPr>
                <w:sz w:val="20"/>
                <w:szCs w:val="20"/>
              </w:rPr>
              <w:t>CSL66</w:t>
            </w:r>
          </w:p>
        </w:tc>
        <w:tc>
          <w:tcPr>
            <w:tcW w:w="1509" w:type="pct"/>
            <w:shd w:val="clear" w:color="auto" w:fill="auto"/>
          </w:tcPr>
          <w:p w14:paraId="42B10156" w14:textId="77777777" w:rsidR="005C70B4" w:rsidRPr="005C70B4" w:rsidRDefault="000247B1" w:rsidP="005C70B4">
            <w:pPr>
              <w:pStyle w:val="TableParagraph"/>
              <w:ind w:left="-98"/>
              <w:jc w:val="both"/>
              <w:rPr>
                <w:sz w:val="20"/>
                <w:szCs w:val="20"/>
              </w:rPr>
            </w:pPr>
            <w:r w:rsidRPr="005C70B4">
              <w:rPr>
                <w:sz w:val="20"/>
                <w:szCs w:val="20"/>
              </w:rPr>
              <w:t xml:space="preserve">Unix System Programming </w:t>
            </w:r>
          </w:p>
          <w:p w14:paraId="1B8D1D28" w14:textId="77777777" w:rsidR="000247B1" w:rsidRPr="005C70B4" w:rsidRDefault="005C70B4" w:rsidP="005C70B4">
            <w:pPr>
              <w:pStyle w:val="TableParagraph"/>
              <w:ind w:left="-98"/>
              <w:jc w:val="both"/>
              <w:rPr>
                <w:sz w:val="20"/>
                <w:szCs w:val="20"/>
              </w:rPr>
            </w:pPr>
            <w:r w:rsidRPr="005C70B4">
              <w:rPr>
                <w:sz w:val="20"/>
                <w:szCs w:val="20"/>
              </w:rPr>
              <w:t>Laboratory</w:t>
            </w:r>
          </w:p>
        </w:tc>
        <w:tc>
          <w:tcPr>
            <w:tcW w:w="653" w:type="pct"/>
          </w:tcPr>
          <w:p w14:paraId="0FA44400" w14:textId="77777777" w:rsidR="000247B1" w:rsidRPr="00023A2D" w:rsidRDefault="000247B1" w:rsidP="00536311">
            <w:pPr>
              <w:pStyle w:val="NoSpacing"/>
              <w:rPr>
                <w:rFonts w:ascii="Cambria" w:hAnsi="Cambria" w:cs="Times New Roman"/>
                <w:sz w:val="20"/>
                <w:szCs w:val="20"/>
              </w:rPr>
            </w:pPr>
          </w:p>
        </w:tc>
        <w:tc>
          <w:tcPr>
            <w:tcW w:w="591" w:type="pct"/>
          </w:tcPr>
          <w:p w14:paraId="2BD17DE1" w14:textId="77777777" w:rsidR="000247B1" w:rsidRPr="00023A2D" w:rsidRDefault="000247B1" w:rsidP="00536311">
            <w:pPr>
              <w:pStyle w:val="TableParagraph"/>
              <w:ind w:left="178"/>
              <w:jc w:val="center"/>
              <w:rPr>
                <w:sz w:val="20"/>
                <w:szCs w:val="20"/>
              </w:rPr>
            </w:pPr>
            <w:r w:rsidRPr="00023A2D">
              <w:rPr>
                <w:sz w:val="20"/>
                <w:szCs w:val="20"/>
              </w:rPr>
              <w:t>PCC</w:t>
            </w:r>
          </w:p>
        </w:tc>
        <w:tc>
          <w:tcPr>
            <w:tcW w:w="259" w:type="pct"/>
            <w:vAlign w:val="center"/>
          </w:tcPr>
          <w:p w14:paraId="1ED6FE53"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38E78AF9"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25CB3D9D" w14:textId="77777777" w:rsidR="000247B1" w:rsidRPr="00023A2D" w:rsidRDefault="000247B1" w:rsidP="00536311">
            <w:pPr>
              <w:pStyle w:val="TableParagraph"/>
              <w:jc w:val="center"/>
              <w:rPr>
                <w:sz w:val="20"/>
                <w:szCs w:val="20"/>
              </w:rPr>
            </w:pPr>
            <w:r w:rsidRPr="00023A2D">
              <w:rPr>
                <w:sz w:val="20"/>
                <w:szCs w:val="20"/>
              </w:rPr>
              <w:t>1</w:t>
            </w:r>
          </w:p>
        </w:tc>
        <w:tc>
          <w:tcPr>
            <w:tcW w:w="394" w:type="pct"/>
          </w:tcPr>
          <w:p w14:paraId="01076AA2" w14:textId="77777777" w:rsidR="000247B1" w:rsidRPr="00023A2D" w:rsidRDefault="000247B1" w:rsidP="00536311">
            <w:pPr>
              <w:pStyle w:val="TableParagraph"/>
              <w:ind w:left="140"/>
              <w:jc w:val="center"/>
              <w:rPr>
                <w:sz w:val="20"/>
                <w:szCs w:val="20"/>
              </w:rPr>
            </w:pPr>
            <w:r w:rsidRPr="00023A2D">
              <w:rPr>
                <w:w w:val="99"/>
                <w:sz w:val="20"/>
                <w:szCs w:val="20"/>
              </w:rPr>
              <w:t>1</w:t>
            </w:r>
          </w:p>
        </w:tc>
        <w:tc>
          <w:tcPr>
            <w:tcW w:w="455" w:type="pct"/>
          </w:tcPr>
          <w:p w14:paraId="14927DFB"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2</w:t>
            </w:r>
          </w:p>
        </w:tc>
      </w:tr>
      <w:tr w:rsidR="000247B1" w:rsidRPr="00023A2D" w14:paraId="2983B4A6" w14:textId="77777777" w:rsidTr="003A1D3E">
        <w:trPr>
          <w:cantSplit/>
          <w:trHeight w:val="13"/>
          <w:jc w:val="center"/>
        </w:trPr>
        <w:tc>
          <w:tcPr>
            <w:tcW w:w="270" w:type="pct"/>
          </w:tcPr>
          <w:p w14:paraId="035B53ED" w14:textId="77777777" w:rsidR="000247B1" w:rsidRPr="00023A2D" w:rsidRDefault="000247B1" w:rsidP="00536311">
            <w:pPr>
              <w:pStyle w:val="NoSpacing"/>
              <w:jc w:val="center"/>
              <w:rPr>
                <w:rFonts w:ascii="Cambria" w:hAnsi="Cambria" w:cs="Times New Roman"/>
                <w:sz w:val="20"/>
                <w:szCs w:val="20"/>
              </w:rPr>
            </w:pPr>
            <w:r w:rsidRPr="00023A2D">
              <w:rPr>
                <w:rFonts w:ascii="Cambria" w:hAnsi="Cambria" w:cs="Times New Roman"/>
                <w:sz w:val="20"/>
                <w:szCs w:val="20"/>
              </w:rPr>
              <w:t>7</w:t>
            </w:r>
          </w:p>
        </w:tc>
        <w:tc>
          <w:tcPr>
            <w:tcW w:w="462" w:type="pct"/>
          </w:tcPr>
          <w:p w14:paraId="61AF69E3"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CSOE0x*</w:t>
            </w:r>
          </w:p>
        </w:tc>
        <w:tc>
          <w:tcPr>
            <w:tcW w:w="1509" w:type="pct"/>
          </w:tcPr>
          <w:p w14:paraId="217E0B8C" w14:textId="77777777" w:rsidR="000247B1" w:rsidRPr="00023A2D" w:rsidRDefault="000247B1" w:rsidP="00536311">
            <w:pPr>
              <w:pStyle w:val="TableParagraph"/>
              <w:ind w:left="-98"/>
              <w:jc w:val="both"/>
              <w:rPr>
                <w:sz w:val="20"/>
                <w:szCs w:val="20"/>
              </w:rPr>
            </w:pPr>
            <w:r w:rsidRPr="00023A2D">
              <w:rPr>
                <w:sz w:val="20"/>
                <w:szCs w:val="20"/>
              </w:rPr>
              <w:t xml:space="preserve">Institutional Open Elective - </w:t>
            </w:r>
            <w:r>
              <w:rPr>
                <w:sz w:val="20"/>
                <w:szCs w:val="20"/>
              </w:rPr>
              <w:t>1</w:t>
            </w:r>
          </w:p>
        </w:tc>
        <w:tc>
          <w:tcPr>
            <w:tcW w:w="653" w:type="pct"/>
          </w:tcPr>
          <w:p w14:paraId="7B8DCAC7" w14:textId="77777777" w:rsidR="000247B1" w:rsidRPr="00023A2D" w:rsidRDefault="000247B1" w:rsidP="00536311">
            <w:pPr>
              <w:pStyle w:val="NoSpacing"/>
              <w:rPr>
                <w:rFonts w:ascii="Cambria" w:hAnsi="Cambria" w:cs="Times New Roman"/>
                <w:sz w:val="20"/>
                <w:szCs w:val="20"/>
              </w:rPr>
            </w:pPr>
          </w:p>
        </w:tc>
        <w:tc>
          <w:tcPr>
            <w:tcW w:w="591" w:type="pct"/>
          </w:tcPr>
          <w:p w14:paraId="09A93B18" w14:textId="77777777" w:rsidR="000247B1" w:rsidRPr="00023A2D" w:rsidRDefault="000247B1" w:rsidP="00536311">
            <w:pPr>
              <w:pStyle w:val="TableParagraph"/>
              <w:ind w:left="178"/>
              <w:jc w:val="center"/>
              <w:rPr>
                <w:sz w:val="20"/>
                <w:szCs w:val="20"/>
              </w:rPr>
            </w:pPr>
            <w:r w:rsidRPr="00023A2D">
              <w:rPr>
                <w:sz w:val="20"/>
                <w:szCs w:val="20"/>
              </w:rPr>
              <w:t>IOE</w:t>
            </w:r>
          </w:p>
        </w:tc>
        <w:tc>
          <w:tcPr>
            <w:tcW w:w="259" w:type="pct"/>
            <w:vAlign w:val="center"/>
          </w:tcPr>
          <w:p w14:paraId="3C4CB281" w14:textId="77777777" w:rsidR="000247B1" w:rsidRPr="00023A2D" w:rsidRDefault="000247B1" w:rsidP="00536311">
            <w:pPr>
              <w:pStyle w:val="TableParagraph"/>
              <w:jc w:val="center"/>
              <w:rPr>
                <w:sz w:val="20"/>
                <w:szCs w:val="20"/>
              </w:rPr>
            </w:pPr>
            <w:r w:rsidRPr="00023A2D">
              <w:rPr>
                <w:sz w:val="20"/>
                <w:szCs w:val="20"/>
              </w:rPr>
              <w:t>3</w:t>
            </w:r>
          </w:p>
        </w:tc>
        <w:tc>
          <w:tcPr>
            <w:tcW w:w="204" w:type="pct"/>
            <w:vAlign w:val="center"/>
          </w:tcPr>
          <w:p w14:paraId="6568CDD6"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00AD75D2" w14:textId="77777777" w:rsidR="000247B1" w:rsidRPr="00023A2D" w:rsidRDefault="000247B1" w:rsidP="00536311">
            <w:pPr>
              <w:pStyle w:val="TableParagraph"/>
              <w:jc w:val="center"/>
              <w:rPr>
                <w:sz w:val="20"/>
                <w:szCs w:val="20"/>
              </w:rPr>
            </w:pPr>
            <w:r w:rsidRPr="00023A2D">
              <w:rPr>
                <w:sz w:val="20"/>
                <w:szCs w:val="20"/>
              </w:rPr>
              <w:t>0</w:t>
            </w:r>
          </w:p>
        </w:tc>
        <w:tc>
          <w:tcPr>
            <w:tcW w:w="394" w:type="pct"/>
          </w:tcPr>
          <w:p w14:paraId="198D9C0F"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tcPr>
          <w:p w14:paraId="68A8A9B7"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3</w:t>
            </w:r>
          </w:p>
        </w:tc>
      </w:tr>
      <w:tr w:rsidR="000247B1" w:rsidRPr="00023A2D" w14:paraId="3250E312" w14:textId="77777777" w:rsidTr="003A1D3E">
        <w:trPr>
          <w:cantSplit/>
          <w:trHeight w:val="13"/>
          <w:jc w:val="center"/>
        </w:trPr>
        <w:tc>
          <w:tcPr>
            <w:tcW w:w="270" w:type="pct"/>
          </w:tcPr>
          <w:p w14:paraId="3CB61A53" w14:textId="77777777" w:rsidR="000247B1" w:rsidRPr="00023A2D" w:rsidRDefault="000247B1" w:rsidP="00536311">
            <w:pPr>
              <w:pStyle w:val="NoSpacing"/>
              <w:jc w:val="center"/>
              <w:rPr>
                <w:rFonts w:ascii="Cambria" w:hAnsi="Cambria" w:cs="Times New Roman"/>
                <w:sz w:val="20"/>
                <w:szCs w:val="20"/>
              </w:rPr>
            </w:pPr>
            <w:r>
              <w:rPr>
                <w:rFonts w:ascii="Cambria" w:hAnsi="Cambria" w:cs="Times New Roman"/>
                <w:sz w:val="20"/>
                <w:szCs w:val="20"/>
              </w:rPr>
              <w:t>8</w:t>
            </w:r>
          </w:p>
        </w:tc>
        <w:tc>
          <w:tcPr>
            <w:tcW w:w="462" w:type="pct"/>
          </w:tcPr>
          <w:p w14:paraId="311CA9B6" w14:textId="77777777" w:rsidR="000247B1" w:rsidRPr="00023A2D"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CSP67</w:t>
            </w:r>
          </w:p>
        </w:tc>
        <w:tc>
          <w:tcPr>
            <w:tcW w:w="1509" w:type="pct"/>
          </w:tcPr>
          <w:p w14:paraId="33A77080" w14:textId="77777777" w:rsidR="000247B1" w:rsidRPr="00023A2D" w:rsidRDefault="000247B1" w:rsidP="00536311">
            <w:pPr>
              <w:pStyle w:val="TableParagraph"/>
              <w:ind w:left="-98"/>
              <w:jc w:val="both"/>
              <w:rPr>
                <w:sz w:val="20"/>
                <w:szCs w:val="20"/>
              </w:rPr>
            </w:pPr>
            <w:r w:rsidRPr="00023A2D">
              <w:rPr>
                <w:sz w:val="20"/>
                <w:szCs w:val="20"/>
              </w:rPr>
              <w:t xml:space="preserve">Mini Project </w:t>
            </w:r>
          </w:p>
        </w:tc>
        <w:tc>
          <w:tcPr>
            <w:tcW w:w="653" w:type="pct"/>
          </w:tcPr>
          <w:p w14:paraId="3993BFFC" w14:textId="77777777" w:rsidR="000247B1" w:rsidRPr="00023A2D" w:rsidRDefault="000247B1" w:rsidP="00536311">
            <w:pPr>
              <w:pStyle w:val="NoSpacing"/>
              <w:rPr>
                <w:rFonts w:ascii="Cambria" w:hAnsi="Cambria" w:cs="Times New Roman"/>
                <w:sz w:val="20"/>
                <w:szCs w:val="20"/>
              </w:rPr>
            </w:pPr>
          </w:p>
        </w:tc>
        <w:tc>
          <w:tcPr>
            <w:tcW w:w="591" w:type="pct"/>
          </w:tcPr>
          <w:p w14:paraId="7438E615" w14:textId="77777777" w:rsidR="000247B1" w:rsidRPr="00023A2D" w:rsidRDefault="000247B1" w:rsidP="00536311">
            <w:pPr>
              <w:pStyle w:val="TableParagraph"/>
              <w:ind w:left="178"/>
              <w:jc w:val="center"/>
              <w:rPr>
                <w:sz w:val="20"/>
                <w:szCs w:val="20"/>
              </w:rPr>
            </w:pPr>
            <w:r w:rsidRPr="00023A2D">
              <w:rPr>
                <w:sz w:val="20"/>
                <w:szCs w:val="20"/>
              </w:rPr>
              <w:t>PW</w:t>
            </w:r>
          </w:p>
        </w:tc>
        <w:tc>
          <w:tcPr>
            <w:tcW w:w="259" w:type="pct"/>
            <w:vAlign w:val="center"/>
          </w:tcPr>
          <w:p w14:paraId="45DFB508"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3230C20F" w14:textId="77777777" w:rsidR="000247B1" w:rsidRPr="00023A2D" w:rsidRDefault="000247B1" w:rsidP="00536311">
            <w:pPr>
              <w:pStyle w:val="TableParagraph"/>
              <w:jc w:val="center"/>
              <w:rPr>
                <w:sz w:val="20"/>
                <w:szCs w:val="20"/>
              </w:rPr>
            </w:pPr>
            <w:r w:rsidRPr="00023A2D">
              <w:rPr>
                <w:sz w:val="20"/>
                <w:szCs w:val="20"/>
              </w:rPr>
              <w:t>0</w:t>
            </w:r>
          </w:p>
        </w:tc>
        <w:tc>
          <w:tcPr>
            <w:tcW w:w="204" w:type="pct"/>
            <w:vAlign w:val="center"/>
          </w:tcPr>
          <w:p w14:paraId="13917E3D" w14:textId="77777777" w:rsidR="000247B1" w:rsidRPr="00023A2D" w:rsidRDefault="000247B1" w:rsidP="00536311">
            <w:pPr>
              <w:pStyle w:val="TableParagraph"/>
              <w:jc w:val="center"/>
              <w:rPr>
                <w:sz w:val="20"/>
                <w:szCs w:val="20"/>
              </w:rPr>
            </w:pPr>
            <w:r w:rsidRPr="00023A2D">
              <w:rPr>
                <w:sz w:val="20"/>
                <w:szCs w:val="20"/>
              </w:rPr>
              <w:t>3</w:t>
            </w:r>
          </w:p>
        </w:tc>
        <w:tc>
          <w:tcPr>
            <w:tcW w:w="394" w:type="pct"/>
          </w:tcPr>
          <w:p w14:paraId="4FA493E5" w14:textId="77777777" w:rsidR="000247B1" w:rsidRPr="00023A2D" w:rsidRDefault="000247B1" w:rsidP="00536311">
            <w:pPr>
              <w:pStyle w:val="TableParagraph"/>
              <w:ind w:left="140"/>
              <w:jc w:val="center"/>
              <w:rPr>
                <w:sz w:val="20"/>
                <w:szCs w:val="20"/>
              </w:rPr>
            </w:pPr>
            <w:r w:rsidRPr="00023A2D">
              <w:rPr>
                <w:w w:val="99"/>
                <w:sz w:val="20"/>
                <w:szCs w:val="20"/>
              </w:rPr>
              <w:t>3</w:t>
            </w:r>
          </w:p>
        </w:tc>
        <w:tc>
          <w:tcPr>
            <w:tcW w:w="455" w:type="pct"/>
            <w:vAlign w:val="center"/>
          </w:tcPr>
          <w:p w14:paraId="77CA98B2"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w:t>
            </w:r>
          </w:p>
        </w:tc>
      </w:tr>
      <w:tr w:rsidR="000247B1" w:rsidRPr="00023A2D" w14:paraId="090A7DD0" w14:textId="77777777" w:rsidTr="003A1D3E">
        <w:trPr>
          <w:cantSplit/>
          <w:trHeight w:val="13"/>
          <w:jc w:val="center"/>
        </w:trPr>
        <w:tc>
          <w:tcPr>
            <w:tcW w:w="270" w:type="pct"/>
          </w:tcPr>
          <w:p w14:paraId="6423ED7F" w14:textId="77777777" w:rsidR="000247B1" w:rsidRPr="00023A2D" w:rsidRDefault="000247B1" w:rsidP="00536311">
            <w:pPr>
              <w:pStyle w:val="NoSpacing"/>
              <w:jc w:val="center"/>
              <w:rPr>
                <w:rFonts w:ascii="Cambria" w:hAnsi="Cambria" w:cs="Times New Roman"/>
                <w:sz w:val="20"/>
                <w:szCs w:val="20"/>
              </w:rPr>
            </w:pPr>
            <w:r>
              <w:rPr>
                <w:rFonts w:ascii="Cambria" w:hAnsi="Cambria" w:cs="Times New Roman"/>
                <w:sz w:val="20"/>
                <w:szCs w:val="20"/>
              </w:rPr>
              <w:t>9</w:t>
            </w:r>
          </w:p>
        </w:tc>
        <w:tc>
          <w:tcPr>
            <w:tcW w:w="462" w:type="pct"/>
            <w:vAlign w:val="center"/>
          </w:tcPr>
          <w:p w14:paraId="515B17AC" w14:textId="77777777" w:rsidR="000247B1" w:rsidRDefault="000247B1" w:rsidP="00536311">
            <w:pPr>
              <w:pStyle w:val="NoSpacing"/>
              <w:rPr>
                <w:rFonts w:ascii="Cambria" w:hAnsi="Cambria" w:cs="Times New Roman"/>
                <w:color w:val="000000"/>
                <w:sz w:val="20"/>
                <w:szCs w:val="20"/>
              </w:rPr>
            </w:pPr>
            <w:r>
              <w:rPr>
                <w:rFonts w:ascii="Cambria" w:hAnsi="Cambria" w:cs="Times New Roman"/>
                <w:color w:val="000000"/>
                <w:sz w:val="20"/>
                <w:szCs w:val="20"/>
              </w:rPr>
              <w:t>INT68</w:t>
            </w:r>
          </w:p>
        </w:tc>
        <w:tc>
          <w:tcPr>
            <w:tcW w:w="1509" w:type="pct"/>
            <w:vAlign w:val="center"/>
          </w:tcPr>
          <w:p w14:paraId="2EA808F6" w14:textId="77777777" w:rsidR="000247B1" w:rsidRPr="00023A2D" w:rsidRDefault="000247B1" w:rsidP="00536311">
            <w:pPr>
              <w:pStyle w:val="TableParagraph"/>
              <w:ind w:left="-98"/>
              <w:rPr>
                <w:sz w:val="20"/>
                <w:szCs w:val="20"/>
              </w:rPr>
            </w:pPr>
            <w:r w:rsidRPr="00E955C8">
              <w:rPr>
                <w:sz w:val="20"/>
                <w:szCs w:val="20"/>
              </w:rPr>
              <w:t>Innovation/</w:t>
            </w:r>
            <w:r>
              <w:rPr>
                <w:sz w:val="20"/>
                <w:szCs w:val="20"/>
              </w:rPr>
              <w:t xml:space="preserve">Societal/ </w:t>
            </w:r>
            <w:r w:rsidRPr="00E955C8">
              <w:rPr>
                <w:sz w:val="20"/>
                <w:szCs w:val="20"/>
              </w:rPr>
              <w:t>Entrepreneurship</w:t>
            </w:r>
            <w:r>
              <w:rPr>
                <w:sz w:val="20"/>
                <w:szCs w:val="20"/>
              </w:rPr>
              <w:t xml:space="preserve"> based Internship</w:t>
            </w:r>
          </w:p>
        </w:tc>
        <w:tc>
          <w:tcPr>
            <w:tcW w:w="653" w:type="pct"/>
            <w:vAlign w:val="center"/>
          </w:tcPr>
          <w:p w14:paraId="7F6C9949" w14:textId="77777777" w:rsidR="000247B1" w:rsidRPr="00023A2D" w:rsidRDefault="000247B1" w:rsidP="00536311">
            <w:pPr>
              <w:pStyle w:val="NoSpacing"/>
              <w:jc w:val="center"/>
              <w:rPr>
                <w:rFonts w:ascii="Cambria" w:hAnsi="Cambria" w:cs="Times New Roman"/>
                <w:sz w:val="20"/>
                <w:szCs w:val="20"/>
              </w:rPr>
            </w:pPr>
          </w:p>
        </w:tc>
        <w:tc>
          <w:tcPr>
            <w:tcW w:w="591" w:type="pct"/>
            <w:vAlign w:val="center"/>
          </w:tcPr>
          <w:p w14:paraId="04417025" w14:textId="77777777" w:rsidR="000247B1" w:rsidRPr="00023A2D" w:rsidRDefault="000247B1" w:rsidP="00536311">
            <w:pPr>
              <w:pStyle w:val="TableParagraph"/>
              <w:ind w:left="178"/>
              <w:jc w:val="center"/>
              <w:rPr>
                <w:sz w:val="20"/>
                <w:szCs w:val="20"/>
              </w:rPr>
            </w:pPr>
            <w:r>
              <w:rPr>
                <w:sz w:val="20"/>
                <w:szCs w:val="20"/>
              </w:rPr>
              <w:t>INT</w:t>
            </w:r>
          </w:p>
        </w:tc>
        <w:tc>
          <w:tcPr>
            <w:tcW w:w="259" w:type="pct"/>
            <w:vAlign w:val="center"/>
          </w:tcPr>
          <w:p w14:paraId="5D780133" w14:textId="77777777" w:rsidR="000247B1" w:rsidRPr="00023A2D" w:rsidRDefault="000247B1" w:rsidP="00536311">
            <w:pPr>
              <w:pStyle w:val="TableParagraph"/>
              <w:jc w:val="center"/>
              <w:rPr>
                <w:sz w:val="20"/>
                <w:szCs w:val="20"/>
              </w:rPr>
            </w:pPr>
            <w:r>
              <w:rPr>
                <w:sz w:val="20"/>
                <w:szCs w:val="20"/>
              </w:rPr>
              <w:t>0</w:t>
            </w:r>
          </w:p>
        </w:tc>
        <w:tc>
          <w:tcPr>
            <w:tcW w:w="204" w:type="pct"/>
            <w:vAlign w:val="center"/>
          </w:tcPr>
          <w:p w14:paraId="5FD2DF7C" w14:textId="77777777" w:rsidR="000247B1" w:rsidRPr="00023A2D" w:rsidRDefault="000247B1" w:rsidP="00536311">
            <w:pPr>
              <w:pStyle w:val="TableParagraph"/>
              <w:jc w:val="center"/>
              <w:rPr>
                <w:sz w:val="20"/>
                <w:szCs w:val="20"/>
              </w:rPr>
            </w:pPr>
            <w:r>
              <w:rPr>
                <w:sz w:val="20"/>
                <w:szCs w:val="20"/>
              </w:rPr>
              <w:t>0</w:t>
            </w:r>
          </w:p>
        </w:tc>
        <w:tc>
          <w:tcPr>
            <w:tcW w:w="204" w:type="pct"/>
            <w:vAlign w:val="center"/>
          </w:tcPr>
          <w:p w14:paraId="37D48FB5" w14:textId="77777777" w:rsidR="000247B1" w:rsidRPr="00023A2D" w:rsidRDefault="000247B1" w:rsidP="00536311">
            <w:pPr>
              <w:pStyle w:val="TableParagraph"/>
              <w:jc w:val="center"/>
              <w:rPr>
                <w:sz w:val="20"/>
                <w:szCs w:val="20"/>
              </w:rPr>
            </w:pPr>
            <w:r>
              <w:rPr>
                <w:sz w:val="20"/>
                <w:szCs w:val="20"/>
              </w:rPr>
              <w:t>2</w:t>
            </w:r>
          </w:p>
        </w:tc>
        <w:tc>
          <w:tcPr>
            <w:tcW w:w="394" w:type="pct"/>
            <w:vAlign w:val="center"/>
          </w:tcPr>
          <w:p w14:paraId="7099EFAA" w14:textId="77777777" w:rsidR="000247B1" w:rsidRPr="00023A2D" w:rsidRDefault="000247B1" w:rsidP="00536311">
            <w:pPr>
              <w:pStyle w:val="TableParagraph"/>
              <w:ind w:left="140"/>
              <w:jc w:val="center"/>
              <w:rPr>
                <w:w w:val="99"/>
                <w:sz w:val="20"/>
                <w:szCs w:val="20"/>
              </w:rPr>
            </w:pPr>
            <w:r>
              <w:rPr>
                <w:w w:val="99"/>
                <w:sz w:val="20"/>
                <w:szCs w:val="20"/>
              </w:rPr>
              <w:t>2</w:t>
            </w:r>
          </w:p>
        </w:tc>
        <w:tc>
          <w:tcPr>
            <w:tcW w:w="455" w:type="pct"/>
            <w:vAlign w:val="center"/>
          </w:tcPr>
          <w:p w14:paraId="5C8C2F96" w14:textId="77777777" w:rsidR="000247B1" w:rsidRPr="00023A2D" w:rsidRDefault="000247B1" w:rsidP="00536311">
            <w:pPr>
              <w:pStyle w:val="NoSpacing"/>
              <w:jc w:val="center"/>
              <w:rPr>
                <w:rFonts w:ascii="Cambria" w:hAnsi="Cambria" w:cs="Times New Roman"/>
                <w:color w:val="000000"/>
                <w:sz w:val="20"/>
                <w:szCs w:val="20"/>
              </w:rPr>
            </w:pPr>
            <w:r>
              <w:rPr>
                <w:rFonts w:ascii="Cambria" w:hAnsi="Cambria" w:cs="Times New Roman"/>
                <w:color w:val="000000"/>
                <w:sz w:val="20"/>
                <w:szCs w:val="20"/>
              </w:rPr>
              <w:t>-</w:t>
            </w:r>
          </w:p>
        </w:tc>
      </w:tr>
      <w:tr w:rsidR="000247B1" w:rsidRPr="00023A2D" w14:paraId="122D75C2" w14:textId="77777777" w:rsidTr="003A1D3E">
        <w:trPr>
          <w:cantSplit/>
          <w:trHeight w:val="13"/>
          <w:jc w:val="center"/>
        </w:trPr>
        <w:tc>
          <w:tcPr>
            <w:tcW w:w="3486" w:type="pct"/>
            <w:gridSpan w:val="5"/>
          </w:tcPr>
          <w:p w14:paraId="728952C0" w14:textId="77777777" w:rsidR="000247B1" w:rsidRPr="00023A2D" w:rsidRDefault="000247B1" w:rsidP="00536311">
            <w:pPr>
              <w:pStyle w:val="NoSpacing"/>
              <w:jc w:val="right"/>
              <w:rPr>
                <w:rFonts w:ascii="Cambria" w:hAnsi="Cambria" w:cs="Times New Roman"/>
                <w:b/>
                <w:color w:val="000000"/>
                <w:sz w:val="20"/>
                <w:szCs w:val="20"/>
              </w:rPr>
            </w:pPr>
            <w:r w:rsidRPr="00023A2D">
              <w:rPr>
                <w:rFonts w:ascii="Cambria" w:hAnsi="Cambria" w:cs="Times New Roman"/>
                <w:b/>
                <w:sz w:val="20"/>
                <w:szCs w:val="20"/>
              </w:rPr>
              <w:t>Total</w:t>
            </w:r>
          </w:p>
        </w:tc>
        <w:tc>
          <w:tcPr>
            <w:tcW w:w="259" w:type="pct"/>
          </w:tcPr>
          <w:p w14:paraId="193886D0" w14:textId="77777777" w:rsidR="000247B1" w:rsidRPr="00023A2D" w:rsidRDefault="000247B1" w:rsidP="00536311">
            <w:pPr>
              <w:pStyle w:val="NoSpacing"/>
              <w:jc w:val="center"/>
              <w:rPr>
                <w:rFonts w:ascii="Cambria" w:hAnsi="Cambria" w:cs="Times New Roman"/>
                <w:b/>
                <w:color w:val="000000"/>
                <w:sz w:val="20"/>
                <w:szCs w:val="20"/>
              </w:rPr>
            </w:pPr>
          </w:p>
        </w:tc>
        <w:tc>
          <w:tcPr>
            <w:tcW w:w="204" w:type="pct"/>
          </w:tcPr>
          <w:p w14:paraId="2898A52B" w14:textId="77777777" w:rsidR="000247B1" w:rsidRPr="00023A2D" w:rsidRDefault="000247B1" w:rsidP="00536311">
            <w:pPr>
              <w:pStyle w:val="NoSpacing"/>
              <w:jc w:val="center"/>
              <w:rPr>
                <w:rFonts w:ascii="Cambria" w:hAnsi="Cambria" w:cs="Times New Roman"/>
                <w:b/>
                <w:color w:val="000000"/>
                <w:sz w:val="20"/>
                <w:szCs w:val="20"/>
              </w:rPr>
            </w:pPr>
          </w:p>
        </w:tc>
        <w:tc>
          <w:tcPr>
            <w:tcW w:w="204" w:type="pct"/>
          </w:tcPr>
          <w:p w14:paraId="030520AA" w14:textId="77777777" w:rsidR="000247B1" w:rsidRPr="00023A2D" w:rsidRDefault="000247B1" w:rsidP="00536311">
            <w:pPr>
              <w:pStyle w:val="NoSpacing"/>
              <w:jc w:val="center"/>
              <w:rPr>
                <w:rFonts w:ascii="Cambria" w:hAnsi="Cambria" w:cs="Times New Roman"/>
                <w:b/>
                <w:color w:val="000000"/>
                <w:sz w:val="20"/>
                <w:szCs w:val="20"/>
              </w:rPr>
            </w:pPr>
          </w:p>
        </w:tc>
        <w:tc>
          <w:tcPr>
            <w:tcW w:w="394" w:type="pct"/>
          </w:tcPr>
          <w:p w14:paraId="76C2DC84" w14:textId="77777777" w:rsidR="000247B1" w:rsidRPr="00023A2D" w:rsidRDefault="000247B1" w:rsidP="00536311">
            <w:pPr>
              <w:pStyle w:val="NoSpacing"/>
              <w:jc w:val="center"/>
              <w:rPr>
                <w:rFonts w:ascii="Cambria" w:hAnsi="Cambria" w:cs="Times New Roman"/>
                <w:b/>
                <w:color w:val="000000"/>
                <w:sz w:val="20"/>
                <w:szCs w:val="20"/>
              </w:rPr>
            </w:pPr>
            <w:r w:rsidRPr="00023A2D">
              <w:rPr>
                <w:rFonts w:ascii="Cambria" w:hAnsi="Cambria" w:cs="Times New Roman"/>
                <w:b/>
                <w:color w:val="000000"/>
                <w:sz w:val="20"/>
                <w:szCs w:val="20"/>
              </w:rPr>
              <w:t>2</w:t>
            </w:r>
            <w:r>
              <w:rPr>
                <w:rFonts w:ascii="Cambria" w:hAnsi="Cambria" w:cs="Times New Roman"/>
                <w:b/>
                <w:color w:val="000000"/>
                <w:sz w:val="20"/>
                <w:szCs w:val="20"/>
              </w:rPr>
              <w:t>2</w:t>
            </w:r>
          </w:p>
        </w:tc>
        <w:tc>
          <w:tcPr>
            <w:tcW w:w="455" w:type="pct"/>
          </w:tcPr>
          <w:p w14:paraId="2C92AE17" w14:textId="77777777" w:rsidR="000247B1" w:rsidRPr="00023A2D" w:rsidRDefault="000247B1" w:rsidP="00536311">
            <w:pPr>
              <w:pStyle w:val="NoSpacing"/>
              <w:jc w:val="center"/>
              <w:rPr>
                <w:rFonts w:ascii="Cambria" w:hAnsi="Cambria" w:cs="Times New Roman"/>
                <w:b/>
                <w:color w:val="000000"/>
                <w:sz w:val="20"/>
                <w:szCs w:val="20"/>
              </w:rPr>
            </w:pPr>
            <w:r>
              <w:rPr>
                <w:rFonts w:ascii="Cambria" w:hAnsi="Cambria" w:cs="Times New Roman"/>
                <w:b/>
                <w:color w:val="000000"/>
                <w:sz w:val="20"/>
                <w:szCs w:val="20"/>
              </w:rPr>
              <w:t>20</w:t>
            </w:r>
          </w:p>
        </w:tc>
      </w:tr>
    </w:tbl>
    <w:p w14:paraId="750B5F4D" w14:textId="77777777" w:rsidR="000247B1" w:rsidRPr="00AF0051" w:rsidRDefault="000247B1" w:rsidP="000247B1">
      <w:pPr>
        <w:jc w:val="center"/>
        <w:rPr>
          <w:rFonts w:ascii="Cambria" w:hAnsi="Cambria" w:cs="Times New Roman"/>
          <w:b/>
          <w:sz w:val="20"/>
          <w:szCs w:val="20"/>
        </w:rPr>
      </w:pPr>
      <w:r w:rsidRPr="00AF0051">
        <w:rPr>
          <w:rFonts w:ascii="Cambria" w:hAnsi="Cambria" w:cs="Times New Roman"/>
          <w:b/>
          <w:sz w:val="20"/>
          <w:szCs w:val="20"/>
        </w:rPr>
        <w:t>VI Semester-List of Courses for Programme Elective Course-2</w:t>
      </w:r>
    </w:p>
    <w:tbl>
      <w:tblPr>
        <w:tblW w:w="8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1077"/>
        <w:gridCol w:w="3376"/>
        <w:gridCol w:w="471"/>
        <w:gridCol w:w="359"/>
        <w:gridCol w:w="449"/>
        <w:gridCol w:w="719"/>
        <w:gridCol w:w="1078"/>
      </w:tblGrid>
      <w:tr w:rsidR="000247B1" w:rsidRPr="00AF0051" w14:paraId="6F571D3F" w14:textId="77777777" w:rsidTr="00536311">
        <w:trPr>
          <w:cantSplit/>
          <w:trHeight w:val="20"/>
          <w:jc w:val="center"/>
        </w:trPr>
        <w:tc>
          <w:tcPr>
            <w:tcW w:w="712" w:type="dxa"/>
            <w:vMerge w:val="restart"/>
            <w:vAlign w:val="center"/>
          </w:tcPr>
          <w:p w14:paraId="50540648"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SI. No</w:t>
            </w:r>
          </w:p>
        </w:tc>
        <w:tc>
          <w:tcPr>
            <w:tcW w:w="1077" w:type="dxa"/>
            <w:vMerge w:val="restart"/>
            <w:vAlign w:val="center"/>
          </w:tcPr>
          <w:p w14:paraId="4281D4FE"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Code</w:t>
            </w:r>
          </w:p>
        </w:tc>
        <w:tc>
          <w:tcPr>
            <w:tcW w:w="3376" w:type="dxa"/>
            <w:vMerge w:val="restart"/>
            <w:vAlign w:val="center"/>
          </w:tcPr>
          <w:p w14:paraId="09D4F024"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Name</w:t>
            </w:r>
          </w:p>
        </w:tc>
        <w:tc>
          <w:tcPr>
            <w:tcW w:w="1998" w:type="dxa"/>
            <w:gridSpan w:val="4"/>
          </w:tcPr>
          <w:p w14:paraId="490D3CB7"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Credits</w:t>
            </w:r>
          </w:p>
          <w:p w14:paraId="1BDF15B2" w14:textId="77777777" w:rsidR="000247B1" w:rsidRPr="00AF0051" w:rsidRDefault="000247B1" w:rsidP="00536311">
            <w:pPr>
              <w:pStyle w:val="NoSpacing"/>
              <w:jc w:val="center"/>
              <w:rPr>
                <w:rFonts w:ascii="Cambria" w:hAnsi="Cambria" w:cs="Times New Roman"/>
                <w:b/>
                <w:sz w:val="20"/>
                <w:szCs w:val="20"/>
              </w:rPr>
            </w:pPr>
          </w:p>
        </w:tc>
        <w:tc>
          <w:tcPr>
            <w:tcW w:w="1078" w:type="dxa"/>
            <w:vMerge w:val="restart"/>
          </w:tcPr>
          <w:p w14:paraId="584FFFA4"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Contact</w:t>
            </w:r>
          </w:p>
          <w:p w14:paraId="100F1657"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Hours/</w:t>
            </w:r>
          </w:p>
          <w:p w14:paraId="2DD8C054"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Week</w:t>
            </w:r>
          </w:p>
        </w:tc>
      </w:tr>
      <w:tr w:rsidR="000247B1" w:rsidRPr="00AF0051" w14:paraId="07084792" w14:textId="77777777" w:rsidTr="00536311">
        <w:trPr>
          <w:cantSplit/>
          <w:trHeight w:val="20"/>
          <w:jc w:val="center"/>
        </w:trPr>
        <w:tc>
          <w:tcPr>
            <w:tcW w:w="712" w:type="dxa"/>
            <w:vMerge/>
          </w:tcPr>
          <w:p w14:paraId="7C09E5B5" w14:textId="77777777" w:rsidR="000247B1" w:rsidRPr="00AF0051" w:rsidRDefault="000247B1" w:rsidP="00536311">
            <w:pPr>
              <w:pStyle w:val="NoSpacing"/>
              <w:jc w:val="center"/>
              <w:rPr>
                <w:rFonts w:ascii="Cambria" w:hAnsi="Cambria" w:cs="Times New Roman"/>
                <w:b/>
                <w:sz w:val="20"/>
                <w:szCs w:val="20"/>
              </w:rPr>
            </w:pPr>
          </w:p>
        </w:tc>
        <w:tc>
          <w:tcPr>
            <w:tcW w:w="1077" w:type="dxa"/>
            <w:vMerge/>
          </w:tcPr>
          <w:p w14:paraId="22BE3948" w14:textId="77777777" w:rsidR="000247B1" w:rsidRPr="00AF0051" w:rsidRDefault="000247B1" w:rsidP="00536311">
            <w:pPr>
              <w:pStyle w:val="NoSpacing"/>
              <w:jc w:val="center"/>
              <w:rPr>
                <w:rFonts w:ascii="Cambria" w:hAnsi="Cambria" w:cs="Times New Roman"/>
                <w:b/>
                <w:sz w:val="20"/>
                <w:szCs w:val="20"/>
              </w:rPr>
            </w:pPr>
          </w:p>
        </w:tc>
        <w:tc>
          <w:tcPr>
            <w:tcW w:w="3376" w:type="dxa"/>
            <w:vMerge/>
          </w:tcPr>
          <w:p w14:paraId="76A8419D" w14:textId="77777777" w:rsidR="000247B1" w:rsidRPr="00AF0051" w:rsidRDefault="000247B1" w:rsidP="00536311">
            <w:pPr>
              <w:pStyle w:val="NoSpacing"/>
              <w:jc w:val="center"/>
              <w:rPr>
                <w:rFonts w:ascii="Cambria" w:hAnsi="Cambria" w:cs="Times New Roman"/>
                <w:b/>
                <w:sz w:val="20"/>
                <w:szCs w:val="20"/>
              </w:rPr>
            </w:pPr>
          </w:p>
        </w:tc>
        <w:tc>
          <w:tcPr>
            <w:tcW w:w="471" w:type="dxa"/>
          </w:tcPr>
          <w:p w14:paraId="2FEA28A9"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L</w:t>
            </w:r>
          </w:p>
        </w:tc>
        <w:tc>
          <w:tcPr>
            <w:tcW w:w="359" w:type="dxa"/>
          </w:tcPr>
          <w:p w14:paraId="4526A25A"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w:t>
            </w:r>
          </w:p>
        </w:tc>
        <w:tc>
          <w:tcPr>
            <w:tcW w:w="449" w:type="dxa"/>
          </w:tcPr>
          <w:p w14:paraId="762F310E"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P</w:t>
            </w:r>
          </w:p>
        </w:tc>
        <w:tc>
          <w:tcPr>
            <w:tcW w:w="719" w:type="dxa"/>
          </w:tcPr>
          <w:p w14:paraId="0B79E88A"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Total</w:t>
            </w:r>
          </w:p>
        </w:tc>
        <w:tc>
          <w:tcPr>
            <w:tcW w:w="1078" w:type="dxa"/>
            <w:vMerge/>
          </w:tcPr>
          <w:p w14:paraId="5EDAB2C0" w14:textId="77777777" w:rsidR="000247B1" w:rsidRPr="00AF0051" w:rsidRDefault="000247B1" w:rsidP="00536311">
            <w:pPr>
              <w:pStyle w:val="NoSpacing"/>
              <w:jc w:val="center"/>
              <w:rPr>
                <w:rFonts w:ascii="Cambria" w:hAnsi="Cambria" w:cs="Times New Roman"/>
                <w:b/>
                <w:sz w:val="20"/>
                <w:szCs w:val="20"/>
              </w:rPr>
            </w:pPr>
          </w:p>
        </w:tc>
      </w:tr>
      <w:tr w:rsidR="000247B1" w:rsidRPr="00AF0051" w14:paraId="3A6A5A92" w14:textId="77777777" w:rsidTr="00536311">
        <w:trPr>
          <w:cantSplit/>
          <w:trHeight w:val="20"/>
          <w:jc w:val="center"/>
        </w:trPr>
        <w:tc>
          <w:tcPr>
            <w:tcW w:w="712" w:type="dxa"/>
          </w:tcPr>
          <w:p w14:paraId="63AE5B04" w14:textId="77777777" w:rsidR="000247B1" w:rsidRPr="00AF0051" w:rsidRDefault="000247B1" w:rsidP="000247B1">
            <w:pPr>
              <w:pStyle w:val="NoSpacing"/>
              <w:numPr>
                <w:ilvl w:val="0"/>
                <w:numId w:val="68"/>
              </w:numPr>
              <w:jc w:val="center"/>
              <w:rPr>
                <w:rFonts w:ascii="Cambria" w:hAnsi="Cambria" w:cs="Times New Roman"/>
                <w:sz w:val="20"/>
                <w:szCs w:val="20"/>
              </w:rPr>
            </w:pPr>
          </w:p>
        </w:tc>
        <w:tc>
          <w:tcPr>
            <w:tcW w:w="1077" w:type="dxa"/>
          </w:tcPr>
          <w:p w14:paraId="32E6A463" w14:textId="77777777" w:rsidR="000247B1" w:rsidRPr="00AF0051" w:rsidRDefault="000247B1" w:rsidP="00536311">
            <w:pPr>
              <w:pStyle w:val="TableParagraph"/>
              <w:ind w:left="178"/>
              <w:rPr>
                <w:sz w:val="20"/>
                <w:szCs w:val="20"/>
              </w:rPr>
            </w:pPr>
            <w:r w:rsidRPr="00AF0051">
              <w:rPr>
                <w:sz w:val="20"/>
                <w:szCs w:val="20"/>
              </w:rPr>
              <w:t>CSE631</w:t>
            </w:r>
          </w:p>
        </w:tc>
        <w:tc>
          <w:tcPr>
            <w:tcW w:w="3376" w:type="dxa"/>
          </w:tcPr>
          <w:p w14:paraId="553D2E13" w14:textId="77777777" w:rsidR="000247B1" w:rsidRPr="00AF0051" w:rsidRDefault="000247B1" w:rsidP="00536311">
            <w:pPr>
              <w:pStyle w:val="TableParagraph"/>
              <w:ind w:left="178"/>
              <w:rPr>
                <w:sz w:val="20"/>
                <w:szCs w:val="20"/>
              </w:rPr>
            </w:pPr>
            <w:r>
              <w:rPr>
                <w:color w:val="000000"/>
                <w:sz w:val="20"/>
                <w:szCs w:val="20"/>
              </w:rPr>
              <w:t>Introduction to Deep Learning</w:t>
            </w:r>
          </w:p>
        </w:tc>
        <w:tc>
          <w:tcPr>
            <w:tcW w:w="471" w:type="dxa"/>
            <w:vAlign w:val="center"/>
          </w:tcPr>
          <w:p w14:paraId="271D6D04"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2EEBEB53" w14:textId="77777777" w:rsidR="000247B1" w:rsidRPr="00AF0051" w:rsidRDefault="000247B1" w:rsidP="00536311">
            <w:pPr>
              <w:pStyle w:val="TableParagraph"/>
              <w:jc w:val="center"/>
              <w:rPr>
                <w:sz w:val="20"/>
                <w:szCs w:val="20"/>
              </w:rPr>
            </w:pPr>
            <w:r w:rsidRPr="00AF0051">
              <w:rPr>
                <w:sz w:val="20"/>
                <w:szCs w:val="20"/>
              </w:rPr>
              <w:t>1</w:t>
            </w:r>
          </w:p>
        </w:tc>
        <w:tc>
          <w:tcPr>
            <w:tcW w:w="449" w:type="dxa"/>
            <w:vAlign w:val="center"/>
          </w:tcPr>
          <w:p w14:paraId="2BAFA3D3"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0C2C92DF"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250B37DA"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6EFBD35D" w14:textId="77777777" w:rsidTr="00536311">
        <w:trPr>
          <w:cantSplit/>
          <w:trHeight w:val="20"/>
          <w:jc w:val="center"/>
        </w:trPr>
        <w:tc>
          <w:tcPr>
            <w:tcW w:w="712" w:type="dxa"/>
          </w:tcPr>
          <w:p w14:paraId="1D216B9B" w14:textId="77777777" w:rsidR="000247B1" w:rsidRPr="00AF0051" w:rsidRDefault="000247B1" w:rsidP="000247B1">
            <w:pPr>
              <w:pStyle w:val="NoSpacing"/>
              <w:numPr>
                <w:ilvl w:val="0"/>
                <w:numId w:val="68"/>
              </w:numPr>
              <w:jc w:val="center"/>
              <w:rPr>
                <w:rFonts w:ascii="Cambria" w:hAnsi="Cambria" w:cs="Times New Roman"/>
                <w:sz w:val="20"/>
                <w:szCs w:val="20"/>
              </w:rPr>
            </w:pPr>
          </w:p>
        </w:tc>
        <w:tc>
          <w:tcPr>
            <w:tcW w:w="1077" w:type="dxa"/>
          </w:tcPr>
          <w:p w14:paraId="2629E79C" w14:textId="77777777" w:rsidR="000247B1" w:rsidRPr="00AF0051" w:rsidRDefault="000247B1" w:rsidP="00536311">
            <w:pPr>
              <w:pStyle w:val="TableParagraph"/>
              <w:ind w:left="178"/>
              <w:rPr>
                <w:sz w:val="20"/>
                <w:szCs w:val="20"/>
              </w:rPr>
            </w:pPr>
            <w:r w:rsidRPr="00AF0051">
              <w:rPr>
                <w:sz w:val="20"/>
                <w:szCs w:val="20"/>
              </w:rPr>
              <w:t>CSE632</w:t>
            </w:r>
          </w:p>
        </w:tc>
        <w:tc>
          <w:tcPr>
            <w:tcW w:w="3376" w:type="dxa"/>
          </w:tcPr>
          <w:p w14:paraId="30A71E65" w14:textId="77777777" w:rsidR="000247B1" w:rsidRPr="00AF0051" w:rsidRDefault="000247B1" w:rsidP="00536311">
            <w:pPr>
              <w:pStyle w:val="TableParagraph"/>
              <w:ind w:left="178"/>
              <w:jc w:val="both"/>
              <w:rPr>
                <w:sz w:val="20"/>
                <w:szCs w:val="20"/>
              </w:rPr>
            </w:pPr>
            <w:r w:rsidRPr="00AF0051">
              <w:rPr>
                <w:sz w:val="20"/>
                <w:szCs w:val="20"/>
              </w:rPr>
              <w:t>Software Defined Networks</w:t>
            </w:r>
          </w:p>
        </w:tc>
        <w:tc>
          <w:tcPr>
            <w:tcW w:w="471" w:type="dxa"/>
            <w:vAlign w:val="center"/>
          </w:tcPr>
          <w:p w14:paraId="1645D08D"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0F5E6C1F" w14:textId="77777777" w:rsidR="000247B1" w:rsidRPr="00AF0051" w:rsidRDefault="000247B1" w:rsidP="00536311">
            <w:pPr>
              <w:pStyle w:val="TableParagraph"/>
              <w:jc w:val="center"/>
              <w:rPr>
                <w:sz w:val="20"/>
                <w:szCs w:val="20"/>
              </w:rPr>
            </w:pPr>
            <w:r w:rsidRPr="00AF0051">
              <w:rPr>
                <w:sz w:val="20"/>
                <w:szCs w:val="20"/>
              </w:rPr>
              <w:t>1</w:t>
            </w:r>
          </w:p>
        </w:tc>
        <w:tc>
          <w:tcPr>
            <w:tcW w:w="449" w:type="dxa"/>
            <w:vAlign w:val="center"/>
          </w:tcPr>
          <w:p w14:paraId="34668BE6"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5D11B797"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0BBD0F2C"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054DE9DC" w14:textId="77777777" w:rsidTr="00536311">
        <w:trPr>
          <w:cantSplit/>
          <w:trHeight w:val="20"/>
          <w:jc w:val="center"/>
        </w:trPr>
        <w:tc>
          <w:tcPr>
            <w:tcW w:w="712" w:type="dxa"/>
          </w:tcPr>
          <w:p w14:paraId="4DE88275" w14:textId="77777777" w:rsidR="000247B1" w:rsidRPr="00AF0051" w:rsidRDefault="000247B1" w:rsidP="000247B1">
            <w:pPr>
              <w:pStyle w:val="NoSpacing"/>
              <w:numPr>
                <w:ilvl w:val="0"/>
                <w:numId w:val="68"/>
              </w:numPr>
              <w:jc w:val="center"/>
              <w:rPr>
                <w:rFonts w:ascii="Cambria" w:hAnsi="Cambria" w:cs="Times New Roman"/>
                <w:sz w:val="20"/>
                <w:szCs w:val="20"/>
              </w:rPr>
            </w:pPr>
          </w:p>
        </w:tc>
        <w:tc>
          <w:tcPr>
            <w:tcW w:w="1077" w:type="dxa"/>
          </w:tcPr>
          <w:p w14:paraId="6BE19D17" w14:textId="77777777" w:rsidR="000247B1" w:rsidRPr="00AF0051" w:rsidRDefault="000247B1" w:rsidP="00536311">
            <w:pPr>
              <w:pStyle w:val="TableParagraph"/>
              <w:ind w:left="178"/>
              <w:rPr>
                <w:sz w:val="20"/>
                <w:szCs w:val="20"/>
              </w:rPr>
            </w:pPr>
            <w:r w:rsidRPr="00AF0051">
              <w:rPr>
                <w:sz w:val="20"/>
                <w:szCs w:val="20"/>
              </w:rPr>
              <w:t>CSE633</w:t>
            </w:r>
          </w:p>
        </w:tc>
        <w:tc>
          <w:tcPr>
            <w:tcW w:w="3376" w:type="dxa"/>
          </w:tcPr>
          <w:p w14:paraId="49546C59" w14:textId="77777777" w:rsidR="000247B1" w:rsidRPr="00AF0051" w:rsidRDefault="000247B1" w:rsidP="00536311">
            <w:pPr>
              <w:pStyle w:val="TableParagraph"/>
              <w:ind w:left="178"/>
              <w:jc w:val="both"/>
              <w:rPr>
                <w:sz w:val="20"/>
                <w:szCs w:val="20"/>
              </w:rPr>
            </w:pPr>
            <w:r w:rsidRPr="00AF0051">
              <w:rPr>
                <w:sz w:val="20"/>
                <w:szCs w:val="20"/>
              </w:rPr>
              <w:t>Linux Kernel Programming</w:t>
            </w:r>
          </w:p>
        </w:tc>
        <w:tc>
          <w:tcPr>
            <w:tcW w:w="471" w:type="dxa"/>
            <w:vAlign w:val="center"/>
          </w:tcPr>
          <w:p w14:paraId="46CD68E0"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513D2B59"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32B4C43C"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5BD8EF89"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2C6A4E63"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r w:rsidR="000247B1" w:rsidRPr="00AF0051" w14:paraId="51C56CCE" w14:textId="77777777" w:rsidTr="00536311">
        <w:trPr>
          <w:cantSplit/>
          <w:trHeight w:val="215"/>
          <w:jc w:val="center"/>
        </w:trPr>
        <w:tc>
          <w:tcPr>
            <w:tcW w:w="712" w:type="dxa"/>
          </w:tcPr>
          <w:p w14:paraId="191151C0" w14:textId="77777777" w:rsidR="000247B1" w:rsidRPr="00AF0051" w:rsidRDefault="000247B1" w:rsidP="000247B1">
            <w:pPr>
              <w:pStyle w:val="NoSpacing"/>
              <w:numPr>
                <w:ilvl w:val="0"/>
                <w:numId w:val="68"/>
              </w:numPr>
              <w:jc w:val="center"/>
              <w:rPr>
                <w:rFonts w:ascii="Cambria" w:hAnsi="Cambria" w:cs="Times New Roman"/>
                <w:sz w:val="20"/>
                <w:szCs w:val="20"/>
              </w:rPr>
            </w:pPr>
          </w:p>
        </w:tc>
        <w:tc>
          <w:tcPr>
            <w:tcW w:w="1077" w:type="dxa"/>
          </w:tcPr>
          <w:p w14:paraId="4879E866" w14:textId="77777777" w:rsidR="000247B1" w:rsidRPr="00AF0051" w:rsidRDefault="000247B1" w:rsidP="00536311">
            <w:pPr>
              <w:pStyle w:val="TableParagraph"/>
              <w:ind w:left="178"/>
              <w:rPr>
                <w:sz w:val="20"/>
                <w:szCs w:val="20"/>
              </w:rPr>
            </w:pPr>
            <w:r w:rsidRPr="00AF0051">
              <w:rPr>
                <w:sz w:val="20"/>
                <w:szCs w:val="20"/>
              </w:rPr>
              <w:t>CSE634</w:t>
            </w:r>
          </w:p>
        </w:tc>
        <w:tc>
          <w:tcPr>
            <w:tcW w:w="3376" w:type="dxa"/>
          </w:tcPr>
          <w:p w14:paraId="07D56CFF" w14:textId="77777777" w:rsidR="000247B1" w:rsidRPr="00AF0051" w:rsidRDefault="000247B1" w:rsidP="00536311">
            <w:pPr>
              <w:pStyle w:val="TableParagraph"/>
              <w:ind w:left="178"/>
              <w:jc w:val="both"/>
              <w:rPr>
                <w:sz w:val="20"/>
                <w:szCs w:val="20"/>
              </w:rPr>
            </w:pPr>
            <w:r w:rsidRPr="00AF0051">
              <w:rPr>
                <w:sz w:val="20"/>
                <w:szCs w:val="20"/>
              </w:rPr>
              <w:t>Information Retrieval</w:t>
            </w:r>
          </w:p>
        </w:tc>
        <w:tc>
          <w:tcPr>
            <w:tcW w:w="471" w:type="dxa"/>
            <w:vAlign w:val="center"/>
          </w:tcPr>
          <w:p w14:paraId="21C3213F"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55DF209D"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6BF2FFBF" w14:textId="77777777" w:rsidR="000247B1" w:rsidRPr="00AF0051" w:rsidRDefault="000247B1" w:rsidP="00536311">
            <w:pPr>
              <w:pStyle w:val="TableParagraph"/>
              <w:jc w:val="center"/>
              <w:rPr>
                <w:sz w:val="20"/>
                <w:szCs w:val="20"/>
              </w:rPr>
            </w:pPr>
            <w:r w:rsidRPr="00AF0051">
              <w:rPr>
                <w:sz w:val="20"/>
                <w:szCs w:val="20"/>
              </w:rPr>
              <w:t>1</w:t>
            </w:r>
          </w:p>
        </w:tc>
        <w:tc>
          <w:tcPr>
            <w:tcW w:w="719" w:type="dxa"/>
            <w:vAlign w:val="center"/>
          </w:tcPr>
          <w:p w14:paraId="644A44FC"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10456878"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65E8D59B" w14:textId="77777777" w:rsidTr="00536311">
        <w:trPr>
          <w:cantSplit/>
          <w:trHeight w:val="20"/>
          <w:jc w:val="center"/>
        </w:trPr>
        <w:tc>
          <w:tcPr>
            <w:tcW w:w="712" w:type="dxa"/>
          </w:tcPr>
          <w:p w14:paraId="1DEBF0EE" w14:textId="77777777" w:rsidR="000247B1" w:rsidRPr="00AF0051" w:rsidRDefault="000247B1" w:rsidP="000247B1">
            <w:pPr>
              <w:pStyle w:val="NoSpacing"/>
              <w:numPr>
                <w:ilvl w:val="0"/>
                <w:numId w:val="68"/>
              </w:numPr>
              <w:spacing w:before="240"/>
              <w:jc w:val="center"/>
              <w:rPr>
                <w:rFonts w:ascii="Cambria" w:hAnsi="Cambria" w:cs="Times New Roman"/>
                <w:sz w:val="20"/>
                <w:szCs w:val="20"/>
              </w:rPr>
            </w:pPr>
          </w:p>
        </w:tc>
        <w:tc>
          <w:tcPr>
            <w:tcW w:w="1077" w:type="dxa"/>
          </w:tcPr>
          <w:p w14:paraId="7F86A8FB" w14:textId="77777777" w:rsidR="000247B1" w:rsidRPr="00AF0051" w:rsidRDefault="000247B1" w:rsidP="00536311">
            <w:pPr>
              <w:pStyle w:val="TableParagraph"/>
              <w:spacing w:before="240"/>
              <w:ind w:left="178"/>
              <w:rPr>
                <w:sz w:val="20"/>
                <w:szCs w:val="20"/>
              </w:rPr>
            </w:pPr>
            <w:r w:rsidRPr="00AF0051">
              <w:rPr>
                <w:sz w:val="20"/>
                <w:szCs w:val="20"/>
              </w:rPr>
              <w:t>CSE635</w:t>
            </w:r>
          </w:p>
        </w:tc>
        <w:tc>
          <w:tcPr>
            <w:tcW w:w="3376" w:type="dxa"/>
          </w:tcPr>
          <w:p w14:paraId="6C0DB32C" w14:textId="77777777" w:rsidR="000247B1" w:rsidRPr="00AF0051" w:rsidRDefault="000247B1" w:rsidP="00536311">
            <w:pPr>
              <w:pStyle w:val="TableParagraph"/>
              <w:spacing w:before="240"/>
              <w:ind w:left="178"/>
              <w:jc w:val="both"/>
              <w:rPr>
                <w:sz w:val="20"/>
                <w:szCs w:val="20"/>
              </w:rPr>
            </w:pPr>
            <w:r w:rsidRPr="00AF0051">
              <w:rPr>
                <w:sz w:val="20"/>
                <w:szCs w:val="20"/>
              </w:rPr>
              <w:t>Block chain and Distributed App Development</w:t>
            </w:r>
          </w:p>
        </w:tc>
        <w:tc>
          <w:tcPr>
            <w:tcW w:w="471" w:type="dxa"/>
            <w:vAlign w:val="center"/>
          </w:tcPr>
          <w:p w14:paraId="649F80EA" w14:textId="77777777" w:rsidR="000247B1" w:rsidRPr="00AF0051" w:rsidRDefault="000247B1" w:rsidP="00536311">
            <w:pPr>
              <w:pStyle w:val="TableParagraph"/>
              <w:spacing w:before="240"/>
              <w:jc w:val="center"/>
              <w:rPr>
                <w:sz w:val="20"/>
                <w:szCs w:val="20"/>
              </w:rPr>
            </w:pPr>
            <w:r w:rsidRPr="00AF0051">
              <w:rPr>
                <w:sz w:val="20"/>
                <w:szCs w:val="20"/>
              </w:rPr>
              <w:t>2</w:t>
            </w:r>
          </w:p>
        </w:tc>
        <w:tc>
          <w:tcPr>
            <w:tcW w:w="359" w:type="dxa"/>
            <w:vAlign w:val="center"/>
          </w:tcPr>
          <w:p w14:paraId="56217A6E" w14:textId="77777777" w:rsidR="000247B1" w:rsidRPr="00AF0051" w:rsidRDefault="000247B1" w:rsidP="00536311">
            <w:pPr>
              <w:pStyle w:val="TableParagraph"/>
              <w:spacing w:before="240"/>
              <w:jc w:val="center"/>
              <w:rPr>
                <w:sz w:val="20"/>
                <w:szCs w:val="20"/>
              </w:rPr>
            </w:pPr>
            <w:r w:rsidRPr="00AF0051">
              <w:rPr>
                <w:sz w:val="20"/>
                <w:szCs w:val="20"/>
              </w:rPr>
              <w:t>0</w:t>
            </w:r>
          </w:p>
        </w:tc>
        <w:tc>
          <w:tcPr>
            <w:tcW w:w="449" w:type="dxa"/>
            <w:vAlign w:val="center"/>
          </w:tcPr>
          <w:p w14:paraId="5D62BD9A" w14:textId="77777777" w:rsidR="000247B1" w:rsidRPr="00AF0051" w:rsidRDefault="000247B1" w:rsidP="00536311">
            <w:pPr>
              <w:pStyle w:val="TableParagraph"/>
              <w:spacing w:before="240"/>
              <w:jc w:val="center"/>
              <w:rPr>
                <w:sz w:val="20"/>
                <w:szCs w:val="20"/>
              </w:rPr>
            </w:pPr>
            <w:r w:rsidRPr="00AF0051">
              <w:rPr>
                <w:sz w:val="20"/>
                <w:szCs w:val="20"/>
              </w:rPr>
              <w:t>1</w:t>
            </w:r>
          </w:p>
        </w:tc>
        <w:tc>
          <w:tcPr>
            <w:tcW w:w="719" w:type="dxa"/>
            <w:vAlign w:val="center"/>
          </w:tcPr>
          <w:p w14:paraId="3010AF83" w14:textId="77777777" w:rsidR="000247B1" w:rsidRPr="00AF0051" w:rsidRDefault="000247B1" w:rsidP="00536311">
            <w:pPr>
              <w:pStyle w:val="NoSpacing"/>
              <w:spacing w:before="240"/>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0B2A0404" w14:textId="77777777" w:rsidR="000247B1" w:rsidRPr="00AF0051" w:rsidRDefault="000247B1" w:rsidP="00536311">
            <w:pPr>
              <w:pStyle w:val="NoSpacing"/>
              <w:spacing w:before="240"/>
              <w:jc w:val="center"/>
              <w:rPr>
                <w:rFonts w:ascii="Cambria" w:hAnsi="Cambria" w:cs="Times New Roman"/>
                <w:sz w:val="20"/>
                <w:szCs w:val="20"/>
              </w:rPr>
            </w:pPr>
            <w:r w:rsidRPr="00AF0051">
              <w:rPr>
                <w:rFonts w:ascii="Cambria" w:hAnsi="Cambria" w:cs="Times New Roman"/>
                <w:sz w:val="20"/>
                <w:szCs w:val="20"/>
              </w:rPr>
              <w:t>4</w:t>
            </w:r>
          </w:p>
        </w:tc>
      </w:tr>
    </w:tbl>
    <w:p w14:paraId="30579871" w14:textId="77777777" w:rsidR="000247B1" w:rsidRPr="00AF0051" w:rsidRDefault="000247B1" w:rsidP="000247B1">
      <w:pPr>
        <w:spacing w:before="240"/>
        <w:jc w:val="center"/>
        <w:rPr>
          <w:rFonts w:ascii="Cambria" w:hAnsi="Cambria" w:cs="Times New Roman"/>
          <w:b/>
          <w:sz w:val="20"/>
          <w:szCs w:val="20"/>
        </w:rPr>
      </w:pPr>
      <w:r w:rsidRPr="00AF0051">
        <w:rPr>
          <w:rFonts w:ascii="Cambria" w:hAnsi="Cambria" w:cs="Times New Roman"/>
          <w:b/>
          <w:sz w:val="20"/>
          <w:szCs w:val="20"/>
        </w:rPr>
        <w:t>VI Semester-List of Courses for Programme Elective Course-3</w:t>
      </w:r>
    </w:p>
    <w:tbl>
      <w:tblPr>
        <w:tblW w:w="8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1077"/>
        <w:gridCol w:w="3376"/>
        <w:gridCol w:w="471"/>
        <w:gridCol w:w="359"/>
        <w:gridCol w:w="449"/>
        <w:gridCol w:w="719"/>
        <w:gridCol w:w="1078"/>
      </w:tblGrid>
      <w:tr w:rsidR="000247B1" w:rsidRPr="00AF0051" w14:paraId="7F6C7A65" w14:textId="77777777" w:rsidTr="00536311">
        <w:trPr>
          <w:cantSplit/>
          <w:trHeight w:val="20"/>
          <w:jc w:val="center"/>
        </w:trPr>
        <w:tc>
          <w:tcPr>
            <w:tcW w:w="712" w:type="dxa"/>
            <w:vMerge w:val="restart"/>
            <w:vAlign w:val="center"/>
          </w:tcPr>
          <w:p w14:paraId="2B7FE791"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SI. No</w:t>
            </w:r>
          </w:p>
        </w:tc>
        <w:tc>
          <w:tcPr>
            <w:tcW w:w="1077" w:type="dxa"/>
            <w:vMerge w:val="restart"/>
            <w:vAlign w:val="center"/>
          </w:tcPr>
          <w:p w14:paraId="64E36836"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Code</w:t>
            </w:r>
          </w:p>
        </w:tc>
        <w:tc>
          <w:tcPr>
            <w:tcW w:w="3376" w:type="dxa"/>
            <w:vMerge w:val="restart"/>
            <w:vAlign w:val="center"/>
          </w:tcPr>
          <w:p w14:paraId="0321C4D9"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Course Name</w:t>
            </w:r>
          </w:p>
        </w:tc>
        <w:tc>
          <w:tcPr>
            <w:tcW w:w="1998" w:type="dxa"/>
            <w:gridSpan w:val="4"/>
          </w:tcPr>
          <w:p w14:paraId="41897B85"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Credits</w:t>
            </w:r>
          </w:p>
          <w:p w14:paraId="52546A1F" w14:textId="77777777" w:rsidR="000247B1" w:rsidRPr="00AF0051" w:rsidRDefault="000247B1" w:rsidP="00536311">
            <w:pPr>
              <w:pStyle w:val="NoSpacing"/>
              <w:jc w:val="center"/>
              <w:rPr>
                <w:rFonts w:ascii="Cambria" w:hAnsi="Cambria" w:cs="Times New Roman"/>
                <w:b/>
                <w:sz w:val="20"/>
                <w:szCs w:val="20"/>
              </w:rPr>
            </w:pPr>
          </w:p>
        </w:tc>
        <w:tc>
          <w:tcPr>
            <w:tcW w:w="1078" w:type="dxa"/>
            <w:vMerge w:val="restart"/>
          </w:tcPr>
          <w:p w14:paraId="0B77F8B6"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Contact</w:t>
            </w:r>
          </w:p>
          <w:p w14:paraId="148D229B"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Hours/</w:t>
            </w:r>
          </w:p>
          <w:p w14:paraId="0575488A"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Week</w:t>
            </w:r>
          </w:p>
        </w:tc>
      </w:tr>
      <w:tr w:rsidR="000247B1" w:rsidRPr="00AF0051" w14:paraId="095F6E6C" w14:textId="77777777" w:rsidTr="00536311">
        <w:trPr>
          <w:cantSplit/>
          <w:trHeight w:val="20"/>
          <w:jc w:val="center"/>
        </w:trPr>
        <w:tc>
          <w:tcPr>
            <w:tcW w:w="712" w:type="dxa"/>
            <w:vMerge/>
          </w:tcPr>
          <w:p w14:paraId="7FA07198" w14:textId="77777777" w:rsidR="000247B1" w:rsidRPr="00AF0051" w:rsidRDefault="000247B1" w:rsidP="00536311">
            <w:pPr>
              <w:pStyle w:val="NoSpacing"/>
              <w:jc w:val="center"/>
              <w:rPr>
                <w:rFonts w:ascii="Cambria" w:hAnsi="Cambria" w:cs="Times New Roman"/>
                <w:b/>
                <w:sz w:val="20"/>
                <w:szCs w:val="20"/>
              </w:rPr>
            </w:pPr>
          </w:p>
        </w:tc>
        <w:tc>
          <w:tcPr>
            <w:tcW w:w="1077" w:type="dxa"/>
            <w:vMerge/>
          </w:tcPr>
          <w:p w14:paraId="4932CCA1" w14:textId="77777777" w:rsidR="000247B1" w:rsidRPr="00AF0051" w:rsidRDefault="000247B1" w:rsidP="00536311">
            <w:pPr>
              <w:pStyle w:val="NoSpacing"/>
              <w:jc w:val="center"/>
              <w:rPr>
                <w:rFonts w:ascii="Cambria" w:hAnsi="Cambria" w:cs="Times New Roman"/>
                <w:b/>
                <w:sz w:val="20"/>
                <w:szCs w:val="20"/>
              </w:rPr>
            </w:pPr>
          </w:p>
        </w:tc>
        <w:tc>
          <w:tcPr>
            <w:tcW w:w="3376" w:type="dxa"/>
            <w:vMerge/>
          </w:tcPr>
          <w:p w14:paraId="3CE1126E" w14:textId="77777777" w:rsidR="000247B1" w:rsidRPr="00AF0051" w:rsidRDefault="000247B1" w:rsidP="00536311">
            <w:pPr>
              <w:pStyle w:val="NoSpacing"/>
              <w:jc w:val="center"/>
              <w:rPr>
                <w:rFonts w:ascii="Cambria" w:hAnsi="Cambria" w:cs="Times New Roman"/>
                <w:b/>
                <w:sz w:val="20"/>
                <w:szCs w:val="20"/>
              </w:rPr>
            </w:pPr>
          </w:p>
        </w:tc>
        <w:tc>
          <w:tcPr>
            <w:tcW w:w="471" w:type="dxa"/>
          </w:tcPr>
          <w:p w14:paraId="218CECEA"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L</w:t>
            </w:r>
          </w:p>
        </w:tc>
        <w:tc>
          <w:tcPr>
            <w:tcW w:w="359" w:type="dxa"/>
          </w:tcPr>
          <w:p w14:paraId="36699683"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w:t>
            </w:r>
          </w:p>
        </w:tc>
        <w:tc>
          <w:tcPr>
            <w:tcW w:w="449" w:type="dxa"/>
          </w:tcPr>
          <w:p w14:paraId="0BC000B3"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P</w:t>
            </w:r>
          </w:p>
        </w:tc>
        <w:tc>
          <w:tcPr>
            <w:tcW w:w="719" w:type="dxa"/>
          </w:tcPr>
          <w:p w14:paraId="5FE79616" w14:textId="77777777" w:rsidR="000247B1" w:rsidRPr="00AF0051" w:rsidRDefault="000247B1" w:rsidP="00536311">
            <w:pPr>
              <w:pStyle w:val="NoSpacing"/>
              <w:jc w:val="center"/>
              <w:rPr>
                <w:rFonts w:ascii="Cambria" w:hAnsi="Cambria" w:cs="Times New Roman"/>
                <w:b/>
                <w:sz w:val="20"/>
                <w:szCs w:val="20"/>
              </w:rPr>
            </w:pPr>
            <w:r w:rsidRPr="00AF0051">
              <w:rPr>
                <w:rFonts w:ascii="Cambria" w:hAnsi="Cambria" w:cs="Times New Roman"/>
                <w:b/>
                <w:sz w:val="20"/>
                <w:szCs w:val="20"/>
              </w:rPr>
              <w:t>Total</w:t>
            </w:r>
          </w:p>
        </w:tc>
        <w:tc>
          <w:tcPr>
            <w:tcW w:w="1078" w:type="dxa"/>
            <w:vMerge/>
          </w:tcPr>
          <w:p w14:paraId="5275B9A2" w14:textId="77777777" w:rsidR="000247B1" w:rsidRPr="00AF0051" w:rsidRDefault="000247B1" w:rsidP="00536311">
            <w:pPr>
              <w:pStyle w:val="NoSpacing"/>
              <w:jc w:val="center"/>
              <w:rPr>
                <w:rFonts w:ascii="Cambria" w:hAnsi="Cambria" w:cs="Times New Roman"/>
                <w:b/>
                <w:sz w:val="20"/>
                <w:szCs w:val="20"/>
              </w:rPr>
            </w:pPr>
          </w:p>
        </w:tc>
      </w:tr>
      <w:tr w:rsidR="000247B1" w:rsidRPr="00AF0051" w14:paraId="723CD90F" w14:textId="77777777" w:rsidTr="00536311">
        <w:trPr>
          <w:cantSplit/>
          <w:trHeight w:val="20"/>
          <w:jc w:val="center"/>
        </w:trPr>
        <w:tc>
          <w:tcPr>
            <w:tcW w:w="712" w:type="dxa"/>
          </w:tcPr>
          <w:p w14:paraId="2D1BCE4C" w14:textId="77777777" w:rsidR="000247B1" w:rsidRPr="00AF0051" w:rsidRDefault="000247B1" w:rsidP="000247B1">
            <w:pPr>
              <w:pStyle w:val="NoSpacing"/>
              <w:numPr>
                <w:ilvl w:val="0"/>
                <w:numId w:val="69"/>
              </w:numPr>
              <w:jc w:val="center"/>
              <w:rPr>
                <w:rFonts w:ascii="Cambria" w:hAnsi="Cambria" w:cs="Times New Roman"/>
                <w:sz w:val="20"/>
                <w:szCs w:val="20"/>
              </w:rPr>
            </w:pPr>
          </w:p>
        </w:tc>
        <w:tc>
          <w:tcPr>
            <w:tcW w:w="1077" w:type="dxa"/>
          </w:tcPr>
          <w:p w14:paraId="1EC601C5" w14:textId="77777777" w:rsidR="000247B1" w:rsidRPr="00AF0051" w:rsidRDefault="000247B1" w:rsidP="00536311">
            <w:pPr>
              <w:pStyle w:val="TableParagraph"/>
              <w:ind w:left="178"/>
              <w:rPr>
                <w:sz w:val="20"/>
                <w:szCs w:val="20"/>
              </w:rPr>
            </w:pPr>
            <w:r w:rsidRPr="00AF0051">
              <w:rPr>
                <w:sz w:val="20"/>
                <w:szCs w:val="20"/>
              </w:rPr>
              <w:t>CSE641</w:t>
            </w:r>
          </w:p>
        </w:tc>
        <w:tc>
          <w:tcPr>
            <w:tcW w:w="3376" w:type="dxa"/>
          </w:tcPr>
          <w:p w14:paraId="2D3E92F9" w14:textId="77777777" w:rsidR="000247B1" w:rsidRPr="00AF0051" w:rsidRDefault="000247B1" w:rsidP="00536311">
            <w:pPr>
              <w:pStyle w:val="TableParagraph"/>
              <w:ind w:left="178"/>
              <w:rPr>
                <w:sz w:val="20"/>
                <w:szCs w:val="20"/>
              </w:rPr>
            </w:pPr>
            <w:r>
              <w:rPr>
                <w:color w:val="000000"/>
                <w:sz w:val="20"/>
                <w:szCs w:val="20"/>
              </w:rPr>
              <w:t xml:space="preserve">Introduction to </w:t>
            </w:r>
            <w:proofErr w:type="spellStart"/>
            <w:r>
              <w:rPr>
                <w:color w:val="000000"/>
                <w:sz w:val="20"/>
                <w:szCs w:val="20"/>
              </w:rPr>
              <w:t>Devops</w:t>
            </w:r>
            <w:proofErr w:type="spellEnd"/>
          </w:p>
        </w:tc>
        <w:tc>
          <w:tcPr>
            <w:tcW w:w="471" w:type="dxa"/>
            <w:vAlign w:val="center"/>
          </w:tcPr>
          <w:p w14:paraId="54991AF8"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10AC84FF"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4576E980"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7DE8BC8C"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64963A06"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r w:rsidR="000247B1" w:rsidRPr="00AF0051" w14:paraId="642FEDCE" w14:textId="77777777" w:rsidTr="00536311">
        <w:trPr>
          <w:cantSplit/>
          <w:trHeight w:val="20"/>
          <w:jc w:val="center"/>
        </w:trPr>
        <w:tc>
          <w:tcPr>
            <w:tcW w:w="712" w:type="dxa"/>
          </w:tcPr>
          <w:p w14:paraId="23600F55" w14:textId="77777777" w:rsidR="000247B1" w:rsidRPr="00AF0051" w:rsidRDefault="000247B1" w:rsidP="000247B1">
            <w:pPr>
              <w:pStyle w:val="NoSpacing"/>
              <w:numPr>
                <w:ilvl w:val="0"/>
                <w:numId w:val="69"/>
              </w:numPr>
              <w:jc w:val="center"/>
              <w:rPr>
                <w:rFonts w:ascii="Cambria" w:hAnsi="Cambria" w:cs="Times New Roman"/>
                <w:sz w:val="20"/>
                <w:szCs w:val="20"/>
              </w:rPr>
            </w:pPr>
          </w:p>
        </w:tc>
        <w:tc>
          <w:tcPr>
            <w:tcW w:w="1077" w:type="dxa"/>
          </w:tcPr>
          <w:p w14:paraId="37390586" w14:textId="77777777" w:rsidR="000247B1" w:rsidRPr="00AF0051" w:rsidRDefault="000247B1" w:rsidP="00536311">
            <w:pPr>
              <w:pStyle w:val="TableParagraph"/>
              <w:ind w:left="178"/>
              <w:rPr>
                <w:sz w:val="20"/>
                <w:szCs w:val="20"/>
              </w:rPr>
            </w:pPr>
            <w:r w:rsidRPr="00AF0051">
              <w:rPr>
                <w:sz w:val="20"/>
                <w:szCs w:val="20"/>
              </w:rPr>
              <w:t>CSE642</w:t>
            </w:r>
          </w:p>
        </w:tc>
        <w:tc>
          <w:tcPr>
            <w:tcW w:w="3376" w:type="dxa"/>
          </w:tcPr>
          <w:p w14:paraId="2195B0C3" w14:textId="77777777" w:rsidR="000247B1" w:rsidRPr="00AF0051" w:rsidRDefault="000247B1" w:rsidP="00536311">
            <w:pPr>
              <w:pStyle w:val="TableParagraph"/>
              <w:ind w:left="178"/>
              <w:jc w:val="both"/>
              <w:rPr>
                <w:sz w:val="20"/>
                <w:szCs w:val="20"/>
              </w:rPr>
            </w:pPr>
            <w:r w:rsidRPr="00AF0051">
              <w:rPr>
                <w:sz w:val="20"/>
                <w:szCs w:val="20"/>
              </w:rPr>
              <w:t>Wireless Sensor Networks</w:t>
            </w:r>
          </w:p>
        </w:tc>
        <w:tc>
          <w:tcPr>
            <w:tcW w:w="471" w:type="dxa"/>
            <w:vAlign w:val="center"/>
          </w:tcPr>
          <w:p w14:paraId="06AADC78" w14:textId="77777777" w:rsidR="000247B1" w:rsidRPr="00AF0051" w:rsidRDefault="000247B1" w:rsidP="00536311">
            <w:pPr>
              <w:pStyle w:val="TableParagraph"/>
              <w:jc w:val="center"/>
              <w:rPr>
                <w:sz w:val="20"/>
                <w:szCs w:val="20"/>
              </w:rPr>
            </w:pPr>
            <w:r w:rsidRPr="00AF0051">
              <w:rPr>
                <w:sz w:val="20"/>
                <w:szCs w:val="20"/>
              </w:rPr>
              <w:t>2</w:t>
            </w:r>
          </w:p>
        </w:tc>
        <w:tc>
          <w:tcPr>
            <w:tcW w:w="359" w:type="dxa"/>
            <w:vAlign w:val="center"/>
          </w:tcPr>
          <w:p w14:paraId="63D8A0D6" w14:textId="77777777" w:rsidR="000247B1" w:rsidRPr="00AF0051" w:rsidRDefault="000247B1" w:rsidP="00536311">
            <w:pPr>
              <w:pStyle w:val="TableParagraph"/>
              <w:jc w:val="center"/>
              <w:rPr>
                <w:sz w:val="20"/>
                <w:szCs w:val="20"/>
              </w:rPr>
            </w:pPr>
            <w:r w:rsidRPr="00AF0051">
              <w:rPr>
                <w:sz w:val="20"/>
                <w:szCs w:val="20"/>
              </w:rPr>
              <w:t>1</w:t>
            </w:r>
          </w:p>
        </w:tc>
        <w:tc>
          <w:tcPr>
            <w:tcW w:w="449" w:type="dxa"/>
            <w:vAlign w:val="center"/>
          </w:tcPr>
          <w:p w14:paraId="089F2942"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5CFE7196"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28587291"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4</w:t>
            </w:r>
          </w:p>
        </w:tc>
      </w:tr>
      <w:tr w:rsidR="000247B1" w:rsidRPr="00AF0051" w14:paraId="12E0DD1E" w14:textId="77777777" w:rsidTr="00536311">
        <w:trPr>
          <w:cantSplit/>
          <w:trHeight w:val="20"/>
          <w:jc w:val="center"/>
        </w:trPr>
        <w:tc>
          <w:tcPr>
            <w:tcW w:w="712" w:type="dxa"/>
          </w:tcPr>
          <w:p w14:paraId="1DC2DC78" w14:textId="77777777" w:rsidR="000247B1" w:rsidRPr="00AF0051" w:rsidRDefault="000247B1" w:rsidP="000247B1">
            <w:pPr>
              <w:pStyle w:val="NoSpacing"/>
              <w:numPr>
                <w:ilvl w:val="0"/>
                <w:numId w:val="69"/>
              </w:numPr>
              <w:jc w:val="center"/>
              <w:rPr>
                <w:rFonts w:ascii="Cambria" w:hAnsi="Cambria" w:cs="Times New Roman"/>
                <w:sz w:val="20"/>
                <w:szCs w:val="20"/>
              </w:rPr>
            </w:pPr>
          </w:p>
        </w:tc>
        <w:tc>
          <w:tcPr>
            <w:tcW w:w="1077" w:type="dxa"/>
          </w:tcPr>
          <w:p w14:paraId="579098E5" w14:textId="77777777" w:rsidR="000247B1" w:rsidRPr="00AF0051" w:rsidRDefault="000247B1" w:rsidP="00536311">
            <w:pPr>
              <w:pStyle w:val="TableParagraph"/>
              <w:ind w:left="178"/>
              <w:rPr>
                <w:sz w:val="20"/>
                <w:szCs w:val="20"/>
              </w:rPr>
            </w:pPr>
            <w:r w:rsidRPr="00AF0051">
              <w:rPr>
                <w:sz w:val="20"/>
                <w:szCs w:val="20"/>
              </w:rPr>
              <w:t>CSE643</w:t>
            </w:r>
          </w:p>
        </w:tc>
        <w:tc>
          <w:tcPr>
            <w:tcW w:w="3376" w:type="dxa"/>
          </w:tcPr>
          <w:p w14:paraId="614676F6" w14:textId="77777777" w:rsidR="000247B1" w:rsidRPr="00AF0051" w:rsidRDefault="000247B1" w:rsidP="00536311">
            <w:pPr>
              <w:pStyle w:val="TableParagraph"/>
              <w:ind w:left="178"/>
              <w:jc w:val="both"/>
              <w:rPr>
                <w:sz w:val="20"/>
                <w:szCs w:val="20"/>
              </w:rPr>
            </w:pPr>
            <w:r w:rsidRPr="00AF0051">
              <w:rPr>
                <w:sz w:val="20"/>
                <w:szCs w:val="20"/>
              </w:rPr>
              <w:t>Natural Language Processing</w:t>
            </w:r>
          </w:p>
        </w:tc>
        <w:tc>
          <w:tcPr>
            <w:tcW w:w="471" w:type="dxa"/>
            <w:vAlign w:val="center"/>
          </w:tcPr>
          <w:p w14:paraId="674E992D"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4D573D12"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26CEC0B2"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64C32861"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2DF10887"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r w:rsidR="000247B1" w:rsidRPr="00AF0051" w14:paraId="5F949F37" w14:textId="77777777" w:rsidTr="00536311">
        <w:trPr>
          <w:cantSplit/>
          <w:trHeight w:val="215"/>
          <w:jc w:val="center"/>
        </w:trPr>
        <w:tc>
          <w:tcPr>
            <w:tcW w:w="712" w:type="dxa"/>
          </w:tcPr>
          <w:p w14:paraId="578F729B" w14:textId="77777777" w:rsidR="000247B1" w:rsidRPr="00AF0051" w:rsidRDefault="000247B1" w:rsidP="000247B1">
            <w:pPr>
              <w:pStyle w:val="NoSpacing"/>
              <w:numPr>
                <w:ilvl w:val="0"/>
                <w:numId w:val="69"/>
              </w:numPr>
              <w:jc w:val="center"/>
              <w:rPr>
                <w:rFonts w:ascii="Cambria" w:hAnsi="Cambria" w:cs="Times New Roman"/>
                <w:sz w:val="20"/>
                <w:szCs w:val="20"/>
              </w:rPr>
            </w:pPr>
          </w:p>
        </w:tc>
        <w:tc>
          <w:tcPr>
            <w:tcW w:w="1077" w:type="dxa"/>
          </w:tcPr>
          <w:p w14:paraId="352C92AE" w14:textId="77777777" w:rsidR="000247B1" w:rsidRPr="00AF0051" w:rsidRDefault="000247B1" w:rsidP="00536311">
            <w:pPr>
              <w:pStyle w:val="TableParagraph"/>
              <w:ind w:left="178"/>
              <w:rPr>
                <w:sz w:val="20"/>
                <w:szCs w:val="20"/>
              </w:rPr>
            </w:pPr>
            <w:r w:rsidRPr="00AF0051">
              <w:rPr>
                <w:sz w:val="20"/>
                <w:szCs w:val="20"/>
              </w:rPr>
              <w:t>CSE644</w:t>
            </w:r>
          </w:p>
        </w:tc>
        <w:tc>
          <w:tcPr>
            <w:tcW w:w="3376" w:type="dxa"/>
          </w:tcPr>
          <w:p w14:paraId="0A03E60B" w14:textId="77777777" w:rsidR="000247B1" w:rsidRPr="00AF0051" w:rsidRDefault="000247B1" w:rsidP="00536311">
            <w:pPr>
              <w:pStyle w:val="TableParagraph"/>
              <w:ind w:left="178"/>
              <w:jc w:val="both"/>
              <w:rPr>
                <w:sz w:val="20"/>
                <w:szCs w:val="20"/>
              </w:rPr>
            </w:pPr>
            <w:r>
              <w:rPr>
                <w:sz w:val="20"/>
                <w:szCs w:val="20"/>
              </w:rPr>
              <w:t>Advanced DBMS</w:t>
            </w:r>
          </w:p>
        </w:tc>
        <w:tc>
          <w:tcPr>
            <w:tcW w:w="471" w:type="dxa"/>
            <w:vAlign w:val="center"/>
          </w:tcPr>
          <w:p w14:paraId="529CFCC0"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6B9939E6"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704F18D3"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257842A0"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11A0C43A"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r w:rsidR="000247B1" w:rsidRPr="00AF0051" w14:paraId="77144A40" w14:textId="77777777" w:rsidTr="00536311">
        <w:trPr>
          <w:cantSplit/>
          <w:trHeight w:val="20"/>
          <w:jc w:val="center"/>
        </w:trPr>
        <w:tc>
          <w:tcPr>
            <w:tcW w:w="712" w:type="dxa"/>
          </w:tcPr>
          <w:p w14:paraId="63ACD905" w14:textId="77777777" w:rsidR="000247B1" w:rsidRPr="00AF0051" w:rsidRDefault="000247B1" w:rsidP="000247B1">
            <w:pPr>
              <w:pStyle w:val="NoSpacing"/>
              <w:numPr>
                <w:ilvl w:val="0"/>
                <w:numId w:val="69"/>
              </w:numPr>
              <w:jc w:val="center"/>
              <w:rPr>
                <w:rFonts w:ascii="Cambria" w:hAnsi="Cambria" w:cs="Times New Roman"/>
                <w:sz w:val="20"/>
                <w:szCs w:val="20"/>
              </w:rPr>
            </w:pPr>
          </w:p>
        </w:tc>
        <w:tc>
          <w:tcPr>
            <w:tcW w:w="1077" w:type="dxa"/>
          </w:tcPr>
          <w:p w14:paraId="790E7F10" w14:textId="77777777" w:rsidR="000247B1" w:rsidRPr="00AF0051" w:rsidRDefault="000247B1" w:rsidP="00536311">
            <w:pPr>
              <w:pStyle w:val="TableParagraph"/>
              <w:ind w:left="178"/>
              <w:rPr>
                <w:sz w:val="20"/>
                <w:szCs w:val="20"/>
              </w:rPr>
            </w:pPr>
            <w:r w:rsidRPr="00AF0051">
              <w:rPr>
                <w:sz w:val="20"/>
                <w:szCs w:val="20"/>
              </w:rPr>
              <w:t>CSE645</w:t>
            </w:r>
          </w:p>
        </w:tc>
        <w:tc>
          <w:tcPr>
            <w:tcW w:w="3376" w:type="dxa"/>
          </w:tcPr>
          <w:p w14:paraId="3C2D7862" w14:textId="77777777" w:rsidR="000247B1" w:rsidRPr="00AF0051" w:rsidRDefault="000247B1" w:rsidP="00536311">
            <w:pPr>
              <w:pStyle w:val="TableParagraph"/>
              <w:ind w:left="178"/>
              <w:jc w:val="both"/>
              <w:rPr>
                <w:sz w:val="20"/>
                <w:szCs w:val="20"/>
              </w:rPr>
            </w:pPr>
            <w:r>
              <w:rPr>
                <w:sz w:val="20"/>
                <w:szCs w:val="20"/>
              </w:rPr>
              <w:t>Cyber Physical systems</w:t>
            </w:r>
          </w:p>
        </w:tc>
        <w:tc>
          <w:tcPr>
            <w:tcW w:w="471" w:type="dxa"/>
            <w:vAlign w:val="center"/>
          </w:tcPr>
          <w:p w14:paraId="37700CE9" w14:textId="77777777" w:rsidR="000247B1" w:rsidRPr="00AF0051" w:rsidRDefault="000247B1" w:rsidP="00536311">
            <w:pPr>
              <w:pStyle w:val="TableParagraph"/>
              <w:jc w:val="center"/>
              <w:rPr>
                <w:sz w:val="20"/>
                <w:szCs w:val="20"/>
              </w:rPr>
            </w:pPr>
            <w:r w:rsidRPr="00AF0051">
              <w:rPr>
                <w:sz w:val="20"/>
                <w:szCs w:val="20"/>
              </w:rPr>
              <w:t>3</w:t>
            </w:r>
          </w:p>
        </w:tc>
        <w:tc>
          <w:tcPr>
            <w:tcW w:w="359" w:type="dxa"/>
            <w:vAlign w:val="center"/>
          </w:tcPr>
          <w:p w14:paraId="60AC2128" w14:textId="77777777" w:rsidR="000247B1" w:rsidRPr="00AF0051" w:rsidRDefault="000247B1" w:rsidP="00536311">
            <w:pPr>
              <w:pStyle w:val="TableParagraph"/>
              <w:jc w:val="center"/>
              <w:rPr>
                <w:sz w:val="20"/>
                <w:szCs w:val="20"/>
              </w:rPr>
            </w:pPr>
            <w:r w:rsidRPr="00AF0051">
              <w:rPr>
                <w:sz w:val="20"/>
                <w:szCs w:val="20"/>
              </w:rPr>
              <w:t>0</w:t>
            </w:r>
          </w:p>
        </w:tc>
        <w:tc>
          <w:tcPr>
            <w:tcW w:w="449" w:type="dxa"/>
            <w:vAlign w:val="center"/>
          </w:tcPr>
          <w:p w14:paraId="4680E58E" w14:textId="77777777" w:rsidR="000247B1" w:rsidRPr="00AF0051" w:rsidRDefault="000247B1" w:rsidP="00536311">
            <w:pPr>
              <w:pStyle w:val="TableParagraph"/>
              <w:jc w:val="center"/>
              <w:rPr>
                <w:sz w:val="20"/>
                <w:szCs w:val="20"/>
              </w:rPr>
            </w:pPr>
            <w:r w:rsidRPr="00AF0051">
              <w:rPr>
                <w:sz w:val="20"/>
                <w:szCs w:val="20"/>
              </w:rPr>
              <w:t>0</w:t>
            </w:r>
          </w:p>
        </w:tc>
        <w:tc>
          <w:tcPr>
            <w:tcW w:w="719" w:type="dxa"/>
            <w:vAlign w:val="center"/>
          </w:tcPr>
          <w:p w14:paraId="59F3533F"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c>
          <w:tcPr>
            <w:tcW w:w="1078" w:type="dxa"/>
            <w:vAlign w:val="center"/>
          </w:tcPr>
          <w:p w14:paraId="66CD8FD8" w14:textId="77777777" w:rsidR="000247B1" w:rsidRPr="00AF0051" w:rsidRDefault="000247B1" w:rsidP="00536311">
            <w:pPr>
              <w:pStyle w:val="NoSpacing"/>
              <w:jc w:val="center"/>
              <w:rPr>
                <w:rFonts w:ascii="Cambria" w:hAnsi="Cambria" w:cs="Times New Roman"/>
                <w:sz w:val="20"/>
                <w:szCs w:val="20"/>
              </w:rPr>
            </w:pPr>
            <w:r w:rsidRPr="00AF0051">
              <w:rPr>
                <w:rFonts w:ascii="Cambria" w:hAnsi="Cambria" w:cs="Times New Roman"/>
                <w:sz w:val="20"/>
                <w:szCs w:val="20"/>
              </w:rPr>
              <w:t>3</w:t>
            </w:r>
          </w:p>
        </w:tc>
      </w:tr>
    </w:tbl>
    <w:p w14:paraId="607171F5" w14:textId="77777777" w:rsidR="00875DD3" w:rsidRDefault="00875DD3" w:rsidP="00875DD3">
      <w:pPr>
        <w:pStyle w:val="Heading1"/>
        <w:spacing w:before="68" w:after="0"/>
        <w:ind w:right="70"/>
        <w:jc w:val="center"/>
        <w:rPr>
          <w:color w:val="000000"/>
          <w:sz w:val="28"/>
          <w:szCs w:val="28"/>
        </w:rPr>
      </w:pPr>
    </w:p>
    <w:p w14:paraId="7B2DB5D1" w14:textId="77777777" w:rsidR="00875DD3" w:rsidRPr="00875DD3" w:rsidRDefault="00875DD3" w:rsidP="00875DD3">
      <w:pPr>
        <w:pStyle w:val="Heading1"/>
        <w:spacing w:before="68" w:after="0"/>
        <w:ind w:right="70"/>
        <w:jc w:val="center"/>
        <w:rPr>
          <w:rFonts w:ascii="Cambria Math" w:hAnsi="Cambria Math"/>
          <w:sz w:val="20"/>
          <w:szCs w:val="20"/>
        </w:rPr>
      </w:pPr>
      <w:r w:rsidRPr="00875DD3">
        <w:rPr>
          <w:rFonts w:ascii="Cambria Math" w:hAnsi="Cambria Math"/>
          <w:color w:val="000000"/>
          <w:sz w:val="20"/>
          <w:szCs w:val="20"/>
        </w:rPr>
        <w:t>List of Open Elective Courses</w:t>
      </w:r>
    </w:p>
    <w:tbl>
      <w:tblPr>
        <w:tblW w:w="0" w:type="auto"/>
        <w:jc w:val="center"/>
        <w:tblCellMar>
          <w:top w:w="15" w:type="dxa"/>
          <w:left w:w="15" w:type="dxa"/>
          <w:bottom w:w="15" w:type="dxa"/>
          <w:right w:w="15" w:type="dxa"/>
        </w:tblCellMar>
        <w:tblLook w:val="04A0" w:firstRow="1" w:lastRow="0" w:firstColumn="1" w:lastColumn="0" w:noHBand="0" w:noVBand="1"/>
      </w:tblPr>
      <w:tblGrid>
        <w:gridCol w:w="891"/>
        <w:gridCol w:w="1516"/>
        <w:gridCol w:w="5668"/>
      </w:tblGrid>
      <w:tr w:rsidR="00875DD3" w:rsidRPr="00875DD3" w14:paraId="17AE1DE7" w14:textId="77777777" w:rsidTr="007C70AC">
        <w:trPr>
          <w:trHeight w:val="239"/>
          <w:jc w:val="center"/>
        </w:trPr>
        <w:tc>
          <w:tcPr>
            <w:tcW w:w="0" w:type="auto"/>
            <w:tcBorders>
              <w:top w:val="single" w:sz="4" w:space="0" w:color="000000"/>
              <w:left w:val="single" w:sz="4" w:space="0" w:color="000000"/>
              <w:bottom w:val="single" w:sz="4" w:space="0" w:color="000000"/>
              <w:right w:val="single" w:sz="4" w:space="0" w:color="000000"/>
            </w:tcBorders>
            <w:hideMark/>
          </w:tcPr>
          <w:p w14:paraId="23A50FC2" w14:textId="77777777" w:rsidR="00875DD3" w:rsidRPr="00875DD3" w:rsidRDefault="00875DD3" w:rsidP="00875DD3">
            <w:pPr>
              <w:pStyle w:val="NormalWeb"/>
              <w:spacing w:before="0" w:beforeAutospacing="0" w:after="0" w:afterAutospacing="0"/>
              <w:ind w:left="251" w:right="98"/>
              <w:jc w:val="center"/>
              <w:rPr>
                <w:sz w:val="20"/>
                <w:szCs w:val="20"/>
              </w:rPr>
            </w:pPr>
            <w:r w:rsidRPr="00875DD3">
              <w:rPr>
                <w:b/>
                <w:bCs/>
                <w:color w:val="000000"/>
                <w:sz w:val="20"/>
                <w:szCs w:val="20"/>
              </w:rPr>
              <w:t>Sl. No</w:t>
            </w:r>
          </w:p>
        </w:tc>
        <w:tc>
          <w:tcPr>
            <w:tcW w:w="0" w:type="auto"/>
            <w:tcBorders>
              <w:top w:val="single" w:sz="4" w:space="0" w:color="000000"/>
              <w:left w:val="single" w:sz="4" w:space="0" w:color="000000"/>
              <w:bottom w:val="single" w:sz="4" w:space="0" w:color="000000"/>
              <w:right w:val="single" w:sz="4" w:space="0" w:color="000000"/>
            </w:tcBorders>
            <w:hideMark/>
          </w:tcPr>
          <w:p w14:paraId="0E5A50A2" w14:textId="77777777" w:rsidR="00875DD3" w:rsidRPr="00875DD3" w:rsidRDefault="00875DD3" w:rsidP="00875DD3">
            <w:pPr>
              <w:pStyle w:val="NormalWeb"/>
              <w:spacing w:before="0" w:beforeAutospacing="0" w:after="0" w:afterAutospacing="0"/>
              <w:ind w:left="281" w:right="155"/>
              <w:jc w:val="center"/>
              <w:rPr>
                <w:sz w:val="20"/>
                <w:szCs w:val="20"/>
              </w:rPr>
            </w:pPr>
            <w:r w:rsidRPr="00875DD3">
              <w:rPr>
                <w:b/>
                <w:bCs/>
                <w:color w:val="000000"/>
                <w:sz w:val="20"/>
                <w:szCs w:val="20"/>
              </w:rPr>
              <w:t>Course code</w:t>
            </w:r>
          </w:p>
        </w:tc>
        <w:tc>
          <w:tcPr>
            <w:tcW w:w="5668" w:type="dxa"/>
            <w:tcBorders>
              <w:top w:val="single" w:sz="4" w:space="0" w:color="000000"/>
              <w:left w:val="single" w:sz="4" w:space="0" w:color="000000"/>
              <w:bottom w:val="single" w:sz="4" w:space="0" w:color="000000"/>
              <w:right w:val="single" w:sz="4" w:space="0" w:color="000000"/>
            </w:tcBorders>
            <w:hideMark/>
          </w:tcPr>
          <w:p w14:paraId="39D41172" w14:textId="77777777" w:rsidR="00875DD3" w:rsidRPr="00875DD3" w:rsidRDefault="00875DD3" w:rsidP="00875DD3">
            <w:pPr>
              <w:pStyle w:val="NormalWeb"/>
              <w:spacing w:before="0" w:beforeAutospacing="0" w:after="0" w:afterAutospacing="0"/>
              <w:ind w:right="2469"/>
              <w:jc w:val="center"/>
              <w:rPr>
                <w:sz w:val="20"/>
                <w:szCs w:val="20"/>
              </w:rPr>
            </w:pPr>
            <w:r w:rsidRPr="00875DD3">
              <w:rPr>
                <w:b/>
                <w:bCs/>
                <w:color w:val="000000"/>
                <w:sz w:val="20"/>
                <w:szCs w:val="20"/>
              </w:rPr>
              <w:t>Course Name</w:t>
            </w:r>
          </w:p>
        </w:tc>
      </w:tr>
      <w:tr w:rsidR="00875DD3" w:rsidRPr="00875DD3" w14:paraId="554A08E2" w14:textId="77777777" w:rsidTr="007C70AC">
        <w:trPr>
          <w:trHeight w:val="243"/>
          <w:jc w:val="center"/>
        </w:trPr>
        <w:tc>
          <w:tcPr>
            <w:tcW w:w="0" w:type="auto"/>
            <w:tcBorders>
              <w:top w:val="single" w:sz="4" w:space="0" w:color="000000"/>
              <w:left w:val="single" w:sz="4" w:space="0" w:color="000000"/>
              <w:bottom w:val="single" w:sz="4" w:space="0" w:color="000000"/>
              <w:right w:val="single" w:sz="4" w:space="0" w:color="000000"/>
            </w:tcBorders>
            <w:hideMark/>
          </w:tcPr>
          <w:p w14:paraId="0DBDF871"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4BF0D281"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CSOE02</w:t>
            </w:r>
          </w:p>
        </w:tc>
        <w:tc>
          <w:tcPr>
            <w:tcW w:w="5668" w:type="dxa"/>
            <w:tcBorders>
              <w:top w:val="single" w:sz="4" w:space="0" w:color="000000"/>
              <w:left w:val="single" w:sz="4" w:space="0" w:color="000000"/>
              <w:bottom w:val="single" w:sz="4" w:space="0" w:color="000000"/>
              <w:right w:val="single" w:sz="4" w:space="0" w:color="000000"/>
            </w:tcBorders>
            <w:hideMark/>
          </w:tcPr>
          <w:p w14:paraId="70C87554"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Mobile application Development</w:t>
            </w:r>
          </w:p>
        </w:tc>
      </w:tr>
      <w:tr w:rsidR="00875DD3" w:rsidRPr="00875DD3" w14:paraId="07427110" w14:textId="77777777" w:rsidTr="007C70AC">
        <w:trPr>
          <w:trHeight w:val="120"/>
          <w:jc w:val="center"/>
        </w:trPr>
        <w:tc>
          <w:tcPr>
            <w:tcW w:w="0" w:type="auto"/>
            <w:tcBorders>
              <w:top w:val="single" w:sz="4" w:space="0" w:color="000000"/>
              <w:left w:val="single" w:sz="4" w:space="0" w:color="000000"/>
              <w:bottom w:val="single" w:sz="4" w:space="0" w:color="000000"/>
              <w:right w:val="single" w:sz="4" w:space="0" w:color="000000"/>
            </w:tcBorders>
            <w:hideMark/>
          </w:tcPr>
          <w:p w14:paraId="14439933"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0058FDDE"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CSOE04</w:t>
            </w:r>
          </w:p>
        </w:tc>
        <w:tc>
          <w:tcPr>
            <w:tcW w:w="5668" w:type="dxa"/>
            <w:tcBorders>
              <w:top w:val="single" w:sz="4" w:space="0" w:color="000000"/>
              <w:left w:val="single" w:sz="4" w:space="0" w:color="000000"/>
              <w:bottom w:val="single" w:sz="4" w:space="0" w:color="000000"/>
              <w:right w:val="single" w:sz="4" w:space="0" w:color="000000"/>
            </w:tcBorders>
            <w:hideMark/>
          </w:tcPr>
          <w:p w14:paraId="710FD3EF"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Web Technologies</w:t>
            </w:r>
          </w:p>
        </w:tc>
      </w:tr>
      <w:tr w:rsidR="00875DD3" w:rsidRPr="00875DD3" w14:paraId="09110708" w14:textId="77777777" w:rsidTr="007C70AC">
        <w:trPr>
          <w:trHeight w:val="123"/>
          <w:jc w:val="center"/>
        </w:trPr>
        <w:tc>
          <w:tcPr>
            <w:tcW w:w="0" w:type="auto"/>
            <w:tcBorders>
              <w:top w:val="single" w:sz="4" w:space="0" w:color="000000"/>
              <w:left w:val="single" w:sz="4" w:space="0" w:color="000000"/>
              <w:bottom w:val="single" w:sz="4" w:space="0" w:color="000000"/>
              <w:right w:val="single" w:sz="4" w:space="0" w:color="000000"/>
            </w:tcBorders>
            <w:hideMark/>
          </w:tcPr>
          <w:p w14:paraId="1AF830A2"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3E6E64B5"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CSOE05</w:t>
            </w:r>
          </w:p>
        </w:tc>
        <w:tc>
          <w:tcPr>
            <w:tcW w:w="5668" w:type="dxa"/>
            <w:tcBorders>
              <w:top w:val="single" w:sz="4" w:space="0" w:color="000000"/>
              <w:left w:val="single" w:sz="4" w:space="0" w:color="000000"/>
              <w:bottom w:val="single" w:sz="4" w:space="0" w:color="000000"/>
              <w:right w:val="single" w:sz="4" w:space="0" w:color="000000"/>
            </w:tcBorders>
            <w:hideMark/>
          </w:tcPr>
          <w:p w14:paraId="2C1A53E3"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Object Oriented Programming with C++</w:t>
            </w:r>
          </w:p>
        </w:tc>
      </w:tr>
      <w:tr w:rsidR="00875DD3" w:rsidRPr="00875DD3" w14:paraId="198F5EDE" w14:textId="77777777" w:rsidTr="007C70AC">
        <w:trPr>
          <w:trHeight w:val="142"/>
          <w:jc w:val="center"/>
        </w:trPr>
        <w:tc>
          <w:tcPr>
            <w:tcW w:w="0" w:type="auto"/>
            <w:tcBorders>
              <w:top w:val="single" w:sz="4" w:space="0" w:color="000000"/>
              <w:left w:val="single" w:sz="4" w:space="0" w:color="000000"/>
              <w:bottom w:val="single" w:sz="4" w:space="0" w:color="000000"/>
              <w:right w:val="single" w:sz="4" w:space="0" w:color="000000"/>
            </w:tcBorders>
            <w:hideMark/>
          </w:tcPr>
          <w:p w14:paraId="6D477008"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68A1D099"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CSOE07</w:t>
            </w:r>
          </w:p>
        </w:tc>
        <w:tc>
          <w:tcPr>
            <w:tcW w:w="5668" w:type="dxa"/>
            <w:tcBorders>
              <w:top w:val="single" w:sz="4" w:space="0" w:color="000000"/>
              <w:left w:val="single" w:sz="4" w:space="0" w:color="000000"/>
              <w:bottom w:val="single" w:sz="4" w:space="0" w:color="000000"/>
              <w:right w:val="single" w:sz="4" w:space="0" w:color="000000"/>
            </w:tcBorders>
            <w:hideMark/>
          </w:tcPr>
          <w:p w14:paraId="22CC7ACA"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Programming in Java</w:t>
            </w:r>
          </w:p>
        </w:tc>
      </w:tr>
      <w:tr w:rsidR="00875DD3" w:rsidRPr="00875DD3" w14:paraId="78AF8FD3" w14:textId="77777777" w:rsidTr="007C70AC">
        <w:trPr>
          <w:trHeight w:val="159"/>
          <w:jc w:val="center"/>
        </w:trPr>
        <w:tc>
          <w:tcPr>
            <w:tcW w:w="0" w:type="auto"/>
            <w:tcBorders>
              <w:top w:val="single" w:sz="4" w:space="0" w:color="000000"/>
              <w:left w:val="single" w:sz="4" w:space="0" w:color="000000"/>
              <w:bottom w:val="single" w:sz="4" w:space="0" w:color="000000"/>
              <w:right w:val="single" w:sz="4" w:space="0" w:color="000000"/>
            </w:tcBorders>
            <w:hideMark/>
          </w:tcPr>
          <w:p w14:paraId="2C372911"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5B2F306A"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CSOE09</w:t>
            </w:r>
          </w:p>
        </w:tc>
        <w:tc>
          <w:tcPr>
            <w:tcW w:w="5668" w:type="dxa"/>
            <w:tcBorders>
              <w:top w:val="single" w:sz="4" w:space="0" w:color="000000"/>
              <w:left w:val="single" w:sz="4" w:space="0" w:color="000000"/>
              <w:bottom w:val="single" w:sz="4" w:space="0" w:color="000000"/>
              <w:right w:val="single" w:sz="4" w:space="0" w:color="000000"/>
            </w:tcBorders>
            <w:hideMark/>
          </w:tcPr>
          <w:p w14:paraId="3C613809"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Introduction to Artificial Intelligence and Machine Learning</w:t>
            </w:r>
          </w:p>
        </w:tc>
      </w:tr>
      <w:tr w:rsidR="00875DD3" w:rsidRPr="00875DD3" w14:paraId="69F8A5B2" w14:textId="77777777" w:rsidTr="007C70AC">
        <w:trPr>
          <w:trHeight w:val="55"/>
          <w:jc w:val="center"/>
        </w:trPr>
        <w:tc>
          <w:tcPr>
            <w:tcW w:w="0" w:type="auto"/>
            <w:tcBorders>
              <w:top w:val="single" w:sz="4" w:space="0" w:color="000000"/>
              <w:left w:val="single" w:sz="4" w:space="0" w:color="000000"/>
              <w:bottom w:val="single" w:sz="4" w:space="0" w:color="000000"/>
              <w:right w:val="single" w:sz="4" w:space="0" w:color="000000"/>
            </w:tcBorders>
            <w:hideMark/>
          </w:tcPr>
          <w:p w14:paraId="022D9AB3" w14:textId="77777777" w:rsidR="00875DD3" w:rsidRPr="00875DD3" w:rsidRDefault="00875DD3" w:rsidP="00DE6864">
            <w:pPr>
              <w:pStyle w:val="NormalWeb"/>
              <w:numPr>
                <w:ilvl w:val="0"/>
                <w:numId w:val="85"/>
              </w:numPr>
              <w:spacing w:before="0" w:beforeAutospacing="0" w:after="0" w:afterAutospacing="0"/>
              <w:ind w:right="98"/>
              <w:jc w:val="center"/>
              <w:rPr>
                <w:sz w:val="20"/>
                <w:szCs w:val="20"/>
              </w:rPr>
            </w:pPr>
          </w:p>
        </w:tc>
        <w:tc>
          <w:tcPr>
            <w:tcW w:w="0" w:type="auto"/>
            <w:tcBorders>
              <w:top w:val="single" w:sz="4" w:space="0" w:color="000000"/>
              <w:left w:val="single" w:sz="4" w:space="0" w:color="000000"/>
              <w:bottom w:val="single" w:sz="4" w:space="0" w:color="000000"/>
              <w:right w:val="single" w:sz="4" w:space="0" w:color="000000"/>
            </w:tcBorders>
            <w:hideMark/>
          </w:tcPr>
          <w:p w14:paraId="2A94810C" w14:textId="77777777" w:rsidR="00875DD3" w:rsidRPr="00875DD3" w:rsidRDefault="00875DD3" w:rsidP="00875DD3">
            <w:pPr>
              <w:pStyle w:val="NormalWeb"/>
              <w:spacing w:before="0" w:beforeAutospacing="0" w:after="0" w:afterAutospacing="0"/>
              <w:ind w:left="276" w:right="155"/>
              <w:jc w:val="center"/>
              <w:rPr>
                <w:sz w:val="20"/>
                <w:szCs w:val="20"/>
              </w:rPr>
            </w:pPr>
            <w:r w:rsidRPr="00875DD3">
              <w:rPr>
                <w:color w:val="000000"/>
                <w:sz w:val="20"/>
                <w:szCs w:val="20"/>
              </w:rPr>
              <w:t>CSOE10</w:t>
            </w:r>
          </w:p>
        </w:tc>
        <w:tc>
          <w:tcPr>
            <w:tcW w:w="5668" w:type="dxa"/>
            <w:tcBorders>
              <w:top w:val="single" w:sz="4" w:space="0" w:color="000000"/>
              <w:left w:val="single" w:sz="4" w:space="0" w:color="000000"/>
              <w:bottom w:val="single" w:sz="4" w:space="0" w:color="000000"/>
              <w:right w:val="single" w:sz="4" w:space="0" w:color="000000"/>
            </w:tcBorders>
            <w:hideMark/>
          </w:tcPr>
          <w:p w14:paraId="1E276FCC" w14:textId="77777777" w:rsidR="00875DD3" w:rsidRPr="00875DD3" w:rsidRDefault="00875DD3" w:rsidP="00875DD3">
            <w:pPr>
              <w:pStyle w:val="NormalWeb"/>
              <w:spacing w:before="0" w:beforeAutospacing="0" w:after="0" w:afterAutospacing="0"/>
              <w:ind w:left="234"/>
              <w:rPr>
                <w:sz w:val="20"/>
                <w:szCs w:val="20"/>
              </w:rPr>
            </w:pPr>
            <w:r w:rsidRPr="00875DD3">
              <w:rPr>
                <w:color w:val="000000"/>
                <w:sz w:val="20"/>
                <w:szCs w:val="20"/>
              </w:rPr>
              <w:t>Introduction to Big Data Analytics</w:t>
            </w:r>
          </w:p>
        </w:tc>
      </w:tr>
    </w:tbl>
    <w:p w14:paraId="02F98D89" w14:textId="77777777" w:rsidR="00875DD3" w:rsidRPr="00875DD3" w:rsidRDefault="00875DD3" w:rsidP="00875DD3">
      <w:pPr>
        <w:jc w:val="center"/>
        <w:rPr>
          <w:rFonts w:ascii="Cambria Math" w:hAnsi="Cambria Math"/>
          <w:sz w:val="20"/>
          <w:szCs w:val="20"/>
        </w:rPr>
      </w:pPr>
    </w:p>
    <w:p w14:paraId="3AB77B84" w14:textId="77777777" w:rsidR="00875DD3" w:rsidRPr="007C70AC" w:rsidRDefault="007C70AC" w:rsidP="007C70AC">
      <w:pPr>
        <w:pStyle w:val="NormalWeb"/>
        <w:spacing w:before="0" w:beforeAutospacing="0" w:after="0" w:afterAutospacing="0"/>
        <w:ind w:left="729" w:right="1015"/>
        <w:rPr>
          <w:sz w:val="20"/>
          <w:szCs w:val="20"/>
        </w:rPr>
      </w:pPr>
      <w:r>
        <w:rPr>
          <w:bCs/>
          <w:color w:val="000000"/>
          <w:sz w:val="20"/>
          <w:szCs w:val="20"/>
        </w:rPr>
        <w:t xml:space="preserve">Note: </w:t>
      </w:r>
      <w:r w:rsidR="00875DD3" w:rsidRPr="007C70AC">
        <w:rPr>
          <w:bCs/>
          <w:color w:val="000000"/>
          <w:sz w:val="20"/>
          <w:szCs w:val="20"/>
        </w:rPr>
        <w:t xml:space="preserve">The above list of courses shall be offered </w:t>
      </w:r>
      <w:r w:rsidRPr="007C70AC">
        <w:rPr>
          <w:bCs/>
          <w:color w:val="000000"/>
          <w:sz w:val="20"/>
          <w:szCs w:val="20"/>
        </w:rPr>
        <w:t>during 6</w:t>
      </w:r>
      <w:r w:rsidR="00875DD3" w:rsidRPr="007C70AC">
        <w:rPr>
          <w:bCs/>
          <w:color w:val="000000"/>
          <w:sz w:val="20"/>
          <w:szCs w:val="20"/>
          <w:vertAlign w:val="superscript"/>
        </w:rPr>
        <w:t xml:space="preserve">th </w:t>
      </w:r>
      <w:r w:rsidR="00875DD3" w:rsidRPr="007C70AC">
        <w:rPr>
          <w:bCs/>
          <w:color w:val="000000"/>
          <w:sz w:val="20"/>
          <w:szCs w:val="20"/>
        </w:rPr>
        <w:t>and 7</w:t>
      </w:r>
      <w:r w:rsidR="00875DD3" w:rsidRPr="007C70AC">
        <w:rPr>
          <w:bCs/>
          <w:color w:val="000000"/>
          <w:sz w:val="20"/>
          <w:szCs w:val="20"/>
          <w:vertAlign w:val="superscript"/>
        </w:rPr>
        <w:t>th</w:t>
      </w:r>
      <w:r w:rsidR="00875DD3" w:rsidRPr="007C70AC">
        <w:rPr>
          <w:bCs/>
          <w:color w:val="000000"/>
          <w:sz w:val="20"/>
          <w:szCs w:val="20"/>
        </w:rPr>
        <w:t xml:space="preserve"> semester for the students of branches other than CSE and ISE </w:t>
      </w:r>
    </w:p>
    <w:p w14:paraId="2C0A3A05" w14:textId="77777777" w:rsidR="000247B1" w:rsidRPr="00AF0051" w:rsidRDefault="000247B1" w:rsidP="000247B1">
      <w:pPr>
        <w:rPr>
          <w:rFonts w:ascii="Cambria" w:hAnsi="Cambria"/>
          <w:sz w:val="20"/>
          <w:szCs w:val="20"/>
        </w:rPr>
      </w:pPr>
    </w:p>
    <w:p w14:paraId="1F608BBD" w14:textId="77777777" w:rsidR="000247B1" w:rsidRPr="00AF0051" w:rsidRDefault="000247B1" w:rsidP="000247B1">
      <w:pPr>
        <w:rPr>
          <w:rFonts w:ascii="Cambria" w:hAnsi="Cambria"/>
          <w:sz w:val="20"/>
          <w:szCs w:val="20"/>
        </w:rPr>
      </w:pPr>
    </w:p>
    <w:p w14:paraId="55DD94CB" w14:textId="77777777" w:rsidR="00F17AE6" w:rsidRDefault="00F17AE6" w:rsidP="003A1D3E">
      <w:pPr>
        <w:pStyle w:val="BodyText"/>
        <w:spacing w:before="1" w:line="276" w:lineRule="auto"/>
        <w:rPr>
          <w:sz w:val="22"/>
          <w:szCs w:val="22"/>
        </w:rPr>
      </w:pPr>
    </w:p>
    <w:p w14:paraId="30A2265C" w14:textId="77777777" w:rsidR="007C70AC" w:rsidRPr="003A1D3E" w:rsidRDefault="007C70AC" w:rsidP="003A1D3E">
      <w:pPr>
        <w:pStyle w:val="BodyText"/>
        <w:spacing w:before="1" w:line="276" w:lineRule="auto"/>
        <w:rPr>
          <w:sz w:val="22"/>
          <w:szCs w:val="22"/>
        </w:rPr>
      </w:pPr>
    </w:p>
    <w:tbl>
      <w:tblPr>
        <w:tblStyle w:val="TableGrid"/>
        <w:tblW w:w="0" w:type="auto"/>
        <w:tblLook w:val="04A0" w:firstRow="1" w:lastRow="0" w:firstColumn="1" w:lastColumn="0" w:noHBand="0" w:noVBand="1"/>
      </w:tblPr>
      <w:tblGrid>
        <w:gridCol w:w="5382"/>
        <w:gridCol w:w="4961"/>
      </w:tblGrid>
      <w:tr w:rsidR="00CD3C45" w:rsidRPr="003A1D3E" w14:paraId="41EEE964" w14:textId="77777777" w:rsidTr="005C70B4">
        <w:tc>
          <w:tcPr>
            <w:tcW w:w="10343" w:type="dxa"/>
            <w:gridSpan w:val="2"/>
            <w:shd w:val="clear" w:color="auto" w:fill="E7E6E6" w:themeFill="background2"/>
          </w:tcPr>
          <w:p w14:paraId="57A65F80" w14:textId="77777777" w:rsidR="00CD3C45" w:rsidRPr="003A1D3E" w:rsidRDefault="00CD3C45" w:rsidP="003A1D3E">
            <w:pPr>
              <w:autoSpaceDE w:val="0"/>
              <w:autoSpaceDN w:val="0"/>
              <w:adjustRightInd w:val="0"/>
              <w:spacing w:line="276" w:lineRule="auto"/>
              <w:jc w:val="center"/>
              <w:rPr>
                <w:rFonts w:ascii="Times New Roman" w:hAnsi="Times New Roman" w:cs="Times New Roman"/>
                <w:b/>
                <w:bCs/>
              </w:rPr>
            </w:pPr>
            <w:r w:rsidRPr="003A1D3E">
              <w:rPr>
                <w:rFonts w:ascii="Times New Roman" w:hAnsi="Times New Roman" w:cs="Times New Roman"/>
                <w:b/>
                <w:bCs/>
              </w:rPr>
              <w:lastRenderedPageBreak/>
              <w:t>Software Engineering and Modelling</w:t>
            </w:r>
          </w:p>
          <w:p w14:paraId="24AAA7AA" w14:textId="77777777" w:rsidR="00CD3C45" w:rsidRPr="003A1D3E" w:rsidRDefault="00CD3C45" w:rsidP="003A1D3E">
            <w:pPr>
              <w:spacing w:line="276" w:lineRule="auto"/>
              <w:jc w:val="center"/>
              <w:rPr>
                <w:rFonts w:ascii="Times New Roman" w:hAnsi="Times New Roman" w:cs="Times New Roman"/>
                <w:b/>
              </w:rPr>
            </w:pPr>
          </w:p>
        </w:tc>
      </w:tr>
      <w:tr w:rsidR="00CD3C45" w:rsidRPr="003A1D3E" w14:paraId="6C92C979" w14:textId="77777777" w:rsidTr="005C70B4">
        <w:tc>
          <w:tcPr>
            <w:tcW w:w="5382" w:type="dxa"/>
            <w:tcBorders>
              <w:right w:val="nil"/>
            </w:tcBorders>
          </w:tcPr>
          <w:p w14:paraId="057C89DB" w14:textId="77777777" w:rsidR="00CD3C45" w:rsidRPr="003A1D3E" w:rsidRDefault="00CD3C45" w:rsidP="003A1D3E">
            <w:pPr>
              <w:spacing w:line="276" w:lineRule="auto"/>
              <w:rPr>
                <w:rFonts w:ascii="Times New Roman" w:hAnsi="Times New Roman" w:cs="Times New Roman"/>
                <w:b/>
              </w:rPr>
            </w:pPr>
            <w:r w:rsidRPr="003A1D3E">
              <w:rPr>
                <w:rFonts w:ascii="Times New Roman" w:hAnsi="Times New Roman" w:cs="Times New Roman"/>
                <w:b/>
              </w:rPr>
              <w:t xml:space="preserve">Course Code: </w:t>
            </w:r>
            <w:r w:rsidR="005C70B4" w:rsidRPr="003A1D3E">
              <w:rPr>
                <w:rFonts w:ascii="Times New Roman" w:hAnsi="Times New Roman" w:cs="Times New Roman"/>
                <w:b/>
              </w:rPr>
              <w:t>CS51</w:t>
            </w:r>
          </w:p>
          <w:p w14:paraId="15C158F3" w14:textId="77777777" w:rsidR="00CD3C45" w:rsidRPr="003A1D3E" w:rsidRDefault="00CD3C45"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357E1335" w14:textId="77777777" w:rsidR="00CD3C45" w:rsidRPr="003A1D3E" w:rsidRDefault="00CD3C45"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005C70B4" w:rsidRPr="003A1D3E">
              <w:rPr>
                <w:rFonts w:ascii="Times New Roman" w:hAnsi="Times New Roman" w:cs="Times New Roman"/>
                <w:b/>
                <w:color w:val="000000"/>
              </w:rPr>
              <w:t>Dr.Annapurna</w:t>
            </w:r>
            <w:proofErr w:type="spellEnd"/>
            <w:proofErr w:type="gramEnd"/>
            <w:r w:rsidR="005C70B4" w:rsidRPr="003A1D3E">
              <w:rPr>
                <w:rFonts w:ascii="Times New Roman" w:hAnsi="Times New Roman" w:cs="Times New Roman"/>
                <w:b/>
                <w:color w:val="000000"/>
              </w:rPr>
              <w:t xml:space="preserve"> P Patil</w:t>
            </w:r>
          </w:p>
        </w:tc>
        <w:tc>
          <w:tcPr>
            <w:tcW w:w="4961" w:type="dxa"/>
            <w:tcBorders>
              <w:left w:val="nil"/>
            </w:tcBorders>
          </w:tcPr>
          <w:p w14:paraId="40B3A32F" w14:textId="77777777" w:rsidR="00CD3C45" w:rsidRPr="003A1D3E" w:rsidRDefault="00CD3C45" w:rsidP="003A1D3E">
            <w:pPr>
              <w:spacing w:line="276" w:lineRule="auto"/>
              <w:jc w:val="right"/>
              <w:rPr>
                <w:rFonts w:ascii="Times New Roman" w:hAnsi="Times New Roman" w:cs="Times New Roman"/>
                <w:b/>
              </w:rPr>
            </w:pPr>
            <w:r w:rsidRPr="003A1D3E">
              <w:rPr>
                <w:rFonts w:ascii="Times New Roman" w:hAnsi="Times New Roman" w:cs="Times New Roman"/>
                <w:b/>
              </w:rPr>
              <w:t>Credits: 3:0:0</w:t>
            </w:r>
          </w:p>
          <w:p w14:paraId="46880E20" w14:textId="77777777" w:rsidR="00CD3C45" w:rsidRPr="003A1D3E" w:rsidRDefault="00CD3C45" w:rsidP="003A1D3E">
            <w:pPr>
              <w:spacing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56481DB8" w14:textId="77777777" w:rsidR="00CD3C45" w:rsidRPr="003A1D3E" w:rsidRDefault="00CD3C45" w:rsidP="003A1D3E">
      <w:pPr>
        <w:widowControl w:val="0"/>
        <w:autoSpaceDE w:val="0"/>
        <w:autoSpaceDN w:val="0"/>
        <w:adjustRightInd w:val="0"/>
        <w:spacing w:after="0" w:line="276" w:lineRule="auto"/>
        <w:jc w:val="center"/>
        <w:rPr>
          <w:rFonts w:ascii="Times New Roman" w:hAnsi="Times New Roman" w:cs="Times New Roman"/>
        </w:rPr>
      </w:pPr>
    </w:p>
    <w:p w14:paraId="27A8F1F0" w14:textId="77777777" w:rsidR="00CD3C45" w:rsidRPr="003A1D3E" w:rsidRDefault="00CD3C45" w:rsidP="003A1D3E">
      <w:pPr>
        <w:widowControl w:val="0"/>
        <w:autoSpaceDE w:val="0"/>
        <w:autoSpaceDN w:val="0"/>
        <w:adjustRightInd w:val="0"/>
        <w:spacing w:after="0" w:line="276" w:lineRule="auto"/>
        <w:jc w:val="center"/>
        <w:rPr>
          <w:rFonts w:ascii="Times New Roman" w:hAnsi="Times New Roman" w:cs="Times New Roman"/>
          <w:b/>
        </w:rPr>
      </w:pPr>
      <w:r w:rsidRPr="003A1D3E">
        <w:rPr>
          <w:rFonts w:ascii="Times New Roman" w:hAnsi="Times New Roman" w:cs="Times New Roman"/>
          <w:b/>
        </w:rPr>
        <w:t>Course Contents</w:t>
      </w:r>
    </w:p>
    <w:p w14:paraId="175652B7" w14:textId="77777777" w:rsidR="00CD3C45" w:rsidRPr="003A1D3E" w:rsidRDefault="00CD3C45" w:rsidP="003A1D3E">
      <w:pPr>
        <w:widowControl w:val="0"/>
        <w:autoSpaceDE w:val="0"/>
        <w:autoSpaceDN w:val="0"/>
        <w:adjustRightInd w:val="0"/>
        <w:spacing w:after="0" w:line="276" w:lineRule="auto"/>
        <w:jc w:val="center"/>
        <w:rPr>
          <w:rFonts w:ascii="Times New Roman" w:hAnsi="Times New Roman" w:cs="Times New Roman"/>
        </w:rPr>
      </w:pPr>
      <w:r w:rsidRPr="003A1D3E">
        <w:rPr>
          <w:rFonts w:ascii="Times New Roman" w:hAnsi="Times New Roman" w:cs="Times New Roman"/>
          <w:b/>
          <w:bCs/>
        </w:rPr>
        <w:t>Unit-1</w:t>
      </w:r>
    </w:p>
    <w:p w14:paraId="65AFF7BE"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b/>
          <w:bCs/>
        </w:rPr>
        <w:t xml:space="preserve">The Software </w:t>
      </w:r>
      <w:r w:rsidRPr="003A1D3E">
        <w:rPr>
          <w:rFonts w:ascii="Times New Roman" w:hAnsi="Times New Roman" w:cs="Times New Roman"/>
          <w:b/>
          <w:lang w:val="en"/>
        </w:rPr>
        <w:t xml:space="preserve">Process - </w:t>
      </w:r>
      <w:r w:rsidRPr="003A1D3E">
        <w:rPr>
          <w:rFonts w:ascii="Times New Roman" w:hAnsi="Times New Roman" w:cs="Times New Roman"/>
          <w:b/>
          <w:bCs/>
          <w:lang w:val="en"/>
        </w:rPr>
        <w:t xml:space="preserve">Process Models: </w:t>
      </w:r>
      <w:r w:rsidRPr="003A1D3E">
        <w:rPr>
          <w:rFonts w:ascii="Times New Roman" w:hAnsi="Times New Roman" w:cs="Times New Roman"/>
          <w:lang w:val="en"/>
        </w:rPr>
        <w:t>A Generic Process Mode</w:t>
      </w:r>
      <w:r w:rsidRPr="003A1D3E">
        <w:rPr>
          <w:rFonts w:ascii="Times New Roman" w:hAnsi="Times New Roman" w:cs="Times New Roman"/>
          <w:lang w:val="en-US"/>
        </w:rPr>
        <w:t xml:space="preserve">l, </w:t>
      </w:r>
      <w:r w:rsidR="00526DA3" w:rsidRPr="003A1D3E">
        <w:rPr>
          <w:rFonts w:ascii="Times New Roman" w:hAnsi="Times New Roman" w:cs="Times New Roman"/>
          <w:lang w:val="en"/>
        </w:rPr>
        <w:t>defining</w:t>
      </w:r>
      <w:r w:rsidRPr="003A1D3E">
        <w:rPr>
          <w:rFonts w:ascii="Times New Roman" w:hAnsi="Times New Roman" w:cs="Times New Roman"/>
          <w:lang w:val="en"/>
        </w:rPr>
        <w:t xml:space="preserve"> a Framework Activity</w:t>
      </w:r>
      <w:r w:rsidRPr="003A1D3E">
        <w:rPr>
          <w:rFonts w:ascii="Times New Roman" w:hAnsi="Times New Roman" w:cs="Times New Roman"/>
          <w:lang w:val="en-US"/>
        </w:rPr>
        <w:t xml:space="preserve">, </w:t>
      </w:r>
      <w:r w:rsidR="005C70B4" w:rsidRPr="003A1D3E">
        <w:rPr>
          <w:rFonts w:ascii="Times New Roman" w:hAnsi="Times New Roman" w:cs="Times New Roman"/>
          <w:lang w:val="en"/>
        </w:rPr>
        <w:t>identifying</w:t>
      </w:r>
      <w:r w:rsidRPr="003A1D3E">
        <w:rPr>
          <w:rFonts w:ascii="Times New Roman" w:hAnsi="Times New Roman" w:cs="Times New Roman"/>
          <w:lang w:val="en"/>
        </w:rPr>
        <w:t xml:space="preserve"> a Task Set</w:t>
      </w:r>
      <w:r w:rsidRPr="003A1D3E">
        <w:rPr>
          <w:rFonts w:ascii="Times New Roman" w:hAnsi="Times New Roman" w:cs="Times New Roman"/>
          <w:lang w:val="en-US"/>
        </w:rPr>
        <w:t xml:space="preserve">, </w:t>
      </w:r>
      <w:r w:rsidRPr="003A1D3E">
        <w:rPr>
          <w:rFonts w:ascii="Times New Roman" w:hAnsi="Times New Roman" w:cs="Times New Roman"/>
          <w:lang w:val="en"/>
        </w:rPr>
        <w:t>Process Assessment and Improvement</w:t>
      </w:r>
      <w:r w:rsidRPr="003A1D3E">
        <w:rPr>
          <w:rFonts w:ascii="Times New Roman" w:hAnsi="Times New Roman" w:cs="Times New Roman"/>
          <w:lang w:val="en-US"/>
        </w:rPr>
        <w:t>, Prescriptive Process Models</w:t>
      </w:r>
      <w:r w:rsidR="005C70B4" w:rsidRPr="003A1D3E">
        <w:rPr>
          <w:rFonts w:ascii="Times New Roman" w:hAnsi="Times New Roman" w:cs="Times New Roman"/>
          <w:lang w:val="en-US"/>
        </w:rPr>
        <w:t>.</w:t>
      </w:r>
      <w:r w:rsidRPr="003A1D3E">
        <w:rPr>
          <w:rFonts w:ascii="Times New Roman" w:hAnsi="Times New Roman" w:cs="Times New Roman"/>
          <w:b/>
          <w:bCs/>
          <w:lang w:val="en"/>
        </w:rPr>
        <w:t>Agility and Process</w:t>
      </w:r>
      <w:r w:rsidRPr="003A1D3E">
        <w:rPr>
          <w:rFonts w:ascii="Times New Roman" w:hAnsi="Times New Roman" w:cs="Times New Roman"/>
          <w:b/>
          <w:bCs/>
          <w:lang w:val="en-US"/>
        </w:rPr>
        <w:t xml:space="preserve">: </w:t>
      </w:r>
      <w:r w:rsidRPr="003A1D3E">
        <w:rPr>
          <w:rFonts w:ascii="Times New Roman" w:hAnsi="Times New Roman" w:cs="Times New Roman"/>
          <w:lang w:val="en"/>
        </w:rPr>
        <w:t xml:space="preserve">What Is </w:t>
      </w:r>
      <w:r w:rsidR="00526DA3" w:rsidRPr="003A1D3E">
        <w:rPr>
          <w:rFonts w:ascii="Times New Roman" w:hAnsi="Times New Roman" w:cs="Times New Roman"/>
          <w:lang w:val="en"/>
        </w:rPr>
        <w:t>Agility?</w:t>
      </w:r>
      <w:r w:rsidRPr="003A1D3E">
        <w:rPr>
          <w:rFonts w:ascii="Times New Roman" w:hAnsi="Times New Roman" w:cs="Times New Roman"/>
          <w:lang w:val="en-US"/>
        </w:rPr>
        <w:t xml:space="preserve"> </w:t>
      </w:r>
      <w:r w:rsidRPr="003A1D3E">
        <w:rPr>
          <w:rFonts w:ascii="Times New Roman" w:hAnsi="Times New Roman" w:cs="Times New Roman"/>
          <w:lang w:val="en"/>
        </w:rPr>
        <w:t>Agility and the Cost of Change</w:t>
      </w:r>
      <w:r w:rsidRPr="003A1D3E">
        <w:rPr>
          <w:rFonts w:ascii="Times New Roman" w:hAnsi="Times New Roman" w:cs="Times New Roman"/>
          <w:lang w:val="en-US"/>
        </w:rPr>
        <w:t xml:space="preserve">, </w:t>
      </w:r>
      <w:r w:rsidRPr="003A1D3E">
        <w:rPr>
          <w:rFonts w:ascii="Times New Roman" w:hAnsi="Times New Roman" w:cs="Times New Roman"/>
          <w:lang w:val="en"/>
        </w:rPr>
        <w:t>What Is an Agile Process?</w:t>
      </w:r>
      <w:r w:rsidRPr="003A1D3E">
        <w:rPr>
          <w:rFonts w:ascii="Times New Roman" w:hAnsi="Times New Roman" w:cs="Times New Roman"/>
          <w:lang w:val="en-US"/>
        </w:rPr>
        <w:t xml:space="preserve"> </w:t>
      </w:r>
      <w:r w:rsidRPr="003A1D3E">
        <w:rPr>
          <w:rFonts w:ascii="Times New Roman" w:hAnsi="Times New Roman" w:cs="Times New Roman"/>
          <w:lang w:val="en"/>
        </w:rPr>
        <w:t>Agility Principles</w:t>
      </w:r>
      <w:r w:rsidRPr="003A1D3E">
        <w:rPr>
          <w:rFonts w:ascii="Times New Roman" w:hAnsi="Times New Roman" w:cs="Times New Roman"/>
          <w:lang w:val="en-US"/>
        </w:rPr>
        <w:t xml:space="preserve">, </w:t>
      </w:r>
      <w:r w:rsidRPr="003A1D3E">
        <w:rPr>
          <w:rFonts w:ascii="Times New Roman" w:hAnsi="Times New Roman" w:cs="Times New Roman"/>
          <w:lang w:val="en"/>
        </w:rPr>
        <w:t>The Politics of Agile Development</w:t>
      </w:r>
      <w:r w:rsidRPr="003A1D3E">
        <w:rPr>
          <w:rFonts w:ascii="Times New Roman" w:hAnsi="Times New Roman" w:cs="Times New Roman"/>
          <w:lang w:val="en-US"/>
        </w:rPr>
        <w:t xml:space="preserve">, </w:t>
      </w:r>
      <w:r w:rsidRPr="003A1D3E">
        <w:rPr>
          <w:rFonts w:ascii="Times New Roman" w:hAnsi="Times New Roman" w:cs="Times New Roman"/>
          <w:lang w:val="en"/>
        </w:rPr>
        <w:t>Scrum</w:t>
      </w:r>
      <w:r w:rsidRPr="003A1D3E">
        <w:rPr>
          <w:rFonts w:ascii="Times New Roman" w:hAnsi="Times New Roman" w:cs="Times New Roman"/>
          <w:lang w:val="en-US"/>
        </w:rPr>
        <w:t>-</w:t>
      </w:r>
      <w:r w:rsidRPr="003A1D3E">
        <w:rPr>
          <w:rFonts w:ascii="Times New Roman" w:hAnsi="Times New Roman" w:cs="Times New Roman"/>
          <w:lang w:val="en"/>
        </w:rPr>
        <w:t>Scrum Teams and Artifacts</w:t>
      </w:r>
      <w:r w:rsidRPr="003A1D3E">
        <w:rPr>
          <w:rFonts w:ascii="Times New Roman" w:hAnsi="Times New Roman" w:cs="Times New Roman"/>
          <w:lang w:val="en-US"/>
        </w:rPr>
        <w:t xml:space="preserve">, </w:t>
      </w:r>
      <w:r w:rsidRPr="003A1D3E">
        <w:rPr>
          <w:rFonts w:ascii="Times New Roman" w:hAnsi="Times New Roman" w:cs="Times New Roman"/>
          <w:lang w:val="en"/>
        </w:rPr>
        <w:t>Sprint Planning Meeting</w:t>
      </w:r>
      <w:r w:rsidRPr="003A1D3E">
        <w:rPr>
          <w:rFonts w:ascii="Times New Roman" w:hAnsi="Times New Roman" w:cs="Times New Roman"/>
          <w:lang w:val="en-US"/>
        </w:rPr>
        <w:t xml:space="preserve">, </w:t>
      </w:r>
      <w:r w:rsidRPr="003A1D3E">
        <w:rPr>
          <w:rFonts w:ascii="Times New Roman" w:hAnsi="Times New Roman" w:cs="Times New Roman"/>
          <w:lang w:val="en"/>
        </w:rPr>
        <w:t>Daily Scrum Meeting</w:t>
      </w:r>
      <w:r w:rsidRPr="003A1D3E">
        <w:rPr>
          <w:rFonts w:ascii="Times New Roman" w:hAnsi="Times New Roman" w:cs="Times New Roman"/>
          <w:lang w:val="en-US"/>
        </w:rPr>
        <w:t>,</w:t>
      </w:r>
      <w:r w:rsidRPr="003A1D3E">
        <w:rPr>
          <w:rFonts w:ascii="Times New Roman" w:hAnsi="Times New Roman" w:cs="Times New Roman"/>
          <w:lang w:val="en"/>
        </w:rPr>
        <w:t xml:space="preserve"> Sprint Review </w:t>
      </w:r>
      <w:proofErr w:type="spellStart"/>
      <w:r w:rsidRPr="003A1D3E">
        <w:rPr>
          <w:rFonts w:ascii="Times New Roman" w:hAnsi="Times New Roman" w:cs="Times New Roman"/>
          <w:lang w:val="en"/>
        </w:rPr>
        <w:t>Meetin</w:t>
      </w:r>
      <w:proofErr w:type="spellEnd"/>
      <w:r w:rsidRPr="003A1D3E">
        <w:rPr>
          <w:rFonts w:ascii="Times New Roman" w:hAnsi="Times New Roman" w:cs="Times New Roman"/>
          <w:lang w:val="en-US"/>
        </w:rPr>
        <w:t xml:space="preserve">g, </w:t>
      </w:r>
      <w:r w:rsidRPr="003A1D3E">
        <w:rPr>
          <w:rFonts w:ascii="Times New Roman" w:hAnsi="Times New Roman" w:cs="Times New Roman"/>
          <w:lang w:val="en"/>
        </w:rPr>
        <w:t>Sprint Retrospective</w:t>
      </w:r>
      <w:r w:rsidRPr="003A1D3E">
        <w:rPr>
          <w:rFonts w:ascii="Times New Roman" w:hAnsi="Times New Roman" w:cs="Times New Roman"/>
          <w:lang w:val="en-US"/>
        </w:rPr>
        <w:t xml:space="preserve">; </w:t>
      </w:r>
      <w:r w:rsidRPr="003A1D3E">
        <w:rPr>
          <w:rFonts w:ascii="Times New Roman" w:hAnsi="Times New Roman" w:cs="Times New Roman"/>
          <w:lang w:val="en"/>
        </w:rPr>
        <w:t>Other Agile Frameworks</w:t>
      </w:r>
      <w:r w:rsidRPr="003A1D3E">
        <w:rPr>
          <w:rFonts w:ascii="Times New Roman" w:hAnsi="Times New Roman" w:cs="Times New Roman"/>
          <w:lang w:val="en-US"/>
        </w:rPr>
        <w:t>-</w:t>
      </w:r>
      <w:r w:rsidRPr="003A1D3E">
        <w:rPr>
          <w:rFonts w:ascii="Times New Roman" w:hAnsi="Times New Roman" w:cs="Times New Roman"/>
          <w:lang w:val="en"/>
        </w:rPr>
        <w:t>The XP Framework</w:t>
      </w:r>
      <w:r w:rsidRPr="003A1D3E">
        <w:rPr>
          <w:rFonts w:ascii="Times New Roman" w:hAnsi="Times New Roman" w:cs="Times New Roman"/>
          <w:lang w:val="en-US"/>
        </w:rPr>
        <w:t xml:space="preserve">, </w:t>
      </w:r>
      <w:r w:rsidRPr="003A1D3E">
        <w:rPr>
          <w:rFonts w:ascii="Times New Roman" w:hAnsi="Times New Roman" w:cs="Times New Roman"/>
          <w:lang w:val="en"/>
        </w:rPr>
        <w:t>Kanban</w:t>
      </w:r>
      <w:r w:rsidRPr="003A1D3E">
        <w:rPr>
          <w:rFonts w:ascii="Times New Roman" w:hAnsi="Times New Roman" w:cs="Times New Roman"/>
          <w:lang w:val="en-US"/>
        </w:rPr>
        <w:t xml:space="preserve">, </w:t>
      </w:r>
      <w:proofErr w:type="spellStart"/>
      <w:r w:rsidRPr="003A1D3E">
        <w:rPr>
          <w:rFonts w:ascii="Times New Roman" w:hAnsi="Times New Roman" w:cs="Times New Roman"/>
          <w:lang w:val="en"/>
        </w:rPr>
        <w:t>DevOps</w:t>
      </w:r>
      <w:r w:rsidRPr="003A1D3E">
        <w:rPr>
          <w:rFonts w:ascii="Times New Roman" w:hAnsi="Times New Roman" w:cs="Times New Roman"/>
          <w:b/>
          <w:bCs/>
          <w:lang w:val="en"/>
        </w:rPr>
        <w:t>Homan</w:t>
      </w:r>
      <w:proofErr w:type="spellEnd"/>
      <w:r w:rsidRPr="003A1D3E">
        <w:rPr>
          <w:rFonts w:ascii="Times New Roman" w:hAnsi="Times New Roman" w:cs="Times New Roman"/>
          <w:b/>
          <w:bCs/>
          <w:lang w:val="en"/>
        </w:rPr>
        <w:t xml:space="preserve"> aspects of Software Engineering:</w:t>
      </w:r>
      <w:r w:rsidRPr="003A1D3E">
        <w:rPr>
          <w:rFonts w:ascii="Times New Roman" w:hAnsi="Times New Roman" w:cs="Times New Roman"/>
          <w:lang w:val="en-US"/>
        </w:rPr>
        <w:t xml:space="preserve"> </w:t>
      </w:r>
      <w:r w:rsidRPr="003A1D3E">
        <w:rPr>
          <w:rFonts w:ascii="Times New Roman" w:hAnsi="Times New Roman" w:cs="Times New Roman"/>
          <w:lang w:val="en"/>
        </w:rPr>
        <w:t>Characteristics of a Software Engineer</w:t>
      </w:r>
      <w:r w:rsidRPr="003A1D3E">
        <w:rPr>
          <w:rFonts w:ascii="Times New Roman" w:hAnsi="Times New Roman" w:cs="Times New Roman"/>
          <w:lang w:val="en-US"/>
        </w:rPr>
        <w:t xml:space="preserve">, </w:t>
      </w:r>
      <w:r w:rsidRPr="003A1D3E">
        <w:rPr>
          <w:rFonts w:ascii="Times New Roman" w:hAnsi="Times New Roman" w:cs="Times New Roman"/>
          <w:lang w:val="en"/>
        </w:rPr>
        <w:t>The Psychology of Software Engineering</w:t>
      </w:r>
      <w:r w:rsidRPr="003A1D3E">
        <w:rPr>
          <w:rFonts w:ascii="Times New Roman" w:hAnsi="Times New Roman" w:cs="Times New Roman"/>
          <w:lang w:val="en-US"/>
        </w:rPr>
        <w:t xml:space="preserve">, </w:t>
      </w:r>
      <w:r w:rsidRPr="003A1D3E">
        <w:rPr>
          <w:rFonts w:ascii="Times New Roman" w:hAnsi="Times New Roman" w:cs="Times New Roman"/>
          <w:lang w:val="en"/>
        </w:rPr>
        <w:t>The Software Team</w:t>
      </w:r>
      <w:r w:rsidRPr="003A1D3E">
        <w:rPr>
          <w:rFonts w:ascii="Times New Roman" w:hAnsi="Times New Roman" w:cs="Times New Roman"/>
          <w:lang w:val="en-US"/>
        </w:rPr>
        <w:t xml:space="preserve">, </w:t>
      </w:r>
      <w:r w:rsidRPr="003A1D3E">
        <w:rPr>
          <w:rFonts w:ascii="Times New Roman" w:hAnsi="Times New Roman" w:cs="Times New Roman"/>
          <w:lang w:val="en"/>
        </w:rPr>
        <w:t>Team Structures</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The Impact of </w:t>
      </w:r>
      <w:proofErr w:type="gramStart"/>
      <w:r w:rsidRPr="003A1D3E">
        <w:rPr>
          <w:rFonts w:ascii="Times New Roman" w:hAnsi="Times New Roman" w:cs="Times New Roman"/>
          <w:lang w:val="en"/>
        </w:rPr>
        <w:t>Social Media</w:t>
      </w:r>
      <w:proofErr w:type="gramEnd"/>
      <w:r w:rsidRPr="003A1D3E">
        <w:rPr>
          <w:rFonts w:ascii="Times New Roman" w:hAnsi="Times New Roman" w:cs="Times New Roman"/>
          <w:lang w:val="en-US"/>
        </w:rPr>
        <w:t xml:space="preserve">, </w:t>
      </w:r>
      <w:r w:rsidRPr="003A1D3E">
        <w:rPr>
          <w:rFonts w:ascii="Times New Roman" w:hAnsi="Times New Roman" w:cs="Times New Roman"/>
          <w:lang w:val="en"/>
        </w:rPr>
        <w:t>Global Teams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CD3C45" w:rsidRPr="003A1D3E" w14:paraId="740D8FAE" w14:textId="77777777" w:rsidTr="00526DA3">
        <w:tc>
          <w:tcPr>
            <w:tcW w:w="2547" w:type="dxa"/>
          </w:tcPr>
          <w:p w14:paraId="2AC015E2"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Pedagogy /</w:t>
            </w:r>
          </w:p>
          <w:p w14:paraId="26143B1F"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12CDAB1" w14:textId="77777777" w:rsidR="00CD3C45" w:rsidRPr="003A1D3E" w:rsidRDefault="00CD3C45" w:rsidP="003A1D3E">
            <w:pPr>
              <w:pStyle w:val="ListParagraph"/>
              <w:spacing w:after="160" w:line="276" w:lineRule="auto"/>
              <w:ind w:left="360"/>
              <w:jc w:val="both"/>
              <w:rPr>
                <w:rFonts w:ascii="Times New Roman" w:hAnsi="Times New Roman" w:cs="Times New Roman"/>
              </w:rPr>
            </w:pPr>
          </w:p>
        </w:tc>
        <w:tc>
          <w:tcPr>
            <w:tcW w:w="7081" w:type="dxa"/>
          </w:tcPr>
          <w:p w14:paraId="60CEAE9C"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CD3C45" w:rsidRPr="003A1D3E" w14:paraId="035CABEF" w14:textId="77777777" w:rsidTr="00526DA3">
        <w:tc>
          <w:tcPr>
            <w:tcW w:w="2547" w:type="dxa"/>
          </w:tcPr>
          <w:p w14:paraId="474DED76"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Lab Component /</w:t>
            </w:r>
          </w:p>
          <w:p w14:paraId="139BAD66"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Practical Topics</w:t>
            </w:r>
          </w:p>
        </w:tc>
        <w:tc>
          <w:tcPr>
            <w:tcW w:w="7081" w:type="dxa"/>
          </w:tcPr>
          <w:p w14:paraId="5657DA40"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 xml:space="preserve">Comparative analysis of software process models on the real-time case study application </w:t>
            </w:r>
          </w:p>
        </w:tc>
      </w:tr>
    </w:tbl>
    <w:p w14:paraId="153CABC5" w14:textId="77777777" w:rsidR="00CD3C45" w:rsidRPr="003A1D3E" w:rsidRDefault="00CD3C45" w:rsidP="003A1D3E">
      <w:pPr>
        <w:widowControl w:val="0"/>
        <w:autoSpaceDE w:val="0"/>
        <w:autoSpaceDN w:val="0"/>
        <w:adjustRightInd w:val="0"/>
        <w:spacing w:line="276" w:lineRule="auto"/>
        <w:jc w:val="center"/>
        <w:rPr>
          <w:rFonts w:ascii="Times New Roman" w:hAnsi="Times New Roman" w:cs="Times New Roman"/>
          <w:lang w:val="en"/>
        </w:rPr>
      </w:pPr>
      <w:r w:rsidRPr="003A1D3E">
        <w:rPr>
          <w:rFonts w:ascii="Times New Roman" w:hAnsi="Times New Roman" w:cs="Times New Roman"/>
          <w:b/>
          <w:bCs/>
          <w:lang w:val="en-US"/>
        </w:rPr>
        <w:t>Unit-2</w:t>
      </w:r>
    </w:p>
    <w:p w14:paraId="53966408"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b/>
          <w:lang w:val="en"/>
        </w:rPr>
        <w:t xml:space="preserve">Principles that guide </w:t>
      </w:r>
      <w:proofErr w:type="gramStart"/>
      <w:r w:rsidRPr="003A1D3E">
        <w:rPr>
          <w:rFonts w:ascii="Times New Roman" w:hAnsi="Times New Roman" w:cs="Times New Roman"/>
          <w:b/>
          <w:lang w:val="en"/>
        </w:rPr>
        <w:t>practice :</w:t>
      </w:r>
      <w:proofErr w:type="gramEnd"/>
      <w:r w:rsidRPr="003A1D3E">
        <w:rPr>
          <w:rFonts w:ascii="Times New Roman" w:hAnsi="Times New Roman" w:cs="Times New Roman"/>
          <w:lang w:val="en-US"/>
        </w:rPr>
        <w:t xml:space="preserve"> </w:t>
      </w:r>
      <w:r w:rsidRPr="003A1D3E">
        <w:rPr>
          <w:rFonts w:ascii="Times New Roman" w:hAnsi="Times New Roman" w:cs="Times New Roman"/>
          <w:lang w:val="en"/>
        </w:rPr>
        <w:t xml:space="preserve"> </w:t>
      </w:r>
      <w:r w:rsidRPr="003A1D3E">
        <w:rPr>
          <w:rFonts w:ascii="Times New Roman" w:hAnsi="Times New Roman" w:cs="Times New Roman"/>
          <w:lang w:val="en-US"/>
        </w:rPr>
        <w:t xml:space="preserve">Core </w:t>
      </w:r>
      <w:r w:rsidRPr="003A1D3E">
        <w:rPr>
          <w:rFonts w:ascii="Times New Roman" w:hAnsi="Times New Roman" w:cs="Times New Roman"/>
          <w:lang w:val="en"/>
        </w:rPr>
        <w:t xml:space="preserve">Principles </w:t>
      </w:r>
      <w:proofErr w:type="spellStart"/>
      <w:r w:rsidRPr="003A1D3E">
        <w:rPr>
          <w:rFonts w:ascii="Times New Roman" w:hAnsi="Times New Roman" w:cs="Times New Roman"/>
          <w:lang w:val="en"/>
        </w:rPr>
        <w:t>Principles</w:t>
      </w:r>
      <w:proofErr w:type="spellEnd"/>
      <w:r w:rsidRPr="003A1D3E">
        <w:rPr>
          <w:rFonts w:ascii="Times New Roman" w:hAnsi="Times New Roman" w:cs="Times New Roman"/>
          <w:lang w:val="en"/>
        </w:rPr>
        <w:t xml:space="preserve"> That Guide Practice</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That Guide Each Framework </w:t>
      </w:r>
      <w:proofErr w:type="spellStart"/>
      <w:r w:rsidRPr="003A1D3E">
        <w:rPr>
          <w:rFonts w:ascii="Times New Roman" w:hAnsi="Times New Roman" w:cs="Times New Roman"/>
          <w:lang w:val="en"/>
        </w:rPr>
        <w:t>Activity</w:t>
      </w:r>
      <w:r w:rsidR="005C70B4" w:rsidRPr="003A1D3E">
        <w:rPr>
          <w:rFonts w:ascii="Times New Roman" w:hAnsi="Times New Roman" w:cs="Times New Roman"/>
          <w:lang w:val="en"/>
        </w:rPr>
        <w:t>.</w:t>
      </w:r>
      <w:r w:rsidRPr="003A1D3E">
        <w:rPr>
          <w:rFonts w:ascii="Times New Roman" w:hAnsi="Times New Roman" w:cs="Times New Roman"/>
          <w:b/>
          <w:bCs/>
          <w:lang w:val="en"/>
        </w:rPr>
        <w:t>Understanding</w:t>
      </w:r>
      <w:proofErr w:type="spellEnd"/>
      <w:r w:rsidRPr="003A1D3E">
        <w:rPr>
          <w:rFonts w:ascii="Times New Roman" w:hAnsi="Times New Roman" w:cs="Times New Roman"/>
          <w:b/>
          <w:bCs/>
          <w:lang w:val="en"/>
        </w:rPr>
        <w:t xml:space="preserve"> Requirements:</w:t>
      </w:r>
      <w:r w:rsidRPr="003A1D3E">
        <w:rPr>
          <w:rFonts w:ascii="Times New Roman" w:hAnsi="Times New Roman" w:cs="Times New Roman"/>
          <w:b/>
          <w:bCs/>
          <w:lang w:val="en-US"/>
        </w:rPr>
        <w:t xml:space="preserve"> </w:t>
      </w:r>
      <w:r w:rsidRPr="003A1D3E">
        <w:rPr>
          <w:rFonts w:ascii="Times New Roman" w:hAnsi="Times New Roman" w:cs="Times New Roman"/>
          <w:lang w:val="en"/>
        </w:rPr>
        <w:t>Requirements Engineering</w:t>
      </w:r>
      <w:r w:rsidRPr="003A1D3E">
        <w:rPr>
          <w:rFonts w:ascii="Times New Roman" w:hAnsi="Times New Roman" w:cs="Times New Roman"/>
          <w:lang w:val="en-US"/>
        </w:rPr>
        <w:t xml:space="preserve">, </w:t>
      </w:r>
      <w:r w:rsidRPr="003A1D3E">
        <w:rPr>
          <w:rFonts w:ascii="Times New Roman" w:hAnsi="Times New Roman" w:cs="Times New Roman"/>
          <w:lang w:val="en"/>
        </w:rPr>
        <w:t>Establishing the Groundwork</w:t>
      </w:r>
      <w:r w:rsidRPr="003A1D3E">
        <w:rPr>
          <w:rFonts w:ascii="Times New Roman" w:hAnsi="Times New Roman" w:cs="Times New Roman"/>
          <w:lang w:val="en-US"/>
        </w:rPr>
        <w:t xml:space="preserve">, </w:t>
      </w:r>
      <w:r w:rsidRPr="003A1D3E">
        <w:rPr>
          <w:rFonts w:ascii="Times New Roman" w:hAnsi="Times New Roman" w:cs="Times New Roman"/>
          <w:lang w:val="en"/>
        </w:rPr>
        <w:t>Requirements Gathering</w:t>
      </w:r>
      <w:r w:rsidRPr="003A1D3E">
        <w:rPr>
          <w:rFonts w:ascii="Times New Roman" w:hAnsi="Times New Roman" w:cs="Times New Roman"/>
          <w:lang w:val="en-US"/>
        </w:rPr>
        <w:t xml:space="preserve">, </w:t>
      </w:r>
      <w:r w:rsidRPr="003A1D3E">
        <w:rPr>
          <w:rFonts w:ascii="Times New Roman" w:hAnsi="Times New Roman" w:cs="Times New Roman"/>
          <w:lang w:val="en"/>
        </w:rPr>
        <w:t>Developing Use Cases</w:t>
      </w:r>
      <w:r w:rsidRPr="003A1D3E">
        <w:rPr>
          <w:rFonts w:ascii="Times New Roman" w:hAnsi="Times New Roman" w:cs="Times New Roman"/>
          <w:lang w:val="en-US"/>
        </w:rPr>
        <w:t xml:space="preserve">, </w:t>
      </w:r>
      <w:r w:rsidR="005C70B4" w:rsidRPr="003A1D3E">
        <w:rPr>
          <w:rFonts w:ascii="Times New Roman" w:hAnsi="Times New Roman" w:cs="Times New Roman"/>
          <w:lang w:val="en"/>
        </w:rPr>
        <w:t xml:space="preserve">Building the </w:t>
      </w:r>
      <w:proofErr w:type="spellStart"/>
      <w:r w:rsidR="005C70B4" w:rsidRPr="003A1D3E">
        <w:rPr>
          <w:rFonts w:ascii="Times New Roman" w:hAnsi="Times New Roman" w:cs="Times New Roman"/>
          <w:lang w:val="en"/>
        </w:rPr>
        <w:t>Analysis.</w:t>
      </w:r>
      <w:r w:rsidRPr="003A1D3E">
        <w:rPr>
          <w:rFonts w:ascii="Times New Roman" w:hAnsi="Times New Roman" w:cs="Times New Roman"/>
          <w:b/>
          <w:bCs/>
          <w:lang w:val="en"/>
        </w:rPr>
        <w:t>Requirement</w:t>
      </w:r>
      <w:proofErr w:type="spellEnd"/>
      <w:r w:rsidRPr="003A1D3E">
        <w:rPr>
          <w:rFonts w:ascii="Times New Roman" w:hAnsi="Times New Roman" w:cs="Times New Roman"/>
          <w:b/>
          <w:bCs/>
          <w:lang w:val="en"/>
        </w:rPr>
        <w:t xml:space="preserve"> Modeling-A Recommended Approach :</w:t>
      </w:r>
      <w:r w:rsidRPr="003A1D3E">
        <w:rPr>
          <w:rFonts w:ascii="Times New Roman" w:hAnsi="Times New Roman" w:cs="Times New Roman"/>
          <w:lang w:val="en"/>
        </w:rPr>
        <w:t xml:space="preserve"> Requirements Analysis</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Scenario-Based Modeling </w:t>
      </w:r>
      <w:r w:rsidRPr="003A1D3E">
        <w:rPr>
          <w:rFonts w:ascii="Times New Roman" w:hAnsi="Times New Roman" w:cs="Times New Roman"/>
          <w:lang w:val="en-US"/>
        </w:rPr>
        <w:t xml:space="preserve">, </w:t>
      </w:r>
      <w:r w:rsidRPr="003A1D3E">
        <w:rPr>
          <w:rFonts w:ascii="Times New Roman" w:hAnsi="Times New Roman" w:cs="Times New Roman"/>
          <w:lang w:val="en"/>
        </w:rPr>
        <w:t>Class-Based Modeling</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Functional Modeling </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Behavioral </w:t>
      </w:r>
      <w:r w:rsidRPr="003A1D3E">
        <w:rPr>
          <w:rFonts w:ascii="Times New Roman" w:hAnsi="Times New Roman" w:cs="Times New Roman"/>
          <w:lang w:val="en-US"/>
        </w:rPr>
        <w:t xml:space="preserve"> </w:t>
      </w:r>
      <w:r w:rsidRPr="003A1D3E">
        <w:rPr>
          <w:rFonts w:ascii="Times New Roman" w:hAnsi="Times New Roman" w:cs="Times New Roman"/>
          <w:lang w:val="en"/>
        </w:rPr>
        <w:t>Modeling</w:t>
      </w:r>
      <w:r w:rsidRPr="003A1D3E">
        <w:rPr>
          <w:rFonts w:ascii="Times New Roman" w:hAnsi="Times New Roman" w:cs="Times New Roman"/>
          <w:lang w:val="en"/>
        </w:rPr>
        <w:t> </w:t>
      </w:r>
      <w:r w:rsidRPr="003A1D3E">
        <w:rPr>
          <w:rFonts w:ascii="Times New Roman" w:hAnsi="Times New Roman" w:cs="Times New Roman"/>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CD3C45" w:rsidRPr="003A1D3E" w14:paraId="0A975C39" w14:textId="77777777" w:rsidTr="00526DA3">
        <w:tc>
          <w:tcPr>
            <w:tcW w:w="2547" w:type="dxa"/>
          </w:tcPr>
          <w:p w14:paraId="4B885AFA"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Pedagogy /</w:t>
            </w:r>
          </w:p>
          <w:p w14:paraId="4916FB04"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11A8AC43" w14:textId="77777777" w:rsidR="00CD3C45" w:rsidRPr="003A1D3E" w:rsidRDefault="00CD3C45" w:rsidP="003A1D3E">
            <w:pPr>
              <w:pStyle w:val="ListParagraph"/>
              <w:spacing w:after="160" w:line="276" w:lineRule="auto"/>
              <w:ind w:left="360"/>
              <w:jc w:val="both"/>
              <w:rPr>
                <w:rFonts w:ascii="Times New Roman" w:hAnsi="Times New Roman" w:cs="Times New Roman"/>
              </w:rPr>
            </w:pPr>
          </w:p>
        </w:tc>
        <w:tc>
          <w:tcPr>
            <w:tcW w:w="7081" w:type="dxa"/>
          </w:tcPr>
          <w:p w14:paraId="0EE537B9"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CD3C45" w:rsidRPr="003A1D3E" w14:paraId="6FE6A61C" w14:textId="77777777" w:rsidTr="00526DA3">
        <w:tc>
          <w:tcPr>
            <w:tcW w:w="2547" w:type="dxa"/>
          </w:tcPr>
          <w:p w14:paraId="6BB9AA08"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Lab Component /</w:t>
            </w:r>
          </w:p>
          <w:p w14:paraId="4CBCDF01"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Practical Topics</w:t>
            </w:r>
          </w:p>
        </w:tc>
        <w:tc>
          <w:tcPr>
            <w:tcW w:w="7081" w:type="dxa"/>
          </w:tcPr>
          <w:p w14:paraId="04C40B00"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Analysis of the real-time case study application</w:t>
            </w:r>
          </w:p>
        </w:tc>
      </w:tr>
    </w:tbl>
    <w:p w14:paraId="7E7F7954" w14:textId="77777777" w:rsidR="00CD3C45" w:rsidRPr="003A1D3E" w:rsidRDefault="00CD3C45" w:rsidP="003A1D3E">
      <w:pPr>
        <w:widowControl w:val="0"/>
        <w:autoSpaceDE w:val="0"/>
        <w:autoSpaceDN w:val="0"/>
        <w:adjustRightInd w:val="0"/>
        <w:spacing w:line="276" w:lineRule="auto"/>
        <w:jc w:val="center"/>
        <w:rPr>
          <w:rFonts w:ascii="Times New Roman" w:hAnsi="Times New Roman" w:cs="Times New Roman"/>
          <w:lang w:val="en"/>
        </w:rPr>
      </w:pPr>
      <w:r w:rsidRPr="003A1D3E">
        <w:rPr>
          <w:rFonts w:ascii="Times New Roman" w:hAnsi="Times New Roman" w:cs="Times New Roman"/>
          <w:b/>
          <w:bCs/>
          <w:lang w:val="en-US"/>
        </w:rPr>
        <w:t>Unit-3</w:t>
      </w:r>
    </w:p>
    <w:p w14:paraId="7B5E80C6"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b/>
          <w:bCs/>
          <w:lang w:val="en"/>
        </w:rPr>
        <w:t>Design Concepts</w:t>
      </w:r>
      <w:r w:rsidRPr="003A1D3E">
        <w:rPr>
          <w:rFonts w:ascii="Times New Roman" w:hAnsi="Times New Roman" w:cs="Times New Roman"/>
          <w:b/>
          <w:bCs/>
          <w:lang w:val="en-US"/>
        </w:rPr>
        <w:t xml:space="preserve">: </w:t>
      </w:r>
      <w:r w:rsidRPr="003A1D3E">
        <w:rPr>
          <w:rFonts w:ascii="Times New Roman" w:hAnsi="Times New Roman" w:cs="Times New Roman"/>
          <w:lang w:val="en"/>
        </w:rPr>
        <w:t>Design Within the Context of Software Engineering</w:t>
      </w:r>
      <w:r w:rsidRPr="003A1D3E">
        <w:rPr>
          <w:rFonts w:ascii="Times New Roman" w:hAnsi="Times New Roman" w:cs="Times New Roman"/>
          <w:lang w:val="en-US"/>
        </w:rPr>
        <w:t xml:space="preserve">, </w:t>
      </w:r>
      <w:r w:rsidRPr="003A1D3E">
        <w:rPr>
          <w:rFonts w:ascii="Times New Roman" w:hAnsi="Times New Roman" w:cs="Times New Roman"/>
          <w:lang w:val="en"/>
        </w:rPr>
        <w:t>The Design Process</w:t>
      </w:r>
      <w:r w:rsidRPr="003A1D3E">
        <w:rPr>
          <w:rFonts w:ascii="Times New Roman" w:hAnsi="Times New Roman" w:cs="Times New Roman"/>
          <w:lang w:val="en-US"/>
        </w:rPr>
        <w:t xml:space="preserve">, </w:t>
      </w:r>
      <w:r w:rsidRPr="003A1D3E">
        <w:rPr>
          <w:rFonts w:ascii="Times New Roman" w:hAnsi="Times New Roman" w:cs="Times New Roman"/>
          <w:lang w:val="en"/>
        </w:rPr>
        <w:t>Design Concepts</w:t>
      </w:r>
      <w:r w:rsidRPr="003A1D3E">
        <w:rPr>
          <w:rFonts w:ascii="Times New Roman" w:hAnsi="Times New Roman" w:cs="Times New Roman"/>
          <w:lang w:val="en-US"/>
        </w:rPr>
        <w:t xml:space="preserve">, </w:t>
      </w:r>
      <w:r w:rsidR="005C70B4" w:rsidRPr="003A1D3E">
        <w:rPr>
          <w:rFonts w:ascii="Times New Roman" w:hAnsi="Times New Roman" w:cs="Times New Roman"/>
          <w:lang w:val="en"/>
        </w:rPr>
        <w:t xml:space="preserve">The Design </w:t>
      </w:r>
      <w:proofErr w:type="spellStart"/>
      <w:r w:rsidR="005C70B4" w:rsidRPr="003A1D3E">
        <w:rPr>
          <w:rFonts w:ascii="Times New Roman" w:hAnsi="Times New Roman" w:cs="Times New Roman"/>
          <w:lang w:val="en"/>
        </w:rPr>
        <w:t>Model.</w:t>
      </w:r>
      <w:r w:rsidRPr="003A1D3E">
        <w:rPr>
          <w:rFonts w:ascii="Times New Roman" w:hAnsi="Times New Roman" w:cs="Times New Roman"/>
          <w:b/>
          <w:bCs/>
          <w:lang w:val="en"/>
        </w:rPr>
        <w:t>Architectural</w:t>
      </w:r>
      <w:proofErr w:type="spellEnd"/>
      <w:r w:rsidRPr="003A1D3E">
        <w:rPr>
          <w:rFonts w:ascii="Times New Roman" w:hAnsi="Times New Roman" w:cs="Times New Roman"/>
          <w:b/>
          <w:bCs/>
          <w:lang w:val="en"/>
        </w:rPr>
        <w:t xml:space="preserve"> Design - </w:t>
      </w:r>
      <w:r w:rsidRPr="003A1D3E">
        <w:rPr>
          <w:rFonts w:ascii="Times New Roman" w:hAnsi="Times New Roman" w:cs="Times New Roman"/>
          <w:lang w:val="en"/>
        </w:rPr>
        <w:t>Software Architecture</w:t>
      </w:r>
      <w:r w:rsidRPr="003A1D3E">
        <w:rPr>
          <w:rFonts w:ascii="Times New Roman" w:hAnsi="Times New Roman" w:cs="Times New Roman"/>
          <w:lang w:val="en-US"/>
        </w:rPr>
        <w:t xml:space="preserve">, </w:t>
      </w:r>
      <w:r w:rsidRPr="003A1D3E">
        <w:rPr>
          <w:rFonts w:ascii="Times New Roman" w:hAnsi="Times New Roman" w:cs="Times New Roman"/>
          <w:lang w:val="en"/>
        </w:rPr>
        <w:t>Agility and Architecture</w:t>
      </w:r>
      <w:r w:rsidRPr="003A1D3E">
        <w:rPr>
          <w:rFonts w:ascii="Times New Roman" w:hAnsi="Times New Roman" w:cs="Times New Roman"/>
          <w:lang w:val="en-US"/>
        </w:rPr>
        <w:t xml:space="preserve">, </w:t>
      </w:r>
      <w:r w:rsidRPr="003A1D3E">
        <w:rPr>
          <w:rFonts w:ascii="Times New Roman" w:hAnsi="Times New Roman" w:cs="Times New Roman"/>
          <w:lang w:val="en"/>
        </w:rPr>
        <w:t>Architectural Considerations</w:t>
      </w:r>
      <w:r w:rsidRPr="003A1D3E">
        <w:rPr>
          <w:rFonts w:ascii="Times New Roman" w:hAnsi="Times New Roman" w:cs="Times New Roman"/>
          <w:lang w:val="en-US"/>
        </w:rPr>
        <w:t>,</w:t>
      </w:r>
      <w:r w:rsidRPr="003A1D3E">
        <w:rPr>
          <w:rFonts w:ascii="Times New Roman" w:hAnsi="Times New Roman" w:cs="Times New Roman"/>
          <w:lang w:val="en"/>
        </w:rPr>
        <w:t xml:space="preserve"> Architectural </w:t>
      </w:r>
      <w:r w:rsidR="000B7706" w:rsidRPr="003A1D3E">
        <w:rPr>
          <w:rFonts w:ascii="Times New Roman" w:hAnsi="Times New Roman" w:cs="Times New Roman"/>
          <w:lang w:val="en"/>
        </w:rPr>
        <w:t>Decisions</w:t>
      </w:r>
      <w:r w:rsidR="000B7706" w:rsidRPr="003A1D3E">
        <w:rPr>
          <w:rFonts w:ascii="Times New Roman" w:hAnsi="Times New Roman" w:cs="Times New Roman"/>
          <w:lang w:val="en-US"/>
        </w:rPr>
        <w:t xml:space="preserve">, </w:t>
      </w:r>
      <w:r w:rsidR="000B7706" w:rsidRPr="003A1D3E">
        <w:rPr>
          <w:rFonts w:ascii="Times New Roman" w:hAnsi="Times New Roman" w:cs="Times New Roman"/>
          <w:lang w:val="en"/>
        </w:rPr>
        <w:t>Architectural</w:t>
      </w:r>
      <w:r w:rsidRPr="003A1D3E">
        <w:rPr>
          <w:rFonts w:ascii="Times New Roman" w:hAnsi="Times New Roman" w:cs="Times New Roman"/>
          <w:lang w:val="en"/>
        </w:rPr>
        <w:t xml:space="preserve"> Design</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Alternative Architectural </w:t>
      </w:r>
      <w:proofErr w:type="spellStart"/>
      <w:r w:rsidRPr="003A1D3E">
        <w:rPr>
          <w:rFonts w:ascii="Times New Roman" w:hAnsi="Times New Roman" w:cs="Times New Roman"/>
          <w:lang w:val="en"/>
        </w:rPr>
        <w:t>Designs</w:t>
      </w:r>
      <w:r w:rsidR="005C70B4" w:rsidRPr="003A1D3E">
        <w:rPr>
          <w:rFonts w:ascii="Times New Roman" w:hAnsi="Times New Roman" w:cs="Times New Roman"/>
          <w:lang w:val="en"/>
        </w:rPr>
        <w:t>.</w:t>
      </w:r>
      <w:r w:rsidRPr="003A1D3E">
        <w:rPr>
          <w:rFonts w:ascii="Times New Roman" w:hAnsi="Times New Roman" w:cs="Times New Roman"/>
          <w:b/>
          <w:bCs/>
          <w:lang w:val="en"/>
        </w:rPr>
        <w:t>Component</w:t>
      </w:r>
      <w:proofErr w:type="spellEnd"/>
      <w:r w:rsidRPr="003A1D3E">
        <w:rPr>
          <w:rFonts w:ascii="Times New Roman" w:hAnsi="Times New Roman" w:cs="Times New Roman"/>
          <w:b/>
          <w:bCs/>
          <w:lang w:val="en"/>
        </w:rPr>
        <w:t xml:space="preserve">-level Design </w:t>
      </w:r>
      <w:r w:rsidRPr="003A1D3E">
        <w:rPr>
          <w:rFonts w:ascii="Times New Roman" w:hAnsi="Times New Roman" w:cs="Times New Roman"/>
          <w:b/>
          <w:bCs/>
          <w:lang w:val="en-US"/>
        </w:rPr>
        <w:t xml:space="preserve">- </w:t>
      </w:r>
      <w:r w:rsidRPr="003A1D3E">
        <w:rPr>
          <w:rFonts w:ascii="Times New Roman" w:hAnsi="Times New Roman" w:cs="Times New Roman"/>
          <w:lang w:val="en"/>
        </w:rPr>
        <w:t>What Is a Component?</w:t>
      </w:r>
      <w:r w:rsidRPr="003A1D3E">
        <w:rPr>
          <w:rFonts w:ascii="Times New Roman" w:hAnsi="Times New Roman" w:cs="Times New Roman"/>
          <w:lang w:val="en-US"/>
        </w:rPr>
        <w:t>, C</w:t>
      </w:r>
      <w:r w:rsidRPr="003A1D3E">
        <w:rPr>
          <w:rFonts w:ascii="Times New Roman" w:hAnsi="Times New Roman" w:cs="Times New Roman"/>
          <w:lang w:val="en"/>
        </w:rPr>
        <w:t>lass-Based Components</w:t>
      </w:r>
      <w:r w:rsidRPr="003A1D3E">
        <w:rPr>
          <w:rFonts w:ascii="Times New Roman" w:hAnsi="Times New Roman" w:cs="Times New Roman"/>
          <w:lang w:val="en-US"/>
        </w:rPr>
        <w:t>,</w:t>
      </w:r>
      <w:r w:rsidRPr="003A1D3E">
        <w:rPr>
          <w:rFonts w:ascii="Times New Roman" w:hAnsi="Times New Roman" w:cs="Times New Roman"/>
          <w:lang w:val="en"/>
        </w:rPr>
        <w:t xml:space="preserve"> Conducting Component-Level Design</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 Component </w:t>
      </w:r>
      <w:proofErr w:type="spellStart"/>
      <w:r w:rsidRPr="003A1D3E">
        <w:rPr>
          <w:rFonts w:ascii="Times New Roman" w:hAnsi="Times New Roman" w:cs="Times New Roman"/>
          <w:lang w:val="en"/>
        </w:rPr>
        <w:t>Refactoring</w:t>
      </w:r>
      <w:r w:rsidR="005C70B4" w:rsidRPr="003A1D3E">
        <w:rPr>
          <w:rFonts w:ascii="Times New Roman" w:hAnsi="Times New Roman" w:cs="Times New Roman"/>
          <w:lang w:val="en"/>
        </w:rPr>
        <w:t>.</w:t>
      </w:r>
      <w:r w:rsidRPr="003A1D3E">
        <w:rPr>
          <w:rFonts w:ascii="Times New Roman" w:hAnsi="Times New Roman" w:cs="Times New Roman"/>
          <w:b/>
          <w:bCs/>
          <w:lang w:val="en"/>
        </w:rPr>
        <w:t>User</w:t>
      </w:r>
      <w:proofErr w:type="spellEnd"/>
      <w:r w:rsidRPr="003A1D3E">
        <w:rPr>
          <w:rFonts w:ascii="Times New Roman" w:hAnsi="Times New Roman" w:cs="Times New Roman"/>
          <w:b/>
          <w:bCs/>
          <w:lang w:val="en"/>
        </w:rPr>
        <w:t xml:space="preserve"> Experienced Design </w:t>
      </w:r>
      <w:r w:rsidRPr="003A1D3E">
        <w:rPr>
          <w:rFonts w:ascii="Times New Roman" w:hAnsi="Times New Roman" w:cs="Times New Roman"/>
          <w:lang w:val="en-US"/>
        </w:rPr>
        <w:t xml:space="preserve">- </w:t>
      </w:r>
      <w:r w:rsidRPr="003A1D3E">
        <w:rPr>
          <w:rFonts w:ascii="Times New Roman" w:hAnsi="Times New Roman" w:cs="Times New Roman"/>
          <w:lang w:val="en"/>
        </w:rPr>
        <w:t>User Experience Design Elements</w:t>
      </w:r>
      <w:r w:rsidRPr="003A1D3E">
        <w:rPr>
          <w:rFonts w:ascii="Times New Roman" w:hAnsi="Times New Roman" w:cs="Times New Roman"/>
          <w:lang w:val="en-US"/>
        </w:rPr>
        <w:t xml:space="preserve">, </w:t>
      </w:r>
      <w:r w:rsidRPr="003A1D3E">
        <w:rPr>
          <w:rFonts w:ascii="Times New Roman" w:hAnsi="Times New Roman" w:cs="Times New Roman"/>
          <w:lang w:val="en"/>
        </w:rPr>
        <w:t>The Golden Rules</w:t>
      </w:r>
      <w:r w:rsidRPr="003A1D3E">
        <w:rPr>
          <w:rFonts w:ascii="Times New Roman" w:hAnsi="Times New Roman" w:cs="Times New Roman"/>
          <w:lang w:val="en-US"/>
        </w:rPr>
        <w:t xml:space="preserve">, </w:t>
      </w:r>
      <w:r w:rsidRPr="003A1D3E">
        <w:rPr>
          <w:rFonts w:ascii="Times New Roman" w:hAnsi="Times New Roman" w:cs="Times New Roman"/>
          <w:lang w:val="en"/>
        </w:rPr>
        <w:t>User Interface Analysis and Design</w:t>
      </w:r>
      <w:r w:rsidRPr="003A1D3E">
        <w:rPr>
          <w:rFonts w:ascii="Times New Roman" w:hAnsi="Times New Roman" w:cs="Times New Roman"/>
          <w:lang w:val="en-US"/>
        </w:rPr>
        <w:t xml:space="preserve">, </w:t>
      </w:r>
      <w:r w:rsidRPr="003A1D3E">
        <w:rPr>
          <w:rFonts w:ascii="Times New Roman" w:hAnsi="Times New Roman" w:cs="Times New Roman"/>
          <w:lang w:val="en"/>
        </w:rPr>
        <w:t>User Experience Analysis</w:t>
      </w:r>
      <w:r w:rsidRPr="003A1D3E">
        <w:rPr>
          <w:rFonts w:ascii="Times New Roman" w:hAnsi="Times New Roman" w:cs="Times New Roman"/>
          <w:lang w:val="en-US"/>
        </w:rPr>
        <w:t xml:space="preserve">, </w:t>
      </w:r>
      <w:r w:rsidRPr="003A1D3E">
        <w:rPr>
          <w:rFonts w:ascii="Times New Roman" w:hAnsi="Times New Roman" w:cs="Times New Roman"/>
          <w:lang w:val="en"/>
        </w:rPr>
        <w:t>User Experience Design</w:t>
      </w:r>
      <w:r w:rsidRPr="003A1D3E">
        <w:rPr>
          <w:rFonts w:ascii="Times New Roman" w:hAnsi="Times New Roman" w:cs="Times New Roman"/>
          <w:lang w:val="en-US"/>
        </w:rPr>
        <w:t>,</w:t>
      </w:r>
      <w:r w:rsidRPr="003A1D3E">
        <w:rPr>
          <w:rFonts w:ascii="Times New Roman" w:hAnsi="Times New Roman" w:cs="Times New Roman"/>
          <w:lang w:val="en"/>
        </w:rPr>
        <w:t xml:space="preserve"> User Interface Design</w:t>
      </w:r>
      <w:r w:rsidRPr="003A1D3E">
        <w:rPr>
          <w:rFonts w:ascii="Times New Roman" w:hAnsi="Times New Roman" w:cs="Times New Roman"/>
          <w:lang w:val="en-US"/>
        </w:rPr>
        <w:t xml:space="preserve">, </w:t>
      </w:r>
      <w:r w:rsidRPr="003A1D3E">
        <w:rPr>
          <w:rFonts w:ascii="Times New Roman" w:hAnsi="Times New Roman" w:cs="Times New Roman"/>
          <w:lang w:val="en"/>
        </w:rPr>
        <w:t>Design Evaluation</w:t>
      </w:r>
      <w:r w:rsidRPr="003A1D3E">
        <w:rPr>
          <w:rFonts w:ascii="Times New Roman" w:hAnsi="Times New Roman" w:cs="Times New Roman"/>
          <w:lang w:val="en-US"/>
        </w:rPr>
        <w:t xml:space="preserve">, </w:t>
      </w:r>
      <w:r w:rsidRPr="003A1D3E">
        <w:rPr>
          <w:rFonts w:ascii="Times New Roman" w:hAnsi="Times New Roman" w:cs="Times New Roman"/>
          <w:lang w:val="en"/>
        </w:rPr>
        <w:t>Usability and Accessibility</w:t>
      </w:r>
      <w:r w:rsidRPr="003A1D3E">
        <w:rPr>
          <w:rFonts w:ascii="Times New Roman" w:hAnsi="Times New Roman" w:cs="Times New Roman"/>
          <w:lang w:val="en-US"/>
        </w:rPr>
        <w:t>,</w:t>
      </w:r>
      <w:r w:rsidRPr="003A1D3E">
        <w:rPr>
          <w:rFonts w:ascii="Times New Roman" w:hAnsi="Times New Roman" w:cs="Times New Roman"/>
          <w:lang w:val="en"/>
        </w:rPr>
        <w:t xml:space="preserve"> Conventional Software UX and Mobility</w:t>
      </w:r>
      <w:r w:rsidRPr="003A1D3E">
        <w:rPr>
          <w:rFonts w:ascii="Times New Roman" w:hAnsi="Times New Roman" w:cs="Times New Roman"/>
          <w:lang w:val="en"/>
        </w:rPr>
        <w:t> </w:t>
      </w:r>
      <w:r w:rsidRPr="003A1D3E">
        <w:rPr>
          <w:rFonts w:ascii="Times New Roman" w:hAnsi="Times New Roman" w:cs="Times New Roman"/>
          <w:lang w:val="en"/>
        </w:rPr>
        <w:t xml:space="preserve"> </w:t>
      </w:r>
    </w:p>
    <w:p w14:paraId="737F3678"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CD3C45" w:rsidRPr="003A1D3E" w14:paraId="4EF34AE7" w14:textId="77777777" w:rsidTr="00526DA3">
        <w:tc>
          <w:tcPr>
            <w:tcW w:w="2547" w:type="dxa"/>
          </w:tcPr>
          <w:p w14:paraId="72599440"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Pedagogy /</w:t>
            </w:r>
          </w:p>
          <w:p w14:paraId="7199426C"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1F962E16" w14:textId="77777777" w:rsidR="00CD3C45" w:rsidRPr="003A1D3E" w:rsidRDefault="00CD3C45" w:rsidP="003A1D3E">
            <w:pPr>
              <w:pStyle w:val="ListParagraph"/>
              <w:spacing w:after="160" w:line="276" w:lineRule="auto"/>
              <w:ind w:left="360"/>
              <w:jc w:val="both"/>
              <w:rPr>
                <w:rFonts w:ascii="Times New Roman" w:hAnsi="Times New Roman" w:cs="Times New Roman"/>
              </w:rPr>
            </w:pPr>
          </w:p>
        </w:tc>
        <w:tc>
          <w:tcPr>
            <w:tcW w:w="7081" w:type="dxa"/>
          </w:tcPr>
          <w:p w14:paraId="5F72B76A"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CD3C45" w:rsidRPr="003A1D3E" w14:paraId="21C4E0AB" w14:textId="77777777" w:rsidTr="00526DA3">
        <w:tc>
          <w:tcPr>
            <w:tcW w:w="2547" w:type="dxa"/>
          </w:tcPr>
          <w:p w14:paraId="668D613F"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Lab Component /</w:t>
            </w:r>
          </w:p>
          <w:p w14:paraId="58D8AC37"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Practical Topics</w:t>
            </w:r>
          </w:p>
        </w:tc>
        <w:tc>
          <w:tcPr>
            <w:tcW w:w="7081" w:type="dxa"/>
          </w:tcPr>
          <w:p w14:paraId="0B539D44"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 xml:space="preserve">High level and </w:t>
            </w:r>
            <w:proofErr w:type="gramStart"/>
            <w:r w:rsidRPr="003A1D3E">
              <w:rPr>
                <w:rFonts w:ascii="Times New Roman" w:hAnsi="Times New Roman" w:cs="Times New Roman"/>
              </w:rPr>
              <w:t>low level</w:t>
            </w:r>
            <w:proofErr w:type="gramEnd"/>
            <w:r w:rsidRPr="003A1D3E">
              <w:rPr>
                <w:rFonts w:ascii="Times New Roman" w:hAnsi="Times New Roman" w:cs="Times New Roman"/>
              </w:rPr>
              <w:t xml:space="preserve"> design of the analysed real-time case study application</w:t>
            </w:r>
          </w:p>
        </w:tc>
      </w:tr>
    </w:tbl>
    <w:p w14:paraId="18EBC4FC" w14:textId="77777777" w:rsidR="003A1D3E" w:rsidRDefault="003A1D3E" w:rsidP="003A1D3E">
      <w:pPr>
        <w:widowControl w:val="0"/>
        <w:autoSpaceDE w:val="0"/>
        <w:autoSpaceDN w:val="0"/>
        <w:adjustRightInd w:val="0"/>
        <w:spacing w:line="276" w:lineRule="auto"/>
        <w:jc w:val="center"/>
        <w:rPr>
          <w:rFonts w:ascii="Times New Roman" w:hAnsi="Times New Roman" w:cs="Times New Roman"/>
          <w:b/>
          <w:bCs/>
          <w:lang w:val="en-US"/>
        </w:rPr>
      </w:pPr>
    </w:p>
    <w:p w14:paraId="27F0A841" w14:textId="77777777" w:rsidR="00CD3C45" w:rsidRPr="003A1D3E" w:rsidRDefault="00CD3C45" w:rsidP="003A1D3E">
      <w:pPr>
        <w:widowControl w:val="0"/>
        <w:autoSpaceDE w:val="0"/>
        <w:autoSpaceDN w:val="0"/>
        <w:adjustRightInd w:val="0"/>
        <w:spacing w:line="276" w:lineRule="auto"/>
        <w:jc w:val="center"/>
        <w:rPr>
          <w:rFonts w:ascii="Times New Roman" w:hAnsi="Times New Roman" w:cs="Times New Roman"/>
          <w:lang w:val="en-US"/>
        </w:rPr>
      </w:pPr>
      <w:r w:rsidRPr="003A1D3E">
        <w:rPr>
          <w:rFonts w:ascii="Times New Roman" w:hAnsi="Times New Roman" w:cs="Times New Roman"/>
          <w:b/>
          <w:bCs/>
          <w:lang w:val="en-US"/>
        </w:rPr>
        <w:t>Unit-4</w:t>
      </w:r>
    </w:p>
    <w:p w14:paraId="56737BA3"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b/>
          <w:bCs/>
          <w:lang w:val="en"/>
        </w:rPr>
        <w:lastRenderedPageBreak/>
        <w:t>Software Testing-</w:t>
      </w:r>
      <w:r w:rsidR="005C70B4" w:rsidRPr="003A1D3E">
        <w:rPr>
          <w:rFonts w:ascii="Times New Roman" w:hAnsi="Times New Roman" w:cs="Times New Roman"/>
          <w:b/>
          <w:bCs/>
          <w:lang w:val="en"/>
        </w:rPr>
        <w:t xml:space="preserve"> </w:t>
      </w:r>
      <w:r w:rsidRPr="003A1D3E">
        <w:rPr>
          <w:rFonts w:ascii="Times New Roman" w:hAnsi="Times New Roman" w:cs="Times New Roman"/>
          <w:b/>
          <w:bCs/>
          <w:lang w:val="en"/>
        </w:rPr>
        <w:t xml:space="preserve">Component Level </w:t>
      </w:r>
      <w:r w:rsidRPr="003A1D3E">
        <w:rPr>
          <w:rFonts w:ascii="Times New Roman" w:hAnsi="Times New Roman" w:cs="Times New Roman"/>
          <w:b/>
          <w:bCs/>
          <w:lang w:val="en-US"/>
        </w:rPr>
        <w:t>-</w:t>
      </w:r>
      <w:r w:rsidRPr="003A1D3E">
        <w:rPr>
          <w:rFonts w:ascii="Times New Roman" w:hAnsi="Times New Roman" w:cs="Times New Roman"/>
          <w:lang w:val="en"/>
        </w:rPr>
        <w:t xml:space="preserve">A Strategic Approach to Software </w:t>
      </w:r>
      <w:r w:rsidR="000B7706" w:rsidRPr="003A1D3E">
        <w:rPr>
          <w:rFonts w:ascii="Times New Roman" w:hAnsi="Times New Roman" w:cs="Times New Roman"/>
          <w:lang w:val="en"/>
        </w:rPr>
        <w:t>Testing</w:t>
      </w:r>
      <w:r w:rsidR="000B7706" w:rsidRPr="003A1D3E">
        <w:rPr>
          <w:rFonts w:ascii="Times New Roman" w:hAnsi="Times New Roman" w:cs="Times New Roman"/>
          <w:lang w:val="en-US"/>
        </w:rPr>
        <w:t xml:space="preserve">, </w:t>
      </w:r>
      <w:r w:rsidR="000B7706" w:rsidRPr="003A1D3E">
        <w:rPr>
          <w:rFonts w:ascii="Times New Roman" w:hAnsi="Times New Roman" w:cs="Times New Roman"/>
          <w:lang w:val="en"/>
        </w:rPr>
        <w:t>Planning</w:t>
      </w:r>
      <w:r w:rsidRPr="003A1D3E">
        <w:rPr>
          <w:rFonts w:ascii="Times New Roman" w:hAnsi="Times New Roman" w:cs="Times New Roman"/>
          <w:lang w:val="en"/>
        </w:rPr>
        <w:t xml:space="preserve"> and Recordkeeping</w:t>
      </w:r>
      <w:r w:rsidRPr="003A1D3E">
        <w:rPr>
          <w:rFonts w:ascii="Times New Roman" w:hAnsi="Times New Roman" w:cs="Times New Roman"/>
          <w:lang w:val="en-US"/>
        </w:rPr>
        <w:t>,</w:t>
      </w:r>
      <w:r w:rsidRPr="003A1D3E">
        <w:rPr>
          <w:rFonts w:ascii="Times New Roman" w:hAnsi="Times New Roman" w:cs="Times New Roman"/>
          <w:lang w:val="en"/>
        </w:rPr>
        <w:t xml:space="preserve"> Test-Case Design</w:t>
      </w:r>
      <w:r w:rsidRPr="003A1D3E">
        <w:rPr>
          <w:rFonts w:ascii="Times New Roman" w:hAnsi="Times New Roman" w:cs="Times New Roman"/>
          <w:lang w:val="en-US"/>
        </w:rPr>
        <w:t>,</w:t>
      </w:r>
      <w:r w:rsidRPr="003A1D3E">
        <w:rPr>
          <w:rFonts w:ascii="Times New Roman" w:hAnsi="Times New Roman" w:cs="Times New Roman"/>
          <w:lang w:val="en"/>
        </w:rPr>
        <w:t xml:space="preserve"> White-Box Testing</w:t>
      </w:r>
      <w:r w:rsidRPr="003A1D3E">
        <w:rPr>
          <w:rFonts w:ascii="Times New Roman" w:hAnsi="Times New Roman" w:cs="Times New Roman"/>
          <w:lang w:val="en-US"/>
        </w:rPr>
        <w:t xml:space="preserve">, </w:t>
      </w:r>
      <w:r w:rsidRPr="003A1D3E">
        <w:rPr>
          <w:rFonts w:ascii="Times New Roman" w:hAnsi="Times New Roman" w:cs="Times New Roman"/>
          <w:lang w:val="en"/>
        </w:rPr>
        <w:t>Black-Box Testing</w:t>
      </w:r>
      <w:r w:rsidRPr="003A1D3E">
        <w:rPr>
          <w:rFonts w:ascii="Times New Roman" w:hAnsi="Times New Roman" w:cs="Times New Roman"/>
          <w:lang w:val="en-US"/>
        </w:rPr>
        <w:t xml:space="preserve">, </w:t>
      </w:r>
      <w:r w:rsidR="005C70B4" w:rsidRPr="003A1D3E">
        <w:rPr>
          <w:rFonts w:ascii="Times New Roman" w:hAnsi="Times New Roman" w:cs="Times New Roman"/>
          <w:lang w:val="en"/>
        </w:rPr>
        <w:t xml:space="preserve">Object-Oriented </w:t>
      </w:r>
      <w:proofErr w:type="spellStart"/>
      <w:r w:rsidR="005C70B4" w:rsidRPr="003A1D3E">
        <w:rPr>
          <w:rFonts w:ascii="Times New Roman" w:hAnsi="Times New Roman" w:cs="Times New Roman"/>
          <w:lang w:val="en"/>
        </w:rPr>
        <w:t>Testing.</w:t>
      </w:r>
      <w:r w:rsidRPr="003A1D3E">
        <w:rPr>
          <w:rFonts w:ascii="Times New Roman" w:hAnsi="Times New Roman" w:cs="Times New Roman"/>
          <w:b/>
          <w:bCs/>
          <w:lang w:val="en"/>
        </w:rPr>
        <w:t>Software</w:t>
      </w:r>
      <w:proofErr w:type="spellEnd"/>
      <w:r w:rsidRPr="003A1D3E">
        <w:rPr>
          <w:rFonts w:ascii="Times New Roman" w:hAnsi="Times New Roman" w:cs="Times New Roman"/>
          <w:b/>
          <w:bCs/>
          <w:lang w:val="en"/>
        </w:rPr>
        <w:t xml:space="preserve"> Testing -Integration Level </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Software Testing </w:t>
      </w:r>
      <w:r w:rsidR="000B7706" w:rsidRPr="003A1D3E">
        <w:rPr>
          <w:rFonts w:ascii="Times New Roman" w:hAnsi="Times New Roman" w:cs="Times New Roman"/>
          <w:lang w:val="en"/>
        </w:rPr>
        <w:t>Fundamentals,</w:t>
      </w:r>
      <w:r w:rsidRPr="003A1D3E">
        <w:rPr>
          <w:rFonts w:ascii="Times New Roman" w:hAnsi="Times New Roman" w:cs="Times New Roman"/>
          <w:lang w:val="en"/>
        </w:rPr>
        <w:t xml:space="preserve"> Integration </w:t>
      </w:r>
      <w:r w:rsidR="000B7706" w:rsidRPr="003A1D3E">
        <w:rPr>
          <w:rFonts w:ascii="Times New Roman" w:hAnsi="Times New Roman" w:cs="Times New Roman"/>
          <w:lang w:val="en"/>
        </w:rPr>
        <w:t>Testing</w:t>
      </w:r>
      <w:r w:rsidR="000B7706" w:rsidRPr="003A1D3E">
        <w:rPr>
          <w:rFonts w:ascii="Times New Roman" w:hAnsi="Times New Roman" w:cs="Times New Roman"/>
          <w:lang w:val="en-US"/>
        </w:rPr>
        <w:t>,</w:t>
      </w:r>
      <w:r w:rsidR="000B7706" w:rsidRPr="003A1D3E">
        <w:rPr>
          <w:rFonts w:ascii="Times New Roman" w:hAnsi="Times New Roman" w:cs="Times New Roman"/>
          <w:lang w:val="en"/>
        </w:rPr>
        <w:t xml:space="preserve"> Artificial</w:t>
      </w:r>
      <w:r w:rsidRPr="003A1D3E">
        <w:rPr>
          <w:rFonts w:ascii="Times New Roman" w:hAnsi="Times New Roman" w:cs="Times New Roman"/>
          <w:lang w:val="en"/>
        </w:rPr>
        <w:t xml:space="preserve"> Intelligence and Regression Testing</w:t>
      </w:r>
      <w:r w:rsidRPr="003A1D3E">
        <w:rPr>
          <w:rFonts w:ascii="Times New Roman" w:hAnsi="Times New Roman" w:cs="Times New Roman"/>
          <w:lang w:val="en-US"/>
        </w:rPr>
        <w:t xml:space="preserve">, </w:t>
      </w:r>
      <w:r w:rsidRPr="003A1D3E">
        <w:rPr>
          <w:rFonts w:ascii="Times New Roman" w:hAnsi="Times New Roman" w:cs="Times New Roman"/>
          <w:lang w:val="en"/>
        </w:rPr>
        <w:t>Integration Testing in the OO Context</w:t>
      </w:r>
      <w:r w:rsidRPr="003A1D3E">
        <w:rPr>
          <w:rFonts w:ascii="Times New Roman" w:hAnsi="Times New Roman" w:cs="Times New Roman"/>
          <w:lang w:val="en-US"/>
        </w:rPr>
        <w:t>,</w:t>
      </w:r>
      <w:r w:rsidRPr="003A1D3E">
        <w:rPr>
          <w:rFonts w:ascii="Times New Roman" w:hAnsi="Times New Roman" w:cs="Times New Roman"/>
          <w:lang w:val="en"/>
        </w:rPr>
        <w:t xml:space="preserve"> Validation Testing</w:t>
      </w:r>
      <w:r w:rsidRPr="003A1D3E">
        <w:rPr>
          <w:rFonts w:ascii="Times New Roman" w:hAnsi="Times New Roman" w:cs="Times New Roman"/>
          <w:lang w:val="en-US"/>
        </w:rPr>
        <w:t>,</w:t>
      </w:r>
      <w:r w:rsidRPr="003A1D3E">
        <w:rPr>
          <w:rFonts w:ascii="Times New Roman" w:hAnsi="Times New Roman" w:cs="Times New Roman"/>
          <w:lang w:val="en"/>
        </w:rPr>
        <w:t xml:space="preserve"> Testing </w:t>
      </w:r>
      <w:proofErr w:type="spellStart"/>
      <w:r w:rsidRPr="003A1D3E">
        <w:rPr>
          <w:rFonts w:ascii="Times New Roman" w:hAnsi="Times New Roman" w:cs="Times New Roman"/>
          <w:lang w:val="en"/>
        </w:rPr>
        <w:t>Patterns</w:t>
      </w:r>
      <w:r w:rsidR="005C70B4" w:rsidRPr="003A1D3E">
        <w:rPr>
          <w:rFonts w:ascii="Times New Roman" w:hAnsi="Times New Roman" w:cs="Times New Roman"/>
          <w:lang w:val="en"/>
        </w:rPr>
        <w:t>.</w:t>
      </w:r>
      <w:r w:rsidRPr="003A1D3E">
        <w:rPr>
          <w:rFonts w:ascii="Times New Roman" w:hAnsi="Times New Roman" w:cs="Times New Roman"/>
          <w:b/>
          <w:bCs/>
          <w:lang w:val="en"/>
        </w:rPr>
        <w:t>Specialized</w:t>
      </w:r>
      <w:proofErr w:type="spellEnd"/>
      <w:r w:rsidRPr="003A1D3E">
        <w:rPr>
          <w:rFonts w:ascii="Times New Roman" w:hAnsi="Times New Roman" w:cs="Times New Roman"/>
          <w:b/>
          <w:bCs/>
          <w:lang w:val="en"/>
        </w:rPr>
        <w:t xml:space="preserve"> testing for mobility -</w:t>
      </w:r>
      <w:r w:rsidRPr="003A1D3E">
        <w:rPr>
          <w:rFonts w:ascii="Times New Roman" w:hAnsi="Times New Roman" w:cs="Times New Roman"/>
          <w:lang w:val="en"/>
        </w:rPr>
        <w:t xml:space="preserve">  Mobile Testing Guidelines</w:t>
      </w:r>
      <w:r w:rsidRPr="003A1D3E">
        <w:rPr>
          <w:rFonts w:ascii="Times New Roman" w:hAnsi="Times New Roman" w:cs="Times New Roman"/>
          <w:lang w:val="en-US"/>
        </w:rPr>
        <w:t>,</w:t>
      </w:r>
      <w:r w:rsidRPr="003A1D3E">
        <w:rPr>
          <w:rFonts w:ascii="Times New Roman" w:hAnsi="Times New Roman" w:cs="Times New Roman"/>
          <w:lang w:val="en"/>
        </w:rPr>
        <w:t xml:space="preserve"> The Testing Strategies</w:t>
      </w:r>
      <w:r w:rsidRPr="003A1D3E">
        <w:rPr>
          <w:rFonts w:ascii="Times New Roman" w:hAnsi="Times New Roman" w:cs="Times New Roman"/>
          <w:lang w:val="en-US"/>
        </w:rPr>
        <w:t>,</w:t>
      </w:r>
      <w:r w:rsidRPr="003A1D3E">
        <w:rPr>
          <w:rFonts w:ascii="Times New Roman" w:hAnsi="Times New Roman" w:cs="Times New Roman"/>
          <w:lang w:val="en"/>
        </w:rPr>
        <w:t xml:space="preserve"> User Experience Testing </w:t>
      </w:r>
      <w:r w:rsidR="005C70B4" w:rsidRPr="003A1D3E">
        <w:rPr>
          <w:rFonts w:ascii="Times New Roman" w:hAnsi="Times New Roman" w:cs="Times New Roman"/>
          <w:lang w:val="en"/>
        </w:rPr>
        <w:t>Issues,</w:t>
      </w:r>
      <w:r w:rsidR="005C70B4" w:rsidRPr="003A1D3E">
        <w:rPr>
          <w:rFonts w:ascii="Times New Roman" w:hAnsi="Times New Roman" w:cs="Times New Roman"/>
          <w:lang w:val="en-US"/>
        </w:rPr>
        <w:t xml:space="preserve"> </w:t>
      </w:r>
      <w:r w:rsidR="005C70B4" w:rsidRPr="003A1D3E">
        <w:rPr>
          <w:rFonts w:ascii="Times New Roman" w:hAnsi="Times New Roman" w:cs="Times New Roman"/>
          <w:lang w:val="en"/>
        </w:rPr>
        <w:t>Web</w:t>
      </w:r>
      <w:r w:rsidRPr="003A1D3E">
        <w:rPr>
          <w:rFonts w:ascii="Times New Roman" w:hAnsi="Times New Roman" w:cs="Times New Roman"/>
          <w:lang w:val="en"/>
        </w:rPr>
        <w:t xml:space="preserve"> Application </w:t>
      </w:r>
      <w:r w:rsidR="005C70B4" w:rsidRPr="003A1D3E">
        <w:rPr>
          <w:rFonts w:ascii="Times New Roman" w:hAnsi="Times New Roman" w:cs="Times New Roman"/>
          <w:lang w:val="en"/>
        </w:rPr>
        <w:t>Testing,</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Web Testing </w:t>
      </w:r>
      <w:r w:rsidR="005C70B4" w:rsidRPr="003A1D3E">
        <w:rPr>
          <w:rFonts w:ascii="Times New Roman" w:hAnsi="Times New Roman" w:cs="Times New Roman"/>
          <w:lang w:val="en"/>
        </w:rPr>
        <w:t>Strategies,</w:t>
      </w:r>
      <w:r w:rsidRPr="003A1D3E">
        <w:rPr>
          <w:rFonts w:ascii="Times New Roman" w:hAnsi="Times New Roman" w:cs="Times New Roman"/>
          <w:lang w:val="en"/>
        </w:rPr>
        <w:t xml:space="preserve"> Internationalization</w:t>
      </w:r>
      <w:r w:rsidRPr="003A1D3E">
        <w:rPr>
          <w:rFonts w:ascii="Times New Roman" w:hAnsi="Times New Roman" w:cs="Times New Roman"/>
          <w:lang w:val="en-US"/>
        </w:rPr>
        <w:t xml:space="preserve">, </w:t>
      </w:r>
      <w:r w:rsidRPr="003A1D3E">
        <w:rPr>
          <w:rFonts w:ascii="Times New Roman" w:hAnsi="Times New Roman" w:cs="Times New Roman"/>
          <w:lang w:val="en"/>
        </w:rPr>
        <w:t>Security Testing</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Performance </w:t>
      </w:r>
      <w:r w:rsidR="005C70B4" w:rsidRPr="003A1D3E">
        <w:rPr>
          <w:rFonts w:ascii="Times New Roman" w:hAnsi="Times New Roman" w:cs="Times New Roman"/>
          <w:lang w:val="en"/>
        </w:rPr>
        <w:t>Testing,</w:t>
      </w:r>
      <w:r w:rsidRPr="003A1D3E">
        <w:rPr>
          <w:rFonts w:ascii="Times New Roman" w:hAnsi="Times New Roman" w:cs="Times New Roman"/>
          <w:lang w:val="en-US"/>
        </w:rPr>
        <w:t xml:space="preserve"> </w:t>
      </w:r>
      <w:r w:rsidRPr="003A1D3E">
        <w:rPr>
          <w:rFonts w:ascii="Times New Roman" w:hAnsi="Times New Roman" w:cs="Times New Roman"/>
          <w:lang w:val="en"/>
        </w:rPr>
        <w:t>Real-Time Testing</w:t>
      </w:r>
      <w:r w:rsidRPr="003A1D3E">
        <w:rPr>
          <w:rFonts w:ascii="Times New Roman" w:hAnsi="Times New Roman" w:cs="Times New Roman"/>
          <w:lang w:val="en-US"/>
        </w:rPr>
        <w:t xml:space="preserve">, </w:t>
      </w:r>
      <w:r w:rsidRPr="003A1D3E">
        <w:rPr>
          <w:rFonts w:ascii="Times New Roman" w:hAnsi="Times New Roman" w:cs="Times New Roman"/>
          <w:lang w:val="en"/>
        </w:rPr>
        <w:t>Testing AI Systems</w:t>
      </w:r>
      <w:r w:rsidRPr="003A1D3E">
        <w:rPr>
          <w:rFonts w:ascii="Times New Roman" w:hAnsi="Times New Roman" w:cs="Times New Roman"/>
          <w:lang w:val="en-US"/>
        </w:rPr>
        <w:t xml:space="preserve">, </w:t>
      </w:r>
      <w:r w:rsidRPr="003A1D3E">
        <w:rPr>
          <w:rFonts w:ascii="Times New Roman" w:hAnsi="Times New Roman" w:cs="Times New Roman"/>
          <w:lang w:val="en"/>
        </w:rPr>
        <w:t>Testing Virtual Environments</w:t>
      </w:r>
      <w:r w:rsidRPr="003A1D3E">
        <w:rPr>
          <w:rFonts w:ascii="Times New Roman" w:hAnsi="Times New Roman" w:cs="Times New Roman"/>
          <w:lang w:val="en-US"/>
        </w:rPr>
        <w:t>,</w:t>
      </w:r>
      <w:r w:rsidRPr="003A1D3E">
        <w:rPr>
          <w:rFonts w:ascii="Times New Roman" w:hAnsi="Times New Roman" w:cs="Times New Roman"/>
          <w:lang w:val="en"/>
        </w:rPr>
        <w:t xml:space="preserve"> Testing Documentation and Help </w:t>
      </w:r>
      <w:proofErr w:type="spellStart"/>
      <w:r w:rsidRPr="003A1D3E">
        <w:rPr>
          <w:rFonts w:ascii="Times New Roman" w:hAnsi="Times New Roman" w:cs="Times New Roman"/>
          <w:lang w:val="en"/>
        </w:rPr>
        <w:t>Facilities</w:t>
      </w:r>
      <w:r w:rsidR="00553FD7" w:rsidRPr="003A1D3E">
        <w:rPr>
          <w:rFonts w:ascii="Times New Roman" w:hAnsi="Times New Roman" w:cs="Times New Roman"/>
          <w:lang w:val="en"/>
        </w:rPr>
        <w:t>.</w:t>
      </w:r>
      <w:r w:rsidRPr="003A1D3E">
        <w:rPr>
          <w:rFonts w:ascii="Times New Roman" w:hAnsi="Times New Roman" w:cs="Times New Roman"/>
          <w:b/>
          <w:bCs/>
          <w:lang w:val="en"/>
        </w:rPr>
        <w:t>Quality</w:t>
      </w:r>
      <w:proofErr w:type="spellEnd"/>
      <w:r w:rsidRPr="003A1D3E">
        <w:rPr>
          <w:rFonts w:ascii="Times New Roman" w:hAnsi="Times New Roman" w:cs="Times New Roman"/>
          <w:b/>
          <w:bCs/>
          <w:lang w:val="en"/>
        </w:rPr>
        <w:t xml:space="preserve"> Concepts : </w:t>
      </w:r>
      <w:r w:rsidRPr="003A1D3E">
        <w:rPr>
          <w:rFonts w:ascii="Times New Roman" w:hAnsi="Times New Roman" w:cs="Times New Roman"/>
          <w:lang w:val="en"/>
        </w:rPr>
        <w:t xml:space="preserve">What Is </w:t>
      </w:r>
      <w:proofErr w:type="spellStart"/>
      <w:r w:rsidRPr="003A1D3E">
        <w:rPr>
          <w:rFonts w:ascii="Times New Roman" w:hAnsi="Times New Roman" w:cs="Times New Roman"/>
          <w:lang w:val="en"/>
        </w:rPr>
        <w:t>Quality?Software</w:t>
      </w:r>
      <w:proofErr w:type="spellEnd"/>
      <w:r w:rsidRPr="003A1D3E">
        <w:rPr>
          <w:rFonts w:ascii="Times New Roman" w:hAnsi="Times New Roman" w:cs="Times New Roman"/>
          <w:lang w:val="en"/>
        </w:rPr>
        <w:t xml:space="preserve"> Quality</w:t>
      </w:r>
      <w:r w:rsidRPr="003A1D3E">
        <w:rPr>
          <w:rFonts w:ascii="Times New Roman" w:hAnsi="Times New Roman" w:cs="Times New Roman"/>
          <w:lang w:val="en-US"/>
        </w:rPr>
        <w:t>,</w:t>
      </w:r>
      <w:r w:rsidRPr="003A1D3E">
        <w:rPr>
          <w:rFonts w:ascii="Times New Roman" w:hAnsi="Times New Roman" w:cs="Times New Roman"/>
          <w:lang w:val="en"/>
        </w:rPr>
        <w:t xml:space="preserve"> The Software Quality Dilemma</w:t>
      </w:r>
      <w:r w:rsidRPr="003A1D3E">
        <w:rPr>
          <w:rFonts w:ascii="Times New Roman" w:hAnsi="Times New Roman" w:cs="Times New Roman"/>
          <w:lang w:val="en"/>
        </w:rPr>
        <w:t> </w:t>
      </w:r>
      <w:r w:rsidRPr="003A1D3E">
        <w:rPr>
          <w:rFonts w:ascii="Times New Roman" w:hAnsi="Times New Roman" w:cs="Times New Roman"/>
          <w:lang w:val="en"/>
        </w:rPr>
        <w:t xml:space="preserve"> Achieving Software Quality</w:t>
      </w:r>
      <w:r w:rsidRPr="003A1D3E">
        <w:rPr>
          <w:rFonts w:ascii="Times New Roman" w:hAnsi="Times New Roman" w:cs="Times New Roman"/>
          <w:lang w:val="en"/>
        </w:rPr>
        <w:t> </w:t>
      </w:r>
      <w:r w:rsidRPr="003A1D3E">
        <w:rPr>
          <w:rFonts w:ascii="Times New Roman" w:hAnsi="Times New Roman" w:cs="Times New Roman"/>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CD3C45" w:rsidRPr="003A1D3E" w14:paraId="7566D61D" w14:textId="77777777" w:rsidTr="00526DA3">
        <w:tc>
          <w:tcPr>
            <w:tcW w:w="2547" w:type="dxa"/>
          </w:tcPr>
          <w:p w14:paraId="275AF4A2"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Pedagogy /</w:t>
            </w:r>
          </w:p>
          <w:p w14:paraId="6767AB36"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F2037F2" w14:textId="77777777" w:rsidR="00CD3C45" w:rsidRPr="003A1D3E" w:rsidRDefault="00CD3C45" w:rsidP="003A1D3E">
            <w:pPr>
              <w:pStyle w:val="ListParagraph"/>
              <w:spacing w:after="160" w:line="276" w:lineRule="auto"/>
              <w:ind w:left="360"/>
              <w:jc w:val="both"/>
              <w:rPr>
                <w:rFonts w:ascii="Times New Roman" w:hAnsi="Times New Roman" w:cs="Times New Roman"/>
              </w:rPr>
            </w:pPr>
          </w:p>
        </w:tc>
        <w:tc>
          <w:tcPr>
            <w:tcW w:w="7081" w:type="dxa"/>
          </w:tcPr>
          <w:p w14:paraId="620F0605"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CD3C45" w:rsidRPr="003A1D3E" w14:paraId="4A1AAEF6" w14:textId="77777777" w:rsidTr="00526DA3">
        <w:tc>
          <w:tcPr>
            <w:tcW w:w="2547" w:type="dxa"/>
          </w:tcPr>
          <w:p w14:paraId="053110BF"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Lab Component /</w:t>
            </w:r>
          </w:p>
          <w:p w14:paraId="465C2CC1"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Practical Topics</w:t>
            </w:r>
          </w:p>
        </w:tc>
        <w:tc>
          <w:tcPr>
            <w:tcW w:w="7081" w:type="dxa"/>
          </w:tcPr>
          <w:p w14:paraId="592DB8E3"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Designing test cases as per the requirement specification of the real-time case study application</w:t>
            </w:r>
          </w:p>
        </w:tc>
      </w:tr>
    </w:tbl>
    <w:p w14:paraId="7CB6ECAE"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p>
    <w:p w14:paraId="10A2BCD6" w14:textId="77777777" w:rsidR="00CD3C45" w:rsidRPr="003A1D3E" w:rsidRDefault="00CD3C45" w:rsidP="003A1D3E">
      <w:pPr>
        <w:widowControl w:val="0"/>
        <w:autoSpaceDE w:val="0"/>
        <w:autoSpaceDN w:val="0"/>
        <w:adjustRightInd w:val="0"/>
        <w:spacing w:line="276" w:lineRule="auto"/>
        <w:jc w:val="center"/>
        <w:rPr>
          <w:rFonts w:ascii="Times New Roman" w:hAnsi="Times New Roman" w:cs="Times New Roman"/>
          <w:b/>
          <w:bCs/>
          <w:lang w:val="en"/>
        </w:rPr>
      </w:pPr>
      <w:r w:rsidRPr="003A1D3E">
        <w:rPr>
          <w:rFonts w:ascii="Times New Roman" w:hAnsi="Times New Roman" w:cs="Times New Roman"/>
          <w:b/>
          <w:bCs/>
          <w:lang w:val="en-US"/>
        </w:rPr>
        <w:t>Unit-5</w:t>
      </w:r>
    </w:p>
    <w:p w14:paraId="4E330754"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b/>
          <w:bCs/>
          <w:lang w:val="en"/>
        </w:rPr>
        <w:t xml:space="preserve">Reviews </w:t>
      </w:r>
      <w:r w:rsidRPr="003A1D3E">
        <w:rPr>
          <w:rFonts w:ascii="Times New Roman" w:hAnsi="Times New Roman" w:cs="Times New Roman"/>
          <w:lang w:val="en-US"/>
        </w:rPr>
        <w:t xml:space="preserve">- </w:t>
      </w:r>
      <w:r w:rsidRPr="003A1D3E">
        <w:rPr>
          <w:rFonts w:ascii="Times New Roman" w:hAnsi="Times New Roman" w:cs="Times New Roman"/>
          <w:lang w:val="en"/>
        </w:rPr>
        <w:t>Cost Impact of Software Defects</w:t>
      </w:r>
      <w:r w:rsidRPr="003A1D3E">
        <w:rPr>
          <w:rFonts w:ascii="Times New Roman" w:hAnsi="Times New Roman" w:cs="Times New Roman"/>
          <w:lang w:val="en-US"/>
        </w:rPr>
        <w:t>,</w:t>
      </w:r>
      <w:r w:rsidRPr="003A1D3E">
        <w:rPr>
          <w:rFonts w:ascii="Times New Roman" w:hAnsi="Times New Roman" w:cs="Times New Roman"/>
          <w:lang w:val="en"/>
        </w:rPr>
        <w:t xml:space="preserve"> Defect Amplification and Removal</w:t>
      </w:r>
      <w:r w:rsidRPr="003A1D3E">
        <w:rPr>
          <w:rFonts w:ascii="Times New Roman" w:hAnsi="Times New Roman" w:cs="Times New Roman"/>
          <w:lang w:val="en-US"/>
        </w:rPr>
        <w:t>,</w:t>
      </w:r>
      <w:r w:rsidRPr="003A1D3E">
        <w:rPr>
          <w:rFonts w:ascii="Times New Roman" w:hAnsi="Times New Roman" w:cs="Times New Roman"/>
          <w:lang w:val="en"/>
        </w:rPr>
        <w:t xml:space="preserve"> Review Metrics and Their Use</w:t>
      </w:r>
      <w:r w:rsidRPr="003A1D3E">
        <w:rPr>
          <w:rFonts w:ascii="Times New Roman" w:hAnsi="Times New Roman" w:cs="Times New Roman"/>
          <w:lang w:val="en-US"/>
        </w:rPr>
        <w:t>,</w:t>
      </w:r>
      <w:r w:rsidRPr="003A1D3E">
        <w:rPr>
          <w:rFonts w:ascii="Times New Roman" w:hAnsi="Times New Roman" w:cs="Times New Roman"/>
          <w:lang w:val="en"/>
        </w:rPr>
        <w:t xml:space="preserve"> Criteria for Types of Reviews</w:t>
      </w:r>
      <w:r w:rsidRPr="003A1D3E">
        <w:rPr>
          <w:rFonts w:ascii="Times New Roman" w:hAnsi="Times New Roman" w:cs="Times New Roman"/>
          <w:lang w:val="en-US"/>
        </w:rPr>
        <w:t xml:space="preserve">, </w:t>
      </w:r>
      <w:r w:rsidRPr="003A1D3E">
        <w:rPr>
          <w:rFonts w:ascii="Times New Roman" w:hAnsi="Times New Roman" w:cs="Times New Roman"/>
          <w:lang w:val="en"/>
        </w:rPr>
        <w:t>Informal Reviews</w:t>
      </w:r>
      <w:r w:rsidRPr="003A1D3E">
        <w:rPr>
          <w:rFonts w:ascii="Times New Roman" w:hAnsi="Times New Roman" w:cs="Times New Roman"/>
          <w:lang w:val="en-US"/>
        </w:rPr>
        <w:t>,</w:t>
      </w:r>
      <w:r w:rsidRPr="003A1D3E">
        <w:rPr>
          <w:rFonts w:ascii="Times New Roman" w:hAnsi="Times New Roman" w:cs="Times New Roman"/>
          <w:lang w:val="en"/>
        </w:rPr>
        <w:t xml:space="preserve"> Formal Technical Reviews</w:t>
      </w:r>
      <w:r w:rsidRPr="003A1D3E">
        <w:rPr>
          <w:rFonts w:ascii="Times New Roman" w:hAnsi="Times New Roman" w:cs="Times New Roman"/>
          <w:lang w:val="en-US"/>
        </w:rPr>
        <w:t xml:space="preserve">, </w:t>
      </w:r>
      <w:r w:rsidRPr="003A1D3E">
        <w:rPr>
          <w:rFonts w:ascii="Times New Roman" w:hAnsi="Times New Roman" w:cs="Times New Roman"/>
          <w:lang w:val="en"/>
        </w:rPr>
        <w:t>Postmortem Evaluations</w:t>
      </w:r>
      <w:r w:rsidRPr="003A1D3E">
        <w:rPr>
          <w:rFonts w:ascii="Times New Roman" w:hAnsi="Times New Roman" w:cs="Times New Roman"/>
          <w:lang w:val="en-US"/>
        </w:rPr>
        <w:t>, A</w:t>
      </w:r>
      <w:proofErr w:type="spellStart"/>
      <w:r w:rsidRPr="003A1D3E">
        <w:rPr>
          <w:rFonts w:ascii="Times New Roman" w:hAnsi="Times New Roman" w:cs="Times New Roman"/>
          <w:lang w:val="en"/>
        </w:rPr>
        <w:t>gile</w:t>
      </w:r>
      <w:proofErr w:type="spellEnd"/>
      <w:r w:rsidRPr="003A1D3E">
        <w:rPr>
          <w:rFonts w:ascii="Times New Roman" w:hAnsi="Times New Roman" w:cs="Times New Roman"/>
          <w:lang w:val="en"/>
        </w:rPr>
        <w:t xml:space="preserve"> </w:t>
      </w:r>
      <w:proofErr w:type="spellStart"/>
      <w:r w:rsidRPr="003A1D3E">
        <w:rPr>
          <w:rFonts w:ascii="Times New Roman" w:hAnsi="Times New Roman" w:cs="Times New Roman"/>
          <w:lang w:val="en"/>
        </w:rPr>
        <w:t>Reviews</w:t>
      </w:r>
      <w:r w:rsidR="00553FD7" w:rsidRPr="003A1D3E">
        <w:rPr>
          <w:rFonts w:ascii="Times New Roman" w:hAnsi="Times New Roman" w:cs="Times New Roman"/>
          <w:lang w:val="en"/>
        </w:rPr>
        <w:t>.</w:t>
      </w:r>
      <w:r w:rsidRPr="003A1D3E">
        <w:rPr>
          <w:rFonts w:ascii="Times New Roman" w:hAnsi="Times New Roman" w:cs="Times New Roman"/>
          <w:b/>
          <w:bCs/>
          <w:lang w:val="en"/>
        </w:rPr>
        <w:t>Software</w:t>
      </w:r>
      <w:proofErr w:type="spellEnd"/>
      <w:r w:rsidRPr="003A1D3E">
        <w:rPr>
          <w:rFonts w:ascii="Times New Roman" w:hAnsi="Times New Roman" w:cs="Times New Roman"/>
          <w:b/>
          <w:bCs/>
          <w:lang w:val="en"/>
        </w:rPr>
        <w:t xml:space="preserve"> Security Engineering </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Why Software Security Information Is </w:t>
      </w:r>
      <w:r w:rsidR="005C70B4" w:rsidRPr="003A1D3E">
        <w:rPr>
          <w:rFonts w:ascii="Times New Roman" w:hAnsi="Times New Roman" w:cs="Times New Roman"/>
          <w:lang w:val="en"/>
        </w:rPr>
        <w:t>Important</w:t>
      </w:r>
      <w:r w:rsidR="005C70B4" w:rsidRPr="003A1D3E">
        <w:rPr>
          <w:rFonts w:ascii="Times New Roman" w:hAnsi="Times New Roman" w:cs="Times New Roman"/>
          <w:lang w:val="en-US"/>
        </w:rPr>
        <w:t>?</w:t>
      </w:r>
      <w:r w:rsidRPr="003A1D3E">
        <w:rPr>
          <w:rFonts w:ascii="Times New Roman" w:hAnsi="Times New Roman" w:cs="Times New Roman"/>
          <w:lang w:val="en-US"/>
        </w:rPr>
        <w:t xml:space="preserve"> </w:t>
      </w:r>
      <w:r w:rsidRPr="003A1D3E">
        <w:rPr>
          <w:rFonts w:ascii="Times New Roman" w:hAnsi="Times New Roman" w:cs="Times New Roman"/>
          <w:lang w:val="en"/>
        </w:rPr>
        <w:t>Security Life-Cycle Models</w:t>
      </w:r>
      <w:r w:rsidRPr="003A1D3E">
        <w:rPr>
          <w:rFonts w:ascii="Times New Roman" w:hAnsi="Times New Roman" w:cs="Times New Roman"/>
          <w:lang w:val="en-US"/>
        </w:rPr>
        <w:t>,</w:t>
      </w:r>
      <w:r w:rsidRPr="003A1D3E">
        <w:rPr>
          <w:rFonts w:ascii="Times New Roman" w:hAnsi="Times New Roman" w:cs="Times New Roman"/>
          <w:lang w:val="en"/>
        </w:rPr>
        <w:t xml:space="preserve"> Secure Development Life-Cycle Activities</w:t>
      </w:r>
      <w:r w:rsidRPr="003A1D3E">
        <w:rPr>
          <w:rFonts w:ascii="Times New Roman" w:hAnsi="Times New Roman" w:cs="Times New Roman"/>
          <w:lang w:val="en-US"/>
        </w:rPr>
        <w:t>,</w:t>
      </w:r>
      <w:r w:rsidRPr="003A1D3E">
        <w:rPr>
          <w:rFonts w:ascii="Times New Roman" w:hAnsi="Times New Roman" w:cs="Times New Roman"/>
          <w:lang w:val="en"/>
        </w:rPr>
        <w:t xml:space="preserve"> Security Requirements Engineering</w:t>
      </w:r>
      <w:r w:rsidRPr="003A1D3E">
        <w:rPr>
          <w:rFonts w:ascii="Times New Roman" w:hAnsi="Times New Roman" w:cs="Times New Roman"/>
          <w:lang w:val="en-US"/>
        </w:rPr>
        <w:t xml:space="preserve">, </w:t>
      </w:r>
      <w:r w:rsidRPr="003A1D3E">
        <w:rPr>
          <w:rFonts w:ascii="Times New Roman" w:hAnsi="Times New Roman" w:cs="Times New Roman"/>
          <w:lang w:val="en"/>
        </w:rPr>
        <w:t>Misuse and Abuse Cases and Attack Patterns</w:t>
      </w:r>
      <w:r w:rsidRPr="003A1D3E">
        <w:rPr>
          <w:rFonts w:ascii="Times New Roman" w:hAnsi="Times New Roman" w:cs="Times New Roman"/>
          <w:lang w:val="en-US"/>
        </w:rPr>
        <w:t>,</w:t>
      </w:r>
      <w:r w:rsidRPr="003A1D3E">
        <w:rPr>
          <w:rFonts w:ascii="Times New Roman" w:hAnsi="Times New Roman" w:cs="Times New Roman"/>
          <w:lang w:val="en"/>
        </w:rPr>
        <w:t xml:space="preserve"> Security Risk Analysis</w:t>
      </w:r>
      <w:r w:rsidRPr="003A1D3E">
        <w:rPr>
          <w:rFonts w:ascii="Times New Roman" w:hAnsi="Times New Roman" w:cs="Times New Roman"/>
          <w:lang w:val="en-US"/>
        </w:rPr>
        <w:t xml:space="preserve">, </w:t>
      </w:r>
      <w:r w:rsidRPr="003A1D3E">
        <w:rPr>
          <w:rFonts w:ascii="Times New Roman" w:hAnsi="Times New Roman" w:cs="Times New Roman"/>
          <w:lang w:val="en"/>
        </w:rPr>
        <w:t>Threat Modeling, Prioritization, and Mitigation</w:t>
      </w:r>
      <w:r w:rsidRPr="003A1D3E">
        <w:rPr>
          <w:rFonts w:ascii="Times New Roman" w:hAnsi="Times New Roman" w:cs="Times New Roman"/>
          <w:lang w:val="en-US"/>
        </w:rPr>
        <w:t xml:space="preserve">, </w:t>
      </w:r>
      <w:r w:rsidRPr="003A1D3E">
        <w:rPr>
          <w:rFonts w:ascii="Times New Roman" w:hAnsi="Times New Roman" w:cs="Times New Roman"/>
          <w:lang w:val="en"/>
        </w:rPr>
        <w:t>Attack Surface</w:t>
      </w:r>
      <w:r w:rsidRPr="003A1D3E">
        <w:rPr>
          <w:rFonts w:ascii="Times New Roman" w:hAnsi="Times New Roman" w:cs="Times New Roman"/>
          <w:lang w:val="en-US"/>
        </w:rPr>
        <w:t xml:space="preserve">, </w:t>
      </w:r>
      <w:r w:rsidRPr="003A1D3E">
        <w:rPr>
          <w:rFonts w:ascii="Times New Roman" w:hAnsi="Times New Roman" w:cs="Times New Roman"/>
          <w:lang w:val="en"/>
        </w:rPr>
        <w:t>Secure Coding</w:t>
      </w:r>
      <w:r w:rsidRPr="003A1D3E">
        <w:rPr>
          <w:rFonts w:ascii="Times New Roman" w:hAnsi="Times New Roman" w:cs="Times New Roman"/>
          <w:lang w:val="en-US"/>
        </w:rPr>
        <w:t xml:space="preserve">, </w:t>
      </w:r>
      <w:r w:rsidRPr="003A1D3E">
        <w:rPr>
          <w:rFonts w:ascii="Times New Roman" w:hAnsi="Times New Roman" w:cs="Times New Roman"/>
          <w:lang w:val="en"/>
        </w:rPr>
        <w:t>Measurement</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Security Process Improvement and Maturity </w:t>
      </w:r>
      <w:proofErr w:type="spellStart"/>
      <w:r w:rsidRPr="003A1D3E">
        <w:rPr>
          <w:rFonts w:ascii="Times New Roman" w:hAnsi="Times New Roman" w:cs="Times New Roman"/>
          <w:lang w:val="en"/>
        </w:rPr>
        <w:t>Models</w:t>
      </w:r>
      <w:r w:rsidR="00553FD7" w:rsidRPr="003A1D3E">
        <w:rPr>
          <w:rFonts w:ascii="Times New Roman" w:hAnsi="Times New Roman" w:cs="Times New Roman"/>
          <w:lang w:val="en"/>
        </w:rPr>
        <w:t>.</w:t>
      </w:r>
      <w:r w:rsidRPr="003A1D3E">
        <w:rPr>
          <w:rFonts w:ascii="Times New Roman" w:hAnsi="Times New Roman" w:cs="Times New Roman"/>
          <w:b/>
          <w:bCs/>
          <w:lang w:val="en"/>
        </w:rPr>
        <w:t>Software</w:t>
      </w:r>
      <w:proofErr w:type="spellEnd"/>
      <w:r w:rsidRPr="003A1D3E">
        <w:rPr>
          <w:rFonts w:ascii="Times New Roman" w:hAnsi="Times New Roman" w:cs="Times New Roman"/>
          <w:b/>
          <w:bCs/>
          <w:lang w:val="en"/>
        </w:rPr>
        <w:t xml:space="preserve"> Metrics  and Analytics </w:t>
      </w:r>
      <w:r w:rsidRPr="003A1D3E">
        <w:rPr>
          <w:rFonts w:ascii="Times New Roman" w:hAnsi="Times New Roman" w:cs="Times New Roman"/>
          <w:b/>
          <w:bCs/>
          <w:lang w:val="en-US"/>
        </w:rPr>
        <w:t>-</w:t>
      </w:r>
      <w:r w:rsidRPr="003A1D3E">
        <w:rPr>
          <w:rFonts w:ascii="Times New Roman" w:hAnsi="Times New Roman" w:cs="Times New Roman"/>
          <w:b/>
          <w:bCs/>
          <w:lang w:val="en"/>
        </w:rPr>
        <w:t xml:space="preserve"> </w:t>
      </w:r>
      <w:r w:rsidRPr="003A1D3E">
        <w:rPr>
          <w:rFonts w:ascii="Times New Roman" w:hAnsi="Times New Roman" w:cs="Times New Roman"/>
          <w:lang w:val="en"/>
        </w:rPr>
        <w:t>Software Measurement</w:t>
      </w:r>
      <w:r w:rsidRPr="003A1D3E">
        <w:rPr>
          <w:rFonts w:ascii="Times New Roman" w:hAnsi="Times New Roman" w:cs="Times New Roman"/>
          <w:lang w:val="en-US"/>
        </w:rPr>
        <w:t xml:space="preserve">, </w:t>
      </w:r>
      <w:r w:rsidRPr="003A1D3E">
        <w:rPr>
          <w:rFonts w:ascii="Times New Roman" w:hAnsi="Times New Roman" w:cs="Times New Roman"/>
          <w:lang w:val="en"/>
        </w:rPr>
        <w:t>Software Analytics</w:t>
      </w:r>
      <w:r w:rsidRPr="003A1D3E">
        <w:rPr>
          <w:rFonts w:ascii="Times New Roman" w:hAnsi="Times New Roman" w:cs="Times New Roman"/>
          <w:lang w:val="en-US"/>
        </w:rPr>
        <w:t>,</w:t>
      </w:r>
      <w:r w:rsidRPr="003A1D3E">
        <w:rPr>
          <w:rFonts w:ascii="Times New Roman" w:hAnsi="Times New Roman" w:cs="Times New Roman"/>
          <w:lang w:val="en"/>
        </w:rPr>
        <w:t xml:space="preserve"> Product Metrics</w:t>
      </w:r>
      <w:r w:rsidRPr="003A1D3E">
        <w:rPr>
          <w:rFonts w:ascii="Times New Roman" w:hAnsi="Times New Roman" w:cs="Times New Roman"/>
          <w:lang w:val="en-US"/>
        </w:rPr>
        <w:t xml:space="preserve">, </w:t>
      </w:r>
      <w:r w:rsidRPr="003A1D3E">
        <w:rPr>
          <w:rFonts w:ascii="Times New Roman" w:hAnsi="Times New Roman" w:cs="Times New Roman"/>
          <w:lang w:val="en"/>
        </w:rPr>
        <w:t>Metrics for Testing</w:t>
      </w:r>
      <w:r w:rsidRPr="003A1D3E">
        <w:rPr>
          <w:rFonts w:ascii="Times New Roman" w:hAnsi="Times New Roman" w:cs="Times New Roman"/>
          <w:lang w:val="en-US"/>
        </w:rPr>
        <w:t xml:space="preserve">, </w:t>
      </w:r>
      <w:r w:rsidRPr="003A1D3E">
        <w:rPr>
          <w:rFonts w:ascii="Times New Roman" w:hAnsi="Times New Roman" w:cs="Times New Roman"/>
          <w:lang w:val="en"/>
        </w:rPr>
        <w:t>Metrics for Maintenance</w:t>
      </w:r>
      <w:r w:rsidRPr="003A1D3E">
        <w:rPr>
          <w:rFonts w:ascii="Times New Roman" w:hAnsi="Times New Roman" w:cs="Times New Roman"/>
          <w:lang w:val="en-US"/>
        </w:rPr>
        <w:t xml:space="preserve">, </w:t>
      </w:r>
      <w:r w:rsidRPr="003A1D3E">
        <w:rPr>
          <w:rFonts w:ascii="Times New Roman" w:hAnsi="Times New Roman" w:cs="Times New Roman"/>
          <w:lang w:val="en"/>
        </w:rPr>
        <w:t>Process and Project Metrics</w:t>
      </w:r>
      <w:r w:rsidRPr="003A1D3E">
        <w:rPr>
          <w:rFonts w:ascii="Times New Roman" w:hAnsi="Times New Roman" w:cs="Times New Roman"/>
          <w:lang w:val="en-US"/>
        </w:rPr>
        <w:t xml:space="preserve">, </w:t>
      </w:r>
      <w:r w:rsidRPr="003A1D3E">
        <w:rPr>
          <w:rFonts w:ascii="Times New Roman" w:hAnsi="Times New Roman" w:cs="Times New Roman"/>
          <w:lang w:val="en"/>
        </w:rPr>
        <w:t>Software Measurement</w:t>
      </w:r>
      <w:r w:rsidRPr="003A1D3E">
        <w:rPr>
          <w:rFonts w:ascii="Times New Roman" w:hAnsi="Times New Roman" w:cs="Times New Roman"/>
          <w:lang w:val="en-US"/>
        </w:rPr>
        <w:t>,</w:t>
      </w:r>
      <w:r w:rsidRPr="003A1D3E">
        <w:rPr>
          <w:rFonts w:ascii="Times New Roman" w:hAnsi="Times New Roman" w:cs="Times New Roman"/>
          <w:lang w:val="en"/>
        </w:rPr>
        <w:t> </w:t>
      </w:r>
      <w:r w:rsidRPr="003A1D3E">
        <w:rPr>
          <w:rFonts w:ascii="Times New Roman" w:hAnsi="Times New Roman" w:cs="Times New Roman"/>
          <w:lang w:val="en"/>
        </w:rPr>
        <w:t xml:space="preserve"> Metrics for Software Quality</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Establishing Software Metrics </w:t>
      </w:r>
      <w:proofErr w:type="spellStart"/>
      <w:r w:rsidRPr="003A1D3E">
        <w:rPr>
          <w:rFonts w:ascii="Times New Roman" w:hAnsi="Times New Roman" w:cs="Times New Roman"/>
          <w:lang w:val="en"/>
        </w:rPr>
        <w:t>Programs</w:t>
      </w:r>
      <w:r w:rsidR="00553FD7" w:rsidRPr="003A1D3E">
        <w:rPr>
          <w:rFonts w:ascii="Times New Roman" w:hAnsi="Times New Roman" w:cs="Times New Roman"/>
          <w:lang w:val="en"/>
        </w:rPr>
        <w:t>.</w:t>
      </w:r>
      <w:r w:rsidRPr="003A1D3E">
        <w:rPr>
          <w:rFonts w:ascii="Times New Roman" w:hAnsi="Times New Roman" w:cs="Times New Roman"/>
          <w:b/>
          <w:bCs/>
          <w:lang w:val="en"/>
        </w:rPr>
        <w:t>Software</w:t>
      </w:r>
      <w:proofErr w:type="spellEnd"/>
      <w:r w:rsidRPr="003A1D3E">
        <w:rPr>
          <w:rFonts w:ascii="Times New Roman" w:hAnsi="Times New Roman" w:cs="Times New Roman"/>
          <w:b/>
          <w:bCs/>
          <w:lang w:val="en"/>
        </w:rPr>
        <w:t xml:space="preserve"> Process Improvement </w:t>
      </w:r>
      <w:r w:rsidRPr="003A1D3E">
        <w:rPr>
          <w:rFonts w:ascii="Times New Roman" w:hAnsi="Times New Roman" w:cs="Times New Roman"/>
          <w:b/>
          <w:bCs/>
          <w:lang w:val="en-US"/>
        </w:rPr>
        <w:t>-</w:t>
      </w:r>
      <w:r w:rsidRPr="003A1D3E">
        <w:rPr>
          <w:rFonts w:ascii="Times New Roman" w:hAnsi="Times New Roman" w:cs="Times New Roman"/>
          <w:b/>
          <w:bCs/>
          <w:lang w:val="en"/>
        </w:rPr>
        <w:t xml:space="preserve"> </w:t>
      </w:r>
      <w:r w:rsidRPr="003A1D3E">
        <w:rPr>
          <w:rFonts w:ascii="Times New Roman" w:hAnsi="Times New Roman" w:cs="Times New Roman"/>
          <w:lang w:val="en"/>
        </w:rPr>
        <w:t xml:space="preserve">What Is </w:t>
      </w:r>
      <w:r w:rsidR="00526DA3" w:rsidRPr="003A1D3E">
        <w:rPr>
          <w:rFonts w:ascii="Times New Roman" w:hAnsi="Times New Roman" w:cs="Times New Roman"/>
          <w:lang w:val="en"/>
        </w:rPr>
        <w:t>SPI?</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 The SPI </w:t>
      </w:r>
      <w:r w:rsidR="00526DA3" w:rsidRPr="003A1D3E">
        <w:rPr>
          <w:rFonts w:ascii="Times New Roman" w:hAnsi="Times New Roman" w:cs="Times New Roman"/>
          <w:lang w:val="en"/>
        </w:rPr>
        <w:t>Process</w:t>
      </w:r>
      <w:r w:rsidR="00526DA3" w:rsidRPr="003A1D3E">
        <w:rPr>
          <w:rFonts w:ascii="Times New Roman" w:hAnsi="Times New Roman" w:cs="Times New Roman"/>
          <w:lang w:val="en-US"/>
        </w:rPr>
        <w:t xml:space="preserve">, </w:t>
      </w:r>
      <w:r w:rsidR="00526DA3" w:rsidRPr="003A1D3E">
        <w:rPr>
          <w:rFonts w:ascii="Times New Roman" w:hAnsi="Times New Roman" w:cs="Times New Roman"/>
          <w:lang w:val="en"/>
        </w:rPr>
        <w:t>The</w:t>
      </w:r>
      <w:r w:rsidRPr="003A1D3E">
        <w:rPr>
          <w:rFonts w:ascii="Times New Roman" w:hAnsi="Times New Roman" w:cs="Times New Roman"/>
          <w:lang w:val="en"/>
        </w:rPr>
        <w:t xml:space="preserve"> CMMI</w:t>
      </w:r>
      <w:r w:rsidRPr="003A1D3E">
        <w:rPr>
          <w:rFonts w:ascii="Times New Roman" w:hAnsi="Times New Roman" w:cs="Times New Roman"/>
          <w:lang w:val="en-US"/>
        </w:rPr>
        <w:t xml:space="preserve">, </w:t>
      </w:r>
      <w:r w:rsidRPr="003A1D3E">
        <w:rPr>
          <w:rFonts w:ascii="Times New Roman" w:hAnsi="Times New Roman" w:cs="Times New Roman"/>
          <w:lang w:val="en"/>
        </w:rPr>
        <w:t xml:space="preserve">Other SPI </w:t>
      </w:r>
      <w:r w:rsidR="00526DA3" w:rsidRPr="003A1D3E">
        <w:rPr>
          <w:rFonts w:ascii="Times New Roman" w:hAnsi="Times New Roman" w:cs="Times New Roman"/>
          <w:lang w:val="en"/>
        </w:rPr>
        <w:t>Frameworks</w:t>
      </w:r>
      <w:r w:rsidR="00526DA3" w:rsidRPr="003A1D3E">
        <w:rPr>
          <w:rFonts w:ascii="Times New Roman" w:hAnsi="Times New Roman" w:cs="Times New Roman"/>
          <w:lang w:val="en-US"/>
        </w:rPr>
        <w:t xml:space="preserve">, </w:t>
      </w:r>
      <w:r w:rsidR="00526DA3" w:rsidRPr="003A1D3E">
        <w:rPr>
          <w:rFonts w:ascii="Times New Roman" w:hAnsi="Times New Roman" w:cs="Times New Roman"/>
          <w:lang w:val="en"/>
        </w:rPr>
        <w:t>SPI</w:t>
      </w:r>
      <w:r w:rsidRPr="003A1D3E">
        <w:rPr>
          <w:rFonts w:ascii="Times New Roman" w:hAnsi="Times New Roman" w:cs="Times New Roman"/>
          <w:lang w:val="en"/>
        </w:rPr>
        <w:t xml:space="preserve"> Return on Investment</w:t>
      </w:r>
      <w:r w:rsidRPr="003A1D3E">
        <w:rPr>
          <w:rFonts w:ascii="Times New Roman" w:hAnsi="Times New Roman" w:cs="Times New Roman"/>
          <w:lang w:val="en-US"/>
        </w:rPr>
        <w:t xml:space="preserve">, </w:t>
      </w:r>
      <w:r w:rsidRPr="003A1D3E">
        <w:rPr>
          <w:rFonts w:ascii="Times New Roman" w:hAnsi="Times New Roman" w:cs="Times New Roman"/>
          <w:lang w:val="en"/>
        </w:rPr>
        <w:t>SPI Trends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CD3C45" w:rsidRPr="003A1D3E" w14:paraId="5A9D8632" w14:textId="77777777" w:rsidTr="00526DA3">
        <w:tc>
          <w:tcPr>
            <w:tcW w:w="2547" w:type="dxa"/>
          </w:tcPr>
          <w:p w14:paraId="16ACF417"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Pedagogy /</w:t>
            </w:r>
          </w:p>
          <w:p w14:paraId="041CD047"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606EF6ED" w14:textId="77777777" w:rsidR="00CD3C45" w:rsidRPr="003A1D3E" w:rsidRDefault="00CD3C45" w:rsidP="003A1D3E">
            <w:pPr>
              <w:pStyle w:val="ListParagraph"/>
              <w:spacing w:after="160" w:line="276" w:lineRule="auto"/>
              <w:ind w:left="360"/>
              <w:jc w:val="both"/>
              <w:rPr>
                <w:rFonts w:ascii="Times New Roman" w:hAnsi="Times New Roman" w:cs="Times New Roman"/>
              </w:rPr>
            </w:pPr>
          </w:p>
        </w:tc>
        <w:tc>
          <w:tcPr>
            <w:tcW w:w="7081" w:type="dxa"/>
          </w:tcPr>
          <w:p w14:paraId="1C03D8B6"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CD3C45" w:rsidRPr="003A1D3E" w14:paraId="51598E44" w14:textId="77777777" w:rsidTr="00526DA3">
        <w:tc>
          <w:tcPr>
            <w:tcW w:w="2547" w:type="dxa"/>
          </w:tcPr>
          <w:p w14:paraId="68322253" w14:textId="77777777" w:rsidR="00CD3C45" w:rsidRPr="003A1D3E" w:rsidRDefault="00CD3C45" w:rsidP="003A1D3E">
            <w:pPr>
              <w:pStyle w:val="ListParagraph"/>
              <w:numPr>
                <w:ilvl w:val="0"/>
                <w:numId w:val="1"/>
              </w:numPr>
              <w:spacing w:after="160" w:line="276" w:lineRule="auto"/>
              <w:jc w:val="both"/>
              <w:rPr>
                <w:rFonts w:ascii="Times New Roman" w:hAnsi="Times New Roman" w:cs="Times New Roman"/>
              </w:rPr>
            </w:pPr>
            <w:r w:rsidRPr="003A1D3E">
              <w:rPr>
                <w:rFonts w:ascii="Times New Roman" w:hAnsi="Times New Roman" w:cs="Times New Roman"/>
              </w:rPr>
              <w:t>Lab Component /</w:t>
            </w:r>
          </w:p>
          <w:p w14:paraId="665BB526" w14:textId="77777777" w:rsidR="00CD3C45" w:rsidRPr="003A1D3E" w:rsidRDefault="00CD3C45" w:rsidP="003A1D3E">
            <w:pPr>
              <w:pStyle w:val="ListParagraph"/>
              <w:spacing w:after="160" w:line="276" w:lineRule="auto"/>
              <w:ind w:left="360"/>
              <w:jc w:val="both"/>
              <w:rPr>
                <w:rFonts w:ascii="Times New Roman" w:hAnsi="Times New Roman" w:cs="Times New Roman"/>
              </w:rPr>
            </w:pPr>
            <w:r w:rsidRPr="003A1D3E">
              <w:rPr>
                <w:rFonts w:ascii="Times New Roman" w:hAnsi="Times New Roman" w:cs="Times New Roman"/>
              </w:rPr>
              <w:t>Practical Topics</w:t>
            </w:r>
          </w:p>
        </w:tc>
        <w:tc>
          <w:tcPr>
            <w:tcW w:w="7081" w:type="dxa"/>
          </w:tcPr>
          <w:p w14:paraId="67415B54" w14:textId="77777777" w:rsidR="00CD3C45" w:rsidRPr="003A1D3E" w:rsidRDefault="00CD3C45" w:rsidP="003A1D3E">
            <w:pPr>
              <w:pStyle w:val="ListParagraph"/>
              <w:numPr>
                <w:ilvl w:val="0"/>
                <w:numId w:val="2"/>
              </w:numPr>
              <w:spacing w:after="160" w:line="276" w:lineRule="auto"/>
              <w:jc w:val="both"/>
              <w:rPr>
                <w:rFonts w:ascii="Times New Roman" w:hAnsi="Times New Roman" w:cs="Times New Roman"/>
              </w:rPr>
            </w:pPr>
            <w:r w:rsidRPr="003A1D3E">
              <w:rPr>
                <w:rFonts w:ascii="Times New Roman" w:hAnsi="Times New Roman" w:cs="Times New Roman"/>
              </w:rPr>
              <w:t>Review of the analysis and design of the real-time case study application</w:t>
            </w:r>
          </w:p>
        </w:tc>
      </w:tr>
    </w:tbl>
    <w:p w14:paraId="73B39DFE" w14:textId="77777777" w:rsidR="00553FD7" w:rsidRPr="003A1D3E" w:rsidRDefault="00553FD7" w:rsidP="003A1D3E">
      <w:pPr>
        <w:widowControl w:val="0"/>
        <w:autoSpaceDE w:val="0"/>
        <w:autoSpaceDN w:val="0"/>
        <w:adjustRightInd w:val="0"/>
        <w:spacing w:line="276" w:lineRule="auto"/>
        <w:jc w:val="both"/>
        <w:rPr>
          <w:rFonts w:ascii="Times New Roman" w:hAnsi="Times New Roman" w:cs="Times New Roman"/>
          <w:b/>
          <w:lang w:val="en"/>
        </w:rPr>
      </w:pPr>
    </w:p>
    <w:p w14:paraId="4CC10A91" w14:textId="77777777" w:rsidR="00CD3C45" w:rsidRPr="003A1D3E" w:rsidRDefault="00CD3C45" w:rsidP="003A1D3E">
      <w:pPr>
        <w:widowControl w:val="0"/>
        <w:autoSpaceDE w:val="0"/>
        <w:autoSpaceDN w:val="0"/>
        <w:adjustRightInd w:val="0"/>
        <w:spacing w:line="276" w:lineRule="auto"/>
        <w:jc w:val="both"/>
        <w:rPr>
          <w:rFonts w:ascii="Times New Roman" w:hAnsi="Times New Roman" w:cs="Times New Roman"/>
          <w:b/>
          <w:lang w:val="en"/>
        </w:rPr>
      </w:pPr>
      <w:r w:rsidRPr="003A1D3E">
        <w:rPr>
          <w:rFonts w:ascii="Times New Roman" w:hAnsi="Times New Roman" w:cs="Times New Roman"/>
          <w:b/>
          <w:lang w:val="en"/>
        </w:rPr>
        <w:t>Textbooks:</w:t>
      </w:r>
    </w:p>
    <w:p w14:paraId="24BF28BB" w14:textId="77777777" w:rsidR="00CD3C45" w:rsidRPr="003A1D3E" w:rsidRDefault="00CD3C45" w:rsidP="00DE6864">
      <w:pPr>
        <w:pStyle w:val="ListParagraph"/>
        <w:widowControl w:val="0"/>
        <w:numPr>
          <w:ilvl w:val="0"/>
          <w:numId w:val="78"/>
        </w:numPr>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lang w:val="en"/>
        </w:rPr>
        <w:t xml:space="preserve">Pressman, Roger S. Software Engineering: A </w:t>
      </w:r>
      <w:proofErr w:type="spellStart"/>
      <w:r w:rsidRPr="003A1D3E">
        <w:rPr>
          <w:rFonts w:ascii="Times New Roman" w:hAnsi="Times New Roman" w:cs="Times New Roman"/>
          <w:lang w:val="en"/>
        </w:rPr>
        <w:t>Practitioner‟s</w:t>
      </w:r>
      <w:proofErr w:type="spellEnd"/>
      <w:r w:rsidRPr="003A1D3E">
        <w:rPr>
          <w:rFonts w:ascii="Times New Roman" w:hAnsi="Times New Roman" w:cs="Times New Roman"/>
          <w:lang w:val="en"/>
        </w:rPr>
        <w:t xml:space="preserve"> Approach, 2020, 9th Edition, McGraw-Hill.</w:t>
      </w:r>
      <w:r w:rsidRPr="003A1D3E">
        <w:rPr>
          <w:rFonts w:ascii="Times New Roman" w:hAnsi="Times New Roman" w:cs="Times New Roman"/>
        </w:rPr>
        <w:t xml:space="preserve"> </w:t>
      </w:r>
      <w:r w:rsidRPr="003A1D3E">
        <w:rPr>
          <w:rFonts w:ascii="Times New Roman" w:hAnsi="Times New Roman" w:cs="Times New Roman"/>
          <w:lang w:val="en"/>
        </w:rPr>
        <w:t>ISBN 978-1-260-54800-6</w:t>
      </w:r>
    </w:p>
    <w:p w14:paraId="548A4F6C" w14:textId="77777777" w:rsidR="00CD3C45" w:rsidRPr="003A1D3E" w:rsidRDefault="00CD3C45" w:rsidP="00DE6864">
      <w:pPr>
        <w:pStyle w:val="ListParagraph"/>
        <w:widowControl w:val="0"/>
        <w:numPr>
          <w:ilvl w:val="0"/>
          <w:numId w:val="78"/>
        </w:numPr>
        <w:autoSpaceDE w:val="0"/>
        <w:autoSpaceDN w:val="0"/>
        <w:adjustRightInd w:val="0"/>
        <w:spacing w:line="276" w:lineRule="auto"/>
        <w:jc w:val="both"/>
        <w:rPr>
          <w:rFonts w:ascii="Times New Roman" w:hAnsi="Times New Roman" w:cs="Times New Roman"/>
          <w:lang w:val="en"/>
        </w:rPr>
      </w:pPr>
      <w:proofErr w:type="spellStart"/>
      <w:r w:rsidRPr="003A1D3E">
        <w:rPr>
          <w:rFonts w:ascii="Times New Roman" w:hAnsi="Times New Roman" w:cs="Times New Roman"/>
          <w:lang w:val="en"/>
        </w:rPr>
        <w:t>Krief</w:t>
      </w:r>
      <w:proofErr w:type="spellEnd"/>
      <w:r w:rsidRPr="003A1D3E">
        <w:rPr>
          <w:rFonts w:ascii="Times New Roman" w:hAnsi="Times New Roman" w:cs="Times New Roman"/>
          <w:lang w:val="en"/>
        </w:rPr>
        <w:t xml:space="preserve">, Mikael. Learning DevOps, 2019, 1st Edition, 2019, </w:t>
      </w:r>
      <w:proofErr w:type="spellStart"/>
      <w:r w:rsidRPr="003A1D3E">
        <w:rPr>
          <w:rFonts w:ascii="Times New Roman" w:hAnsi="Times New Roman" w:cs="Times New Roman"/>
          <w:lang w:val="en"/>
        </w:rPr>
        <w:t>Packt</w:t>
      </w:r>
      <w:proofErr w:type="spellEnd"/>
      <w:r w:rsidRPr="003A1D3E">
        <w:rPr>
          <w:rFonts w:ascii="Times New Roman" w:hAnsi="Times New Roman" w:cs="Times New Roman"/>
          <w:lang w:val="en"/>
        </w:rPr>
        <w:t xml:space="preserve"> Publishing </w:t>
      </w:r>
      <w:proofErr w:type="spellStart"/>
      <w:r w:rsidRPr="003A1D3E">
        <w:rPr>
          <w:rFonts w:ascii="Times New Roman" w:hAnsi="Times New Roman" w:cs="Times New Roman"/>
          <w:lang w:val="en"/>
        </w:rPr>
        <w:t>Ltd.ISBN</w:t>
      </w:r>
      <w:proofErr w:type="spellEnd"/>
      <w:r w:rsidRPr="003A1D3E">
        <w:rPr>
          <w:rFonts w:ascii="Times New Roman" w:hAnsi="Times New Roman" w:cs="Times New Roman"/>
          <w:lang w:val="en"/>
        </w:rPr>
        <w:t xml:space="preserve"> 9781838642730</w:t>
      </w:r>
    </w:p>
    <w:p w14:paraId="5915B2A2" w14:textId="77777777" w:rsidR="00CD3C45" w:rsidRPr="003A1D3E" w:rsidRDefault="00CD3C45" w:rsidP="00DE6864">
      <w:pPr>
        <w:pStyle w:val="ListParagraph"/>
        <w:widowControl w:val="0"/>
        <w:numPr>
          <w:ilvl w:val="0"/>
          <w:numId w:val="78"/>
        </w:numPr>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lang w:val="en"/>
        </w:rPr>
        <w:t xml:space="preserve">Sommerville, Ian. Software Engineering, 2011, 9th Edition, </w:t>
      </w:r>
      <w:proofErr w:type="spellStart"/>
      <w:r w:rsidRPr="003A1D3E">
        <w:rPr>
          <w:rFonts w:ascii="Times New Roman" w:hAnsi="Times New Roman" w:cs="Times New Roman"/>
          <w:lang w:val="en"/>
        </w:rPr>
        <w:t>PearsonEducation</w:t>
      </w:r>
      <w:proofErr w:type="spellEnd"/>
      <w:r w:rsidRPr="003A1D3E">
        <w:rPr>
          <w:rFonts w:ascii="Times New Roman" w:hAnsi="Times New Roman" w:cs="Times New Roman"/>
          <w:lang w:val="en"/>
        </w:rPr>
        <w:t>. ISBN 9780137035151</w:t>
      </w:r>
    </w:p>
    <w:p w14:paraId="3072C6DF" w14:textId="77777777" w:rsidR="00CD3C45" w:rsidRPr="003A1D3E" w:rsidRDefault="000B7706" w:rsidP="003A1D3E">
      <w:pPr>
        <w:widowControl w:val="0"/>
        <w:autoSpaceDE w:val="0"/>
        <w:autoSpaceDN w:val="0"/>
        <w:adjustRightInd w:val="0"/>
        <w:spacing w:line="276" w:lineRule="auto"/>
        <w:jc w:val="both"/>
        <w:rPr>
          <w:rFonts w:ascii="Times New Roman" w:hAnsi="Times New Roman" w:cs="Times New Roman"/>
          <w:b/>
          <w:lang w:val="en"/>
        </w:rPr>
      </w:pPr>
      <w:r w:rsidRPr="003A1D3E">
        <w:rPr>
          <w:rFonts w:ascii="Times New Roman" w:hAnsi="Times New Roman" w:cs="Times New Roman"/>
          <w:b/>
          <w:lang w:val="en"/>
        </w:rPr>
        <w:t xml:space="preserve">Reference </w:t>
      </w:r>
      <w:r w:rsidR="00CD3C45" w:rsidRPr="003A1D3E">
        <w:rPr>
          <w:rFonts w:ascii="Times New Roman" w:hAnsi="Times New Roman" w:cs="Times New Roman"/>
          <w:b/>
          <w:lang w:val="en"/>
        </w:rPr>
        <w:t>books:</w:t>
      </w:r>
    </w:p>
    <w:p w14:paraId="3E442092" w14:textId="77777777" w:rsidR="00CD3C45" w:rsidRPr="003A1D3E" w:rsidRDefault="00CD3C45" w:rsidP="00DE6864">
      <w:pPr>
        <w:pStyle w:val="ListParagraph"/>
        <w:widowControl w:val="0"/>
        <w:numPr>
          <w:ilvl w:val="0"/>
          <w:numId w:val="79"/>
        </w:numPr>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lang w:val="en"/>
        </w:rPr>
        <w:t xml:space="preserve">Verona, Joakim, Practical DevOps, 2016, 1st Edition, </w:t>
      </w:r>
      <w:proofErr w:type="spellStart"/>
      <w:r w:rsidRPr="003A1D3E">
        <w:rPr>
          <w:rFonts w:ascii="Times New Roman" w:hAnsi="Times New Roman" w:cs="Times New Roman"/>
          <w:lang w:val="en"/>
        </w:rPr>
        <w:t>Packt</w:t>
      </w:r>
      <w:proofErr w:type="spellEnd"/>
      <w:r w:rsidRPr="003A1D3E">
        <w:rPr>
          <w:rFonts w:ascii="Times New Roman" w:hAnsi="Times New Roman" w:cs="Times New Roman"/>
          <w:lang w:val="en"/>
        </w:rPr>
        <w:t xml:space="preserve"> Publishing </w:t>
      </w:r>
      <w:proofErr w:type="spellStart"/>
      <w:r w:rsidRPr="003A1D3E">
        <w:rPr>
          <w:rFonts w:ascii="Times New Roman" w:hAnsi="Times New Roman" w:cs="Times New Roman"/>
          <w:lang w:val="en"/>
        </w:rPr>
        <w:t>Ltd.ISBN</w:t>
      </w:r>
      <w:proofErr w:type="spellEnd"/>
      <w:r w:rsidRPr="003A1D3E">
        <w:rPr>
          <w:rFonts w:ascii="Times New Roman" w:hAnsi="Times New Roman" w:cs="Times New Roman"/>
          <w:lang w:val="en"/>
        </w:rPr>
        <w:t xml:space="preserve"> 9781785882876.</w:t>
      </w:r>
    </w:p>
    <w:p w14:paraId="56A2466C" w14:textId="77777777" w:rsidR="00CD3C45" w:rsidRPr="003A1D3E" w:rsidRDefault="00CD3C45" w:rsidP="00DE6864">
      <w:pPr>
        <w:pStyle w:val="ListParagraph"/>
        <w:widowControl w:val="0"/>
        <w:numPr>
          <w:ilvl w:val="0"/>
          <w:numId w:val="79"/>
        </w:numPr>
        <w:autoSpaceDE w:val="0"/>
        <w:autoSpaceDN w:val="0"/>
        <w:adjustRightInd w:val="0"/>
        <w:spacing w:line="276" w:lineRule="auto"/>
        <w:jc w:val="both"/>
        <w:rPr>
          <w:rFonts w:ascii="Times New Roman" w:hAnsi="Times New Roman" w:cs="Times New Roman"/>
          <w:lang w:val="en"/>
        </w:rPr>
      </w:pPr>
      <w:r w:rsidRPr="003A1D3E">
        <w:rPr>
          <w:rFonts w:ascii="Times New Roman" w:hAnsi="Times New Roman" w:cs="Times New Roman"/>
          <w:lang w:val="en"/>
        </w:rPr>
        <w:t>Blaha, Michael, and James Rumbaugh. Object-Oriented Modeling and Design with UML, 2004, 2nd Edition, Pearson Education, ISBN 9780130159205.</w:t>
      </w:r>
    </w:p>
    <w:p w14:paraId="2A747EB8" w14:textId="77777777" w:rsidR="005C70B4" w:rsidRDefault="005C70B4" w:rsidP="003A1D3E">
      <w:pPr>
        <w:widowControl w:val="0"/>
        <w:autoSpaceDE w:val="0"/>
        <w:autoSpaceDN w:val="0"/>
        <w:adjustRightInd w:val="0"/>
        <w:spacing w:after="0" w:line="276" w:lineRule="auto"/>
        <w:jc w:val="both"/>
        <w:rPr>
          <w:rFonts w:ascii="Times New Roman" w:hAnsi="Times New Roman" w:cs="Times New Roman"/>
          <w:lang w:val="en"/>
        </w:rPr>
      </w:pPr>
    </w:p>
    <w:p w14:paraId="522E1862" w14:textId="77777777" w:rsidR="003A1D3E" w:rsidRDefault="003A1D3E" w:rsidP="003A1D3E">
      <w:pPr>
        <w:widowControl w:val="0"/>
        <w:autoSpaceDE w:val="0"/>
        <w:autoSpaceDN w:val="0"/>
        <w:adjustRightInd w:val="0"/>
        <w:spacing w:after="0" w:line="276" w:lineRule="auto"/>
        <w:jc w:val="both"/>
        <w:rPr>
          <w:rFonts w:ascii="Times New Roman" w:hAnsi="Times New Roman" w:cs="Times New Roman"/>
          <w:lang w:val="en"/>
        </w:rPr>
      </w:pPr>
    </w:p>
    <w:p w14:paraId="4D6A42A4" w14:textId="77777777" w:rsidR="003A1D3E" w:rsidRDefault="003A1D3E" w:rsidP="003A1D3E">
      <w:pPr>
        <w:widowControl w:val="0"/>
        <w:autoSpaceDE w:val="0"/>
        <w:autoSpaceDN w:val="0"/>
        <w:adjustRightInd w:val="0"/>
        <w:spacing w:after="0" w:line="276" w:lineRule="auto"/>
        <w:jc w:val="both"/>
        <w:rPr>
          <w:rFonts w:ascii="Times New Roman" w:hAnsi="Times New Roman" w:cs="Times New Roman"/>
          <w:lang w:val="en"/>
        </w:rPr>
      </w:pPr>
    </w:p>
    <w:p w14:paraId="008B5BA8" w14:textId="77777777" w:rsidR="003A1D3E" w:rsidRPr="003A1D3E" w:rsidRDefault="003A1D3E" w:rsidP="003A1D3E">
      <w:pPr>
        <w:widowControl w:val="0"/>
        <w:autoSpaceDE w:val="0"/>
        <w:autoSpaceDN w:val="0"/>
        <w:adjustRightInd w:val="0"/>
        <w:spacing w:after="0" w:line="276" w:lineRule="auto"/>
        <w:jc w:val="both"/>
        <w:rPr>
          <w:rFonts w:ascii="Times New Roman" w:hAnsi="Times New Roman" w:cs="Times New Roman"/>
          <w:lang w:val="en"/>
        </w:rPr>
      </w:pPr>
    </w:p>
    <w:p w14:paraId="7D47F9D8" w14:textId="77777777" w:rsidR="00553FD7" w:rsidRPr="003A1D3E" w:rsidRDefault="00553FD7" w:rsidP="003A1D3E">
      <w:pPr>
        <w:widowControl w:val="0"/>
        <w:autoSpaceDE w:val="0"/>
        <w:autoSpaceDN w:val="0"/>
        <w:adjustRightInd w:val="0"/>
        <w:spacing w:after="0" w:line="276" w:lineRule="auto"/>
        <w:jc w:val="both"/>
        <w:rPr>
          <w:rFonts w:ascii="Times New Roman" w:hAnsi="Times New Roman" w:cs="Times New Roman"/>
          <w:lang w:val="en"/>
        </w:rPr>
      </w:pPr>
    </w:p>
    <w:p w14:paraId="4D48CE0D" w14:textId="77777777" w:rsidR="00CD3C45" w:rsidRPr="003A1D3E" w:rsidRDefault="00CD3C45" w:rsidP="003A1D3E">
      <w:pPr>
        <w:widowControl w:val="0"/>
        <w:autoSpaceDE w:val="0"/>
        <w:autoSpaceDN w:val="0"/>
        <w:adjustRightInd w:val="0"/>
        <w:spacing w:after="0" w:line="276" w:lineRule="auto"/>
        <w:jc w:val="both"/>
        <w:rPr>
          <w:rFonts w:ascii="Times New Roman" w:hAnsi="Times New Roman" w:cs="Times New Roman"/>
          <w:b/>
          <w:lang w:val="en"/>
        </w:rPr>
      </w:pPr>
      <w:r w:rsidRPr="003A1D3E">
        <w:rPr>
          <w:rFonts w:ascii="Times New Roman" w:hAnsi="Times New Roman" w:cs="Times New Roman"/>
          <w:b/>
          <w:lang w:val="en"/>
        </w:rPr>
        <w:t>Course Outcomes (COs):</w:t>
      </w:r>
    </w:p>
    <w:p w14:paraId="7D15B464" w14:textId="77777777" w:rsidR="00CD3C45" w:rsidRPr="003A1D3E" w:rsidRDefault="00CD3C45" w:rsidP="003A1D3E">
      <w:pPr>
        <w:widowControl w:val="0"/>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lastRenderedPageBreak/>
        <w:t>At the end of the course, the students should be able to:</w:t>
      </w:r>
    </w:p>
    <w:p w14:paraId="44B66134" w14:textId="77777777" w:rsidR="00CD3C45" w:rsidRPr="003A1D3E" w:rsidRDefault="00CD3C45" w:rsidP="00DE6864">
      <w:pPr>
        <w:widowControl w:val="0"/>
        <w:numPr>
          <w:ilvl w:val="0"/>
          <w:numId w:val="75"/>
        </w:numPr>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t xml:space="preserve">Identify the various components of the software development lifecycle, taking into account key process models and addressing the debate between prescriptive and </w:t>
      </w:r>
      <w:r w:rsidR="00B7399A" w:rsidRPr="003A1D3E">
        <w:rPr>
          <w:rFonts w:ascii="Times New Roman" w:hAnsi="Times New Roman" w:cs="Times New Roman"/>
          <w:lang w:val="en"/>
        </w:rPr>
        <w:t>agile process philosophies. (</w:t>
      </w:r>
      <w:r w:rsidR="00553FD7" w:rsidRPr="003A1D3E">
        <w:rPr>
          <w:rFonts w:ascii="Times New Roman" w:hAnsi="Times New Roman" w:cs="Times New Roman"/>
          <w:lang w:val="en"/>
        </w:rPr>
        <w:t>PO</w:t>
      </w:r>
      <w:r w:rsidR="00B7399A" w:rsidRPr="003A1D3E">
        <w:rPr>
          <w:rFonts w:ascii="Times New Roman" w:hAnsi="Times New Roman" w:cs="Times New Roman"/>
          <w:lang w:val="en"/>
        </w:rPr>
        <w:t>-</w:t>
      </w:r>
      <w:r w:rsidR="00553FD7" w:rsidRPr="003A1D3E">
        <w:rPr>
          <w:rFonts w:ascii="Times New Roman" w:hAnsi="Times New Roman" w:cs="Times New Roman"/>
          <w:lang w:val="en"/>
        </w:rPr>
        <w:t>1</w:t>
      </w:r>
      <w:r w:rsidR="00B7399A" w:rsidRPr="003A1D3E">
        <w:rPr>
          <w:rFonts w:ascii="Times New Roman" w:hAnsi="Times New Roman" w:cs="Times New Roman"/>
          <w:lang w:val="en"/>
        </w:rPr>
        <w:t>,</w:t>
      </w:r>
      <w:r w:rsidR="00553FD7" w:rsidRPr="003A1D3E">
        <w:rPr>
          <w:rFonts w:ascii="Times New Roman" w:hAnsi="Times New Roman" w:cs="Times New Roman"/>
          <w:lang w:val="en"/>
        </w:rPr>
        <w:t>4,6,7,8,9,11</w:t>
      </w:r>
      <w:r w:rsidR="00B7399A" w:rsidRPr="003A1D3E">
        <w:rPr>
          <w:rFonts w:ascii="Times New Roman" w:hAnsi="Times New Roman" w:cs="Times New Roman"/>
          <w:lang w:val="en"/>
        </w:rPr>
        <w:t>. PSO</w:t>
      </w:r>
      <w:r w:rsidR="00553FD7" w:rsidRPr="003A1D3E">
        <w:rPr>
          <w:rFonts w:ascii="Times New Roman" w:hAnsi="Times New Roman" w:cs="Times New Roman"/>
          <w:lang w:val="en"/>
        </w:rPr>
        <w:t>-2, 3</w:t>
      </w:r>
      <w:r w:rsidRPr="003A1D3E">
        <w:rPr>
          <w:rFonts w:ascii="Times New Roman" w:hAnsi="Times New Roman" w:cs="Times New Roman"/>
          <w:lang w:val="en"/>
        </w:rPr>
        <w:t>)</w:t>
      </w:r>
    </w:p>
    <w:p w14:paraId="23BBF1EB" w14:textId="77777777" w:rsidR="00CD3C45" w:rsidRPr="003A1D3E" w:rsidRDefault="00CD3C45" w:rsidP="00DE6864">
      <w:pPr>
        <w:widowControl w:val="0"/>
        <w:numPr>
          <w:ilvl w:val="0"/>
          <w:numId w:val="75"/>
        </w:numPr>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t>Examine the software requirement using different modelling techniques. (PO</w:t>
      </w:r>
      <w:r w:rsidR="00B7399A" w:rsidRPr="003A1D3E">
        <w:rPr>
          <w:rFonts w:ascii="Times New Roman" w:hAnsi="Times New Roman" w:cs="Times New Roman"/>
          <w:lang w:val="en"/>
        </w:rPr>
        <w:t>-</w:t>
      </w:r>
      <w:r w:rsidRPr="003A1D3E">
        <w:rPr>
          <w:rFonts w:ascii="Times New Roman" w:hAnsi="Times New Roman" w:cs="Times New Roman"/>
          <w:lang w:val="en"/>
        </w:rPr>
        <w:t>1</w:t>
      </w:r>
      <w:r w:rsidR="00B7399A" w:rsidRPr="003A1D3E">
        <w:rPr>
          <w:rFonts w:ascii="Times New Roman" w:hAnsi="Times New Roman" w:cs="Times New Roman"/>
          <w:lang w:val="en"/>
        </w:rPr>
        <w:t xml:space="preserve">2,3,3,6,7,8,9,11, PSO-2, </w:t>
      </w:r>
      <w:r w:rsidRPr="003A1D3E">
        <w:rPr>
          <w:rFonts w:ascii="Times New Roman" w:hAnsi="Times New Roman" w:cs="Times New Roman"/>
          <w:lang w:val="en"/>
        </w:rPr>
        <w:t>3)</w:t>
      </w:r>
    </w:p>
    <w:p w14:paraId="7C3C78AB" w14:textId="77777777" w:rsidR="00CD3C45" w:rsidRPr="003A1D3E" w:rsidRDefault="00CD3C45" w:rsidP="00DE6864">
      <w:pPr>
        <w:widowControl w:val="0"/>
        <w:numPr>
          <w:ilvl w:val="0"/>
          <w:numId w:val="75"/>
        </w:numPr>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t>Apply design principles and concepts to create component and architectural models with systematic user interfaces.</w:t>
      </w:r>
      <w:r w:rsidR="00B7399A" w:rsidRPr="003A1D3E">
        <w:rPr>
          <w:rFonts w:ascii="Times New Roman" w:hAnsi="Times New Roman" w:cs="Times New Roman"/>
          <w:lang w:val="en"/>
        </w:rPr>
        <w:t xml:space="preserve"> (PO,2,3,4,6,7,8,9,11, PSO-2,</w:t>
      </w:r>
      <w:r w:rsidRPr="003A1D3E">
        <w:rPr>
          <w:rFonts w:ascii="Times New Roman" w:hAnsi="Times New Roman" w:cs="Times New Roman"/>
          <w:lang w:val="en"/>
        </w:rPr>
        <w:t>3)</w:t>
      </w:r>
    </w:p>
    <w:p w14:paraId="36EE3015" w14:textId="77777777" w:rsidR="00CD3C45" w:rsidRPr="003A1D3E" w:rsidRDefault="00CD3C45" w:rsidP="00DE6864">
      <w:pPr>
        <w:widowControl w:val="0"/>
        <w:numPr>
          <w:ilvl w:val="0"/>
          <w:numId w:val="75"/>
        </w:numPr>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t>Create test cases using the test</w:t>
      </w:r>
      <w:r w:rsidR="000B7706" w:rsidRPr="003A1D3E">
        <w:rPr>
          <w:rFonts w:ascii="Times New Roman" w:hAnsi="Times New Roman" w:cs="Times New Roman"/>
          <w:lang w:val="en"/>
        </w:rPr>
        <w:t xml:space="preserve">ing techniques and </w:t>
      </w:r>
      <w:r w:rsidR="005C70B4" w:rsidRPr="003A1D3E">
        <w:rPr>
          <w:rFonts w:ascii="Times New Roman" w:hAnsi="Times New Roman" w:cs="Times New Roman"/>
          <w:lang w:val="en"/>
        </w:rPr>
        <w:t>strategies. (</w:t>
      </w:r>
      <w:r w:rsidRPr="003A1D3E">
        <w:rPr>
          <w:rFonts w:ascii="Times New Roman" w:hAnsi="Times New Roman" w:cs="Times New Roman"/>
          <w:lang w:val="en"/>
        </w:rPr>
        <w:t>PO</w:t>
      </w:r>
      <w:r w:rsidR="00B7399A" w:rsidRPr="003A1D3E">
        <w:rPr>
          <w:rFonts w:ascii="Times New Roman" w:hAnsi="Times New Roman" w:cs="Times New Roman"/>
          <w:lang w:val="en"/>
        </w:rPr>
        <w:t>-</w:t>
      </w:r>
      <w:r w:rsidR="000B7706" w:rsidRPr="003A1D3E">
        <w:rPr>
          <w:rFonts w:ascii="Times New Roman" w:hAnsi="Times New Roman" w:cs="Times New Roman"/>
          <w:lang w:val="en"/>
        </w:rPr>
        <w:t>2,</w:t>
      </w:r>
      <w:r w:rsidR="00B7399A" w:rsidRPr="003A1D3E">
        <w:rPr>
          <w:rFonts w:ascii="Times New Roman" w:hAnsi="Times New Roman" w:cs="Times New Roman"/>
          <w:lang w:val="en"/>
        </w:rPr>
        <w:t xml:space="preserve"> </w:t>
      </w:r>
      <w:r w:rsidRPr="003A1D3E">
        <w:rPr>
          <w:rFonts w:ascii="Times New Roman" w:hAnsi="Times New Roman" w:cs="Times New Roman"/>
          <w:lang w:val="en"/>
        </w:rPr>
        <w:t>3,</w:t>
      </w:r>
      <w:r w:rsidR="00B7399A" w:rsidRPr="003A1D3E">
        <w:rPr>
          <w:rFonts w:ascii="Times New Roman" w:hAnsi="Times New Roman" w:cs="Times New Roman"/>
          <w:lang w:val="en"/>
        </w:rPr>
        <w:t xml:space="preserve"> </w:t>
      </w:r>
      <w:r w:rsidRPr="003A1D3E">
        <w:rPr>
          <w:rFonts w:ascii="Times New Roman" w:hAnsi="Times New Roman" w:cs="Times New Roman"/>
          <w:lang w:val="en"/>
        </w:rPr>
        <w:t>4,</w:t>
      </w:r>
      <w:r w:rsidR="00B7399A" w:rsidRPr="003A1D3E">
        <w:rPr>
          <w:rFonts w:ascii="Times New Roman" w:hAnsi="Times New Roman" w:cs="Times New Roman"/>
          <w:lang w:val="en"/>
        </w:rPr>
        <w:t xml:space="preserve"> 5, 6,9,11, PSO-2, </w:t>
      </w:r>
      <w:r w:rsidRPr="003A1D3E">
        <w:rPr>
          <w:rFonts w:ascii="Times New Roman" w:hAnsi="Times New Roman" w:cs="Times New Roman"/>
          <w:lang w:val="en"/>
        </w:rPr>
        <w:t>3)</w:t>
      </w:r>
    </w:p>
    <w:p w14:paraId="6AB7681F" w14:textId="77777777" w:rsidR="00CD3C45" w:rsidRPr="003A1D3E" w:rsidRDefault="00CD3C45" w:rsidP="00DE6864">
      <w:pPr>
        <w:widowControl w:val="0"/>
        <w:numPr>
          <w:ilvl w:val="0"/>
          <w:numId w:val="75"/>
        </w:numPr>
        <w:autoSpaceDE w:val="0"/>
        <w:autoSpaceDN w:val="0"/>
        <w:adjustRightInd w:val="0"/>
        <w:spacing w:after="0" w:line="276" w:lineRule="auto"/>
        <w:jc w:val="both"/>
        <w:rPr>
          <w:rFonts w:ascii="Times New Roman" w:hAnsi="Times New Roman" w:cs="Times New Roman"/>
          <w:lang w:val="en"/>
        </w:rPr>
      </w:pPr>
      <w:r w:rsidRPr="003A1D3E">
        <w:rPr>
          <w:rFonts w:ascii="Times New Roman" w:hAnsi="Times New Roman" w:cs="Times New Roman"/>
          <w:lang w:val="en"/>
        </w:rPr>
        <w:t>Apply the review approach and security engineering approach to identify quality characteristics and achieve them. (</w:t>
      </w:r>
      <w:r w:rsidR="00B7399A" w:rsidRPr="003A1D3E">
        <w:rPr>
          <w:rFonts w:ascii="Times New Roman" w:hAnsi="Times New Roman" w:cs="Times New Roman"/>
          <w:lang w:val="en"/>
        </w:rPr>
        <w:t>P0-1,4,5,6,7,8,</w:t>
      </w:r>
      <w:proofErr w:type="gramStart"/>
      <w:r w:rsidR="00B7399A" w:rsidRPr="003A1D3E">
        <w:rPr>
          <w:rFonts w:ascii="Times New Roman" w:hAnsi="Times New Roman" w:cs="Times New Roman"/>
          <w:lang w:val="en"/>
        </w:rPr>
        <w:t>9,</w:t>
      </w:r>
      <w:r w:rsidRPr="003A1D3E">
        <w:rPr>
          <w:rFonts w:ascii="Times New Roman" w:hAnsi="Times New Roman" w:cs="Times New Roman"/>
          <w:lang w:val="en"/>
        </w:rPr>
        <w:t>11.PSO</w:t>
      </w:r>
      <w:proofErr w:type="gramEnd"/>
      <w:r w:rsidR="00B7399A" w:rsidRPr="003A1D3E">
        <w:rPr>
          <w:rFonts w:ascii="Times New Roman" w:hAnsi="Times New Roman" w:cs="Times New Roman"/>
          <w:lang w:val="en"/>
        </w:rPr>
        <w:t xml:space="preserve">-2, </w:t>
      </w:r>
      <w:r w:rsidRPr="003A1D3E">
        <w:rPr>
          <w:rFonts w:ascii="Times New Roman" w:hAnsi="Times New Roman" w:cs="Times New Roman"/>
          <w:lang w:val="en"/>
        </w:rPr>
        <w:t>3)</w:t>
      </w:r>
    </w:p>
    <w:p w14:paraId="19226CF1" w14:textId="77777777" w:rsidR="00F17AE6" w:rsidRPr="003A1D3E" w:rsidRDefault="00F17AE6" w:rsidP="003A1D3E">
      <w:pPr>
        <w:pStyle w:val="BodyText"/>
        <w:spacing w:line="276" w:lineRule="auto"/>
        <w:rPr>
          <w:b/>
          <w:sz w:val="22"/>
          <w:szCs w:val="22"/>
        </w:rPr>
      </w:pPr>
    </w:p>
    <w:p w14:paraId="58BA20CE" w14:textId="77777777" w:rsidR="00F17AE6" w:rsidRPr="003A1D3E" w:rsidRDefault="00F17AE6" w:rsidP="003A1D3E">
      <w:pPr>
        <w:pStyle w:val="BodyText"/>
        <w:spacing w:before="4" w:line="276" w:lineRule="auto"/>
        <w:rPr>
          <w:b/>
          <w:sz w:val="22"/>
          <w:szCs w:val="22"/>
        </w:rPr>
      </w:pPr>
    </w:p>
    <w:p w14:paraId="77897512" w14:textId="77777777" w:rsidR="000B7706" w:rsidRPr="003A1D3E" w:rsidRDefault="000B7706"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p w14:paraId="6F5D2581" w14:textId="77777777" w:rsidR="000B7706" w:rsidRPr="003A1D3E" w:rsidRDefault="000B7706"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8"/>
        <w:gridCol w:w="3298"/>
        <w:gridCol w:w="3301"/>
      </w:tblGrid>
      <w:tr w:rsidR="000B7706" w:rsidRPr="003A1D3E" w14:paraId="0DB7BBC7" w14:textId="77777777" w:rsidTr="00BE3ACE">
        <w:trPr>
          <w:trHeight w:val="306"/>
        </w:trPr>
        <w:tc>
          <w:tcPr>
            <w:tcW w:w="9897" w:type="dxa"/>
            <w:gridSpan w:val="3"/>
            <w:shd w:val="clear" w:color="auto" w:fill="auto"/>
          </w:tcPr>
          <w:p w14:paraId="6374AA57"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0B7706" w:rsidRPr="003A1D3E" w14:paraId="054DF2BC" w14:textId="77777777" w:rsidTr="00BE3ACE">
        <w:trPr>
          <w:trHeight w:val="316"/>
        </w:trPr>
        <w:tc>
          <w:tcPr>
            <w:tcW w:w="3298" w:type="dxa"/>
            <w:shd w:val="clear" w:color="auto" w:fill="auto"/>
          </w:tcPr>
          <w:p w14:paraId="5CAB718C"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382FE0CD"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1FCFE341"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0B7706" w:rsidRPr="003A1D3E" w14:paraId="30E780E0" w14:textId="77777777" w:rsidTr="00BE3ACE">
        <w:trPr>
          <w:trHeight w:val="306"/>
        </w:trPr>
        <w:tc>
          <w:tcPr>
            <w:tcW w:w="3298" w:type="dxa"/>
            <w:shd w:val="clear" w:color="auto" w:fill="auto"/>
          </w:tcPr>
          <w:p w14:paraId="1A65B9AA"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4B907E68"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014E38D9"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0B7706" w:rsidRPr="003A1D3E" w14:paraId="1B9D8856" w14:textId="77777777" w:rsidTr="00BE3ACE">
        <w:trPr>
          <w:trHeight w:val="316"/>
        </w:trPr>
        <w:tc>
          <w:tcPr>
            <w:tcW w:w="3298" w:type="dxa"/>
            <w:shd w:val="clear" w:color="auto" w:fill="auto"/>
          </w:tcPr>
          <w:p w14:paraId="3C47D30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2A7703ED"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32DE778F"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351FFB63" w14:textId="77777777" w:rsidTr="00BE3ACE">
        <w:trPr>
          <w:trHeight w:val="316"/>
        </w:trPr>
        <w:tc>
          <w:tcPr>
            <w:tcW w:w="9897" w:type="dxa"/>
            <w:gridSpan w:val="3"/>
            <w:shd w:val="clear" w:color="auto" w:fill="auto"/>
          </w:tcPr>
          <w:p w14:paraId="0584077D"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0B7706" w:rsidRPr="003A1D3E" w14:paraId="576A7967" w14:textId="77777777" w:rsidTr="00BE3ACE">
        <w:trPr>
          <w:trHeight w:val="306"/>
        </w:trPr>
        <w:tc>
          <w:tcPr>
            <w:tcW w:w="3298" w:type="dxa"/>
            <w:shd w:val="clear" w:color="auto" w:fill="auto"/>
          </w:tcPr>
          <w:p w14:paraId="26FBC88D"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24499CEB" w14:textId="77777777" w:rsidR="000B7706" w:rsidRPr="003A1D3E" w:rsidRDefault="000B7706" w:rsidP="003A1D3E">
            <w:pPr>
              <w:spacing w:after="0" w:line="276" w:lineRule="auto"/>
              <w:jc w:val="center"/>
              <w:rPr>
                <w:rFonts w:ascii="Times New Roman" w:eastAsia="Calibri" w:hAnsi="Times New Roman" w:cs="Times New Roman"/>
                <w:b/>
              </w:rPr>
            </w:pPr>
          </w:p>
        </w:tc>
        <w:tc>
          <w:tcPr>
            <w:tcW w:w="3299" w:type="dxa"/>
            <w:shd w:val="clear" w:color="auto" w:fill="auto"/>
          </w:tcPr>
          <w:p w14:paraId="3715B917" w14:textId="77777777" w:rsidR="000B7706" w:rsidRPr="003A1D3E" w:rsidRDefault="000B7706" w:rsidP="003A1D3E">
            <w:pPr>
              <w:spacing w:after="0" w:line="276" w:lineRule="auto"/>
              <w:jc w:val="center"/>
              <w:rPr>
                <w:rFonts w:ascii="Times New Roman" w:eastAsia="Calibri" w:hAnsi="Times New Roman" w:cs="Times New Roman"/>
                <w:b/>
              </w:rPr>
            </w:pPr>
          </w:p>
        </w:tc>
      </w:tr>
      <w:tr w:rsidR="000B7706" w:rsidRPr="003A1D3E" w14:paraId="162B6825" w14:textId="77777777" w:rsidTr="00BE3ACE">
        <w:trPr>
          <w:trHeight w:val="316"/>
        </w:trPr>
        <w:tc>
          <w:tcPr>
            <w:tcW w:w="3298" w:type="dxa"/>
            <w:shd w:val="clear" w:color="auto" w:fill="auto"/>
          </w:tcPr>
          <w:p w14:paraId="2AC03A4A" w14:textId="77777777" w:rsidR="000B7706" w:rsidRPr="003A1D3E" w:rsidRDefault="00553FD7" w:rsidP="003A1D3E">
            <w:pPr>
              <w:spacing w:after="0" w:line="276" w:lineRule="auto"/>
              <w:jc w:val="both"/>
              <w:rPr>
                <w:rFonts w:ascii="Times New Roman" w:eastAsia="Calibri" w:hAnsi="Times New Roman" w:cs="Times New Roman"/>
                <w:b/>
              </w:rPr>
            </w:pPr>
            <w:r w:rsidRPr="003A1D3E">
              <w:rPr>
                <w:rFonts w:ascii="Times New Roman" w:eastAsia="Calibri" w:hAnsi="Times New Roman" w:cs="Times New Roman"/>
                <w:b/>
              </w:rPr>
              <w:t xml:space="preserve">Report of High level and </w:t>
            </w:r>
            <w:proofErr w:type="gramStart"/>
            <w:r w:rsidRPr="003A1D3E">
              <w:rPr>
                <w:rFonts w:ascii="Times New Roman" w:eastAsia="Calibri" w:hAnsi="Times New Roman" w:cs="Times New Roman"/>
                <w:b/>
              </w:rPr>
              <w:t>low level</w:t>
            </w:r>
            <w:proofErr w:type="gramEnd"/>
            <w:r w:rsidRPr="003A1D3E">
              <w:rPr>
                <w:rFonts w:ascii="Times New Roman" w:eastAsia="Calibri" w:hAnsi="Times New Roman" w:cs="Times New Roman"/>
                <w:b/>
              </w:rPr>
              <w:t xml:space="preserve"> design of the analysed real-time case study application </w:t>
            </w:r>
          </w:p>
        </w:tc>
        <w:tc>
          <w:tcPr>
            <w:tcW w:w="3298" w:type="dxa"/>
            <w:shd w:val="clear" w:color="auto" w:fill="auto"/>
          </w:tcPr>
          <w:p w14:paraId="2B88E281"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3D663C7D"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0B7706" w:rsidRPr="003A1D3E" w14:paraId="57ACD9E5" w14:textId="77777777" w:rsidTr="00BE3ACE">
        <w:trPr>
          <w:trHeight w:val="316"/>
        </w:trPr>
        <w:tc>
          <w:tcPr>
            <w:tcW w:w="3298" w:type="dxa"/>
            <w:shd w:val="clear" w:color="auto" w:fill="auto"/>
          </w:tcPr>
          <w:p w14:paraId="1A471A07" w14:textId="77777777" w:rsidR="000B7706" w:rsidRPr="003A1D3E" w:rsidRDefault="00553FD7" w:rsidP="003A1D3E">
            <w:pPr>
              <w:spacing w:after="0" w:line="276" w:lineRule="auto"/>
              <w:jc w:val="both"/>
              <w:rPr>
                <w:rFonts w:ascii="Times New Roman" w:eastAsia="Calibri" w:hAnsi="Times New Roman" w:cs="Times New Roman"/>
                <w:b/>
              </w:rPr>
            </w:pPr>
            <w:proofErr w:type="gramStart"/>
            <w:r w:rsidRPr="003A1D3E">
              <w:rPr>
                <w:rFonts w:ascii="Times New Roman" w:eastAsia="Calibri" w:hAnsi="Times New Roman" w:cs="Times New Roman"/>
                <w:b/>
              </w:rPr>
              <w:t>Presentation  of</w:t>
            </w:r>
            <w:proofErr w:type="gramEnd"/>
            <w:r w:rsidRPr="003A1D3E">
              <w:rPr>
                <w:rFonts w:ascii="Times New Roman" w:eastAsia="Calibri" w:hAnsi="Times New Roman" w:cs="Times New Roman"/>
                <w:b/>
              </w:rPr>
              <w:t xml:space="preserve">  Review of the analysis and design of the real-time case study application</w:t>
            </w:r>
          </w:p>
        </w:tc>
        <w:tc>
          <w:tcPr>
            <w:tcW w:w="3298" w:type="dxa"/>
            <w:shd w:val="clear" w:color="auto" w:fill="auto"/>
          </w:tcPr>
          <w:p w14:paraId="34BE3611"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002CF482"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56C8A417" w14:textId="77777777" w:rsidTr="00BE3ACE">
        <w:trPr>
          <w:trHeight w:val="489"/>
        </w:trPr>
        <w:tc>
          <w:tcPr>
            <w:tcW w:w="9897" w:type="dxa"/>
            <w:gridSpan w:val="3"/>
            <w:shd w:val="clear" w:color="auto" w:fill="auto"/>
          </w:tcPr>
          <w:p w14:paraId="1D3008A7"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The Final CIE out of 50 Marks = Average of two CIE tests for 30 Marks+ Marks scored in </w:t>
            </w:r>
            <w:r w:rsidR="00553FD7" w:rsidRPr="003A1D3E">
              <w:rPr>
                <w:rFonts w:ascii="Times New Roman" w:eastAsia="Calibri" w:hAnsi="Times New Roman" w:cs="Times New Roman"/>
                <w:b/>
              </w:rPr>
              <w:t xml:space="preserve">First Evaluation </w:t>
            </w:r>
            <w:r w:rsidRPr="003A1D3E">
              <w:rPr>
                <w:rFonts w:ascii="Times New Roman" w:eastAsia="Calibri" w:hAnsi="Times New Roman" w:cs="Times New Roman"/>
                <w:b/>
              </w:rPr>
              <w:t xml:space="preserve">+Marks scored in </w:t>
            </w:r>
            <w:r w:rsidR="00553FD7" w:rsidRPr="003A1D3E">
              <w:rPr>
                <w:rFonts w:ascii="Times New Roman" w:eastAsia="Calibri" w:hAnsi="Times New Roman" w:cs="Times New Roman"/>
                <w:b/>
              </w:rPr>
              <w:t xml:space="preserve">Second Evaluation </w:t>
            </w:r>
          </w:p>
        </w:tc>
      </w:tr>
      <w:tr w:rsidR="000B7706" w:rsidRPr="003A1D3E" w14:paraId="7ED2EE14" w14:textId="77777777" w:rsidTr="00BE3ACE">
        <w:trPr>
          <w:trHeight w:val="316"/>
        </w:trPr>
        <w:tc>
          <w:tcPr>
            <w:tcW w:w="9897" w:type="dxa"/>
            <w:gridSpan w:val="3"/>
            <w:shd w:val="clear" w:color="auto" w:fill="auto"/>
          </w:tcPr>
          <w:p w14:paraId="6A4BF3C0"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0B7706" w:rsidRPr="003A1D3E" w14:paraId="3F0D2587" w14:textId="77777777" w:rsidTr="00BE3ACE">
        <w:trPr>
          <w:trHeight w:val="673"/>
        </w:trPr>
        <w:tc>
          <w:tcPr>
            <w:tcW w:w="3298" w:type="dxa"/>
            <w:shd w:val="clear" w:color="auto" w:fill="auto"/>
          </w:tcPr>
          <w:p w14:paraId="7D047397"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2ED371A6"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00BBC8A5"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76657FBC" w14:textId="77777777" w:rsidR="000B7706" w:rsidRPr="003A1D3E" w:rsidRDefault="000B7706" w:rsidP="003A1D3E">
      <w:pPr>
        <w:pStyle w:val="BodyText"/>
        <w:spacing w:before="4" w:line="276" w:lineRule="auto"/>
        <w:rPr>
          <w:b/>
          <w:sz w:val="22"/>
          <w:szCs w:val="22"/>
        </w:rPr>
      </w:pPr>
    </w:p>
    <w:p w14:paraId="2EE256D8" w14:textId="77777777" w:rsidR="000B7706" w:rsidRPr="003A1D3E" w:rsidRDefault="000B7706" w:rsidP="003A1D3E">
      <w:pPr>
        <w:pStyle w:val="BodyText"/>
        <w:spacing w:before="4" w:line="276" w:lineRule="auto"/>
        <w:rPr>
          <w:b/>
          <w:sz w:val="22"/>
          <w:szCs w:val="22"/>
        </w:rPr>
      </w:pPr>
    </w:p>
    <w:p w14:paraId="3C2A6693" w14:textId="77777777" w:rsidR="00553FD7" w:rsidRPr="003A1D3E" w:rsidRDefault="00553FD7" w:rsidP="003A1D3E">
      <w:pPr>
        <w:pStyle w:val="BodyText"/>
        <w:spacing w:before="4" w:line="276" w:lineRule="auto"/>
        <w:rPr>
          <w:b/>
          <w:sz w:val="22"/>
          <w:szCs w:val="22"/>
        </w:rPr>
      </w:pPr>
    </w:p>
    <w:p w14:paraId="41ADE188" w14:textId="77777777" w:rsidR="00553FD7" w:rsidRPr="003A1D3E" w:rsidRDefault="00553FD7" w:rsidP="003A1D3E">
      <w:pPr>
        <w:pStyle w:val="BodyText"/>
        <w:spacing w:before="4" w:line="276" w:lineRule="auto"/>
        <w:rPr>
          <w:b/>
          <w:sz w:val="22"/>
          <w:szCs w:val="22"/>
        </w:rPr>
      </w:pPr>
    </w:p>
    <w:p w14:paraId="46B1E6DD" w14:textId="77777777" w:rsidR="00553FD7" w:rsidRPr="003A1D3E" w:rsidRDefault="00553FD7" w:rsidP="003A1D3E">
      <w:pPr>
        <w:pStyle w:val="BodyText"/>
        <w:spacing w:before="4" w:line="276" w:lineRule="auto"/>
        <w:rPr>
          <w:b/>
          <w:sz w:val="22"/>
          <w:szCs w:val="22"/>
        </w:rPr>
      </w:pPr>
    </w:p>
    <w:p w14:paraId="31F27890" w14:textId="77777777" w:rsidR="00553FD7" w:rsidRPr="003A1D3E" w:rsidRDefault="00553FD7" w:rsidP="003A1D3E">
      <w:pPr>
        <w:pStyle w:val="BodyText"/>
        <w:spacing w:before="4" w:line="276" w:lineRule="auto"/>
        <w:rPr>
          <w:b/>
          <w:sz w:val="22"/>
          <w:szCs w:val="22"/>
        </w:rPr>
      </w:pPr>
    </w:p>
    <w:p w14:paraId="3E0802B5" w14:textId="77777777" w:rsidR="00553FD7" w:rsidRPr="003A1D3E" w:rsidRDefault="00553FD7" w:rsidP="003A1D3E">
      <w:pPr>
        <w:pStyle w:val="BodyText"/>
        <w:spacing w:before="4" w:line="276" w:lineRule="auto"/>
        <w:rPr>
          <w:b/>
          <w:sz w:val="22"/>
          <w:szCs w:val="22"/>
        </w:rPr>
      </w:pPr>
    </w:p>
    <w:p w14:paraId="545C9DCA" w14:textId="77777777" w:rsidR="00553FD7" w:rsidRPr="003A1D3E" w:rsidRDefault="00553FD7" w:rsidP="003A1D3E">
      <w:pPr>
        <w:pStyle w:val="BodyText"/>
        <w:spacing w:before="4" w:line="276" w:lineRule="auto"/>
        <w:rPr>
          <w:b/>
          <w:sz w:val="22"/>
          <w:szCs w:val="22"/>
        </w:rPr>
      </w:pPr>
    </w:p>
    <w:p w14:paraId="001E2587" w14:textId="77777777" w:rsidR="00553FD7" w:rsidRPr="003A1D3E" w:rsidRDefault="00553FD7" w:rsidP="003A1D3E">
      <w:pPr>
        <w:pStyle w:val="BodyText"/>
        <w:spacing w:before="4" w:line="276" w:lineRule="auto"/>
        <w:rPr>
          <w:b/>
          <w:sz w:val="22"/>
          <w:szCs w:val="22"/>
        </w:rPr>
      </w:pPr>
    </w:p>
    <w:p w14:paraId="1F926909" w14:textId="77777777" w:rsidR="00553FD7" w:rsidRPr="003A1D3E" w:rsidRDefault="00553FD7" w:rsidP="003A1D3E">
      <w:pPr>
        <w:pStyle w:val="BodyText"/>
        <w:spacing w:before="4" w:line="276" w:lineRule="auto"/>
        <w:rPr>
          <w:b/>
          <w:sz w:val="22"/>
          <w:szCs w:val="22"/>
        </w:rPr>
      </w:pPr>
    </w:p>
    <w:p w14:paraId="4ED45291" w14:textId="77777777" w:rsidR="00553FD7" w:rsidRDefault="00553FD7" w:rsidP="003A1D3E">
      <w:pPr>
        <w:pStyle w:val="BodyText"/>
        <w:spacing w:before="4" w:line="276" w:lineRule="auto"/>
        <w:rPr>
          <w:b/>
          <w:sz w:val="22"/>
          <w:szCs w:val="22"/>
        </w:rPr>
      </w:pPr>
    </w:p>
    <w:p w14:paraId="427053CD" w14:textId="77777777" w:rsidR="003A1D3E" w:rsidRPr="003A1D3E" w:rsidRDefault="003A1D3E" w:rsidP="003A1D3E">
      <w:pPr>
        <w:pStyle w:val="BodyText"/>
        <w:spacing w:before="4" w:line="276" w:lineRule="auto"/>
        <w:rPr>
          <w:b/>
          <w:sz w:val="22"/>
          <w:szCs w:val="22"/>
        </w:rPr>
      </w:pPr>
    </w:p>
    <w:p w14:paraId="6A4BB21E" w14:textId="77777777" w:rsidR="00553FD7" w:rsidRPr="003A1D3E" w:rsidRDefault="00553FD7" w:rsidP="003A1D3E">
      <w:pPr>
        <w:pStyle w:val="BodyText"/>
        <w:spacing w:before="4" w:line="276" w:lineRule="auto"/>
        <w:rPr>
          <w:b/>
          <w:sz w:val="22"/>
          <w:szCs w:val="22"/>
        </w:rPr>
      </w:pPr>
    </w:p>
    <w:p w14:paraId="74FD1026" w14:textId="77777777" w:rsidR="00553FD7" w:rsidRPr="003A1D3E" w:rsidRDefault="00553FD7" w:rsidP="003A1D3E">
      <w:pPr>
        <w:pStyle w:val="BodyText"/>
        <w:spacing w:before="4" w:line="276" w:lineRule="auto"/>
        <w:rPr>
          <w:b/>
          <w:sz w:val="22"/>
          <w:szCs w:val="22"/>
        </w:rPr>
      </w:pPr>
    </w:p>
    <w:p w14:paraId="2B61672F" w14:textId="77777777" w:rsidR="00553FD7" w:rsidRPr="003A1D3E" w:rsidRDefault="00553FD7" w:rsidP="003A1D3E">
      <w:pPr>
        <w:pStyle w:val="BodyText"/>
        <w:spacing w:before="4" w:line="276" w:lineRule="auto"/>
        <w:rPr>
          <w:b/>
          <w:sz w:val="22"/>
          <w:szCs w:val="22"/>
        </w:rPr>
      </w:pPr>
    </w:p>
    <w:p w14:paraId="52C046C5" w14:textId="77777777" w:rsidR="00553FD7" w:rsidRPr="003A1D3E" w:rsidRDefault="00553FD7" w:rsidP="003A1D3E">
      <w:pPr>
        <w:pStyle w:val="BodyText"/>
        <w:spacing w:before="4" w:line="276" w:lineRule="auto"/>
        <w:rPr>
          <w:b/>
          <w:sz w:val="22"/>
          <w:szCs w:val="22"/>
        </w:rPr>
      </w:pPr>
    </w:p>
    <w:p w14:paraId="3567E575" w14:textId="77777777" w:rsidR="00553FD7" w:rsidRPr="003A1D3E" w:rsidRDefault="00553FD7" w:rsidP="003A1D3E">
      <w:pPr>
        <w:pStyle w:val="BodyText"/>
        <w:spacing w:before="4" w:line="276" w:lineRule="auto"/>
        <w:rPr>
          <w:b/>
          <w:sz w:val="22"/>
          <w:szCs w:val="22"/>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7"/>
        <w:gridCol w:w="3969"/>
      </w:tblGrid>
      <w:tr w:rsidR="008B37A5" w:rsidRPr="003A1D3E" w14:paraId="75DD626E" w14:textId="77777777" w:rsidTr="008B37A5">
        <w:trPr>
          <w:trHeight w:val="499"/>
        </w:trPr>
        <w:tc>
          <w:tcPr>
            <w:tcW w:w="10456" w:type="dxa"/>
            <w:gridSpan w:val="2"/>
            <w:tcBorders>
              <w:bottom w:val="single" w:sz="4" w:space="0" w:color="auto"/>
            </w:tcBorders>
            <w:shd w:val="clear" w:color="auto" w:fill="E7E6E6"/>
          </w:tcPr>
          <w:p w14:paraId="6DDA96F0" w14:textId="77777777" w:rsidR="008B37A5" w:rsidRPr="003A1D3E" w:rsidRDefault="000B7706" w:rsidP="003A1D3E">
            <w:pPr>
              <w:spacing w:line="276" w:lineRule="auto"/>
              <w:jc w:val="center"/>
              <w:rPr>
                <w:rFonts w:ascii="Times New Roman" w:hAnsi="Times New Roman" w:cs="Times New Roman"/>
                <w:b/>
                <w:color w:val="000000"/>
              </w:rPr>
            </w:pPr>
            <w:r w:rsidRPr="003A1D3E">
              <w:rPr>
                <w:rFonts w:ascii="Times New Roman" w:hAnsi="Times New Roman" w:cs="Times New Roman"/>
                <w:b/>
                <w:color w:val="000000"/>
              </w:rPr>
              <w:t>A</w:t>
            </w:r>
            <w:r w:rsidR="008B37A5" w:rsidRPr="003A1D3E">
              <w:rPr>
                <w:rFonts w:ascii="Times New Roman" w:hAnsi="Times New Roman" w:cs="Times New Roman"/>
                <w:b/>
                <w:color w:val="000000"/>
              </w:rPr>
              <w:t>rtificial Intelligence and Machine Learning</w:t>
            </w:r>
          </w:p>
        </w:tc>
      </w:tr>
      <w:tr w:rsidR="008B37A5" w:rsidRPr="003A1D3E" w14:paraId="1B4108E6" w14:textId="77777777" w:rsidTr="008B37A5">
        <w:trPr>
          <w:trHeight w:val="1128"/>
        </w:trPr>
        <w:tc>
          <w:tcPr>
            <w:tcW w:w="6487" w:type="dxa"/>
            <w:tcBorders>
              <w:right w:val="nil"/>
            </w:tcBorders>
            <w:shd w:val="clear" w:color="auto" w:fill="auto"/>
          </w:tcPr>
          <w:p w14:paraId="49160FDE" w14:textId="77777777" w:rsidR="008B37A5" w:rsidRPr="003A1D3E" w:rsidRDefault="008B37A5" w:rsidP="003A1D3E">
            <w:pPr>
              <w:spacing w:after="0" w:line="276" w:lineRule="auto"/>
              <w:rPr>
                <w:rFonts w:ascii="Times New Roman" w:hAnsi="Times New Roman" w:cs="Times New Roman"/>
                <w:b/>
              </w:rPr>
            </w:pPr>
            <w:r w:rsidRPr="003A1D3E">
              <w:rPr>
                <w:rFonts w:ascii="Times New Roman" w:hAnsi="Times New Roman" w:cs="Times New Roman"/>
                <w:b/>
              </w:rPr>
              <w:lastRenderedPageBreak/>
              <w:t xml:space="preserve">Course Code: </w:t>
            </w:r>
            <w:r w:rsidRPr="003A1D3E">
              <w:rPr>
                <w:rFonts w:ascii="Times New Roman" w:hAnsi="Times New Roman" w:cs="Times New Roman"/>
                <w:b/>
                <w:color w:val="000000"/>
              </w:rPr>
              <w:t>CS52</w:t>
            </w:r>
          </w:p>
          <w:p w14:paraId="6E6BA5DE" w14:textId="77777777" w:rsidR="008B37A5" w:rsidRPr="003A1D3E" w:rsidRDefault="008B37A5"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Knowledge of Algorithms, Elementary Discrete Mathematics and Probability theory</w:t>
            </w:r>
          </w:p>
          <w:p w14:paraId="32C716E8" w14:textId="77777777" w:rsidR="008B37A5" w:rsidRPr="003A1D3E" w:rsidRDefault="008B37A5" w:rsidP="003A1D3E">
            <w:pPr>
              <w:spacing w:after="0" w:line="276" w:lineRule="auto"/>
              <w:ind w:right="-3043"/>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color w:val="000000"/>
              </w:rPr>
              <w:t>Dr.Annapurna</w:t>
            </w:r>
            <w:proofErr w:type="spellEnd"/>
            <w:proofErr w:type="gramEnd"/>
            <w:r w:rsidRPr="003A1D3E">
              <w:rPr>
                <w:rFonts w:ascii="Times New Roman" w:hAnsi="Times New Roman" w:cs="Times New Roman"/>
                <w:b/>
                <w:color w:val="000000"/>
              </w:rPr>
              <w:t xml:space="preserve"> P Patil</w:t>
            </w:r>
            <w:r w:rsidR="00084913" w:rsidRPr="003A1D3E">
              <w:rPr>
                <w:rFonts w:ascii="Times New Roman" w:hAnsi="Times New Roman" w:cs="Times New Roman"/>
                <w:b/>
                <w:color w:val="000000"/>
              </w:rPr>
              <w:t xml:space="preserve"> </w:t>
            </w:r>
            <w:r w:rsidRPr="003A1D3E">
              <w:rPr>
                <w:rFonts w:ascii="Times New Roman" w:hAnsi="Times New Roman" w:cs="Times New Roman"/>
                <w:b/>
                <w:color w:val="000000"/>
              </w:rPr>
              <w:t>&amp;</w:t>
            </w:r>
            <w:r w:rsidR="00084913" w:rsidRPr="003A1D3E">
              <w:rPr>
                <w:rFonts w:ascii="Times New Roman" w:hAnsi="Times New Roman" w:cs="Times New Roman"/>
                <w:b/>
                <w:color w:val="000000"/>
              </w:rPr>
              <w:t xml:space="preserve"> </w:t>
            </w:r>
            <w:proofErr w:type="spellStart"/>
            <w:r w:rsidRPr="003A1D3E">
              <w:rPr>
                <w:rFonts w:ascii="Times New Roman" w:hAnsi="Times New Roman" w:cs="Times New Roman"/>
                <w:b/>
                <w:color w:val="000000"/>
              </w:rPr>
              <w:t>Dr.Sangeetha</w:t>
            </w:r>
            <w:proofErr w:type="spellEnd"/>
            <w:r w:rsidRPr="003A1D3E">
              <w:rPr>
                <w:rFonts w:ascii="Times New Roman" w:hAnsi="Times New Roman" w:cs="Times New Roman"/>
                <w:b/>
                <w:color w:val="000000"/>
              </w:rPr>
              <w:t xml:space="preserve"> V</w:t>
            </w:r>
          </w:p>
        </w:tc>
        <w:tc>
          <w:tcPr>
            <w:tcW w:w="3969" w:type="dxa"/>
            <w:tcBorders>
              <w:left w:val="nil"/>
            </w:tcBorders>
            <w:shd w:val="clear" w:color="auto" w:fill="auto"/>
          </w:tcPr>
          <w:p w14:paraId="1AC6936E" w14:textId="77777777" w:rsidR="008B37A5" w:rsidRPr="003A1D3E" w:rsidRDefault="008B37A5" w:rsidP="003A1D3E">
            <w:pPr>
              <w:spacing w:after="0" w:line="276" w:lineRule="auto"/>
              <w:jc w:val="right"/>
              <w:rPr>
                <w:rFonts w:ascii="Times New Roman" w:hAnsi="Times New Roman" w:cs="Times New Roman"/>
                <w:b/>
              </w:rPr>
            </w:pPr>
            <w:r w:rsidRPr="003A1D3E">
              <w:rPr>
                <w:rFonts w:ascii="Times New Roman" w:hAnsi="Times New Roman" w:cs="Times New Roman"/>
                <w:b/>
              </w:rPr>
              <w:t xml:space="preserve">Credits: </w:t>
            </w:r>
            <w:r w:rsidR="00E157A3" w:rsidRPr="003A1D3E">
              <w:rPr>
                <w:rFonts w:ascii="Times New Roman" w:hAnsi="Times New Roman" w:cs="Times New Roman"/>
                <w:b/>
              </w:rPr>
              <w:t>2:0:1</w:t>
            </w:r>
          </w:p>
          <w:p w14:paraId="4F12B1EF" w14:textId="77777777" w:rsidR="008B37A5" w:rsidRPr="003A1D3E" w:rsidRDefault="0035568E" w:rsidP="003A1D3E">
            <w:pPr>
              <w:spacing w:after="0" w:line="276" w:lineRule="auto"/>
              <w:ind w:left="-1100" w:firstLine="283"/>
              <w:jc w:val="right"/>
              <w:rPr>
                <w:rFonts w:ascii="Times New Roman" w:hAnsi="Times New Roman" w:cs="Times New Roman"/>
                <w:b/>
              </w:rPr>
            </w:pPr>
            <w:r w:rsidRPr="003A1D3E">
              <w:rPr>
                <w:rFonts w:ascii="Times New Roman" w:hAnsi="Times New Roman" w:cs="Times New Roman"/>
                <w:b/>
              </w:rPr>
              <w:t>Contact Hours: 28L+14P</w:t>
            </w:r>
          </w:p>
        </w:tc>
      </w:tr>
    </w:tbl>
    <w:p w14:paraId="28FF28B0" w14:textId="77777777" w:rsidR="008B37A5" w:rsidRPr="003A1D3E" w:rsidRDefault="008B37A5" w:rsidP="003A1D3E">
      <w:pPr>
        <w:autoSpaceDE w:val="0"/>
        <w:autoSpaceDN w:val="0"/>
        <w:adjustRightInd w:val="0"/>
        <w:spacing w:after="0" w:line="276" w:lineRule="auto"/>
        <w:jc w:val="both"/>
        <w:rPr>
          <w:rFonts w:ascii="Times New Roman" w:hAnsi="Times New Roman" w:cs="Times New Roman"/>
          <w:b/>
        </w:rPr>
      </w:pPr>
    </w:p>
    <w:p w14:paraId="5FC8A634"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Course Contents</w:t>
      </w:r>
    </w:p>
    <w:p w14:paraId="2F9CF08F"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Unit I</w:t>
      </w:r>
    </w:p>
    <w:p w14:paraId="32C5655B"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color w:val="000000"/>
        </w:rPr>
      </w:pPr>
    </w:p>
    <w:p w14:paraId="59CE31DE" w14:textId="77777777" w:rsidR="00204331" w:rsidRPr="003A1D3E" w:rsidRDefault="00204331" w:rsidP="003A1D3E">
      <w:pPr>
        <w:autoSpaceDE w:val="0"/>
        <w:autoSpaceDN w:val="0"/>
        <w:adjustRightInd w:val="0"/>
        <w:spacing w:after="0" w:line="276" w:lineRule="auto"/>
        <w:ind w:left="270" w:right="350"/>
        <w:jc w:val="both"/>
        <w:rPr>
          <w:rFonts w:ascii="Times New Roman" w:eastAsia="Calibri" w:hAnsi="Times New Roman" w:cs="Times New Roman"/>
          <w:color w:val="000000"/>
        </w:rPr>
      </w:pPr>
      <w:r w:rsidRPr="003A1D3E">
        <w:rPr>
          <w:rFonts w:ascii="Times New Roman" w:eastAsia="Calibri" w:hAnsi="Times New Roman" w:cs="Times New Roman"/>
          <w:b/>
          <w:color w:val="000000"/>
        </w:rPr>
        <w:t>Introduction:</w:t>
      </w:r>
      <w:r w:rsidRPr="003A1D3E">
        <w:rPr>
          <w:rFonts w:ascii="Times New Roman" w:eastAsia="Calibri" w:hAnsi="Times New Roman" w:cs="Times New Roman"/>
          <w:color w:val="000000"/>
        </w:rPr>
        <w:t xml:space="preserve"> What is AI? Foundation and History of Artificial Intelligence. </w:t>
      </w:r>
      <w:r w:rsidRPr="003A1D3E">
        <w:rPr>
          <w:rFonts w:ascii="Times New Roman" w:eastAsia="Calibri" w:hAnsi="Times New Roman" w:cs="Times New Roman"/>
          <w:b/>
          <w:color w:val="000000"/>
        </w:rPr>
        <w:t>Intelligent Agents</w:t>
      </w:r>
      <w:r w:rsidRPr="003A1D3E">
        <w:rPr>
          <w:rFonts w:ascii="Times New Roman" w:eastAsia="Calibri" w:hAnsi="Times New Roman" w:cs="Times New Roman"/>
          <w:color w:val="000000"/>
        </w:rPr>
        <w:t xml:space="preserve">: Agents and Environments, Rationality, The Nature of Environments, The Structure of Agents. </w:t>
      </w:r>
      <w:r w:rsidRPr="003A1D3E">
        <w:rPr>
          <w:rFonts w:ascii="Times New Roman" w:eastAsia="Calibri" w:hAnsi="Times New Roman" w:cs="Times New Roman"/>
          <w:b/>
          <w:color w:val="000000"/>
        </w:rPr>
        <w:t>Problem-solving by search:</w:t>
      </w:r>
      <w:r w:rsidRPr="003A1D3E">
        <w:rPr>
          <w:rFonts w:ascii="Times New Roman" w:eastAsia="Calibri" w:hAnsi="Times New Roman" w:cs="Times New Roman"/>
          <w:color w:val="000000"/>
        </w:rPr>
        <w:t xml:space="preserve"> Problem Solving Agents, Example Problems, Searching for Solution, Uniformed Search Strategies, Informed Search Strategies, Heuristic Functions.</w:t>
      </w:r>
    </w:p>
    <w:p w14:paraId="565BFB5F" w14:textId="77777777" w:rsidR="00204331" w:rsidRPr="003A1D3E" w:rsidRDefault="00204331" w:rsidP="003A1D3E">
      <w:pPr>
        <w:autoSpaceDE w:val="0"/>
        <w:autoSpaceDN w:val="0"/>
        <w:adjustRightInd w:val="0"/>
        <w:spacing w:after="0" w:line="276" w:lineRule="auto"/>
        <w:ind w:left="270" w:right="350"/>
        <w:jc w:val="both"/>
        <w:rPr>
          <w:rFonts w:ascii="Times New Roman" w:eastAsia="Calibri" w:hAnsi="Times New Roman" w:cs="Times New Roman"/>
          <w:color w:val="000000"/>
        </w:rPr>
      </w:pPr>
    </w:p>
    <w:tbl>
      <w:tblPr>
        <w:tblW w:w="11317" w:type="dxa"/>
        <w:tblLook w:val="04A0" w:firstRow="1" w:lastRow="0" w:firstColumn="1" w:lastColumn="0" w:noHBand="0" w:noVBand="1"/>
      </w:tblPr>
      <w:tblGrid>
        <w:gridCol w:w="2993"/>
        <w:gridCol w:w="8324"/>
      </w:tblGrid>
      <w:tr w:rsidR="00204331" w:rsidRPr="003A1D3E" w14:paraId="007134FB" w14:textId="77777777" w:rsidTr="0035755F">
        <w:trPr>
          <w:trHeight w:val="27"/>
        </w:trPr>
        <w:tc>
          <w:tcPr>
            <w:tcW w:w="2993" w:type="dxa"/>
            <w:shd w:val="clear" w:color="auto" w:fill="auto"/>
          </w:tcPr>
          <w:p w14:paraId="21C750AB"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66E6BD6"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052BE808"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204331" w:rsidRPr="003A1D3E" w14:paraId="4F2F5BC0" w14:textId="77777777" w:rsidTr="0035755F">
        <w:trPr>
          <w:trHeight w:val="65"/>
        </w:trPr>
        <w:tc>
          <w:tcPr>
            <w:tcW w:w="2993" w:type="dxa"/>
            <w:shd w:val="clear" w:color="auto" w:fill="auto"/>
          </w:tcPr>
          <w:p w14:paraId="120A2BE5"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2B42B833"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39A150DC" w14:textId="77777777" w:rsidR="00204331" w:rsidRPr="003A1D3E" w:rsidRDefault="00204331" w:rsidP="003A1D3E">
            <w:pPr>
              <w:pStyle w:val="ListParagraph"/>
              <w:spacing w:line="276" w:lineRule="auto"/>
              <w:ind w:left="360"/>
              <w:rPr>
                <w:rFonts w:ascii="Times New Roman" w:hAnsi="Times New Roman" w:cs="Times New Roman"/>
              </w:rPr>
            </w:pPr>
          </w:p>
        </w:tc>
        <w:tc>
          <w:tcPr>
            <w:tcW w:w="8324" w:type="dxa"/>
            <w:shd w:val="clear" w:color="auto" w:fill="auto"/>
          </w:tcPr>
          <w:p w14:paraId="7CA7DF53"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Implement Informed and Uninformed Search techniques</w:t>
            </w:r>
          </w:p>
        </w:tc>
      </w:tr>
      <w:tr w:rsidR="00204331" w:rsidRPr="003A1D3E" w14:paraId="3D53E482" w14:textId="77777777" w:rsidTr="0035755F">
        <w:trPr>
          <w:trHeight w:val="10"/>
        </w:trPr>
        <w:tc>
          <w:tcPr>
            <w:tcW w:w="2993" w:type="dxa"/>
            <w:shd w:val="clear" w:color="auto" w:fill="auto"/>
          </w:tcPr>
          <w:p w14:paraId="66DFC477" w14:textId="77777777" w:rsidR="00204331" w:rsidRPr="003A1D3E" w:rsidRDefault="00204331" w:rsidP="003A1D3E">
            <w:pPr>
              <w:pStyle w:val="ListParagraph"/>
              <w:spacing w:after="0" w:line="276" w:lineRule="auto"/>
              <w:ind w:left="0"/>
              <w:rPr>
                <w:rFonts w:ascii="Times New Roman" w:hAnsi="Times New Roman" w:cs="Times New Roman"/>
              </w:rPr>
            </w:pPr>
          </w:p>
        </w:tc>
        <w:tc>
          <w:tcPr>
            <w:tcW w:w="8324" w:type="dxa"/>
            <w:shd w:val="clear" w:color="auto" w:fill="auto"/>
          </w:tcPr>
          <w:p w14:paraId="318102C4" w14:textId="77777777" w:rsidR="00204331" w:rsidRPr="003A1D3E" w:rsidRDefault="00204331" w:rsidP="003A1D3E">
            <w:pPr>
              <w:spacing w:after="0" w:line="276" w:lineRule="auto"/>
              <w:jc w:val="both"/>
              <w:rPr>
                <w:rFonts w:ascii="Times New Roman" w:hAnsi="Times New Roman" w:cs="Times New Roman"/>
              </w:rPr>
            </w:pPr>
          </w:p>
        </w:tc>
      </w:tr>
    </w:tbl>
    <w:p w14:paraId="567217C2"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Unit II</w:t>
      </w:r>
    </w:p>
    <w:p w14:paraId="720640B8" w14:textId="77777777" w:rsidR="00204331" w:rsidRPr="003A1D3E" w:rsidRDefault="00204331" w:rsidP="003A1D3E">
      <w:pPr>
        <w:spacing w:line="276" w:lineRule="auto"/>
        <w:ind w:left="270" w:right="350"/>
        <w:jc w:val="both"/>
        <w:rPr>
          <w:rFonts w:ascii="Times New Roman" w:hAnsi="Times New Roman" w:cs="Times New Roman"/>
          <w:b/>
        </w:rPr>
      </w:pPr>
      <w:r w:rsidRPr="003A1D3E">
        <w:rPr>
          <w:rFonts w:ascii="Times New Roman" w:hAnsi="Times New Roman" w:cs="Times New Roman"/>
          <w:b/>
        </w:rPr>
        <w:t>Logical Agents:</w:t>
      </w:r>
      <w:r w:rsidRPr="003A1D3E">
        <w:rPr>
          <w:rFonts w:ascii="Times New Roman" w:hAnsi="Times New Roman" w:cs="Times New Roman"/>
        </w:rPr>
        <w:t xml:space="preserve"> Knowledge-Based Agents, The Wumpus World, Logic, Propositional Logic, reasoning patterns in propositional Logic, Agents Based on Propositional Logic</w:t>
      </w:r>
      <w:r w:rsidRPr="003A1D3E">
        <w:rPr>
          <w:rFonts w:ascii="Times New Roman" w:hAnsi="Times New Roman" w:cs="Times New Roman"/>
          <w:b/>
        </w:rPr>
        <w:t>. First-Order Logic:</w:t>
      </w:r>
      <w:r w:rsidRPr="003A1D3E">
        <w:rPr>
          <w:rFonts w:ascii="Times New Roman" w:hAnsi="Times New Roman" w:cs="Times New Roman"/>
        </w:rPr>
        <w:t xml:space="preserve"> Representation Revisited, Syntax and Semantics of First-Order Logic, Using First-Order Logic, Knowledge Engineering in First-Order Logic. </w:t>
      </w:r>
      <w:r w:rsidRPr="003A1D3E">
        <w:rPr>
          <w:rFonts w:ascii="Times New Roman" w:hAnsi="Times New Roman" w:cs="Times New Roman"/>
          <w:b/>
        </w:rPr>
        <w:t>Interference in First-order Logic</w:t>
      </w:r>
      <w:r w:rsidRPr="003A1D3E">
        <w:rPr>
          <w:rFonts w:ascii="Times New Roman" w:hAnsi="Times New Roman" w:cs="Times New Roman"/>
        </w:rPr>
        <w:t xml:space="preserve">: Propositional vs. First-Order Inference, Unification and Lifting, forward chaining, Backward chaining, Resolution. </w:t>
      </w:r>
    </w:p>
    <w:tbl>
      <w:tblPr>
        <w:tblW w:w="11317" w:type="dxa"/>
        <w:tblLook w:val="04A0" w:firstRow="1" w:lastRow="0" w:firstColumn="1" w:lastColumn="0" w:noHBand="0" w:noVBand="1"/>
      </w:tblPr>
      <w:tblGrid>
        <w:gridCol w:w="2993"/>
        <w:gridCol w:w="8324"/>
      </w:tblGrid>
      <w:tr w:rsidR="00204331" w:rsidRPr="003A1D3E" w14:paraId="7E0BCA01" w14:textId="77777777" w:rsidTr="0035755F">
        <w:trPr>
          <w:trHeight w:val="27"/>
        </w:trPr>
        <w:tc>
          <w:tcPr>
            <w:tcW w:w="2993" w:type="dxa"/>
            <w:shd w:val="clear" w:color="auto" w:fill="auto"/>
          </w:tcPr>
          <w:p w14:paraId="74EDCB7A"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1A3F23E"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69911627"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204331" w:rsidRPr="003A1D3E" w14:paraId="5EC42568" w14:textId="77777777" w:rsidTr="0035755F">
        <w:trPr>
          <w:trHeight w:val="65"/>
        </w:trPr>
        <w:tc>
          <w:tcPr>
            <w:tcW w:w="2993" w:type="dxa"/>
            <w:shd w:val="clear" w:color="auto" w:fill="auto"/>
          </w:tcPr>
          <w:p w14:paraId="25518186"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42E2C094"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1002D1E0" w14:textId="77777777" w:rsidR="00204331" w:rsidRPr="003A1D3E" w:rsidRDefault="00204331" w:rsidP="003A1D3E">
            <w:pPr>
              <w:pStyle w:val="ListParagraph"/>
              <w:spacing w:line="276" w:lineRule="auto"/>
              <w:ind w:left="360"/>
              <w:rPr>
                <w:rFonts w:ascii="Times New Roman" w:hAnsi="Times New Roman" w:cs="Times New Roman"/>
              </w:rPr>
            </w:pPr>
          </w:p>
        </w:tc>
        <w:tc>
          <w:tcPr>
            <w:tcW w:w="8324" w:type="dxa"/>
            <w:shd w:val="clear" w:color="auto" w:fill="auto"/>
          </w:tcPr>
          <w:p w14:paraId="573A2543"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Problems on FOL, Forward Chaining, Backward Chaining, Resolution</w:t>
            </w:r>
          </w:p>
          <w:p w14:paraId="6CB45F97" w14:textId="77777777" w:rsidR="00204331" w:rsidRPr="003A1D3E" w:rsidRDefault="00204331" w:rsidP="003A1D3E">
            <w:pPr>
              <w:pStyle w:val="ListParagraph"/>
              <w:spacing w:after="0" w:line="276" w:lineRule="auto"/>
              <w:jc w:val="both"/>
              <w:rPr>
                <w:rFonts w:ascii="Times New Roman" w:hAnsi="Times New Roman" w:cs="Times New Roman"/>
              </w:rPr>
            </w:pPr>
          </w:p>
        </w:tc>
      </w:tr>
      <w:tr w:rsidR="00204331" w:rsidRPr="003A1D3E" w14:paraId="022EB570" w14:textId="77777777" w:rsidTr="0035755F">
        <w:trPr>
          <w:trHeight w:val="10"/>
        </w:trPr>
        <w:tc>
          <w:tcPr>
            <w:tcW w:w="2993" w:type="dxa"/>
            <w:shd w:val="clear" w:color="auto" w:fill="auto"/>
          </w:tcPr>
          <w:p w14:paraId="25DBE2DF" w14:textId="77777777" w:rsidR="00204331" w:rsidRPr="003A1D3E" w:rsidRDefault="00204331" w:rsidP="003A1D3E">
            <w:pPr>
              <w:pStyle w:val="ListParagraph"/>
              <w:spacing w:after="0" w:line="276" w:lineRule="auto"/>
              <w:ind w:left="0"/>
              <w:rPr>
                <w:rFonts w:ascii="Times New Roman" w:hAnsi="Times New Roman" w:cs="Times New Roman"/>
              </w:rPr>
            </w:pPr>
          </w:p>
        </w:tc>
        <w:tc>
          <w:tcPr>
            <w:tcW w:w="8324" w:type="dxa"/>
            <w:shd w:val="clear" w:color="auto" w:fill="auto"/>
          </w:tcPr>
          <w:p w14:paraId="7F9B418D" w14:textId="77777777" w:rsidR="00204331" w:rsidRPr="003A1D3E" w:rsidRDefault="00204331" w:rsidP="003A1D3E">
            <w:pPr>
              <w:spacing w:after="0" w:line="276" w:lineRule="auto"/>
              <w:jc w:val="both"/>
              <w:rPr>
                <w:rFonts w:ascii="Times New Roman" w:hAnsi="Times New Roman" w:cs="Times New Roman"/>
              </w:rPr>
            </w:pPr>
          </w:p>
        </w:tc>
      </w:tr>
    </w:tbl>
    <w:p w14:paraId="54F33CDD"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Unit III</w:t>
      </w:r>
    </w:p>
    <w:p w14:paraId="1272C674" w14:textId="77777777" w:rsidR="00204331" w:rsidRPr="003A1D3E" w:rsidRDefault="00204331" w:rsidP="003A1D3E">
      <w:pPr>
        <w:spacing w:line="276" w:lineRule="auto"/>
        <w:ind w:left="360" w:right="350"/>
        <w:jc w:val="both"/>
        <w:rPr>
          <w:rFonts w:ascii="Times New Roman" w:hAnsi="Times New Roman" w:cs="Times New Roman"/>
        </w:rPr>
      </w:pPr>
      <w:r w:rsidRPr="003A1D3E">
        <w:rPr>
          <w:rFonts w:ascii="Times New Roman" w:hAnsi="Times New Roman" w:cs="Times New Roman"/>
          <w:b/>
        </w:rPr>
        <w:t>Introduction to Machine Learning</w:t>
      </w:r>
      <w:r w:rsidRPr="003A1D3E">
        <w:rPr>
          <w:rFonts w:ascii="Times New Roman" w:hAnsi="Times New Roman" w:cs="Times New Roman"/>
        </w:rPr>
        <w:t xml:space="preserve">: What is Machine Learning, Key Terminology, Key tasks of machine learning, well posed learning problems, Designing a Learning system, Perspective and Issues in Machine Learning. </w:t>
      </w:r>
      <w:r w:rsidRPr="003A1D3E">
        <w:rPr>
          <w:rFonts w:ascii="Times New Roman" w:hAnsi="Times New Roman" w:cs="Times New Roman"/>
          <w:b/>
        </w:rPr>
        <w:t>Concept Learning:</w:t>
      </w:r>
      <w:r w:rsidRPr="003A1D3E">
        <w:rPr>
          <w:rFonts w:ascii="Times New Roman" w:hAnsi="Times New Roman" w:cs="Times New Roman"/>
        </w:rPr>
        <w:t xml:space="preserve"> Introduction, A Concept Learning Task, Concept Learning as Search, Find-S, Version Spaces and the Candidate-Elimination Algorithm. </w:t>
      </w:r>
      <w:r w:rsidRPr="003A1D3E">
        <w:rPr>
          <w:rFonts w:ascii="Times New Roman" w:hAnsi="Times New Roman" w:cs="Times New Roman"/>
          <w:b/>
        </w:rPr>
        <w:t>Decision Tree</w:t>
      </w:r>
      <w:r w:rsidRPr="003A1D3E">
        <w:rPr>
          <w:rFonts w:ascii="Times New Roman" w:hAnsi="Times New Roman" w:cs="Times New Roman"/>
        </w:rPr>
        <w:t xml:space="preserve"> - Decision Tree Representation, Appropriate Problems for Decision Tree Learning, Basic Decision Tree Learning Algorithm, Issues in Decision Tree Learning. </w:t>
      </w:r>
    </w:p>
    <w:tbl>
      <w:tblPr>
        <w:tblW w:w="11317" w:type="dxa"/>
        <w:tblLook w:val="04A0" w:firstRow="1" w:lastRow="0" w:firstColumn="1" w:lastColumn="0" w:noHBand="0" w:noVBand="1"/>
      </w:tblPr>
      <w:tblGrid>
        <w:gridCol w:w="2993"/>
        <w:gridCol w:w="8324"/>
      </w:tblGrid>
      <w:tr w:rsidR="00204331" w:rsidRPr="003A1D3E" w14:paraId="32ED8F83" w14:textId="77777777" w:rsidTr="0035755F">
        <w:trPr>
          <w:trHeight w:val="27"/>
        </w:trPr>
        <w:tc>
          <w:tcPr>
            <w:tcW w:w="2993" w:type="dxa"/>
            <w:shd w:val="clear" w:color="auto" w:fill="auto"/>
          </w:tcPr>
          <w:p w14:paraId="5834044A"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E9574E8"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26B2C2F2"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204331" w:rsidRPr="003A1D3E" w14:paraId="09006EFA" w14:textId="77777777" w:rsidTr="0035755F">
        <w:trPr>
          <w:trHeight w:val="65"/>
        </w:trPr>
        <w:tc>
          <w:tcPr>
            <w:tcW w:w="2993" w:type="dxa"/>
            <w:shd w:val="clear" w:color="auto" w:fill="auto"/>
          </w:tcPr>
          <w:p w14:paraId="5EA76702"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727B06F"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28A88411" w14:textId="77777777" w:rsidR="00204331" w:rsidRPr="003A1D3E" w:rsidRDefault="00204331" w:rsidP="003A1D3E">
            <w:pPr>
              <w:pStyle w:val="ListParagraph"/>
              <w:spacing w:line="276" w:lineRule="auto"/>
              <w:ind w:left="360"/>
              <w:rPr>
                <w:rFonts w:ascii="Times New Roman" w:hAnsi="Times New Roman" w:cs="Times New Roman"/>
              </w:rPr>
            </w:pPr>
          </w:p>
        </w:tc>
        <w:tc>
          <w:tcPr>
            <w:tcW w:w="8324" w:type="dxa"/>
            <w:shd w:val="clear" w:color="auto" w:fill="auto"/>
          </w:tcPr>
          <w:p w14:paraId="63DF4FAC" w14:textId="77777777" w:rsidR="00204331" w:rsidRPr="003A1D3E" w:rsidRDefault="00204331" w:rsidP="003A1D3E">
            <w:pPr>
              <w:pStyle w:val="ListParagraph"/>
              <w:numPr>
                <w:ilvl w:val="0"/>
                <w:numId w:val="2"/>
              </w:numPr>
              <w:spacing w:after="0" w:line="276" w:lineRule="auto"/>
              <w:ind w:right="859"/>
              <w:jc w:val="both"/>
              <w:rPr>
                <w:rFonts w:ascii="Times New Roman" w:hAnsi="Times New Roman" w:cs="Times New Roman"/>
              </w:rPr>
            </w:pPr>
            <w:r w:rsidRPr="003A1D3E">
              <w:rPr>
                <w:rFonts w:ascii="Times New Roman" w:hAnsi="Times New Roman" w:cs="Times New Roman"/>
              </w:rPr>
              <w:t>Implement Find S algorithm, Candidate-Elimination Algorithm, ID3 Algorithm.</w:t>
            </w:r>
          </w:p>
        </w:tc>
      </w:tr>
      <w:tr w:rsidR="00204331" w:rsidRPr="003A1D3E" w14:paraId="16B04F32" w14:textId="77777777" w:rsidTr="0035755F">
        <w:trPr>
          <w:trHeight w:val="10"/>
        </w:trPr>
        <w:tc>
          <w:tcPr>
            <w:tcW w:w="2993" w:type="dxa"/>
            <w:shd w:val="clear" w:color="auto" w:fill="auto"/>
          </w:tcPr>
          <w:p w14:paraId="70AE191A" w14:textId="77777777" w:rsidR="00204331" w:rsidRPr="003A1D3E" w:rsidRDefault="00204331" w:rsidP="003A1D3E">
            <w:pPr>
              <w:pStyle w:val="ListParagraph"/>
              <w:spacing w:after="0" w:line="276" w:lineRule="auto"/>
              <w:ind w:left="0"/>
              <w:rPr>
                <w:rFonts w:ascii="Times New Roman" w:hAnsi="Times New Roman" w:cs="Times New Roman"/>
              </w:rPr>
            </w:pPr>
          </w:p>
        </w:tc>
        <w:tc>
          <w:tcPr>
            <w:tcW w:w="8324" w:type="dxa"/>
            <w:shd w:val="clear" w:color="auto" w:fill="auto"/>
          </w:tcPr>
          <w:p w14:paraId="6205E1B2" w14:textId="77777777" w:rsidR="00204331" w:rsidRPr="003A1D3E" w:rsidRDefault="00204331" w:rsidP="003A1D3E">
            <w:pPr>
              <w:spacing w:after="0" w:line="276" w:lineRule="auto"/>
              <w:jc w:val="both"/>
              <w:rPr>
                <w:rFonts w:ascii="Times New Roman" w:hAnsi="Times New Roman" w:cs="Times New Roman"/>
              </w:rPr>
            </w:pPr>
          </w:p>
        </w:tc>
      </w:tr>
    </w:tbl>
    <w:p w14:paraId="04DAE95D" w14:textId="77777777" w:rsidR="00204331" w:rsidRPr="003A1D3E" w:rsidRDefault="00204331" w:rsidP="003A1D3E">
      <w:pPr>
        <w:spacing w:line="276" w:lineRule="auto"/>
        <w:ind w:left="360" w:right="350"/>
        <w:jc w:val="both"/>
        <w:rPr>
          <w:rFonts w:ascii="Times New Roman" w:hAnsi="Times New Roman" w:cs="Times New Roman"/>
          <w:b/>
        </w:rPr>
      </w:pPr>
    </w:p>
    <w:p w14:paraId="5D37511A" w14:textId="77777777" w:rsidR="00204331" w:rsidRPr="003A1D3E" w:rsidRDefault="00204331" w:rsidP="003A1D3E">
      <w:pPr>
        <w:spacing w:line="276" w:lineRule="auto"/>
        <w:ind w:left="360" w:right="350"/>
        <w:jc w:val="both"/>
        <w:rPr>
          <w:rFonts w:ascii="Times New Roman" w:hAnsi="Times New Roman" w:cs="Times New Roman"/>
          <w:b/>
        </w:rPr>
      </w:pPr>
    </w:p>
    <w:p w14:paraId="2E2F34C1" w14:textId="77777777" w:rsidR="00204331" w:rsidRDefault="00204331" w:rsidP="003A1D3E">
      <w:pPr>
        <w:spacing w:line="276" w:lineRule="auto"/>
        <w:ind w:left="360" w:right="350"/>
        <w:jc w:val="both"/>
        <w:rPr>
          <w:rFonts w:ascii="Times New Roman" w:hAnsi="Times New Roman" w:cs="Times New Roman"/>
          <w:b/>
        </w:rPr>
      </w:pPr>
    </w:p>
    <w:p w14:paraId="64078F93" w14:textId="77777777" w:rsidR="003A1D3E" w:rsidRPr="003A1D3E" w:rsidRDefault="003A1D3E" w:rsidP="003A1D3E">
      <w:pPr>
        <w:spacing w:line="276" w:lineRule="auto"/>
        <w:ind w:left="360" w:right="350"/>
        <w:jc w:val="both"/>
        <w:rPr>
          <w:rFonts w:ascii="Times New Roman" w:hAnsi="Times New Roman" w:cs="Times New Roman"/>
          <w:b/>
        </w:rPr>
      </w:pPr>
    </w:p>
    <w:p w14:paraId="111BF4D7"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Unit IV</w:t>
      </w:r>
    </w:p>
    <w:p w14:paraId="788C87EF" w14:textId="77777777" w:rsidR="00204331" w:rsidRPr="003A1D3E" w:rsidRDefault="00204331" w:rsidP="003A1D3E">
      <w:pPr>
        <w:spacing w:line="276" w:lineRule="auto"/>
        <w:ind w:left="450" w:right="350"/>
        <w:jc w:val="both"/>
        <w:rPr>
          <w:rFonts w:ascii="Times New Roman" w:hAnsi="Times New Roman" w:cs="Times New Roman"/>
        </w:rPr>
      </w:pPr>
      <w:r w:rsidRPr="003A1D3E">
        <w:rPr>
          <w:rFonts w:ascii="Times New Roman" w:hAnsi="Times New Roman" w:cs="Times New Roman"/>
          <w:b/>
        </w:rPr>
        <w:lastRenderedPageBreak/>
        <w:t>Artificial Neural Networks</w:t>
      </w:r>
      <w:r w:rsidRPr="003A1D3E">
        <w:rPr>
          <w:rFonts w:ascii="Times New Roman" w:hAnsi="Times New Roman" w:cs="Times New Roman"/>
        </w:rPr>
        <w:t xml:space="preserve"> - Introduction, Neural Network Representation, Appropriate problems for Neural Network Learning, </w:t>
      </w:r>
      <w:proofErr w:type="spellStart"/>
      <w:r w:rsidRPr="003A1D3E">
        <w:rPr>
          <w:rFonts w:ascii="Times New Roman" w:hAnsi="Times New Roman" w:cs="Times New Roman"/>
        </w:rPr>
        <w:t>Perceptrons</w:t>
      </w:r>
      <w:proofErr w:type="spellEnd"/>
      <w:r w:rsidRPr="003A1D3E">
        <w:rPr>
          <w:rFonts w:ascii="Times New Roman" w:hAnsi="Times New Roman" w:cs="Times New Roman"/>
        </w:rPr>
        <w:t xml:space="preserve">, Multilayer Networks and the Backpropagation algorithm. </w:t>
      </w:r>
      <w:r w:rsidRPr="003A1D3E">
        <w:rPr>
          <w:rFonts w:ascii="Times New Roman" w:hAnsi="Times New Roman" w:cs="Times New Roman"/>
          <w:b/>
        </w:rPr>
        <w:t>Bayesian Learning</w:t>
      </w:r>
      <w:r w:rsidRPr="003A1D3E">
        <w:rPr>
          <w:rFonts w:ascii="Times New Roman" w:hAnsi="Times New Roman" w:cs="Times New Roman"/>
        </w:rPr>
        <w:t xml:space="preserve"> - Introduction, Bayes theorem, Naive Bayes Classifier, The EM Algorithm. </w:t>
      </w:r>
    </w:p>
    <w:p w14:paraId="4247E5FE" w14:textId="77777777" w:rsidR="00204331" w:rsidRPr="003A1D3E" w:rsidRDefault="00204331" w:rsidP="003A1D3E">
      <w:pPr>
        <w:spacing w:line="276" w:lineRule="auto"/>
        <w:ind w:left="450" w:right="350"/>
        <w:jc w:val="both"/>
        <w:rPr>
          <w:rFonts w:ascii="Times New Roman" w:hAnsi="Times New Roman" w:cs="Times New Roman"/>
          <w:b/>
          <w:bCs/>
          <w:color w:val="000000"/>
          <w:lang w:bidi="kn-IN"/>
        </w:rPr>
      </w:pPr>
    </w:p>
    <w:tbl>
      <w:tblPr>
        <w:tblW w:w="11317" w:type="dxa"/>
        <w:tblLook w:val="04A0" w:firstRow="1" w:lastRow="0" w:firstColumn="1" w:lastColumn="0" w:noHBand="0" w:noVBand="1"/>
      </w:tblPr>
      <w:tblGrid>
        <w:gridCol w:w="2993"/>
        <w:gridCol w:w="8324"/>
      </w:tblGrid>
      <w:tr w:rsidR="00204331" w:rsidRPr="003A1D3E" w14:paraId="4475A57D" w14:textId="77777777" w:rsidTr="0035755F">
        <w:trPr>
          <w:trHeight w:val="27"/>
        </w:trPr>
        <w:tc>
          <w:tcPr>
            <w:tcW w:w="2993" w:type="dxa"/>
            <w:shd w:val="clear" w:color="auto" w:fill="auto"/>
          </w:tcPr>
          <w:p w14:paraId="5B4F1903"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047F7CD5"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29E4AAB5"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204331" w:rsidRPr="003A1D3E" w14:paraId="3C23FB1B" w14:textId="77777777" w:rsidTr="0035755F">
        <w:trPr>
          <w:trHeight w:val="65"/>
        </w:trPr>
        <w:tc>
          <w:tcPr>
            <w:tcW w:w="2993" w:type="dxa"/>
            <w:shd w:val="clear" w:color="auto" w:fill="auto"/>
          </w:tcPr>
          <w:p w14:paraId="705A8E0A"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D080978"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186039E8" w14:textId="77777777" w:rsidR="00204331" w:rsidRPr="003A1D3E" w:rsidRDefault="00204331" w:rsidP="003A1D3E">
            <w:pPr>
              <w:pStyle w:val="ListParagraph"/>
              <w:spacing w:line="276" w:lineRule="auto"/>
              <w:ind w:left="360"/>
              <w:rPr>
                <w:rFonts w:ascii="Times New Roman" w:hAnsi="Times New Roman" w:cs="Times New Roman"/>
              </w:rPr>
            </w:pPr>
          </w:p>
        </w:tc>
        <w:tc>
          <w:tcPr>
            <w:tcW w:w="8324" w:type="dxa"/>
            <w:shd w:val="clear" w:color="auto" w:fill="auto"/>
          </w:tcPr>
          <w:p w14:paraId="3E9A2FAE" w14:textId="77777777" w:rsidR="00204331" w:rsidRPr="003A1D3E" w:rsidRDefault="00204331" w:rsidP="003A1D3E">
            <w:pPr>
              <w:pStyle w:val="ListParagraph"/>
              <w:numPr>
                <w:ilvl w:val="0"/>
                <w:numId w:val="2"/>
              </w:numPr>
              <w:spacing w:after="0" w:line="276" w:lineRule="auto"/>
              <w:ind w:right="859"/>
              <w:jc w:val="both"/>
              <w:rPr>
                <w:rFonts w:ascii="Times New Roman" w:hAnsi="Times New Roman" w:cs="Times New Roman"/>
              </w:rPr>
            </w:pPr>
            <w:r w:rsidRPr="003A1D3E">
              <w:rPr>
                <w:rFonts w:ascii="Times New Roman" w:hAnsi="Times New Roman" w:cs="Times New Roman"/>
              </w:rPr>
              <w:t>Implement Naïve Bayes Classifier, Backpropagation algorithm, K-means algorithm, EM Algorithm</w:t>
            </w:r>
          </w:p>
        </w:tc>
      </w:tr>
      <w:tr w:rsidR="00204331" w:rsidRPr="003A1D3E" w14:paraId="6FF5B678" w14:textId="77777777" w:rsidTr="0035755F">
        <w:trPr>
          <w:trHeight w:val="10"/>
        </w:trPr>
        <w:tc>
          <w:tcPr>
            <w:tcW w:w="2993" w:type="dxa"/>
            <w:shd w:val="clear" w:color="auto" w:fill="auto"/>
          </w:tcPr>
          <w:p w14:paraId="4B650CEE" w14:textId="77777777" w:rsidR="00204331" w:rsidRPr="003A1D3E" w:rsidRDefault="00204331" w:rsidP="003A1D3E">
            <w:pPr>
              <w:pStyle w:val="ListParagraph"/>
              <w:spacing w:after="0" w:line="276" w:lineRule="auto"/>
              <w:ind w:left="0"/>
              <w:rPr>
                <w:rFonts w:ascii="Times New Roman" w:hAnsi="Times New Roman" w:cs="Times New Roman"/>
              </w:rPr>
            </w:pPr>
          </w:p>
        </w:tc>
        <w:tc>
          <w:tcPr>
            <w:tcW w:w="8324" w:type="dxa"/>
            <w:shd w:val="clear" w:color="auto" w:fill="auto"/>
          </w:tcPr>
          <w:p w14:paraId="7EADE34B" w14:textId="77777777" w:rsidR="00204331" w:rsidRPr="003A1D3E" w:rsidRDefault="00204331" w:rsidP="003A1D3E">
            <w:pPr>
              <w:spacing w:after="0" w:line="276" w:lineRule="auto"/>
              <w:jc w:val="both"/>
              <w:rPr>
                <w:rFonts w:ascii="Times New Roman" w:hAnsi="Times New Roman" w:cs="Times New Roman"/>
              </w:rPr>
            </w:pPr>
          </w:p>
        </w:tc>
      </w:tr>
    </w:tbl>
    <w:p w14:paraId="40660E1C" w14:textId="77777777" w:rsidR="00204331" w:rsidRPr="003A1D3E" w:rsidRDefault="00204331" w:rsidP="003A1D3E">
      <w:pPr>
        <w:autoSpaceDE w:val="0"/>
        <w:autoSpaceDN w:val="0"/>
        <w:adjustRightInd w:val="0"/>
        <w:spacing w:after="0" w:line="276" w:lineRule="auto"/>
        <w:jc w:val="center"/>
        <w:rPr>
          <w:rFonts w:ascii="Times New Roman" w:eastAsia="Calibri" w:hAnsi="Times New Roman" w:cs="Times New Roman"/>
          <w:b/>
          <w:color w:val="000000"/>
        </w:rPr>
      </w:pPr>
      <w:r w:rsidRPr="003A1D3E">
        <w:rPr>
          <w:rFonts w:ascii="Times New Roman" w:eastAsia="Calibri" w:hAnsi="Times New Roman" w:cs="Times New Roman"/>
          <w:b/>
          <w:color w:val="000000"/>
        </w:rPr>
        <w:t>Unit V</w:t>
      </w:r>
    </w:p>
    <w:p w14:paraId="26380D08" w14:textId="77777777" w:rsidR="00204331" w:rsidRPr="003A1D3E" w:rsidRDefault="00204331" w:rsidP="003A1D3E">
      <w:pPr>
        <w:spacing w:line="276" w:lineRule="auto"/>
        <w:ind w:left="450" w:right="620"/>
        <w:jc w:val="both"/>
        <w:rPr>
          <w:rFonts w:ascii="Times New Roman" w:hAnsi="Times New Roman" w:cs="Times New Roman"/>
        </w:rPr>
      </w:pPr>
      <w:r w:rsidRPr="003A1D3E">
        <w:rPr>
          <w:rFonts w:ascii="Times New Roman" w:hAnsi="Times New Roman" w:cs="Times New Roman"/>
          <w:b/>
        </w:rPr>
        <w:t>Instance Based Learning</w:t>
      </w:r>
      <w:r w:rsidRPr="003A1D3E">
        <w:rPr>
          <w:rFonts w:ascii="Times New Roman" w:hAnsi="Times New Roman" w:cs="Times New Roman"/>
        </w:rPr>
        <w:t xml:space="preserve"> - Introduction, k-nearest </w:t>
      </w:r>
      <w:proofErr w:type="spellStart"/>
      <w:r w:rsidRPr="003A1D3E">
        <w:rPr>
          <w:rFonts w:ascii="Times New Roman" w:hAnsi="Times New Roman" w:cs="Times New Roman"/>
        </w:rPr>
        <w:t>neighbor</w:t>
      </w:r>
      <w:proofErr w:type="spellEnd"/>
      <w:r w:rsidRPr="003A1D3E">
        <w:rPr>
          <w:rFonts w:ascii="Times New Roman" w:hAnsi="Times New Roman" w:cs="Times New Roman"/>
        </w:rPr>
        <w:t xml:space="preserve"> learning, Locally Weighted Regression, radial basis function, Case-based reasoning. </w:t>
      </w:r>
      <w:r w:rsidRPr="003A1D3E">
        <w:rPr>
          <w:rFonts w:ascii="Times New Roman" w:hAnsi="Times New Roman" w:cs="Times New Roman"/>
          <w:b/>
        </w:rPr>
        <w:t>Genetic Algorithms</w:t>
      </w:r>
      <w:r w:rsidRPr="003A1D3E">
        <w:rPr>
          <w:rFonts w:ascii="Times New Roman" w:hAnsi="Times New Roman" w:cs="Times New Roman"/>
        </w:rPr>
        <w:t xml:space="preserve"> – Representing hypotheses, Genetic Operators, Fitness Function and Selection, An Illustrative Example. </w:t>
      </w:r>
      <w:r w:rsidRPr="003A1D3E">
        <w:rPr>
          <w:rFonts w:ascii="Times New Roman" w:hAnsi="Times New Roman" w:cs="Times New Roman"/>
          <w:b/>
        </w:rPr>
        <w:t>Reinforcement Learning</w:t>
      </w:r>
      <w:r w:rsidRPr="003A1D3E">
        <w:rPr>
          <w:rFonts w:ascii="Times New Roman" w:hAnsi="Times New Roman" w:cs="Times New Roman"/>
        </w:rPr>
        <w:t xml:space="preserve"> – Introduction, The Learning Task, Q Learning.    </w:t>
      </w:r>
    </w:p>
    <w:tbl>
      <w:tblPr>
        <w:tblW w:w="11317" w:type="dxa"/>
        <w:tblLook w:val="04A0" w:firstRow="1" w:lastRow="0" w:firstColumn="1" w:lastColumn="0" w:noHBand="0" w:noVBand="1"/>
      </w:tblPr>
      <w:tblGrid>
        <w:gridCol w:w="2993"/>
        <w:gridCol w:w="8324"/>
      </w:tblGrid>
      <w:tr w:rsidR="00204331" w:rsidRPr="003A1D3E" w14:paraId="33CBB8D4" w14:textId="77777777" w:rsidTr="0035755F">
        <w:trPr>
          <w:trHeight w:val="27"/>
        </w:trPr>
        <w:tc>
          <w:tcPr>
            <w:tcW w:w="2993" w:type="dxa"/>
            <w:shd w:val="clear" w:color="auto" w:fill="auto"/>
          </w:tcPr>
          <w:p w14:paraId="4F58C2F9"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1B3CA6D9"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00D984E3" w14:textId="77777777" w:rsidR="00204331" w:rsidRPr="003A1D3E" w:rsidRDefault="00204331"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204331" w:rsidRPr="003A1D3E" w14:paraId="50F59A16" w14:textId="77777777" w:rsidTr="0035755F">
        <w:trPr>
          <w:trHeight w:val="65"/>
        </w:trPr>
        <w:tc>
          <w:tcPr>
            <w:tcW w:w="2993" w:type="dxa"/>
            <w:shd w:val="clear" w:color="auto" w:fill="auto"/>
          </w:tcPr>
          <w:p w14:paraId="297E77FB" w14:textId="77777777" w:rsidR="00204331" w:rsidRPr="003A1D3E" w:rsidRDefault="00204331"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73CDAACA" w14:textId="77777777" w:rsidR="00204331" w:rsidRPr="003A1D3E" w:rsidRDefault="00204331"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341DFE55" w14:textId="77777777" w:rsidR="00204331" w:rsidRPr="003A1D3E" w:rsidRDefault="00204331" w:rsidP="003A1D3E">
            <w:pPr>
              <w:pStyle w:val="ListParagraph"/>
              <w:spacing w:line="276" w:lineRule="auto"/>
              <w:ind w:left="360"/>
              <w:rPr>
                <w:rFonts w:ascii="Times New Roman" w:hAnsi="Times New Roman" w:cs="Times New Roman"/>
              </w:rPr>
            </w:pPr>
          </w:p>
        </w:tc>
        <w:tc>
          <w:tcPr>
            <w:tcW w:w="8324" w:type="dxa"/>
            <w:shd w:val="clear" w:color="auto" w:fill="auto"/>
          </w:tcPr>
          <w:p w14:paraId="7DB2D72B" w14:textId="77777777" w:rsidR="00204331" w:rsidRPr="003A1D3E" w:rsidRDefault="00204331" w:rsidP="003A1D3E">
            <w:pPr>
              <w:pStyle w:val="ListParagraph"/>
              <w:numPr>
                <w:ilvl w:val="0"/>
                <w:numId w:val="2"/>
              </w:numPr>
              <w:spacing w:after="0" w:line="276" w:lineRule="auto"/>
              <w:ind w:right="1129"/>
              <w:jc w:val="both"/>
              <w:rPr>
                <w:rFonts w:ascii="Times New Roman" w:hAnsi="Times New Roman" w:cs="Times New Roman"/>
              </w:rPr>
            </w:pPr>
            <w:r w:rsidRPr="003A1D3E">
              <w:rPr>
                <w:rFonts w:ascii="Times New Roman" w:hAnsi="Times New Roman" w:cs="Times New Roman"/>
              </w:rPr>
              <w:t xml:space="preserve">Implement k-nearest </w:t>
            </w:r>
            <w:proofErr w:type="spellStart"/>
            <w:r w:rsidRPr="003A1D3E">
              <w:rPr>
                <w:rFonts w:ascii="Times New Roman" w:hAnsi="Times New Roman" w:cs="Times New Roman"/>
              </w:rPr>
              <w:t>neighbor</w:t>
            </w:r>
            <w:proofErr w:type="spellEnd"/>
            <w:r w:rsidRPr="003A1D3E">
              <w:rPr>
                <w:rFonts w:ascii="Times New Roman" w:hAnsi="Times New Roman" w:cs="Times New Roman"/>
              </w:rPr>
              <w:t xml:space="preserve"> </w:t>
            </w:r>
            <w:proofErr w:type="spellStart"/>
            <w:proofErr w:type="gramStart"/>
            <w:r w:rsidRPr="003A1D3E">
              <w:rPr>
                <w:rFonts w:ascii="Times New Roman" w:hAnsi="Times New Roman" w:cs="Times New Roman"/>
              </w:rPr>
              <w:t>learning,Genetic</w:t>
            </w:r>
            <w:proofErr w:type="spellEnd"/>
            <w:proofErr w:type="gramEnd"/>
            <w:r w:rsidRPr="003A1D3E">
              <w:rPr>
                <w:rFonts w:ascii="Times New Roman" w:hAnsi="Times New Roman" w:cs="Times New Roman"/>
              </w:rPr>
              <w:t xml:space="preserve"> algorithm, reinforcement learning techniques</w:t>
            </w:r>
          </w:p>
        </w:tc>
      </w:tr>
    </w:tbl>
    <w:p w14:paraId="7925156E" w14:textId="77777777" w:rsidR="008B37A5" w:rsidRPr="003A1D3E" w:rsidRDefault="008B37A5" w:rsidP="003A1D3E">
      <w:pPr>
        <w:adjustRightInd w:val="0"/>
        <w:spacing w:line="276" w:lineRule="auto"/>
        <w:rPr>
          <w:rFonts w:ascii="Times New Roman" w:hAnsi="Times New Roman" w:cs="Times New Roman"/>
          <w:b/>
          <w:bCs/>
          <w:color w:val="000000"/>
          <w:lang w:bidi="kn-IN"/>
        </w:rPr>
      </w:pPr>
    </w:p>
    <w:p w14:paraId="1EB41C31" w14:textId="77777777" w:rsidR="00553FD7" w:rsidRPr="003A1D3E" w:rsidRDefault="00553FD7" w:rsidP="003A1D3E">
      <w:pPr>
        <w:widowControl w:val="0"/>
        <w:autoSpaceDE w:val="0"/>
        <w:autoSpaceDN w:val="0"/>
        <w:adjustRightInd w:val="0"/>
        <w:spacing w:line="276" w:lineRule="auto"/>
        <w:jc w:val="both"/>
        <w:rPr>
          <w:rFonts w:ascii="Times New Roman" w:hAnsi="Times New Roman" w:cs="Times New Roman"/>
          <w:b/>
          <w:lang w:val="en"/>
        </w:rPr>
      </w:pPr>
      <w:r w:rsidRPr="003A1D3E">
        <w:rPr>
          <w:rFonts w:ascii="Times New Roman" w:hAnsi="Times New Roman" w:cs="Times New Roman"/>
          <w:b/>
          <w:lang w:val="en"/>
        </w:rPr>
        <w:t>Textbooks:</w:t>
      </w:r>
    </w:p>
    <w:p w14:paraId="7EAA47C2" w14:textId="77777777" w:rsidR="008B37A5" w:rsidRPr="003A1D3E" w:rsidRDefault="008B37A5" w:rsidP="003A1D3E">
      <w:pPr>
        <w:pStyle w:val="ListParagraph"/>
        <w:widowControl w:val="0"/>
        <w:numPr>
          <w:ilvl w:val="0"/>
          <w:numId w:val="51"/>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Stuart J Russel and Peter Norvig: “Artificial Intell</w:t>
      </w:r>
      <w:r w:rsidR="003A1D3E" w:rsidRPr="003A1D3E">
        <w:rPr>
          <w:rFonts w:ascii="Times New Roman" w:hAnsi="Times New Roman" w:cs="Times New Roman"/>
        </w:rPr>
        <w:t>igence - A Modern Approach”, 4</w:t>
      </w:r>
      <w:r w:rsidR="003A1D3E" w:rsidRPr="003A1D3E">
        <w:rPr>
          <w:rFonts w:ascii="Times New Roman" w:hAnsi="Times New Roman" w:cs="Times New Roman"/>
          <w:vertAlign w:val="superscript"/>
        </w:rPr>
        <w:t>th</w:t>
      </w:r>
      <w:r w:rsidR="003A1D3E" w:rsidRPr="003A1D3E">
        <w:rPr>
          <w:rFonts w:ascii="Times New Roman" w:hAnsi="Times New Roman" w:cs="Times New Roman"/>
        </w:rPr>
        <w:t xml:space="preserve"> Edition, Pearson Education, 2021</w:t>
      </w:r>
      <w:r w:rsidRPr="003A1D3E">
        <w:rPr>
          <w:rFonts w:ascii="Times New Roman" w:hAnsi="Times New Roman" w:cs="Times New Roman"/>
        </w:rPr>
        <w:t>.</w:t>
      </w:r>
    </w:p>
    <w:p w14:paraId="658FD403" w14:textId="77777777" w:rsidR="008B37A5" w:rsidRPr="003A1D3E" w:rsidRDefault="008B37A5" w:rsidP="003A1D3E">
      <w:pPr>
        <w:pStyle w:val="ListParagraph"/>
        <w:widowControl w:val="0"/>
        <w:numPr>
          <w:ilvl w:val="0"/>
          <w:numId w:val="51"/>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Tom M Mitchell, “Machine Learning”, McGraw-Hill Education (Indian Edition), 2013.</w:t>
      </w:r>
    </w:p>
    <w:p w14:paraId="59C55EB7" w14:textId="77777777" w:rsidR="000B7706" w:rsidRPr="003A1D3E" w:rsidRDefault="000B7706" w:rsidP="003A1D3E">
      <w:pPr>
        <w:adjustRightInd w:val="0"/>
        <w:spacing w:line="276" w:lineRule="auto"/>
        <w:rPr>
          <w:rFonts w:ascii="Times New Roman" w:hAnsi="Times New Roman" w:cs="Times New Roman"/>
        </w:rPr>
      </w:pPr>
    </w:p>
    <w:p w14:paraId="03CF7457" w14:textId="77777777" w:rsidR="008B37A5" w:rsidRPr="003A1D3E" w:rsidRDefault="008B37A5" w:rsidP="003A1D3E">
      <w:pPr>
        <w:adjustRightInd w:val="0"/>
        <w:spacing w:line="276" w:lineRule="auto"/>
        <w:rPr>
          <w:rFonts w:ascii="Times New Roman" w:hAnsi="Times New Roman" w:cs="Times New Roman"/>
          <w:b/>
          <w:bCs/>
        </w:rPr>
      </w:pPr>
      <w:r w:rsidRPr="003A1D3E">
        <w:rPr>
          <w:rFonts w:ascii="Times New Roman" w:hAnsi="Times New Roman" w:cs="Times New Roman"/>
          <w:b/>
        </w:rPr>
        <w:t>Reference Books:</w:t>
      </w:r>
    </w:p>
    <w:p w14:paraId="48AEE99F" w14:textId="77777777" w:rsidR="008B37A5" w:rsidRPr="003A1D3E" w:rsidRDefault="008B37A5" w:rsidP="003A1D3E">
      <w:pPr>
        <w:pStyle w:val="ListParagraph"/>
        <w:widowControl w:val="0"/>
        <w:numPr>
          <w:ilvl w:val="0"/>
          <w:numId w:val="52"/>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Elaine Rich, Kevin Knight, Shivashankar B Nair: “Artificial Intelligence”, 3rd Edition, Tata McGraw hill, 2011.</w:t>
      </w:r>
    </w:p>
    <w:p w14:paraId="7945658E" w14:textId="77777777" w:rsidR="008B37A5" w:rsidRPr="003A1D3E" w:rsidRDefault="008B37A5" w:rsidP="003A1D3E">
      <w:pPr>
        <w:pStyle w:val="ListParagraph"/>
        <w:widowControl w:val="0"/>
        <w:numPr>
          <w:ilvl w:val="0"/>
          <w:numId w:val="52"/>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Deepak Khemani “Artificial Intelligence”, Tata McGraw Hill Education 2013.</w:t>
      </w:r>
    </w:p>
    <w:p w14:paraId="7655EEE5" w14:textId="77777777" w:rsidR="008B37A5" w:rsidRPr="003A1D3E" w:rsidRDefault="008B37A5" w:rsidP="003A1D3E">
      <w:pPr>
        <w:pStyle w:val="ListParagraph"/>
        <w:widowControl w:val="0"/>
        <w:numPr>
          <w:ilvl w:val="0"/>
          <w:numId w:val="52"/>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Peter Harrington. "Machine learning in action", Shelter Island, NY: Manning Publications Co, 2012.</w:t>
      </w:r>
    </w:p>
    <w:p w14:paraId="59BAC033" w14:textId="77777777" w:rsidR="008B37A5" w:rsidRPr="003A1D3E" w:rsidRDefault="008B37A5" w:rsidP="003A1D3E">
      <w:pPr>
        <w:pStyle w:val="ListParagraph"/>
        <w:widowControl w:val="0"/>
        <w:numPr>
          <w:ilvl w:val="0"/>
          <w:numId w:val="52"/>
        </w:numPr>
        <w:autoSpaceDE w:val="0"/>
        <w:autoSpaceDN w:val="0"/>
        <w:spacing w:after="0" w:line="276" w:lineRule="auto"/>
        <w:contextualSpacing w:val="0"/>
        <w:jc w:val="both"/>
        <w:rPr>
          <w:rFonts w:ascii="Times New Roman" w:hAnsi="Times New Roman" w:cs="Times New Roman"/>
          <w:b/>
        </w:rPr>
      </w:pPr>
      <w:proofErr w:type="spellStart"/>
      <w:r w:rsidRPr="003A1D3E">
        <w:rPr>
          <w:rFonts w:ascii="Times New Roman" w:hAnsi="Times New Roman" w:cs="Times New Roman"/>
        </w:rPr>
        <w:t>EthemAlpaydin</w:t>
      </w:r>
      <w:proofErr w:type="spellEnd"/>
      <w:r w:rsidRPr="003A1D3E">
        <w:rPr>
          <w:rFonts w:ascii="Times New Roman" w:hAnsi="Times New Roman" w:cs="Times New Roman"/>
        </w:rPr>
        <w:t>, “Introduction to Machine Learning”, 3rd Edition, PHI Learning, 2016.</w:t>
      </w:r>
    </w:p>
    <w:p w14:paraId="6C6C4BDA" w14:textId="77777777" w:rsidR="008B37A5" w:rsidRPr="003A1D3E" w:rsidRDefault="008B37A5" w:rsidP="003A1D3E">
      <w:pPr>
        <w:spacing w:line="276" w:lineRule="auto"/>
        <w:jc w:val="both"/>
        <w:rPr>
          <w:rFonts w:ascii="Times New Roman" w:hAnsi="Times New Roman" w:cs="Times New Roman"/>
          <w:b/>
        </w:rPr>
      </w:pPr>
    </w:p>
    <w:p w14:paraId="11A6D68B" w14:textId="77777777" w:rsidR="008B37A5" w:rsidRPr="003A1D3E" w:rsidRDefault="008B37A5" w:rsidP="003A1D3E">
      <w:pPr>
        <w:adjustRightInd w:val="0"/>
        <w:spacing w:line="276" w:lineRule="auto"/>
        <w:rPr>
          <w:rFonts w:ascii="Times New Roman" w:hAnsi="Times New Roman" w:cs="Times New Roman"/>
          <w:b/>
          <w:bCs/>
        </w:rPr>
      </w:pPr>
      <w:r w:rsidRPr="003A1D3E">
        <w:rPr>
          <w:rFonts w:ascii="Times New Roman" w:hAnsi="Times New Roman" w:cs="Times New Roman"/>
          <w:b/>
        </w:rPr>
        <w:t>Course Outcomes:</w:t>
      </w:r>
    </w:p>
    <w:p w14:paraId="48815F26" w14:textId="77777777" w:rsidR="008B37A5" w:rsidRPr="003A1D3E" w:rsidRDefault="008B37A5" w:rsidP="003A1D3E">
      <w:pPr>
        <w:spacing w:line="276" w:lineRule="auto"/>
        <w:jc w:val="both"/>
        <w:rPr>
          <w:rFonts w:ascii="Times New Roman" w:hAnsi="Times New Roman" w:cs="Times New Roman"/>
          <w:b/>
        </w:rPr>
      </w:pPr>
      <w:r w:rsidRPr="003A1D3E">
        <w:rPr>
          <w:rFonts w:ascii="Times New Roman" w:hAnsi="Times New Roman" w:cs="Times New Roman"/>
        </w:rPr>
        <w:t>At the end of the course, the student should be able to:</w:t>
      </w:r>
    </w:p>
    <w:p w14:paraId="262C07AD" w14:textId="77777777" w:rsidR="008B37A5" w:rsidRPr="003A1D3E" w:rsidRDefault="008B37A5" w:rsidP="003A1D3E">
      <w:pPr>
        <w:pStyle w:val="ListParagraph"/>
        <w:widowControl w:val="0"/>
        <w:numPr>
          <w:ilvl w:val="0"/>
          <w:numId w:val="53"/>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 xml:space="preserve">Identify the modern view of Artificial Intelligence and the </w:t>
      </w:r>
      <w:proofErr w:type="gramStart"/>
      <w:r w:rsidRPr="003A1D3E">
        <w:rPr>
          <w:rFonts w:ascii="Times New Roman" w:hAnsi="Times New Roman" w:cs="Times New Roman"/>
        </w:rPr>
        <w:t>problem solving</w:t>
      </w:r>
      <w:proofErr w:type="gramEnd"/>
      <w:r w:rsidRPr="003A1D3E">
        <w:rPr>
          <w:rFonts w:ascii="Times New Roman" w:hAnsi="Times New Roman" w:cs="Times New Roman"/>
        </w:rPr>
        <w:t xml:space="preserve"> techniques. (PO-1,2,3,4,5</w:t>
      </w:r>
      <w:r w:rsidR="003A1D3E" w:rsidRPr="003A1D3E">
        <w:rPr>
          <w:rFonts w:ascii="Times New Roman" w:hAnsi="Times New Roman" w:cs="Times New Roman"/>
        </w:rPr>
        <w:t>, PSO-2,3</w:t>
      </w:r>
      <w:r w:rsidRPr="003A1D3E">
        <w:rPr>
          <w:rFonts w:ascii="Times New Roman" w:hAnsi="Times New Roman" w:cs="Times New Roman"/>
        </w:rPr>
        <w:t>)</w:t>
      </w:r>
    </w:p>
    <w:p w14:paraId="022F4DA5" w14:textId="77777777" w:rsidR="008B37A5" w:rsidRPr="003A1D3E" w:rsidRDefault="008B37A5" w:rsidP="003A1D3E">
      <w:pPr>
        <w:pStyle w:val="ListParagraph"/>
        <w:widowControl w:val="0"/>
        <w:numPr>
          <w:ilvl w:val="0"/>
          <w:numId w:val="53"/>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Apply the knowledge representation and Inference techniques to solve real world problems using the agent Philosophy. (PO-1,2,3,4,5</w:t>
      </w:r>
      <w:r w:rsidR="003A1D3E" w:rsidRPr="003A1D3E">
        <w:rPr>
          <w:rFonts w:ascii="Times New Roman" w:hAnsi="Times New Roman" w:cs="Times New Roman"/>
        </w:rPr>
        <w:t>, PSO-2,3</w:t>
      </w:r>
      <w:r w:rsidRPr="003A1D3E">
        <w:rPr>
          <w:rFonts w:ascii="Times New Roman" w:hAnsi="Times New Roman" w:cs="Times New Roman"/>
        </w:rPr>
        <w:t>)</w:t>
      </w:r>
    </w:p>
    <w:p w14:paraId="6BC26597" w14:textId="77777777" w:rsidR="008B37A5" w:rsidRPr="003A1D3E" w:rsidRDefault="008B37A5" w:rsidP="003A1D3E">
      <w:pPr>
        <w:pStyle w:val="ListParagraph"/>
        <w:widowControl w:val="0"/>
        <w:numPr>
          <w:ilvl w:val="0"/>
          <w:numId w:val="53"/>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Demonstrate proficiency in applying scientific method to models of machine learning (PO-1,2,3,4,5</w:t>
      </w:r>
      <w:r w:rsidR="003A1D3E" w:rsidRPr="003A1D3E">
        <w:rPr>
          <w:rFonts w:ascii="Times New Roman" w:hAnsi="Times New Roman" w:cs="Times New Roman"/>
        </w:rPr>
        <w:t>, PSO-2,3</w:t>
      </w:r>
      <w:r w:rsidRPr="003A1D3E">
        <w:rPr>
          <w:rFonts w:ascii="Times New Roman" w:hAnsi="Times New Roman" w:cs="Times New Roman"/>
        </w:rPr>
        <w:t>)</w:t>
      </w:r>
    </w:p>
    <w:p w14:paraId="1BC049F8" w14:textId="77777777" w:rsidR="008B37A5" w:rsidRPr="003A1D3E" w:rsidRDefault="008B37A5" w:rsidP="003A1D3E">
      <w:pPr>
        <w:pStyle w:val="ListParagraph"/>
        <w:widowControl w:val="0"/>
        <w:numPr>
          <w:ilvl w:val="0"/>
          <w:numId w:val="53"/>
        </w:numPr>
        <w:autoSpaceDE w:val="0"/>
        <w:autoSpaceDN w:val="0"/>
        <w:spacing w:after="0" w:line="276" w:lineRule="auto"/>
        <w:contextualSpacing w:val="0"/>
        <w:jc w:val="both"/>
        <w:rPr>
          <w:rFonts w:ascii="Times New Roman" w:hAnsi="Times New Roman" w:cs="Times New Roman"/>
          <w:b/>
        </w:rPr>
      </w:pPr>
      <w:proofErr w:type="spellStart"/>
      <w:r w:rsidRPr="003A1D3E">
        <w:rPr>
          <w:rFonts w:ascii="Times New Roman" w:hAnsi="Times New Roman" w:cs="Times New Roman"/>
        </w:rPr>
        <w:t>Analyze</w:t>
      </w:r>
      <w:proofErr w:type="spellEnd"/>
      <w:r w:rsidRPr="003A1D3E">
        <w:rPr>
          <w:rFonts w:ascii="Times New Roman" w:hAnsi="Times New Roman" w:cs="Times New Roman"/>
        </w:rPr>
        <w:t xml:space="preserve"> the concept of Artificial neural networks and Bayes classifier for problem solving (PO-1,2,3,4,5</w:t>
      </w:r>
      <w:r w:rsidR="003A1D3E" w:rsidRPr="003A1D3E">
        <w:rPr>
          <w:rFonts w:ascii="Times New Roman" w:hAnsi="Times New Roman" w:cs="Times New Roman"/>
        </w:rPr>
        <w:t>, PSO-2,3</w:t>
      </w:r>
      <w:r w:rsidRPr="003A1D3E">
        <w:rPr>
          <w:rFonts w:ascii="Times New Roman" w:hAnsi="Times New Roman" w:cs="Times New Roman"/>
        </w:rPr>
        <w:t xml:space="preserve">) </w:t>
      </w:r>
    </w:p>
    <w:p w14:paraId="3AE28018" w14:textId="77777777" w:rsidR="008B37A5" w:rsidRPr="003A1D3E" w:rsidRDefault="008B37A5" w:rsidP="003A1D3E">
      <w:pPr>
        <w:pStyle w:val="ListParagraph"/>
        <w:widowControl w:val="0"/>
        <w:numPr>
          <w:ilvl w:val="0"/>
          <w:numId w:val="53"/>
        </w:numPr>
        <w:autoSpaceDE w:val="0"/>
        <w:autoSpaceDN w:val="0"/>
        <w:spacing w:after="0" w:line="276" w:lineRule="auto"/>
        <w:contextualSpacing w:val="0"/>
        <w:jc w:val="both"/>
        <w:rPr>
          <w:rFonts w:ascii="Times New Roman" w:hAnsi="Times New Roman" w:cs="Times New Roman"/>
          <w:b/>
        </w:rPr>
      </w:pPr>
      <w:r w:rsidRPr="003A1D3E">
        <w:rPr>
          <w:rFonts w:ascii="Times New Roman" w:hAnsi="Times New Roman" w:cs="Times New Roman"/>
        </w:rPr>
        <w:t>Examine the different applications of Instance Based Learning, Reinforcement Learning and genetic algorithm with their societal impact. (PO-1,2,3,4,5</w:t>
      </w:r>
      <w:r w:rsidR="003A1D3E" w:rsidRPr="003A1D3E">
        <w:rPr>
          <w:rFonts w:ascii="Times New Roman" w:hAnsi="Times New Roman" w:cs="Times New Roman"/>
        </w:rPr>
        <w:t>, PSO-2,3</w:t>
      </w:r>
      <w:r w:rsidRPr="003A1D3E">
        <w:rPr>
          <w:rFonts w:ascii="Times New Roman" w:hAnsi="Times New Roman" w:cs="Times New Roman"/>
        </w:rPr>
        <w:t>)</w:t>
      </w:r>
    </w:p>
    <w:p w14:paraId="1E58D9C2" w14:textId="77777777" w:rsidR="00A74864" w:rsidRPr="003A1D3E" w:rsidRDefault="00A74864" w:rsidP="003A1D3E">
      <w:pPr>
        <w:spacing w:line="276" w:lineRule="auto"/>
        <w:jc w:val="center"/>
        <w:rPr>
          <w:rFonts w:ascii="Times New Roman" w:hAnsi="Times New Roman" w:cs="Times New Roman"/>
          <w:b/>
        </w:rPr>
      </w:pPr>
    </w:p>
    <w:p w14:paraId="51A6B46D" w14:textId="77777777" w:rsidR="00084913" w:rsidRDefault="00084913" w:rsidP="003A1D3E">
      <w:pPr>
        <w:spacing w:line="276" w:lineRule="auto"/>
        <w:jc w:val="center"/>
        <w:rPr>
          <w:rFonts w:ascii="Times New Roman" w:hAnsi="Times New Roman" w:cs="Times New Roman"/>
          <w:b/>
        </w:rPr>
      </w:pPr>
    </w:p>
    <w:p w14:paraId="0364A858" w14:textId="77777777" w:rsidR="003A1D3E" w:rsidRPr="003A1D3E" w:rsidRDefault="003A1D3E" w:rsidP="003A1D3E">
      <w:pPr>
        <w:spacing w:line="276" w:lineRule="auto"/>
        <w:jc w:val="center"/>
        <w:rPr>
          <w:rFonts w:ascii="Times New Roman" w:hAnsi="Times New Roman" w:cs="Times New Roman"/>
          <w:b/>
        </w:rPr>
      </w:pPr>
    </w:p>
    <w:p w14:paraId="479AFD47" w14:textId="77777777" w:rsidR="000B7706" w:rsidRPr="003A1D3E" w:rsidRDefault="000B7706" w:rsidP="003A1D3E">
      <w:pPr>
        <w:spacing w:line="276" w:lineRule="auto"/>
        <w:rPr>
          <w:rFonts w:ascii="Times New Roman" w:hAnsi="Times New Roman" w:cs="Times New Roman"/>
          <w:b/>
        </w:rPr>
      </w:pPr>
      <w:r w:rsidRPr="003A1D3E">
        <w:rPr>
          <w:rFonts w:ascii="Times New Roman" w:hAnsi="Times New Roman" w:cs="Times New Roman"/>
          <w:b/>
        </w:rPr>
        <w:lastRenderedPageBreak/>
        <w:t>Course Assessment and Evaluation</w:t>
      </w:r>
    </w:p>
    <w:p w14:paraId="1FF3674F" w14:textId="77777777" w:rsidR="000B7706" w:rsidRPr="003A1D3E" w:rsidRDefault="000B7706"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8"/>
        <w:gridCol w:w="3298"/>
        <w:gridCol w:w="3301"/>
      </w:tblGrid>
      <w:tr w:rsidR="000B7706" w:rsidRPr="003A1D3E" w14:paraId="3C0D7516" w14:textId="77777777" w:rsidTr="00BE3ACE">
        <w:trPr>
          <w:trHeight w:val="306"/>
        </w:trPr>
        <w:tc>
          <w:tcPr>
            <w:tcW w:w="9897" w:type="dxa"/>
            <w:gridSpan w:val="3"/>
            <w:shd w:val="clear" w:color="auto" w:fill="auto"/>
          </w:tcPr>
          <w:p w14:paraId="57CF055C"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0B7706" w:rsidRPr="003A1D3E" w14:paraId="4BE06F75" w14:textId="77777777" w:rsidTr="00204331">
        <w:trPr>
          <w:trHeight w:val="316"/>
        </w:trPr>
        <w:tc>
          <w:tcPr>
            <w:tcW w:w="3298" w:type="dxa"/>
            <w:shd w:val="clear" w:color="auto" w:fill="auto"/>
          </w:tcPr>
          <w:p w14:paraId="6B519E96"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353DD947"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301" w:type="dxa"/>
            <w:shd w:val="clear" w:color="auto" w:fill="auto"/>
          </w:tcPr>
          <w:p w14:paraId="20C54B2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0B7706" w:rsidRPr="003A1D3E" w14:paraId="20E24A57" w14:textId="77777777" w:rsidTr="00204331">
        <w:trPr>
          <w:trHeight w:val="306"/>
        </w:trPr>
        <w:tc>
          <w:tcPr>
            <w:tcW w:w="3298" w:type="dxa"/>
            <w:shd w:val="clear" w:color="auto" w:fill="auto"/>
          </w:tcPr>
          <w:p w14:paraId="7C20AB00"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0C4D147E"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301" w:type="dxa"/>
            <w:shd w:val="clear" w:color="auto" w:fill="auto"/>
          </w:tcPr>
          <w:p w14:paraId="0417D20F"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0B7706" w:rsidRPr="003A1D3E" w14:paraId="6E21FE3C" w14:textId="77777777" w:rsidTr="00204331">
        <w:trPr>
          <w:trHeight w:val="316"/>
        </w:trPr>
        <w:tc>
          <w:tcPr>
            <w:tcW w:w="3298" w:type="dxa"/>
            <w:shd w:val="clear" w:color="auto" w:fill="auto"/>
          </w:tcPr>
          <w:p w14:paraId="244AAA9F"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5F806662"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301" w:type="dxa"/>
            <w:shd w:val="clear" w:color="auto" w:fill="auto"/>
          </w:tcPr>
          <w:p w14:paraId="5BE4A886"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460EE71D" w14:textId="77777777" w:rsidTr="00BE3ACE">
        <w:trPr>
          <w:trHeight w:val="316"/>
        </w:trPr>
        <w:tc>
          <w:tcPr>
            <w:tcW w:w="9897" w:type="dxa"/>
            <w:gridSpan w:val="3"/>
            <w:shd w:val="clear" w:color="auto" w:fill="auto"/>
          </w:tcPr>
          <w:p w14:paraId="292330AB"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0B7706" w:rsidRPr="003A1D3E" w14:paraId="20835284" w14:textId="77777777" w:rsidTr="00204331">
        <w:trPr>
          <w:trHeight w:val="306"/>
        </w:trPr>
        <w:tc>
          <w:tcPr>
            <w:tcW w:w="3298" w:type="dxa"/>
            <w:shd w:val="clear" w:color="auto" w:fill="auto"/>
          </w:tcPr>
          <w:p w14:paraId="44C518F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585B252D" w14:textId="77777777" w:rsidR="000B7706" w:rsidRPr="003A1D3E" w:rsidRDefault="000B7706" w:rsidP="003A1D3E">
            <w:pPr>
              <w:spacing w:after="0" w:line="276" w:lineRule="auto"/>
              <w:jc w:val="center"/>
              <w:rPr>
                <w:rFonts w:ascii="Times New Roman" w:eastAsia="Calibri" w:hAnsi="Times New Roman" w:cs="Times New Roman"/>
                <w:b/>
              </w:rPr>
            </w:pPr>
          </w:p>
        </w:tc>
        <w:tc>
          <w:tcPr>
            <w:tcW w:w="3301" w:type="dxa"/>
            <w:shd w:val="clear" w:color="auto" w:fill="auto"/>
          </w:tcPr>
          <w:p w14:paraId="3BAE15B3" w14:textId="77777777" w:rsidR="000B7706" w:rsidRPr="003A1D3E" w:rsidRDefault="000B7706" w:rsidP="003A1D3E">
            <w:pPr>
              <w:spacing w:after="0" w:line="276" w:lineRule="auto"/>
              <w:jc w:val="center"/>
              <w:rPr>
                <w:rFonts w:ascii="Times New Roman" w:eastAsia="Calibri" w:hAnsi="Times New Roman" w:cs="Times New Roman"/>
                <w:b/>
              </w:rPr>
            </w:pPr>
          </w:p>
        </w:tc>
      </w:tr>
      <w:tr w:rsidR="00204331" w:rsidRPr="003A1D3E" w14:paraId="37C8078B" w14:textId="77777777" w:rsidTr="0035755F">
        <w:trPr>
          <w:trHeight w:val="642"/>
        </w:trPr>
        <w:tc>
          <w:tcPr>
            <w:tcW w:w="3298" w:type="dxa"/>
            <w:shd w:val="clear" w:color="auto" w:fill="auto"/>
          </w:tcPr>
          <w:p w14:paraId="6901474D" w14:textId="77777777" w:rsidR="00204331" w:rsidRPr="003A1D3E" w:rsidRDefault="00204331"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Project Implementation with report</w:t>
            </w:r>
          </w:p>
        </w:tc>
        <w:tc>
          <w:tcPr>
            <w:tcW w:w="3298" w:type="dxa"/>
            <w:shd w:val="clear" w:color="auto" w:fill="auto"/>
          </w:tcPr>
          <w:p w14:paraId="71193B66" w14:textId="77777777" w:rsidR="00204331" w:rsidRPr="003A1D3E" w:rsidRDefault="00204331"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20</w:t>
            </w:r>
          </w:p>
        </w:tc>
        <w:tc>
          <w:tcPr>
            <w:tcW w:w="3301" w:type="dxa"/>
            <w:shd w:val="clear" w:color="auto" w:fill="auto"/>
          </w:tcPr>
          <w:p w14:paraId="70089D81" w14:textId="77777777" w:rsidR="00204331" w:rsidRPr="003A1D3E" w:rsidRDefault="00204331"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r w:rsidR="003A1D3E" w:rsidRPr="003A1D3E">
              <w:rPr>
                <w:rFonts w:ascii="Times New Roman" w:eastAsia="Calibri" w:hAnsi="Times New Roman" w:cs="Times New Roman"/>
              </w:rPr>
              <w:t>1, CO2</w:t>
            </w:r>
            <w:r w:rsidRPr="003A1D3E">
              <w:rPr>
                <w:rFonts w:ascii="Times New Roman" w:eastAsia="Calibri" w:hAnsi="Times New Roman" w:cs="Times New Roman"/>
              </w:rPr>
              <w:t>, CO3</w:t>
            </w:r>
          </w:p>
          <w:p w14:paraId="158F5BF8" w14:textId="77777777" w:rsidR="00204331" w:rsidRPr="003A1D3E" w:rsidRDefault="00204331"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2967FE26" w14:textId="77777777" w:rsidTr="00BE3ACE">
        <w:trPr>
          <w:trHeight w:val="489"/>
        </w:trPr>
        <w:tc>
          <w:tcPr>
            <w:tcW w:w="9897" w:type="dxa"/>
            <w:gridSpan w:val="3"/>
            <w:shd w:val="clear" w:color="auto" w:fill="auto"/>
          </w:tcPr>
          <w:p w14:paraId="0FD64028"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0B7706" w:rsidRPr="003A1D3E" w14:paraId="782A0CBA" w14:textId="77777777" w:rsidTr="00BE3ACE">
        <w:trPr>
          <w:trHeight w:val="316"/>
        </w:trPr>
        <w:tc>
          <w:tcPr>
            <w:tcW w:w="9897" w:type="dxa"/>
            <w:gridSpan w:val="3"/>
            <w:shd w:val="clear" w:color="auto" w:fill="auto"/>
          </w:tcPr>
          <w:p w14:paraId="158DB373"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0B7706" w:rsidRPr="003A1D3E" w14:paraId="3E53C5A2" w14:textId="77777777" w:rsidTr="00204331">
        <w:trPr>
          <w:trHeight w:val="673"/>
        </w:trPr>
        <w:tc>
          <w:tcPr>
            <w:tcW w:w="3298" w:type="dxa"/>
            <w:shd w:val="clear" w:color="auto" w:fill="auto"/>
          </w:tcPr>
          <w:p w14:paraId="0037467E"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6397FA42"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301" w:type="dxa"/>
            <w:shd w:val="clear" w:color="auto" w:fill="auto"/>
          </w:tcPr>
          <w:p w14:paraId="58688F71"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2ED19AB0" w14:textId="77777777" w:rsidR="00A74864" w:rsidRPr="003A1D3E" w:rsidRDefault="00A74864" w:rsidP="003A1D3E">
      <w:pPr>
        <w:spacing w:line="276" w:lineRule="auto"/>
        <w:jc w:val="center"/>
        <w:rPr>
          <w:rFonts w:ascii="Times New Roman" w:hAnsi="Times New Roman" w:cs="Times New Roman"/>
          <w:b/>
        </w:rPr>
      </w:pPr>
    </w:p>
    <w:p w14:paraId="3A282CAD" w14:textId="77777777" w:rsidR="00553FD7" w:rsidRPr="003A1D3E" w:rsidRDefault="00553FD7" w:rsidP="003A1D3E">
      <w:pPr>
        <w:spacing w:line="276" w:lineRule="auto"/>
        <w:jc w:val="center"/>
        <w:rPr>
          <w:rFonts w:ascii="Times New Roman" w:hAnsi="Times New Roman" w:cs="Times New Roman"/>
          <w:b/>
        </w:rPr>
      </w:pPr>
    </w:p>
    <w:p w14:paraId="3246C16A" w14:textId="77777777" w:rsidR="005C70B4" w:rsidRDefault="005C70B4" w:rsidP="003A1D3E">
      <w:pPr>
        <w:spacing w:line="276" w:lineRule="auto"/>
        <w:jc w:val="center"/>
        <w:rPr>
          <w:rFonts w:ascii="Times New Roman" w:hAnsi="Times New Roman" w:cs="Times New Roman"/>
          <w:b/>
        </w:rPr>
      </w:pPr>
    </w:p>
    <w:p w14:paraId="5F76CDCE" w14:textId="77777777" w:rsidR="003A1D3E" w:rsidRDefault="003A1D3E" w:rsidP="003A1D3E">
      <w:pPr>
        <w:spacing w:line="276" w:lineRule="auto"/>
        <w:jc w:val="center"/>
        <w:rPr>
          <w:rFonts w:ascii="Times New Roman" w:hAnsi="Times New Roman" w:cs="Times New Roman"/>
          <w:b/>
        </w:rPr>
      </w:pPr>
    </w:p>
    <w:p w14:paraId="6BC250EB" w14:textId="77777777" w:rsidR="003A1D3E" w:rsidRDefault="003A1D3E" w:rsidP="003A1D3E">
      <w:pPr>
        <w:spacing w:line="276" w:lineRule="auto"/>
        <w:jc w:val="center"/>
        <w:rPr>
          <w:rFonts w:ascii="Times New Roman" w:hAnsi="Times New Roman" w:cs="Times New Roman"/>
          <w:b/>
        </w:rPr>
      </w:pPr>
    </w:p>
    <w:p w14:paraId="18A73598" w14:textId="77777777" w:rsidR="003A1D3E" w:rsidRDefault="003A1D3E" w:rsidP="003A1D3E">
      <w:pPr>
        <w:spacing w:line="276" w:lineRule="auto"/>
        <w:jc w:val="center"/>
        <w:rPr>
          <w:rFonts w:ascii="Times New Roman" w:hAnsi="Times New Roman" w:cs="Times New Roman"/>
          <w:b/>
        </w:rPr>
      </w:pPr>
    </w:p>
    <w:p w14:paraId="61BFC330" w14:textId="77777777" w:rsidR="003A1D3E" w:rsidRDefault="003A1D3E" w:rsidP="003A1D3E">
      <w:pPr>
        <w:spacing w:line="276" w:lineRule="auto"/>
        <w:jc w:val="center"/>
        <w:rPr>
          <w:rFonts w:ascii="Times New Roman" w:hAnsi="Times New Roman" w:cs="Times New Roman"/>
          <w:b/>
        </w:rPr>
      </w:pPr>
    </w:p>
    <w:p w14:paraId="14AFE068" w14:textId="77777777" w:rsidR="003A1D3E" w:rsidRDefault="003A1D3E" w:rsidP="003A1D3E">
      <w:pPr>
        <w:spacing w:line="276" w:lineRule="auto"/>
        <w:jc w:val="center"/>
        <w:rPr>
          <w:rFonts w:ascii="Times New Roman" w:hAnsi="Times New Roman" w:cs="Times New Roman"/>
          <w:b/>
        </w:rPr>
      </w:pPr>
    </w:p>
    <w:p w14:paraId="3A40B2B3" w14:textId="77777777" w:rsidR="003A1D3E" w:rsidRDefault="003A1D3E" w:rsidP="003A1D3E">
      <w:pPr>
        <w:spacing w:line="276" w:lineRule="auto"/>
        <w:jc w:val="center"/>
        <w:rPr>
          <w:rFonts w:ascii="Times New Roman" w:hAnsi="Times New Roman" w:cs="Times New Roman"/>
          <w:b/>
        </w:rPr>
      </w:pPr>
    </w:p>
    <w:p w14:paraId="5F144A5A" w14:textId="77777777" w:rsidR="003A1D3E" w:rsidRDefault="003A1D3E" w:rsidP="003A1D3E">
      <w:pPr>
        <w:spacing w:line="276" w:lineRule="auto"/>
        <w:jc w:val="center"/>
        <w:rPr>
          <w:rFonts w:ascii="Times New Roman" w:hAnsi="Times New Roman" w:cs="Times New Roman"/>
          <w:b/>
        </w:rPr>
      </w:pPr>
    </w:p>
    <w:p w14:paraId="287549EB" w14:textId="77777777" w:rsidR="003A1D3E" w:rsidRDefault="003A1D3E" w:rsidP="003A1D3E">
      <w:pPr>
        <w:spacing w:line="276" w:lineRule="auto"/>
        <w:jc w:val="center"/>
        <w:rPr>
          <w:rFonts w:ascii="Times New Roman" w:hAnsi="Times New Roman" w:cs="Times New Roman"/>
          <w:b/>
        </w:rPr>
      </w:pPr>
    </w:p>
    <w:p w14:paraId="36A19370" w14:textId="77777777" w:rsidR="003A1D3E" w:rsidRDefault="003A1D3E" w:rsidP="003A1D3E">
      <w:pPr>
        <w:spacing w:line="276" w:lineRule="auto"/>
        <w:jc w:val="center"/>
        <w:rPr>
          <w:rFonts w:ascii="Times New Roman" w:hAnsi="Times New Roman" w:cs="Times New Roman"/>
          <w:b/>
        </w:rPr>
      </w:pPr>
    </w:p>
    <w:p w14:paraId="6FA20C12" w14:textId="77777777" w:rsidR="003A1D3E" w:rsidRDefault="003A1D3E" w:rsidP="003A1D3E">
      <w:pPr>
        <w:spacing w:line="276" w:lineRule="auto"/>
        <w:jc w:val="center"/>
        <w:rPr>
          <w:rFonts w:ascii="Times New Roman" w:hAnsi="Times New Roman" w:cs="Times New Roman"/>
          <w:b/>
        </w:rPr>
      </w:pPr>
    </w:p>
    <w:p w14:paraId="36B60D52" w14:textId="77777777" w:rsidR="003A1D3E" w:rsidRDefault="003A1D3E" w:rsidP="003A1D3E">
      <w:pPr>
        <w:spacing w:line="276" w:lineRule="auto"/>
        <w:jc w:val="center"/>
        <w:rPr>
          <w:rFonts w:ascii="Times New Roman" w:hAnsi="Times New Roman" w:cs="Times New Roman"/>
          <w:b/>
        </w:rPr>
      </w:pPr>
    </w:p>
    <w:p w14:paraId="0129C328" w14:textId="77777777" w:rsidR="003A1D3E" w:rsidRDefault="003A1D3E" w:rsidP="003A1D3E">
      <w:pPr>
        <w:spacing w:line="276" w:lineRule="auto"/>
        <w:jc w:val="center"/>
        <w:rPr>
          <w:rFonts w:ascii="Times New Roman" w:hAnsi="Times New Roman" w:cs="Times New Roman"/>
          <w:b/>
        </w:rPr>
      </w:pPr>
    </w:p>
    <w:p w14:paraId="3A308A22" w14:textId="77777777" w:rsidR="003A1D3E" w:rsidRDefault="003A1D3E" w:rsidP="003A1D3E">
      <w:pPr>
        <w:spacing w:line="276" w:lineRule="auto"/>
        <w:jc w:val="center"/>
        <w:rPr>
          <w:rFonts w:ascii="Times New Roman" w:hAnsi="Times New Roman" w:cs="Times New Roman"/>
          <w:b/>
        </w:rPr>
      </w:pPr>
    </w:p>
    <w:p w14:paraId="73300175" w14:textId="77777777" w:rsidR="003A1D3E" w:rsidRDefault="003A1D3E" w:rsidP="003A1D3E">
      <w:pPr>
        <w:spacing w:line="276" w:lineRule="auto"/>
        <w:jc w:val="center"/>
        <w:rPr>
          <w:rFonts w:ascii="Times New Roman" w:hAnsi="Times New Roman" w:cs="Times New Roman"/>
          <w:b/>
        </w:rPr>
      </w:pPr>
    </w:p>
    <w:p w14:paraId="13B4D945" w14:textId="77777777" w:rsidR="003A1D3E" w:rsidRDefault="003A1D3E" w:rsidP="003A1D3E">
      <w:pPr>
        <w:spacing w:line="276" w:lineRule="auto"/>
        <w:jc w:val="center"/>
        <w:rPr>
          <w:rFonts w:ascii="Times New Roman" w:hAnsi="Times New Roman" w:cs="Times New Roman"/>
          <w:b/>
        </w:rPr>
      </w:pPr>
    </w:p>
    <w:p w14:paraId="1BFFF7F9" w14:textId="77777777" w:rsidR="003A1D3E" w:rsidRDefault="003A1D3E" w:rsidP="003A1D3E">
      <w:pPr>
        <w:spacing w:line="276" w:lineRule="auto"/>
        <w:jc w:val="center"/>
        <w:rPr>
          <w:rFonts w:ascii="Times New Roman" w:hAnsi="Times New Roman" w:cs="Times New Roman"/>
          <w:b/>
        </w:rPr>
      </w:pPr>
    </w:p>
    <w:p w14:paraId="45D8BF02" w14:textId="77777777" w:rsidR="003A1D3E" w:rsidRDefault="003A1D3E" w:rsidP="003A1D3E">
      <w:pPr>
        <w:spacing w:line="276" w:lineRule="auto"/>
        <w:jc w:val="center"/>
        <w:rPr>
          <w:rFonts w:ascii="Times New Roman" w:hAnsi="Times New Roman" w:cs="Times New Roman"/>
          <w:b/>
        </w:rPr>
      </w:pPr>
    </w:p>
    <w:p w14:paraId="2724885E" w14:textId="77777777" w:rsidR="003A1D3E" w:rsidRDefault="003A1D3E" w:rsidP="003A1D3E">
      <w:pPr>
        <w:spacing w:line="276" w:lineRule="auto"/>
        <w:jc w:val="center"/>
        <w:rPr>
          <w:rFonts w:ascii="Times New Roman" w:hAnsi="Times New Roman" w:cs="Times New Roman"/>
          <w:b/>
        </w:rPr>
      </w:pPr>
    </w:p>
    <w:p w14:paraId="3F90536B" w14:textId="77777777" w:rsidR="003A1D3E" w:rsidRDefault="003A1D3E" w:rsidP="003A1D3E">
      <w:pPr>
        <w:spacing w:line="276" w:lineRule="auto"/>
        <w:jc w:val="center"/>
        <w:rPr>
          <w:rFonts w:ascii="Times New Roman" w:hAnsi="Times New Roman" w:cs="Times New Roman"/>
          <w:b/>
        </w:rPr>
      </w:pPr>
    </w:p>
    <w:p w14:paraId="1EDCFE79" w14:textId="77777777" w:rsidR="003A1D3E" w:rsidRPr="003A1D3E" w:rsidRDefault="003A1D3E" w:rsidP="003A1D3E">
      <w:pPr>
        <w:spacing w:line="276" w:lineRule="auto"/>
        <w:jc w:val="center"/>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56"/>
        <w:gridCol w:w="4604"/>
      </w:tblGrid>
      <w:tr w:rsidR="00A81CD2" w:rsidRPr="003A1D3E" w14:paraId="71147F2C" w14:textId="77777777" w:rsidTr="00084913">
        <w:trPr>
          <w:trHeight w:val="499"/>
        </w:trPr>
        <w:tc>
          <w:tcPr>
            <w:tcW w:w="10600" w:type="dxa"/>
            <w:gridSpan w:val="2"/>
            <w:tcBorders>
              <w:bottom w:val="single" w:sz="4" w:space="0" w:color="auto"/>
            </w:tcBorders>
            <w:shd w:val="clear" w:color="auto" w:fill="E7E6E6"/>
          </w:tcPr>
          <w:p w14:paraId="1F1B3031" w14:textId="77777777" w:rsidR="00A81CD2" w:rsidRPr="003A1D3E" w:rsidRDefault="00A81CD2" w:rsidP="003A1D3E">
            <w:pPr>
              <w:spacing w:line="276" w:lineRule="auto"/>
              <w:jc w:val="center"/>
              <w:rPr>
                <w:rFonts w:ascii="Times New Roman" w:hAnsi="Times New Roman" w:cs="Times New Roman"/>
                <w:b/>
                <w:color w:val="000000"/>
              </w:rPr>
            </w:pPr>
            <w:r w:rsidRPr="003A1D3E">
              <w:rPr>
                <w:rFonts w:ascii="Times New Roman" w:hAnsi="Times New Roman" w:cs="Times New Roman"/>
                <w:b/>
                <w:color w:val="000000"/>
              </w:rPr>
              <w:t>Database Systems</w:t>
            </w:r>
          </w:p>
        </w:tc>
      </w:tr>
      <w:tr w:rsidR="00A81CD2" w:rsidRPr="003A1D3E" w14:paraId="0A11B51A" w14:textId="77777777" w:rsidTr="00084913">
        <w:trPr>
          <w:trHeight w:val="1128"/>
        </w:trPr>
        <w:tc>
          <w:tcPr>
            <w:tcW w:w="5932" w:type="dxa"/>
            <w:tcBorders>
              <w:right w:val="nil"/>
            </w:tcBorders>
            <w:shd w:val="clear" w:color="auto" w:fill="auto"/>
          </w:tcPr>
          <w:p w14:paraId="3A5F9DBE"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CS53</w:t>
            </w:r>
          </w:p>
          <w:p w14:paraId="01334517" w14:textId="77777777" w:rsidR="00A81CD2" w:rsidRPr="003A1D3E" w:rsidRDefault="00A81CD2"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Nil</w:t>
            </w:r>
          </w:p>
          <w:p w14:paraId="26EE2646"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color w:val="000000"/>
              </w:rPr>
              <w:t>Dr.Ganeshayya</w:t>
            </w:r>
            <w:proofErr w:type="spellEnd"/>
            <w:proofErr w:type="gramEnd"/>
            <w:r w:rsidR="00B04524">
              <w:rPr>
                <w:rFonts w:ascii="Times New Roman" w:hAnsi="Times New Roman" w:cs="Times New Roman"/>
                <w:b/>
                <w:color w:val="000000"/>
              </w:rPr>
              <w:t xml:space="preserve"> </w:t>
            </w:r>
            <w:proofErr w:type="spellStart"/>
            <w:r w:rsidRPr="003A1D3E">
              <w:rPr>
                <w:rFonts w:ascii="Times New Roman" w:hAnsi="Times New Roman" w:cs="Times New Roman"/>
                <w:b/>
                <w:color w:val="000000"/>
              </w:rPr>
              <w:t>Shidaganti</w:t>
            </w:r>
            <w:proofErr w:type="spellEnd"/>
          </w:p>
        </w:tc>
        <w:tc>
          <w:tcPr>
            <w:tcW w:w="4668" w:type="dxa"/>
            <w:tcBorders>
              <w:left w:val="nil"/>
            </w:tcBorders>
            <w:shd w:val="clear" w:color="auto" w:fill="auto"/>
          </w:tcPr>
          <w:p w14:paraId="193F17A3" w14:textId="77777777" w:rsidR="00A81CD2" w:rsidRPr="003A1D3E" w:rsidRDefault="000B7706" w:rsidP="003A1D3E">
            <w:pPr>
              <w:spacing w:after="0" w:line="276" w:lineRule="auto"/>
              <w:jc w:val="right"/>
              <w:rPr>
                <w:rFonts w:ascii="Times New Roman" w:hAnsi="Times New Roman" w:cs="Times New Roman"/>
                <w:b/>
              </w:rPr>
            </w:pPr>
            <w:r w:rsidRPr="003A1D3E">
              <w:rPr>
                <w:rFonts w:ascii="Times New Roman" w:hAnsi="Times New Roman" w:cs="Times New Roman"/>
                <w:b/>
              </w:rPr>
              <w:t>Credits: 2:1</w:t>
            </w:r>
            <w:r w:rsidR="00A81CD2" w:rsidRPr="003A1D3E">
              <w:rPr>
                <w:rFonts w:ascii="Times New Roman" w:hAnsi="Times New Roman" w:cs="Times New Roman"/>
                <w:b/>
              </w:rPr>
              <w:t>:0</w:t>
            </w:r>
          </w:p>
          <w:p w14:paraId="247A7CC7" w14:textId="77777777" w:rsidR="00A81CD2" w:rsidRPr="003A1D3E" w:rsidRDefault="000B7706"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28</w:t>
            </w:r>
            <w:r w:rsidR="00A81CD2" w:rsidRPr="003A1D3E">
              <w:rPr>
                <w:rFonts w:ascii="Times New Roman" w:hAnsi="Times New Roman" w:cs="Times New Roman"/>
                <w:b/>
              </w:rPr>
              <w:t>L</w:t>
            </w:r>
            <w:r w:rsidRPr="003A1D3E">
              <w:rPr>
                <w:rFonts w:ascii="Times New Roman" w:hAnsi="Times New Roman" w:cs="Times New Roman"/>
                <w:b/>
              </w:rPr>
              <w:t>+14T</w:t>
            </w:r>
          </w:p>
        </w:tc>
      </w:tr>
    </w:tbl>
    <w:p w14:paraId="645D5742" w14:textId="77777777" w:rsidR="00F21EA6" w:rsidRPr="003A1D3E" w:rsidRDefault="00F21EA6" w:rsidP="003A1D3E">
      <w:pPr>
        <w:spacing w:before="87" w:line="276" w:lineRule="auto"/>
        <w:ind w:right="3632"/>
        <w:jc w:val="center"/>
        <w:rPr>
          <w:rFonts w:ascii="Times New Roman" w:hAnsi="Times New Roman" w:cs="Times New Roman"/>
          <w:b/>
        </w:rPr>
      </w:pPr>
    </w:p>
    <w:p w14:paraId="6BE978FF" w14:textId="77777777" w:rsidR="00A81CD2" w:rsidRPr="003A1D3E" w:rsidRDefault="008B37A5" w:rsidP="003A1D3E">
      <w:pPr>
        <w:spacing w:before="87" w:line="276" w:lineRule="auto"/>
        <w:ind w:right="3632"/>
        <w:jc w:val="center"/>
        <w:rPr>
          <w:rFonts w:ascii="Times New Roman" w:hAnsi="Times New Roman" w:cs="Times New Roman"/>
          <w:b/>
        </w:rPr>
      </w:pPr>
      <w:r w:rsidRPr="003A1D3E">
        <w:rPr>
          <w:rFonts w:ascii="Times New Roman" w:hAnsi="Times New Roman" w:cs="Times New Roman"/>
          <w:b/>
        </w:rPr>
        <w:t xml:space="preserve">                                                                 </w:t>
      </w:r>
      <w:r w:rsidR="00A81CD2" w:rsidRPr="003A1D3E">
        <w:rPr>
          <w:rFonts w:ascii="Times New Roman" w:hAnsi="Times New Roman" w:cs="Times New Roman"/>
          <w:b/>
        </w:rPr>
        <w:t>Course Contents</w:t>
      </w:r>
    </w:p>
    <w:p w14:paraId="76D3B416"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w:t>
      </w:r>
    </w:p>
    <w:p w14:paraId="32B0AE19"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Introduction:</w:t>
      </w:r>
      <w:r w:rsidRPr="003A1D3E">
        <w:rPr>
          <w:rFonts w:ascii="Times New Roman" w:eastAsia="Calibri" w:hAnsi="Times New Roman" w:cs="Times New Roman"/>
          <w:color w:val="000000"/>
        </w:rPr>
        <w:t xml:space="preserve"> Characteristics of Database Approach, Actors on the Scene, Workers behind the Scene, Advantages of using DBMS approach, Data Models, Schemas and Instances, Three-Schema Architecture and Data Independence, Database Languages and Interfaces, The Database System Environment, Centralized and Client-Server Architectures for DBMS, Classification of Database Management Systems, </w:t>
      </w:r>
      <w:r w:rsidRPr="003A1D3E">
        <w:rPr>
          <w:rFonts w:ascii="Times New Roman" w:eastAsia="Calibri" w:hAnsi="Times New Roman" w:cs="Times New Roman"/>
          <w:b/>
          <w:color w:val="000000"/>
        </w:rPr>
        <w:t xml:space="preserve">Entity-Relationship </w:t>
      </w:r>
      <w:proofErr w:type="spellStart"/>
      <w:r w:rsidRPr="003A1D3E">
        <w:rPr>
          <w:rFonts w:ascii="Times New Roman" w:eastAsia="Calibri" w:hAnsi="Times New Roman" w:cs="Times New Roman"/>
          <w:b/>
          <w:color w:val="000000"/>
        </w:rPr>
        <w:t>Model:</w:t>
      </w:r>
      <w:r w:rsidRPr="003A1D3E">
        <w:rPr>
          <w:rFonts w:ascii="Times New Roman" w:eastAsia="Calibri" w:hAnsi="Times New Roman" w:cs="Times New Roman"/>
          <w:color w:val="000000"/>
        </w:rPr>
        <w:t>Using</w:t>
      </w:r>
      <w:proofErr w:type="spellEnd"/>
      <w:r w:rsidRPr="003A1D3E">
        <w:rPr>
          <w:rFonts w:ascii="Times New Roman" w:eastAsia="Calibri" w:hAnsi="Times New Roman" w:cs="Times New Roman"/>
          <w:color w:val="000000"/>
        </w:rPr>
        <w:t xml:space="preserve"> High-level Conceptual Data Models for Database Design, A Sample Database Application, Entity types, Entity sets Attributes and Keys, Relationship types, Relationship Sets, Roles and Structural Constraints Weak Entity Types.ER Design for COMPANY Database, </w:t>
      </w:r>
    </w:p>
    <w:p w14:paraId="3F13C388"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tbl>
      <w:tblPr>
        <w:tblW w:w="11317" w:type="dxa"/>
        <w:tblLook w:val="04A0" w:firstRow="1" w:lastRow="0" w:firstColumn="1" w:lastColumn="0" w:noHBand="0" w:noVBand="1"/>
      </w:tblPr>
      <w:tblGrid>
        <w:gridCol w:w="2993"/>
        <w:gridCol w:w="8324"/>
      </w:tblGrid>
      <w:tr w:rsidR="00A81CD2" w:rsidRPr="003A1D3E" w14:paraId="1BC43128" w14:textId="77777777" w:rsidTr="00A81CD2">
        <w:trPr>
          <w:trHeight w:val="27"/>
        </w:trPr>
        <w:tc>
          <w:tcPr>
            <w:tcW w:w="2993" w:type="dxa"/>
            <w:shd w:val="clear" w:color="auto" w:fill="auto"/>
          </w:tcPr>
          <w:p w14:paraId="74411910"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006B60CB"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326D0777"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51B183D0" w14:textId="77777777" w:rsidTr="00A81CD2">
        <w:trPr>
          <w:trHeight w:val="65"/>
        </w:trPr>
        <w:tc>
          <w:tcPr>
            <w:tcW w:w="2993" w:type="dxa"/>
            <w:shd w:val="clear" w:color="auto" w:fill="auto"/>
          </w:tcPr>
          <w:p w14:paraId="509E911A"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6E31722A"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79F5A400" w14:textId="77777777" w:rsidR="00A81CD2" w:rsidRPr="003A1D3E" w:rsidRDefault="00A81CD2" w:rsidP="003A1D3E">
            <w:pPr>
              <w:pStyle w:val="ListParagraph"/>
              <w:spacing w:line="276" w:lineRule="auto"/>
              <w:ind w:left="360"/>
              <w:rPr>
                <w:rFonts w:ascii="Times New Roman" w:hAnsi="Times New Roman" w:cs="Times New Roman"/>
              </w:rPr>
            </w:pPr>
          </w:p>
        </w:tc>
        <w:tc>
          <w:tcPr>
            <w:tcW w:w="8324" w:type="dxa"/>
            <w:shd w:val="clear" w:color="auto" w:fill="auto"/>
          </w:tcPr>
          <w:p w14:paraId="5FA17FD2"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Design an ER schema for a database application</w:t>
            </w:r>
          </w:p>
        </w:tc>
      </w:tr>
      <w:tr w:rsidR="00A81CD2" w:rsidRPr="003A1D3E" w14:paraId="2EC6B4FD" w14:textId="77777777" w:rsidTr="00A81CD2">
        <w:trPr>
          <w:trHeight w:val="10"/>
        </w:trPr>
        <w:tc>
          <w:tcPr>
            <w:tcW w:w="2993" w:type="dxa"/>
            <w:shd w:val="clear" w:color="auto" w:fill="auto"/>
          </w:tcPr>
          <w:p w14:paraId="221AAB50"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8324" w:type="dxa"/>
            <w:shd w:val="clear" w:color="auto" w:fill="auto"/>
          </w:tcPr>
          <w:p w14:paraId="742AF35A" w14:textId="77777777" w:rsidR="00A81CD2" w:rsidRPr="003A1D3E" w:rsidRDefault="00A81CD2" w:rsidP="003A1D3E">
            <w:pPr>
              <w:spacing w:after="0" w:line="276" w:lineRule="auto"/>
              <w:jc w:val="both"/>
              <w:rPr>
                <w:rFonts w:ascii="Times New Roman" w:hAnsi="Times New Roman" w:cs="Times New Roman"/>
              </w:rPr>
            </w:pPr>
          </w:p>
        </w:tc>
      </w:tr>
    </w:tbl>
    <w:p w14:paraId="181A19F7"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II</w:t>
      </w:r>
    </w:p>
    <w:p w14:paraId="3C62DA38"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 xml:space="preserve">Relational Model and Constraints </w:t>
      </w:r>
      <w:r w:rsidRPr="003A1D3E">
        <w:rPr>
          <w:rFonts w:ascii="Times New Roman" w:eastAsia="Calibri" w:hAnsi="Times New Roman" w:cs="Times New Roman"/>
          <w:color w:val="000000"/>
        </w:rPr>
        <w:t>Relational Model Concepts, Relational Model Concepts, Relational Model Constraints and Relational Database Schemas, Update Operations, Transactions and Dealing with Constraint violations.</w:t>
      </w:r>
      <w:r w:rsidRPr="003A1D3E">
        <w:rPr>
          <w:rFonts w:ascii="Times New Roman" w:eastAsia="Calibri" w:hAnsi="Times New Roman" w:cs="Times New Roman"/>
          <w:b/>
          <w:color w:val="000000"/>
        </w:rPr>
        <w:t xml:space="preserve"> Relational Algebra: </w:t>
      </w:r>
      <w:r w:rsidRPr="003A1D3E">
        <w:rPr>
          <w:rFonts w:ascii="Times New Roman" w:eastAsia="Calibri" w:hAnsi="Times New Roman" w:cs="Times New Roman"/>
          <w:color w:val="000000"/>
        </w:rPr>
        <w:t xml:space="preserve"> Unary Relational Operations, Relational Algebra Operations from Set Theory, Binary Relational Operations: JOIN and DIVISION, Additional Relational Operations. Examples of Queries in Relational Algebra. Relational Database Design Using ER- to-Relational Mapping</w:t>
      </w:r>
    </w:p>
    <w:p w14:paraId="375A66BE"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tbl>
      <w:tblPr>
        <w:tblW w:w="11080" w:type="dxa"/>
        <w:tblLook w:val="04A0" w:firstRow="1" w:lastRow="0" w:firstColumn="1" w:lastColumn="0" w:noHBand="0" w:noVBand="1"/>
      </w:tblPr>
      <w:tblGrid>
        <w:gridCol w:w="2931"/>
        <w:gridCol w:w="8149"/>
      </w:tblGrid>
      <w:tr w:rsidR="00A81CD2" w:rsidRPr="003A1D3E" w14:paraId="7682CD93" w14:textId="77777777" w:rsidTr="00A81CD2">
        <w:trPr>
          <w:trHeight w:val="80"/>
        </w:trPr>
        <w:tc>
          <w:tcPr>
            <w:tcW w:w="2931" w:type="dxa"/>
            <w:shd w:val="clear" w:color="auto" w:fill="auto"/>
          </w:tcPr>
          <w:p w14:paraId="22245D0B"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812368D"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149" w:type="dxa"/>
            <w:shd w:val="clear" w:color="auto" w:fill="auto"/>
          </w:tcPr>
          <w:p w14:paraId="1DC3AAF9"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2DF95FCD" w14:textId="77777777" w:rsidTr="00A81CD2">
        <w:trPr>
          <w:trHeight w:val="81"/>
        </w:trPr>
        <w:tc>
          <w:tcPr>
            <w:tcW w:w="2931" w:type="dxa"/>
            <w:shd w:val="clear" w:color="auto" w:fill="auto"/>
          </w:tcPr>
          <w:p w14:paraId="1315664F"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37029960"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79C2C5F2" w14:textId="77777777" w:rsidR="00A81CD2" w:rsidRPr="003A1D3E" w:rsidRDefault="00A81CD2" w:rsidP="003A1D3E">
            <w:pPr>
              <w:pStyle w:val="ListParagraph"/>
              <w:spacing w:line="276" w:lineRule="auto"/>
              <w:ind w:left="360"/>
              <w:rPr>
                <w:rFonts w:ascii="Times New Roman" w:hAnsi="Times New Roman" w:cs="Times New Roman"/>
              </w:rPr>
            </w:pPr>
          </w:p>
        </w:tc>
        <w:tc>
          <w:tcPr>
            <w:tcW w:w="8149" w:type="dxa"/>
            <w:shd w:val="clear" w:color="auto" w:fill="auto"/>
          </w:tcPr>
          <w:p w14:paraId="4030DF75"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Unary and Binary Operations using Relational Algebra. </w:t>
            </w:r>
          </w:p>
        </w:tc>
      </w:tr>
      <w:tr w:rsidR="00A81CD2" w:rsidRPr="003A1D3E" w14:paraId="46B1C750" w14:textId="77777777" w:rsidTr="00A81CD2">
        <w:trPr>
          <w:trHeight w:val="31"/>
        </w:trPr>
        <w:tc>
          <w:tcPr>
            <w:tcW w:w="2931" w:type="dxa"/>
            <w:shd w:val="clear" w:color="auto" w:fill="auto"/>
          </w:tcPr>
          <w:p w14:paraId="52DCFC36"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8149" w:type="dxa"/>
            <w:shd w:val="clear" w:color="auto" w:fill="auto"/>
          </w:tcPr>
          <w:p w14:paraId="02C47B10" w14:textId="77777777" w:rsidR="00A81CD2" w:rsidRPr="003A1D3E" w:rsidRDefault="00A81CD2" w:rsidP="003A1D3E">
            <w:pPr>
              <w:spacing w:after="0" w:line="276" w:lineRule="auto"/>
              <w:jc w:val="both"/>
              <w:rPr>
                <w:rFonts w:ascii="Times New Roman" w:hAnsi="Times New Roman" w:cs="Times New Roman"/>
              </w:rPr>
            </w:pPr>
          </w:p>
        </w:tc>
      </w:tr>
    </w:tbl>
    <w:p w14:paraId="2D38323D"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p w14:paraId="5FEC2766"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III</w:t>
      </w:r>
    </w:p>
    <w:p w14:paraId="01B05AB6" w14:textId="77777777" w:rsidR="00A81CD2" w:rsidRPr="003A1D3E" w:rsidRDefault="00A81CD2" w:rsidP="003A1D3E">
      <w:pPr>
        <w:spacing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Introduction to SQL:</w:t>
      </w:r>
      <w:r w:rsidRPr="003A1D3E">
        <w:rPr>
          <w:rFonts w:ascii="Times New Roman" w:eastAsia="Calibri" w:hAnsi="Times New Roman" w:cs="Times New Roman"/>
          <w:color w:val="000000"/>
        </w:rPr>
        <w:t xml:space="preserve"> SQL Data Definition and Data Types, Specifying Constraints in SQL, Scheme Change Statements in </w:t>
      </w:r>
      <w:proofErr w:type="gramStart"/>
      <w:r w:rsidRPr="003A1D3E">
        <w:rPr>
          <w:rFonts w:ascii="Times New Roman" w:eastAsia="Calibri" w:hAnsi="Times New Roman" w:cs="Times New Roman"/>
          <w:color w:val="000000"/>
        </w:rPr>
        <w:t>SQL,  Basic</w:t>
      </w:r>
      <w:proofErr w:type="gramEnd"/>
      <w:r w:rsidRPr="003A1D3E">
        <w:rPr>
          <w:rFonts w:ascii="Times New Roman" w:eastAsia="Calibri" w:hAnsi="Times New Roman" w:cs="Times New Roman"/>
          <w:color w:val="000000"/>
        </w:rPr>
        <w:t xml:space="preserve"> Queries in SQL, More Complex SQL Queries, INSERT, DELETE and UPDAT Statements in SQL, Specifying Constraints as Assertions and Triggers, Views(Virtual Tables) in SQL ,</w:t>
      </w:r>
      <w:r w:rsidRPr="003A1D3E">
        <w:rPr>
          <w:rFonts w:ascii="Times New Roman" w:eastAsia="Calibri" w:hAnsi="Times New Roman" w:cs="Times New Roman"/>
          <w:b/>
          <w:color w:val="000000"/>
        </w:rPr>
        <w:t xml:space="preserve">Introduction to SQL Programming Techniques: </w:t>
      </w:r>
      <w:r w:rsidRPr="003A1D3E">
        <w:rPr>
          <w:rFonts w:ascii="Times New Roman" w:eastAsia="Calibri" w:hAnsi="Times New Roman" w:cs="Times New Roman"/>
          <w:color w:val="000000"/>
        </w:rPr>
        <w:t>Database programming Issues and Techniques, Embedded SQL. Database Programming with Function Calls: SQL and JDBC</w:t>
      </w:r>
    </w:p>
    <w:p w14:paraId="6594A5BF"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tbl>
      <w:tblPr>
        <w:tblW w:w="11080" w:type="dxa"/>
        <w:tblLook w:val="04A0" w:firstRow="1" w:lastRow="0" w:firstColumn="1" w:lastColumn="0" w:noHBand="0" w:noVBand="1"/>
      </w:tblPr>
      <w:tblGrid>
        <w:gridCol w:w="2931"/>
        <w:gridCol w:w="8149"/>
      </w:tblGrid>
      <w:tr w:rsidR="00A81CD2" w:rsidRPr="003A1D3E" w14:paraId="182DEB72" w14:textId="77777777" w:rsidTr="00A81CD2">
        <w:trPr>
          <w:trHeight w:val="80"/>
        </w:trPr>
        <w:tc>
          <w:tcPr>
            <w:tcW w:w="2931" w:type="dxa"/>
            <w:shd w:val="clear" w:color="auto" w:fill="auto"/>
          </w:tcPr>
          <w:p w14:paraId="12A781FC"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3F3252C0"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149" w:type="dxa"/>
            <w:shd w:val="clear" w:color="auto" w:fill="auto"/>
          </w:tcPr>
          <w:p w14:paraId="089D5E0E"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0DF47035" w14:textId="77777777" w:rsidTr="00A81CD2">
        <w:trPr>
          <w:trHeight w:val="81"/>
        </w:trPr>
        <w:tc>
          <w:tcPr>
            <w:tcW w:w="2931" w:type="dxa"/>
            <w:shd w:val="clear" w:color="auto" w:fill="auto"/>
          </w:tcPr>
          <w:p w14:paraId="34AE3C45"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1B4B0453"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27F1B527" w14:textId="77777777" w:rsidR="00A81CD2" w:rsidRPr="003A1D3E" w:rsidRDefault="00A81CD2" w:rsidP="003A1D3E">
            <w:pPr>
              <w:pStyle w:val="ListParagraph"/>
              <w:spacing w:line="276" w:lineRule="auto"/>
              <w:ind w:left="360"/>
              <w:rPr>
                <w:rFonts w:ascii="Times New Roman" w:hAnsi="Times New Roman" w:cs="Times New Roman"/>
              </w:rPr>
            </w:pPr>
          </w:p>
        </w:tc>
        <w:tc>
          <w:tcPr>
            <w:tcW w:w="8149" w:type="dxa"/>
            <w:shd w:val="clear" w:color="auto" w:fill="auto"/>
          </w:tcPr>
          <w:p w14:paraId="7EBF5A34"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Implementation of Database Applications using SQL and Programming Techniques. </w:t>
            </w:r>
          </w:p>
        </w:tc>
      </w:tr>
      <w:tr w:rsidR="00A81CD2" w:rsidRPr="003A1D3E" w14:paraId="0F76F43D" w14:textId="77777777" w:rsidTr="00A81CD2">
        <w:trPr>
          <w:trHeight w:val="31"/>
        </w:trPr>
        <w:tc>
          <w:tcPr>
            <w:tcW w:w="2931" w:type="dxa"/>
            <w:shd w:val="clear" w:color="auto" w:fill="auto"/>
          </w:tcPr>
          <w:p w14:paraId="758169B5"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8149" w:type="dxa"/>
            <w:shd w:val="clear" w:color="auto" w:fill="auto"/>
          </w:tcPr>
          <w:p w14:paraId="00C13766" w14:textId="77777777" w:rsidR="00A81CD2" w:rsidRPr="003A1D3E" w:rsidRDefault="00A81CD2" w:rsidP="003A1D3E">
            <w:pPr>
              <w:spacing w:after="0" w:line="276" w:lineRule="auto"/>
              <w:jc w:val="both"/>
              <w:rPr>
                <w:rFonts w:ascii="Times New Roman" w:hAnsi="Times New Roman" w:cs="Times New Roman"/>
              </w:rPr>
            </w:pPr>
          </w:p>
        </w:tc>
      </w:tr>
    </w:tbl>
    <w:p w14:paraId="618473C5" w14:textId="77777777" w:rsidR="004B4AD4" w:rsidRPr="003A1D3E" w:rsidRDefault="004B4AD4" w:rsidP="003A1D3E">
      <w:pPr>
        <w:pStyle w:val="NoSpacing"/>
        <w:spacing w:line="276" w:lineRule="auto"/>
        <w:jc w:val="center"/>
        <w:rPr>
          <w:rFonts w:ascii="Times New Roman" w:eastAsia="Calibri" w:hAnsi="Times New Roman" w:cs="Times New Roman"/>
          <w:b/>
        </w:rPr>
      </w:pPr>
    </w:p>
    <w:p w14:paraId="315A26F8"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IV</w:t>
      </w:r>
    </w:p>
    <w:p w14:paraId="6A95C485" w14:textId="77777777" w:rsidR="00A81CD2" w:rsidRPr="003A1D3E" w:rsidRDefault="00A81CD2" w:rsidP="003A1D3E">
      <w:pPr>
        <w:spacing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 xml:space="preserve">Functional Dependencies and Normalization: </w:t>
      </w:r>
      <w:r w:rsidRPr="003A1D3E">
        <w:rPr>
          <w:rFonts w:ascii="Times New Roman" w:eastAsia="Calibri" w:hAnsi="Times New Roman" w:cs="Times New Roman"/>
          <w:color w:val="000000"/>
        </w:rPr>
        <w:t xml:space="preserve"> Informal Design Guidelines for Relation Schemas, Functional Dependencies, Normal Forms based on Primary Keys, General Definitions of second Database Systems and third Normal Forms, Boyce Codd Normal Forms, </w:t>
      </w:r>
      <w:r w:rsidRPr="003A1D3E">
        <w:rPr>
          <w:rFonts w:ascii="Times New Roman" w:eastAsia="Calibri" w:hAnsi="Times New Roman" w:cs="Times New Roman"/>
          <w:b/>
          <w:color w:val="000000"/>
        </w:rPr>
        <w:t xml:space="preserve">Relational Database </w:t>
      </w:r>
      <w:proofErr w:type="spellStart"/>
      <w:proofErr w:type="gramStart"/>
      <w:r w:rsidRPr="003A1D3E">
        <w:rPr>
          <w:rFonts w:ascii="Times New Roman" w:eastAsia="Calibri" w:hAnsi="Times New Roman" w:cs="Times New Roman"/>
          <w:b/>
          <w:color w:val="000000"/>
        </w:rPr>
        <w:t>Design:</w:t>
      </w:r>
      <w:r w:rsidRPr="003A1D3E">
        <w:rPr>
          <w:rFonts w:ascii="Times New Roman" w:eastAsia="Calibri" w:hAnsi="Times New Roman" w:cs="Times New Roman"/>
          <w:color w:val="000000"/>
        </w:rPr>
        <w:t>Properties</w:t>
      </w:r>
      <w:proofErr w:type="spellEnd"/>
      <w:proofErr w:type="gramEnd"/>
      <w:r w:rsidRPr="003A1D3E">
        <w:rPr>
          <w:rFonts w:ascii="Times New Roman" w:eastAsia="Calibri" w:hAnsi="Times New Roman" w:cs="Times New Roman"/>
          <w:color w:val="000000"/>
        </w:rPr>
        <w:t xml:space="preserve"> of Relational Decompositions</w:t>
      </w:r>
      <w:r w:rsidRPr="003A1D3E">
        <w:rPr>
          <w:rFonts w:ascii="Times New Roman" w:eastAsia="Calibri" w:hAnsi="Times New Roman" w:cs="Times New Roman"/>
          <w:b/>
          <w:color w:val="000000"/>
        </w:rPr>
        <w:t xml:space="preserve">, </w:t>
      </w:r>
      <w:r w:rsidRPr="003A1D3E">
        <w:rPr>
          <w:rFonts w:ascii="Times New Roman" w:eastAsia="Calibri" w:hAnsi="Times New Roman" w:cs="Times New Roman"/>
          <w:color w:val="000000"/>
        </w:rPr>
        <w:t xml:space="preserve">Algorithms for Relational Database Schema Design. Multivalued Dependencies and Fourth Normal Form. Join Dependencies and Fifth Normal Form. </w:t>
      </w:r>
    </w:p>
    <w:tbl>
      <w:tblPr>
        <w:tblW w:w="10643" w:type="dxa"/>
        <w:tblLook w:val="04A0" w:firstRow="1" w:lastRow="0" w:firstColumn="1" w:lastColumn="0" w:noHBand="0" w:noVBand="1"/>
      </w:tblPr>
      <w:tblGrid>
        <w:gridCol w:w="2815"/>
        <w:gridCol w:w="7828"/>
      </w:tblGrid>
      <w:tr w:rsidR="00A81CD2" w:rsidRPr="003A1D3E" w14:paraId="670544C4" w14:textId="77777777" w:rsidTr="00A81CD2">
        <w:trPr>
          <w:trHeight w:val="68"/>
        </w:trPr>
        <w:tc>
          <w:tcPr>
            <w:tcW w:w="2815" w:type="dxa"/>
            <w:shd w:val="clear" w:color="auto" w:fill="auto"/>
          </w:tcPr>
          <w:p w14:paraId="0EA106A6"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288CA19"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828" w:type="dxa"/>
            <w:shd w:val="clear" w:color="auto" w:fill="auto"/>
          </w:tcPr>
          <w:p w14:paraId="64BDF8F9"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4AC0C547" w14:textId="77777777" w:rsidTr="00A81CD2">
        <w:trPr>
          <w:trHeight w:val="69"/>
        </w:trPr>
        <w:tc>
          <w:tcPr>
            <w:tcW w:w="2815" w:type="dxa"/>
            <w:shd w:val="clear" w:color="auto" w:fill="auto"/>
          </w:tcPr>
          <w:p w14:paraId="502C0B03"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44AF5CF0"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168D3DC7" w14:textId="77777777" w:rsidR="00A81CD2" w:rsidRPr="003A1D3E" w:rsidRDefault="00A81CD2" w:rsidP="003A1D3E">
            <w:pPr>
              <w:pStyle w:val="ListParagraph"/>
              <w:spacing w:line="276" w:lineRule="auto"/>
              <w:ind w:left="360"/>
              <w:rPr>
                <w:rFonts w:ascii="Times New Roman" w:hAnsi="Times New Roman" w:cs="Times New Roman"/>
              </w:rPr>
            </w:pPr>
          </w:p>
        </w:tc>
        <w:tc>
          <w:tcPr>
            <w:tcW w:w="7828" w:type="dxa"/>
            <w:shd w:val="clear" w:color="auto" w:fill="auto"/>
          </w:tcPr>
          <w:p w14:paraId="4387C5EC"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color w:val="000000"/>
              </w:rPr>
              <w:t>Implement of Functional Dependencies and Normalization Techniques</w:t>
            </w:r>
            <w:proofErr w:type="gramStart"/>
            <w:r w:rsidRPr="003A1D3E">
              <w:rPr>
                <w:rFonts w:ascii="Times New Roman" w:hAnsi="Times New Roman" w:cs="Times New Roman"/>
                <w:color w:val="000000"/>
              </w:rPr>
              <w:t>. .</w:t>
            </w:r>
            <w:proofErr w:type="gramEnd"/>
            <w:r w:rsidRPr="003A1D3E">
              <w:rPr>
                <w:rFonts w:ascii="Times New Roman" w:hAnsi="Times New Roman" w:cs="Times New Roman"/>
                <w:color w:val="000000"/>
              </w:rPr>
              <w:t xml:space="preserve"> </w:t>
            </w:r>
          </w:p>
        </w:tc>
      </w:tr>
      <w:tr w:rsidR="00A81CD2" w:rsidRPr="003A1D3E" w14:paraId="0CAF358E" w14:textId="77777777" w:rsidTr="00A81CD2">
        <w:trPr>
          <w:trHeight w:val="26"/>
        </w:trPr>
        <w:tc>
          <w:tcPr>
            <w:tcW w:w="2815" w:type="dxa"/>
            <w:shd w:val="clear" w:color="auto" w:fill="auto"/>
          </w:tcPr>
          <w:p w14:paraId="605D06C3"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7828" w:type="dxa"/>
            <w:shd w:val="clear" w:color="auto" w:fill="auto"/>
          </w:tcPr>
          <w:p w14:paraId="6BD95C1A" w14:textId="77777777" w:rsidR="00A81CD2" w:rsidRPr="003A1D3E" w:rsidRDefault="00A81CD2" w:rsidP="003A1D3E">
            <w:pPr>
              <w:spacing w:after="0" w:line="276" w:lineRule="auto"/>
              <w:jc w:val="both"/>
              <w:rPr>
                <w:rFonts w:ascii="Times New Roman" w:hAnsi="Times New Roman" w:cs="Times New Roman"/>
              </w:rPr>
            </w:pPr>
          </w:p>
        </w:tc>
      </w:tr>
    </w:tbl>
    <w:p w14:paraId="38A62F79"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V</w:t>
      </w:r>
    </w:p>
    <w:p w14:paraId="5A781936" w14:textId="77777777" w:rsidR="00A81CD2" w:rsidRPr="003A1D3E" w:rsidRDefault="00A81CD2" w:rsidP="003A1D3E">
      <w:pPr>
        <w:spacing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 xml:space="preserve">Transaction Processing </w:t>
      </w:r>
      <w:proofErr w:type="spellStart"/>
      <w:proofErr w:type="gramStart"/>
      <w:r w:rsidRPr="003A1D3E">
        <w:rPr>
          <w:rFonts w:ascii="Times New Roman" w:eastAsia="Calibri" w:hAnsi="Times New Roman" w:cs="Times New Roman"/>
          <w:b/>
          <w:color w:val="000000"/>
        </w:rPr>
        <w:t>Concepts:</w:t>
      </w:r>
      <w:r w:rsidRPr="003A1D3E">
        <w:rPr>
          <w:rFonts w:ascii="Times New Roman" w:eastAsia="Calibri" w:hAnsi="Times New Roman" w:cs="Times New Roman"/>
          <w:color w:val="000000"/>
        </w:rPr>
        <w:t>Introduction</w:t>
      </w:r>
      <w:proofErr w:type="spellEnd"/>
      <w:proofErr w:type="gramEnd"/>
      <w:r w:rsidRPr="003A1D3E">
        <w:rPr>
          <w:rFonts w:ascii="Times New Roman" w:eastAsia="Calibri" w:hAnsi="Times New Roman" w:cs="Times New Roman"/>
          <w:color w:val="000000"/>
        </w:rPr>
        <w:t xml:space="preserve"> to Transaction Processing, Transaction and System Concepts, Desirable Properties of Transactions, Characterizing Schedules based on Serializability. </w:t>
      </w:r>
      <w:r w:rsidRPr="003A1D3E">
        <w:rPr>
          <w:rFonts w:ascii="Times New Roman" w:eastAsia="Calibri" w:hAnsi="Times New Roman" w:cs="Times New Roman"/>
          <w:b/>
          <w:color w:val="000000"/>
        </w:rPr>
        <w:t xml:space="preserve">Concurrency Control </w:t>
      </w:r>
      <w:proofErr w:type="spellStart"/>
      <w:proofErr w:type="gramStart"/>
      <w:r w:rsidRPr="003A1D3E">
        <w:rPr>
          <w:rFonts w:ascii="Times New Roman" w:eastAsia="Calibri" w:hAnsi="Times New Roman" w:cs="Times New Roman"/>
          <w:b/>
          <w:color w:val="000000"/>
        </w:rPr>
        <w:t>Techniques:</w:t>
      </w:r>
      <w:r w:rsidRPr="003A1D3E">
        <w:rPr>
          <w:rFonts w:ascii="Times New Roman" w:eastAsia="Calibri" w:hAnsi="Times New Roman" w:cs="Times New Roman"/>
          <w:color w:val="000000"/>
        </w:rPr>
        <w:t>Two</w:t>
      </w:r>
      <w:proofErr w:type="gramEnd"/>
      <w:r w:rsidRPr="003A1D3E">
        <w:rPr>
          <w:rFonts w:ascii="Times New Roman" w:eastAsia="Calibri" w:hAnsi="Times New Roman" w:cs="Times New Roman"/>
          <w:color w:val="000000"/>
        </w:rPr>
        <w:t>-Phase</w:t>
      </w:r>
      <w:proofErr w:type="spellEnd"/>
      <w:r w:rsidRPr="003A1D3E">
        <w:rPr>
          <w:rFonts w:ascii="Times New Roman" w:eastAsia="Calibri" w:hAnsi="Times New Roman" w:cs="Times New Roman"/>
          <w:color w:val="000000"/>
        </w:rPr>
        <w:t xml:space="preserve"> Locking Techniques for concurrency Control, Concurrency Control based on Timestamp Ordering, Multi-version Concurrency Control Techniques. Database Recovery Techniques and Algorithms. </w:t>
      </w:r>
    </w:p>
    <w:p w14:paraId="4C6C07CE"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color w:val="000000"/>
        </w:rPr>
      </w:pPr>
    </w:p>
    <w:tbl>
      <w:tblPr>
        <w:tblW w:w="10643" w:type="dxa"/>
        <w:tblLook w:val="04A0" w:firstRow="1" w:lastRow="0" w:firstColumn="1" w:lastColumn="0" w:noHBand="0" w:noVBand="1"/>
      </w:tblPr>
      <w:tblGrid>
        <w:gridCol w:w="2815"/>
        <w:gridCol w:w="7828"/>
      </w:tblGrid>
      <w:tr w:rsidR="00A81CD2" w:rsidRPr="003A1D3E" w14:paraId="738DCC02" w14:textId="77777777" w:rsidTr="00A81CD2">
        <w:trPr>
          <w:trHeight w:val="68"/>
        </w:trPr>
        <w:tc>
          <w:tcPr>
            <w:tcW w:w="2815" w:type="dxa"/>
            <w:shd w:val="clear" w:color="auto" w:fill="auto"/>
          </w:tcPr>
          <w:p w14:paraId="677445D9"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2A871C4"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828" w:type="dxa"/>
            <w:shd w:val="clear" w:color="auto" w:fill="auto"/>
          </w:tcPr>
          <w:p w14:paraId="43216789"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6B539195" w14:textId="77777777" w:rsidTr="00A81CD2">
        <w:trPr>
          <w:trHeight w:val="69"/>
        </w:trPr>
        <w:tc>
          <w:tcPr>
            <w:tcW w:w="2815" w:type="dxa"/>
            <w:shd w:val="clear" w:color="auto" w:fill="auto"/>
          </w:tcPr>
          <w:p w14:paraId="21D84F61"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26A1063"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3A0358C4" w14:textId="77777777" w:rsidR="00A81CD2" w:rsidRPr="003A1D3E" w:rsidRDefault="00A81CD2" w:rsidP="003A1D3E">
            <w:pPr>
              <w:pStyle w:val="ListParagraph"/>
              <w:spacing w:line="276" w:lineRule="auto"/>
              <w:ind w:left="360"/>
              <w:rPr>
                <w:rFonts w:ascii="Times New Roman" w:hAnsi="Times New Roman" w:cs="Times New Roman"/>
              </w:rPr>
            </w:pPr>
          </w:p>
        </w:tc>
        <w:tc>
          <w:tcPr>
            <w:tcW w:w="7828" w:type="dxa"/>
            <w:shd w:val="clear" w:color="auto" w:fill="auto"/>
          </w:tcPr>
          <w:p w14:paraId="2D7136E4"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w:t>
            </w:r>
            <w:r w:rsidRPr="003A1D3E">
              <w:rPr>
                <w:rFonts w:ascii="Times New Roman" w:hAnsi="Times New Roman" w:cs="Times New Roman"/>
                <w:color w:val="000000"/>
              </w:rPr>
              <w:t xml:space="preserve">Transaction Processing Algorithms and Techniques.  </w:t>
            </w:r>
          </w:p>
        </w:tc>
      </w:tr>
      <w:tr w:rsidR="00A81CD2" w:rsidRPr="003A1D3E" w14:paraId="6CE45273" w14:textId="77777777" w:rsidTr="00A81CD2">
        <w:trPr>
          <w:trHeight w:val="26"/>
        </w:trPr>
        <w:tc>
          <w:tcPr>
            <w:tcW w:w="2815" w:type="dxa"/>
            <w:shd w:val="clear" w:color="auto" w:fill="auto"/>
          </w:tcPr>
          <w:p w14:paraId="0004E949"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7828" w:type="dxa"/>
            <w:shd w:val="clear" w:color="auto" w:fill="auto"/>
          </w:tcPr>
          <w:p w14:paraId="57763537" w14:textId="77777777" w:rsidR="00A81CD2" w:rsidRPr="003A1D3E" w:rsidRDefault="00A81CD2" w:rsidP="003A1D3E">
            <w:pPr>
              <w:spacing w:after="0" w:line="276" w:lineRule="auto"/>
              <w:jc w:val="both"/>
              <w:rPr>
                <w:rFonts w:ascii="Times New Roman" w:hAnsi="Times New Roman" w:cs="Times New Roman"/>
              </w:rPr>
            </w:pPr>
          </w:p>
        </w:tc>
      </w:tr>
    </w:tbl>
    <w:p w14:paraId="0E3BFAD2"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p w14:paraId="2E11F347" w14:textId="77777777" w:rsidR="00A81CD2" w:rsidRPr="003A1D3E" w:rsidRDefault="00A81CD2" w:rsidP="003A1D3E">
      <w:pPr>
        <w:spacing w:after="0" w:line="276" w:lineRule="auto"/>
        <w:jc w:val="both"/>
        <w:rPr>
          <w:rFonts w:ascii="Times New Roman" w:hAnsi="Times New Roman" w:cs="Times New Roman"/>
          <w:b/>
        </w:rPr>
      </w:pPr>
      <w:r w:rsidRPr="003A1D3E">
        <w:rPr>
          <w:rFonts w:ascii="Times New Roman" w:hAnsi="Times New Roman" w:cs="Times New Roman"/>
          <w:b/>
        </w:rPr>
        <w:t>Text book</w:t>
      </w:r>
      <w:r w:rsidR="000B7706" w:rsidRPr="003A1D3E">
        <w:rPr>
          <w:rFonts w:ascii="Times New Roman" w:hAnsi="Times New Roman" w:cs="Times New Roman"/>
          <w:b/>
        </w:rPr>
        <w:t>s</w:t>
      </w:r>
      <w:r w:rsidRPr="003A1D3E">
        <w:rPr>
          <w:rFonts w:ascii="Times New Roman" w:hAnsi="Times New Roman" w:cs="Times New Roman"/>
          <w:b/>
        </w:rPr>
        <w:t xml:space="preserve">: </w:t>
      </w:r>
    </w:p>
    <w:p w14:paraId="01AEABFC" w14:textId="77777777" w:rsidR="00A81CD2" w:rsidRPr="003A1D3E" w:rsidRDefault="00A81CD2" w:rsidP="003A1D3E">
      <w:pPr>
        <w:spacing w:after="0" w:line="276" w:lineRule="auto"/>
        <w:jc w:val="both"/>
        <w:rPr>
          <w:rFonts w:ascii="Times New Roman" w:hAnsi="Times New Roman" w:cs="Times New Roman"/>
          <w:b/>
        </w:rPr>
      </w:pPr>
    </w:p>
    <w:p w14:paraId="25089713" w14:textId="77777777" w:rsidR="00A81CD2" w:rsidRPr="003A1D3E" w:rsidRDefault="00A81CD2" w:rsidP="003A1D3E">
      <w:pPr>
        <w:numPr>
          <w:ilvl w:val="0"/>
          <w:numId w:val="7"/>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Elmasri and Navathe: Fundamentals of Database Systems, 7th Edition, Pearson, 2016.</w:t>
      </w:r>
    </w:p>
    <w:p w14:paraId="5598740B" w14:textId="77777777" w:rsidR="00A81CD2" w:rsidRPr="003A1D3E" w:rsidRDefault="00A81CD2" w:rsidP="003A1D3E">
      <w:pPr>
        <w:numPr>
          <w:ilvl w:val="0"/>
          <w:numId w:val="7"/>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Silberschatz, Korth and Sudharshan: Data base System Concepts, 6th Edition, Tata McGraw Hill, 2011.Reference Book:</w:t>
      </w:r>
    </w:p>
    <w:p w14:paraId="54A8A70E" w14:textId="77777777" w:rsidR="00A81CD2" w:rsidRPr="003A1D3E" w:rsidRDefault="00A81CD2" w:rsidP="003A1D3E">
      <w:pPr>
        <w:numPr>
          <w:ilvl w:val="0"/>
          <w:numId w:val="7"/>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C.J. Date, A. Kannan, S. </w:t>
      </w:r>
      <w:proofErr w:type="spellStart"/>
      <w:r w:rsidRPr="003A1D3E">
        <w:rPr>
          <w:rFonts w:ascii="Times New Roman" w:eastAsia="Calibri" w:hAnsi="Times New Roman" w:cs="Times New Roman"/>
        </w:rPr>
        <w:t>Swamynatham</w:t>
      </w:r>
      <w:proofErr w:type="spellEnd"/>
      <w:r w:rsidRPr="003A1D3E">
        <w:rPr>
          <w:rFonts w:ascii="Times New Roman" w:eastAsia="Calibri" w:hAnsi="Times New Roman" w:cs="Times New Roman"/>
        </w:rPr>
        <w:t>: An Introduction to Database Systems, 8th Edition, Pearson education, 2009</w:t>
      </w:r>
    </w:p>
    <w:p w14:paraId="651DB4DA" w14:textId="77777777" w:rsidR="00A81CD2" w:rsidRPr="003A1D3E" w:rsidRDefault="00A81CD2" w:rsidP="003A1D3E">
      <w:pPr>
        <w:spacing w:after="0" w:line="276" w:lineRule="auto"/>
        <w:jc w:val="both"/>
        <w:rPr>
          <w:rFonts w:ascii="Times New Roman" w:eastAsia="Calibri" w:hAnsi="Times New Roman" w:cs="Times New Roman"/>
        </w:rPr>
      </w:pPr>
    </w:p>
    <w:p w14:paraId="3FAFF732" w14:textId="77777777" w:rsidR="00A81CD2" w:rsidRPr="003A1D3E" w:rsidRDefault="000B7706" w:rsidP="003A1D3E">
      <w:pPr>
        <w:spacing w:after="0" w:line="276" w:lineRule="auto"/>
        <w:jc w:val="both"/>
        <w:rPr>
          <w:rFonts w:ascii="Times New Roman" w:hAnsi="Times New Roman" w:cs="Times New Roman"/>
          <w:b/>
        </w:rPr>
      </w:pPr>
      <w:r w:rsidRPr="003A1D3E">
        <w:rPr>
          <w:rFonts w:ascii="Times New Roman" w:hAnsi="Times New Roman" w:cs="Times New Roman"/>
          <w:b/>
        </w:rPr>
        <w:t>Reference Book</w:t>
      </w:r>
      <w:r w:rsidR="00A81CD2" w:rsidRPr="003A1D3E">
        <w:rPr>
          <w:rFonts w:ascii="Times New Roman" w:hAnsi="Times New Roman" w:cs="Times New Roman"/>
          <w:b/>
        </w:rPr>
        <w:t>:</w:t>
      </w:r>
    </w:p>
    <w:p w14:paraId="5CAB177F" w14:textId="77777777" w:rsidR="00A81CD2" w:rsidRPr="003A1D3E" w:rsidRDefault="00A81CD2" w:rsidP="003A1D3E">
      <w:pPr>
        <w:spacing w:after="0" w:line="276" w:lineRule="auto"/>
        <w:jc w:val="both"/>
        <w:rPr>
          <w:rFonts w:ascii="Times New Roman" w:hAnsi="Times New Roman" w:cs="Times New Roman"/>
          <w:b/>
        </w:rPr>
      </w:pPr>
    </w:p>
    <w:p w14:paraId="2AB15747" w14:textId="77777777" w:rsidR="00A81CD2" w:rsidRPr="003A1D3E" w:rsidRDefault="00A81CD2" w:rsidP="003A1D3E">
      <w:pPr>
        <w:numPr>
          <w:ilvl w:val="0"/>
          <w:numId w:val="6"/>
        </w:num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 xml:space="preserve">“Database Management Systems” by Raghu Ramakrishnan, </w:t>
      </w:r>
      <w:proofErr w:type="spellStart"/>
      <w:r w:rsidRPr="003A1D3E">
        <w:rPr>
          <w:rFonts w:ascii="Times New Roman" w:eastAsia="Calibri" w:hAnsi="Times New Roman" w:cs="Times New Roman"/>
        </w:rPr>
        <w:t>JohannersGehrke</w:t>
      </w:r>
      <w:proofErr w:type="spellEnd"/>
      <w:r w:rsidRPr="003A1D3E">
        <w:rPr>
          <w:rFonts w:ascii="Times New Roman" w:eastAsia="Calibri" w:hAnsi="Times New Roman" w:cs="Times New Roman"/>
        </w:rPr>
        <w:t>, Second Edition. McGraw-Hill Education</w:t>
      </w:r>
    </w:p>
    <w:p w14:paraId="706E0719" w14:textId="77777777" w:rsidR="00A81CD2" w:rsidRPr="003A1D3E" w:rsidRDefault="00A81CD2" w:rsidP="003A1D3E">
      <w:pPr>
        <w:autoSpaceDE w:val="0"/>
        <w:autoSpaceDN w:val="0"/>
        <w:adjustRightInd w:val="0"/>
        <w:spacing w:after="0" w:line="276" w:lineRule="auto"/>
        <w:ind w:left="1080"/>
        <w:rPr>
          <w:rFonts w:ascii="Times New Roman" w:eastAsia="Calibri" w:hAnsi="Times New Roman" w:cs="Times New Roman"/>
        </w:rPr>
      </w:pPr>
    </w:p>
    <w:p w14:paraId="48132EC9" w14:textId="77777777" w:rsidR="00A81CD2" w:rsidRPr="003A1D3E" w:rsidRDefault="00A81CD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22F6B3A8" w14:textId="77777777" w:rsidR="00A81CD2" w:rsidRPr="003A1D3E" w:rsidRDefault="00A81CD2" w:rsidP="003A1D3E">
      <w:pPr>
        <w:pStyle w:val="NoSpacing"/>
        <w:spacing w:line="276" w:lineRule="auto"/>
        <w:jc w:val="both"/>
        <w:rPr>
          <w:rFonts w:ascii="Times New Roman" w:hAnsi="Times New Roman" w:cs="Times New Roman"/>
          <w:b/>
        </w:rPr>
      </w:pPr>
    </w:p>
    <w:p w14:paraId="6D56F750" w14:textId="77777777" w:rsidR="00A81CD2" w:rsidRPr="003A1D3E" w:rsidRDefault="00EF1B25" w:rsidP="003A1D3E">
      <w:pPr>
        <w:numPr>
          <w:ilvl w:val="0"/>
          <w:numId w:val="9"/>
        </w:numPr>
        <w:spacing w:after="0" w:line="276" w:lineRule="auto"/>
        <w:jc w:val="both"/>
        <w:rPr>
          <w:rFonts w:ascii="Times New Roman" w:eastAsia="Calibri" w:hAnsi="Times New Roman" w:cs="Times New Roman"/>
        </w:rPr>
      </w:pPr>
      <w:hyperlink r:id="rId8" w:history="1">
        <w:r w:rsidR="00A81CD2" w:rsidRPr="003A1D3E">
          <w:rPr>
            <w:rFonts w:ascii="Times New Roman" w:eastAsia="Calibri" w:hAnsi="Times New Roman" w:cs="Times New Roman"/>
          </w:rPr>
          <w:t>https://nptel.ac.in/courses/106105175</w:t>
        </w:r>
      </w:hyperlink>
    </w:p>
    <w:p w14:paraId="3C5ABC9C"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p w14:paraId="000292F4" w14:textId="77777777" w:rsidR="00A81CD2" w:rsidRPr="003A1D3E" w:rsidRDefault="00A81CD2" w:rsidP="003A1D3E">
      <w:pPr>
        <w:autoSpaceDE w:val="0"/>
        <w:autoSpaceDN w:val="0"/>
        <w:adjustRightInd w:val="0"/>
        <w:spacing w:after="0" w:line="276" w:lineRule="auto"/>
        <w:jc w:val="both"/>
        <w:rPr>
          <w:rFonts w:ascii="Times New Roman" w:hAnsi="Times New Roman" w:cs="Times New Roman"/>
          <w:color w:val="000000"/>
        </w:rPr>
      </w:pPr>
    </w:p>
    <w:p w14:paraId="7DCC4BCA"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21848A95"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74C543AD"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4EC243F9"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0DB698AD"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310BE9EF"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311A3B6F"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5666E159"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43DFECDF" w14:textId="77777777" w:rsidR="004B4AD4" w:rsidRPr="003A1D3E" w:rsidRDefault="004B4AD4" w:rsidP="003A1D3E">
      <w:pPr>
        <w:autoSpaceDE w:val="0"/>
        <w:autoSpaceDN w:val="0"/>
        <w:adjustRightInd w:val="0"/>
        <w:spacing w:after="0" w:line="276" w:lineRule="auto"/>
        <w:jc w:val="both"/>
        <w:rPr>
          <w:rFonts w:ascii="Times New Roman" w:hAnsi="Times New Roman" w:cs="Times New Roman"/>
          <w:color w:val="000000"/>
        </w:rPr>
      </w:pPr>
    </w:p>
    <w:p w14:paraId="008F032D" w14:textId="77777777" w:rsidR="00A81CD2" w:rsidRPr="003A1D3E" w:rsidRDefault="00A81CD2" w:rsidP="003A1D3E">
      <w:pPr>
        <w:autoSpaceDE w:val="0"/>
        <w:autoSpaceDN w:val="0"/>
        <w:adjustRightInd w:val="0"/>
        <w:spacing w:after="0" w:line="276" w:lineRule="auto"/>
        <w:rPr>
          <w:rFonts w:ascii="Times New Roman" w:eastAsia="Calibri" w:hAnsi="Times New Roman" w:cs="Times New Roman"/>
          <w:b/>
        </w:rPr>
      </w:pPr>
      <w:r w:rsidRPr="003A1D3E">
        <w:rPr>
          <w:rFonts w:ascii="Times New Roman" w:eastAsia="Calibri" w:hAnsi="Times New Roman" w:cs="Times New Roman"/>
          <w:b/>
        </w:rPr>
        <w:t>Course Outcomes (COs):</w:t>
      </w:r>
    </w:p>
    <w:p w14:paraId="097998DD" w14:textId="77777777" w:rsidR="00A81CD2" w:rsidRPr="003A1D3E" w:rsidRDefault="00A81CD2" w:rsidP="003A1D3E">
      <w:p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At the end of the course the student will be able to:</w:t>
      </w:r>
    </w:p>
    <w:p w14:paraId="18E9FCA7" w14:textId="77777777" w:rsidR="00A81CD2" w:rsidRPr="003A1D3E" w:rsidRDefault="00A81CD2" w:rsidP="003A1D3E">
      <w:pPr>
        <w:autoSpaceDE w:val="0"/>
        <w:autoSpaceDN w:val="0"/>
        <w:adjustRightInd w:val="0"/>
        <w:spacing w:after="0" w:line="276" w:lineRule="auto"/>
        <w:rPr>
          <w:rFonts w:ascii="Times New Roman" w:eastAsia="Calibri" w:hAnsi="Times New Roman" w:cs="Times New Roman"/>
        </w:rPr>
      </w:pPr>
    </w:p>
    <w:p w14:paraId="638E51A5" w14:textId="77777777" w:rsidR="00A81CD2" w:rsidRPr="003A1D3E" w:rsidRDefault="00A81CD2" w:rsidP="003A1D3E">
      <w:pPr>
        <w:numPr>
          <w:ilvl w:val="0"/>
          <w:numId w:val="8"/>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Design Entity-Relationship Diagrams to represent simple Database Applications and Interpret Advantages of Database Systems (PO-2, 3, 4, </w:t>
      </w:r>
      <w:r w:rsidR="001308FB" w:rsidRPr="003A1D3E">
        <w:rPr>
          <w:rFonts w:ascii="Times New Roman" w:eastAsia="Calibri" w:hAnsi="Times New Roman" w:cs="Times New Roman"/>
        </w:rPr>
        <w:t>5, PSO</w:t>
      </w:r>
      <w:r w:rsidRPr="003A1D3E">
        <w:rPr>
          <w:rFonts w:ascii="Times New Roman" w:eastAsia="Calibri" w:hAnsi="Times New Roman" w:cs="Times New Roman"/>
        </w:rPr>
        <w:t>-2)</w:t>
      </w:r>
    </w:p>
    <w:p w14:paraId="65DF0742" w14:textId="77777777" w:rsidR="00A81CD2" w:rsidRPr="003A1D3E" w:rsidRDefault="00A81CD2" w:rsidP="003A1D3E">
      <w:pPr>
        <w:numPr>
          <w:ilvl w:val="0"/>
          <w:numId w:val="8"/>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Construct Relational Algebraic Expressions for Queries using the Concepts of Relational Database theory and convert to ER to Relational Model (PO-1, 2, 4, PSO-2)</w:t>
      </w:r>
    </w:p>
    <w:p w14:paraId="38266F1B" w14:textId="77777777" w:rsidR="00A81CD2" w:rsidRPr="003A1D3E" w:rsidRDefault="00A81CD2" w:rsidP="003A1D3E">
      <w:pPr>
        <w:numPr>
          <w:ilvl w:val="0"/>
          <w:numId w:val="8"/>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Formulate using SQL Solutions to a broad range of Query and Data update problems (PO-2,3,4,5, PSO-2)</w:t>
      </w:r>
    </w:p>
    <w:p w14:paraId="35812983" w14:textId="77777777" w:rsidR="00A81CD2" w:rsidRPr="003A1D3E" w:rsidRDefault="00A81CD2" w:rsidP="003A1D3E">
      <w:pPr>
        <w:numPr>
          <w:ilvl w:val="0"/>
          <w:numId w:val="8"/>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Apply Normalization to Improve Database Design (PO-1, </w:t>
      </w:r>
      <w:r w:rsidR="001308FB" w:rsidRPr="003A1D3E">
        <w:rPr>
          <w:rFonts w:ascii="Times New Roman" w:eastAsia="Calibri" w:hAnsi="Times New Roman" w:cs="Times New Roman"/>
        </w:rPr>
        <w:t>2, PSO</w:t>
      </w:r>
      <w:r w:rsidRPr="003A1D3E">
        <w:rPr>
          <w:rFonts w:ascii="Times New Roman" w:eastAsia="Calibri" w:hAnsi="Times New Roman" w:cs="Times New Roman"/>
        </w:rPr>
        <w:t>-2)</w:t>
      </w:r>
    </w:p>
    <w:p w14:paraId="3722641A" w14:textId="77777777" w:rsidR="00A81CD2" w:rsidRPr="003A1D3E" w:rsidRDefault="00A81CD2" w:rsidP="003A1D3E">
      <w:pPr>
        <w:numPr>
          <w:ilvl w:val="0"/>
          <w:numId w:val="8"/>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Interpret the basic Issues of Transaction Processing, Concurrency Control and Recovery Techniques (PO-3, PO-4, PSO-2)</w:t>
      </w:r>
    </w:p>
    <w:p w14:paraId="3D67074C"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rPr>
      </w:pPr>
    </w:p>
    <w:p w14:paraId="348FBDE2" w14:textId="77777777" w:rsidR="00A81CD2" w:rsidRPr="003A1D3E" w:rsidRDefault="00A81CD2" w:rsidP="003A1D3E">
      <w:pPr>
        <w:spacing w:line="276" w:lineRule="auto"/>
        <w:rPr>
          <w:rFonts w:ascii="Times New Roman" w:hAnsi="Times New Roman" w:cs="Times New Roman"/>
          <w:b/>
        </w:rPr>
      </w:pPr>
    </w:p>
    <w:p w14:paraId="097467B0" w14:textId="77777777" w:rsidR="00A81CD2" w:rsidRPr="003A1D3E" w:rsidRDefault="00A81CD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p w14:paraId="51BA8395"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8"/>
        <w:gridCol w:w="3298"/>
        <w:gridCol w:w="3301"/>
      </w:tblGrid>
      <w:tr w:rsidR="00A81CD2" w:rsidRPr="003A1D3E" w14:paraId="4CA69A8E" w14:textId="77777777" w:rsidTr="00A81CD2">
        <w:trPr>
          <w:trHeight w:val="306"/>
        </w:trPr>
        <w:tc>
          <w:tcPr>
            <w:tcW w:w="9897" w:type="dxa"/>
            <w:gridSpan w:val="3"/>
            <w:shd w:val="clear" w:color="auto" w:fill="auto"/>
          </w:tcPr>
          <w:p w14:paraId="7B56D141"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A81CD2" w:rsidRPr="003A1D3E" w14:paraId="0601EBAA" w14:textId="77777777" w:rsidTr="00A81CD2">
        <w:trPr>
          <w:trHeight w:val="316"/>
        </w:trPr>
        <w:tc>
          <w:tcPr>
            <w:tcW w:w="3298" w:type="dxa"/>
            <w:shd w:val="clear" w:color="auto" w:fill="auto"/>
          </w:tcPr>
          <w:p w14:paraId="2E8421D0"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1E11F571"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3201B177"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A81CD2" w:rsidRPr="003A1D3E" w14:paraId="64061995" w14:textId="77777777" w:rsidTr="00A81CD2">
        <w:trPr>
          <w:trHeight w:val="306"/>
        </w:trPr>
        <w:tc>
          <w:tcPr>
            <w:tcW w:w="3298" w:type="dxa"/>
            <w:shd w:val="clear" w:color="auto" w:fill="auto"/>
          </w:tcPr>
          <w:p w14:paraId="12BA8C89"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19AE2AF4"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49B29B8C"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A81CD2" w:rsidRPr="003A1D3E" w14:paraId="5AC2E605" w14:textId="77777777" w:rsidTr="00A81CD2">
        <w:trPr>
          <w:trHeight w:val="316"/>
        </w:trPr>
        <w:tc>
          <w:tcPr>
            <w:tcW w:w="3298" w:type="dxa"/>
            <w:shd w:val="clear" w:color="auto" w:fill="auto"/>
          </w:tcPr>
          <w:p w14:paraId="59104D28"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616CE42D"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297A7AB9"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A81CD2" w:rsidRPr="003A1D3E" w14:paraId="357B9FE0" w14:textId="77777777" w:rsidTr="00A81CD2">
        <w:trPr>
          <w:trHeight w:val="316"/>
        </w:trPr>
        <w:tc>
          <w:tcPr>
            <w:tcW w:w="9897" w:type="dxa"/>
            <w:gridSpan w:val="3"/>
            <w:shd w:val="clear" w:color="auto" w:fill="auto"/>
          </w:tcPr>
          <w:p w14:paraId="01FF2D5B"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A81CD2" w:rsidRPr="003A1D3E" w14:paraId="70AFE4DB" w14:textId="77777777" w:rsidTr="00A81CD2">
        <w:trPr>
          <w:trHeight w:val="306"/>
        </w:trPr>
        <w:tc>
          <w:tcPr>
            <w:tcW w:w="3298" w:type="dxa"/>
            <w:shd w:val="clear" w:color="auto" w:fill="auto"/>
          </w:tcPr>
          <w:p w14:paraId="62B12779"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4144284B" w14:textId="77777777" w:rsidR="00A81CD2" w:rsidRPr="003A1D3E" w:rsidRDefault="00A81CD2" w:rsidP="003A1D3E">
            <w:pPr>
              <w:spacing w:after="0" w:line="276" w:lineRule="auto"/>
              <w:jc w:val="center"/>
              <w:rPr>
                <w:rFonts w:ascii="Times New Roman" w:eastAsia="Calibri" w:hAnsi="Times New Roman" w:cs="Times New Roman"/>
                <w:b/>
              </w:rPr>
            </w:pPr>
          </w:p>
        </w:tc>
        <w:tc>
          <w:tcPr>
            <w:tcW w:w="3299" w:type="dxa"/>
            <w:shd w:val="clear" w:color="auto" w:fill="auto"/>
          </w:tcPr>
          <w:p w14:paraId="6ECAAF31" w14:textId="77777777" w:rsidR="00A81CD2" w:rsidRPr="003A1D3E" w:rsidRDefault="00A81CD2" w:rsidP="003A1D3E">
            <w:pPr>
              <w:spacing w:after="0" w:line="276" w:lineRule="auto"/>
              <w:jc w:val="center"/>
              <w:rPr>
                <w:rFonts w:ascii="Times New Roman" w:eastAsia="Calibri" w:hAnsi="Times New Roman" w:cs="Times New Roman"/>
                <w:b/>
              </w:rPr>
            </w:pPr>
          </w:p>
        </w:tc>
      </w:tr>
      <w:tr w:rsidR="00A81CD2" w:rsidRPr="003A1D3E" w14:paraId="322E4F5A" w14:textId="77777777" w:rsidTr="00A81CD2">
        <w:trPr>
          <w:trHeight w:val="316"/>
        </w:trPr>
        <w:tc>
          <w:tcPr>
            <w:tcW w:w="3298" w:type="dxa"/>
            <w:shd w:val="clear" w:color="auto" w:fill="auto"/>
          </w:tcPr>
          <w:p w14:paraId="26EBA1B7"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 –I/Online Certificate</w:t>
            </w:r>
          </w:p>
        </w:tc>
        <w:tc>
          <w:tcPr>
            <w:tcW w:w="3298" w:type="dxa"/>
            <w:shd w:val="clear" w:color="auto" w:fill="auto"/>
          </w:tcPr>
          <w:p w14:paraId="38A7C29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16E033C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A81CD2" w:rsidRPr="003A1D3E" w14:paraId="05B239B6" w14:textId="77777777" w:rsidTr="00A81CD2">
        <w:trPr>
          <w:trHeight w:val="316"/>
        </w:trPr>
        <w:tc>
          <w:tcPr>
            <w:tcW w:w="3298" w:type="dxa"/>
            <w:shd w:val="clear" w:color="auto" w:fill="auto"/>
          </w:tcPr>
          <w:p w14:paraId="35A6FA2D"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Quiz –II/Project </w:t>
            </w:r>
            <w:r w:rsidR="001308FB" w:rsidRPr="003A1D3E">
              <w:rPr>
                <w:rFonts w:ascii="Times New Roman" w:eastAsia="Calibri" w:hAnsi="Times New Roman" w:cs="Times New Roman"/>
                <w:b/>
              </w:rPr>
              <w:t>Implementation</w:t>
            </w:r>
          </w:p>
        </w:tc>
        <w:tc>
          <w:tcPr>
            <w:tcW w:w="3298" w:type="dxa"/>
            <w:shd w:val="clear" w:color="auto" w:fill="auto"/>
          </w:tcPr>
          <w:p w14:paraId="61D858F4"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43D962DB"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A81CD2" w:rsidRPr="003A1D3E" w14:paraId="7E3AD103" w14:textId="77777777" w:rsidTr="00A81CD2">
        <w:trPr>
          <w:trHeight w:val="489"/>
        </w:trPr>
        <w:tc>
          <w:tcPr>
            <w:tcW w:w="9897" w:type="dxa"/>
            <w:gridSpan w:val="3"/>
            <w:shd w:val="clear" w:color="auto" w:fill="auto"/>
          </w:tcPr>
          <w:p w14:paraId="215CBFE7"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A81CD2" w:rsidRPr="003A1D3E" w14:paraId="6687C368" w14:textId="77777777" w:rsidTr="00A81CD2">
        <w:trPr>
          <w:trHeight w:val="316"/>
        </w:trPr>
        <w:tc>
          <w:tcPr>
            <w:tcW w:w="9897" w:type="dxa"/>
            <w:gridSpan w:val="3"/>
            <w:shd w:val="clear" w:color="auto" w:fill="auto"/>
          </w:tcPr>
          <w:p w14:paraId="317166F6"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A81CD2" w:rsidRPr="003A1D3E" w14:paraId="0F907C94" w14:textId="77777777" w:rsidTr="00A81CD2">
        <w:trPr>
          <w:trHeight w:val="673"/>
        </w:trPr>
        <w:tc>
          <w:tcPr>
            <w:tcW w:w="3298" w:type="dxa"/>
            <w:shd w:val="clear" w:color="auto" w:fill="auto"/>
          </w:tcPr>
          <w:p w14:paraId="01605709"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67F7971C"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206CF8C6"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3507F988" w14:textId="77777777" w:rsidR="00A81CD2" w:rsidRPr="003A1D3E" w:rsidRDefault="00A81CD2" w:rsidP="003A1D3E">
      <w:pPr>
        <w:spacing w:after="0" w:line="276" w:lineRule="auto"/>
        <w:jc w:val="center"/>
        <w:rPr>
          <w:rFonts w:ascii="Times New Roman" w:eastAsia="Calibri" w:hAnsi="Times New Roman" w:cs="Times New Roman"/>
          <w:b/>
        </w:rPr>
      </w:pPr>
    </w:p>
    <w:p w14:paraId="0DFC9FFD" w14:textId="77777777" w:rsidR="00A81CD2" w:rsidRPr="003A1D3E" w:rsidRDefault="00A81CD2" w:rsidP="003A1D3E">
      <w:pPr>
        <w:spacing w:after="0" w:line="276" w:lineRule="auto"/>
        <w:jc w:val="center"/>
        <w:rPr>
          <w:rFonts w:ascii="Times New Roman" w:eastAsia="Calibri" w:hAnsi="Times New Roman" w:cs="Times New Roman"/>
          <w:b/>
        </w:rPr>
      </w:pPr>
    </w:p>
    <w:p w14:paraId="2F926EA0" w14:textId="77777777" w:rsidR="0077617C" w:rsidRPr="003A1D3E" w:rsidRDefault="0077617C" w:rsidP="003A1D3E">
      <w:pPr>
        <w:spacing w:line="276" w:lineRule="auto"/>
        <w:rPr>
          <w:rFonts w:ascii="Times New Roman" w:hAnsi="Times New Roman" w:cs="Times New Roman"/>
        </w:rPr>
      </w:pPr>
    </w:p>
    <w:p w14:paraId="1FAAAF11" w14:textId="77777777" w:rsidR="004925F8" w:rsidRPr="003A1D3E" w:rsidRDefault="004925F8" w:rsidP="003A1D3E">
      <w:pPr>
        <w:spacing w:line="276" w:lineRule="auto"/>
        <w:rPr>
          <w:rFonts w:ascii="Times New Roman" w:hAnsi="Times New Roman" w:cs="Times New Roman"/>
        </w:rPr>
      </w:pPr>
    </w:p>
    <w:p w14:paraId="720AE8D4" w14:textId="77777777" w:rsidR="00972FFF" w:rsidRPr="003A1D3E" w:rsidRDefault="00972FFF" w:rsidP="003A1D3E">
      <w:pPr>
        <w:spacing w:line="276" w:lineRule="auto"/>
        <w:rPr>
          <w:rFonts w:ascii="Times New Roman" w:hAnsi="Times New Roman" w:cs="Times New Roman"/>
        </w:rPr>
      </w:pPr>
    </w:p>
    <w:p w14:paraId="2792FC10" w14:textId="77777777" w:rsidR="004925F8" w:rsidRPr="003A1D3E" w:rsidRDefault="004925F8" w:rsidP="003A1D3E">
      <w:pPr>
        <w:spacing w:line="276" w:lineRule="auto"/>
        <w:rPr>
          <w:rFonts w:ascii="Times New Roman" w:hAnsi="Times New Roman" w:cs="Times New Roman"/>
        </w:rPr>
      </w:pPr>
    </w:p>
    <w:p w14:paraId="4CDCACC8" w14:textId="77777777" w:rsidR="00895497" w:rsidRPr="003A1D3E" w:rsidRDefault="00895497" w:rsidP="003A1D3E">
      <w:pPr>
        <w:spacing w:line="276" w:lineRule="auto"/>
        <w:rPr>
          <w:rFonts w:ascii="Times New Roman" w:hAnsi="Times New Roman" w:cs="Times New Roman"/>
        </w:rPr>
      </w:pPr>
    </w:p>
    <w:p w14:paraId="48DD4C9F" w14:textId="77777777" w:rsidR="00895497" w:rsidRPr="003A1D3E" w:rsidRDefault="00895497" w:rsidP="003A1D3E">
      <w:pPr>
        <w:spacing w:line="276" w:lineRule="auto"/>
        <w:rPr>
          <w:rFonts w:ascii="Times New Roman" w:hAnsi="Times New Roman" w:cs="Times New Roman"/>
        </w:rPr>
      </w:pPr>
    </w:p>
    <w:p w14:paraId="6CD1530A" w14:textId="77777777" w:rsidR="00895497" w:rsidRPr="003A1D3E" w:rsidRDefault="00895497" w:rsidP="003A1D3E">
      <w:pPr>
        <w:spacing w:line="276" w:lineRule="auto"/>
        <w:rPr>
          <w:rFonts w:ascii="Times New Roman" w:hAnsi="Times New Roman" w:cs="Times New Roman"/>
        </w:rPr>
      </w:pPr>
    </w:p>
    <w:p w14:paraId="356B9A53" w14:textId="77777777" w:rsidR="00E157A3" w:rsidRPr="003A1D3E" w:rsidRDefault="00E157A3" w:rsidP="003A1D3E">
      <w:pPr>
        <w:spacing w:line="276" w:lineRule="auto"/>
        <w:rPr>
          <w:rFonts w:ascii="Times New Roman" w:hAnsi="Times New Roman" w:cs="Times New Roman"/>
        </w:rPr>
      </w:pPr>
    </w:p>
    <w:p w14:paraId="7C0C2702" w14:textId="77777777" w:rsidR="00E157A3" w:rsidRPr="003A1D3E" w:rsidRDefault="00E157A3" w:rsidP="003A1D3E">
      <w:pPr>
        <w:spacing w:line="276" w:lineRule="auto"/>
        <w:rPr>
          <w:rFonts w:ascii="Times New Roman" w:hAnsi="Times New Roman" w:cs="Times New Roman"/>
        </w:rPr>
      </w:pPr>
    </w:p>
    <w:p w14:paraId="79417527" w14:textId="77777777" w:rsidR="00E157A3" w:rsidRPr="003A1D3E" w:rsidRDefault="00E157A3" w:rsidP="003A1D3E">
      <w:pPr>
        <w:spacing w:line="276" w:lineRule="auto"/>
        <w:rPr>
          <w:rFonts w:ascii="Times New Roman" w:hAnsi="Times New Roman" w:cs="Times New Roman"/>
        </w:rPr>
      </w:pPr>
    </w:p>
    <w:p w14:paraId="5F385C11" w14:textId="77777777" w:rsidR="00895497" w:rsidRPr="003A1D3E" w:rsidRDefault="00895497" w:rsidP="003A1D3E">
      <w:pPr>
        <w:spacing w:line="276" w:lineRule="auto"/>
        <w:rPr>
          <w:rFonts w:ascii="Times New Roman" w:hAnsi="Times New Roman" w:cs="Times New Roman"/>
        </w:r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01"/>
        <w:gridCol w:w="4423"/>
      </w:tblGrid>
      <w:tr w:rsidR="00A81CD2" w:rsidRPr="003A1D3E" w14:paraId="3DD89F66" w14:textId="77777777" w:rsidTr="00A74864">
        <w:trPr>
          <w:trHeight w:val="419"/>
        </w:trPr>
        <w:tc>
          <w:tcPr>
            <w:tcW w:w="9624" w:type="dxa"/>
            <w:gridSpan w:val="2"/>
            <w:tcBorders>
              <w:bottom w:val="single" w:sz="4" w:space="0" w:color="auto"/>
            </w:tcBorders>
            <w:shd w:val="clear" w:color="auto" w:fill="E7E6E6"/>
          </w:tcPr>
          <w:p w14:paraId="1030DE9B" w14:textId="77777777" w:rsidR="00A81CD2" w:rsidRPr="003A1D3E" w:rsidRDefault="00A81CD2" w:rsidP="003A1D3E">
            <w:pPr>
              <w:spacing w:before="66" w:line="276" w:lineRule="auto"/>
              <w:ind w:left="865"/>
              <w:jc w:val="center"/>
              <w:rPr>
                <w:rFonts w:ascii="Times New Roman" w:hAnsi="Times New Roman" w:cs="Times New Roman"/>
                <w:b/>
                <w:color w:val="000000"/>
              </w:rPr>
            </w:pPr>
            <w:r w:rsidRPr="003A1D3E">
              <w:rPr>
                <w:rFonts w:ascii="Times New Roman" w:hAnsi="Times New Roman" w:cs="Times New Roman"/>
                <w:b/>
                <w:color w:val="000000"/>
              </w:rPr>
              <w:t>Operating System</w:t>
            </w:r>
          </w:p>
        </w:tc>
      </w:tr>
      <w:tr w:rsidR="00A81CD2" w:rsidRPr="003A1D3E" w14:paraId="270FDEA2" w14:textId="77777777" w:rsidTr="00A74864">
        <w:trPr>
          <w:trHeight w:val="948"/>
        </w:trPr>
        <w:tc>
          <w:tcPr>
            <w:tcW w:w="5201" w:type="dxa"/>
            <w:tcBorders>
              <w:right w:val="nil"/>
            </w:tcBorders>
            <w:shd w:val="clear" w:color="auto" w:fill="auto"/>
          </w:tcPr>
          <w:p w14:paraId="3A67E3A6"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CS54</w:t>
            </w:r>
          </w:p>
          <w:p w14:paraId="3E9517BE" w14:textId="77777777" w:rsidR="00A81CD2" w:rsidRPr="003A1D3E" w:rsidRDefault="00A81CD2"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 xml:space="preserve">Computer Organization  </w:t>
            </w:r>
          </w:p>
          <w:p w14:paraId="78BCB5F4"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color w:val="000000"/>
              </w:rPr>
              <w:t>Course Coordinator: Chandrika Prasad</w:t>
            </w:r>
          </w:p>
        </w:tc>
        <w:tc>
          <w:tcPr>
            <w:tcW w:w="4423" w:type="dxa"/>
            <w:tcBorders>
              <w:left w:val="nil"/>
            </w:tcBorders>
            <w:shd w:val="clear" w:color="auto" w:fill="auto"/>
          </w:tcPr>
          <w:p w14:paraId="7A9D3AFD" w14:textId="77777777" w:rsidR="00A81CD2" w:rsidRPr="003A1D3E" w:rsidRDefault="00A81CD2" w:rsidP="003A1D3E">
            <w:pPr>
              <w:spacing w:after="0" w:line="276" w:lineRule="auto"/>
              <w:ind w:right="165"/>
              <w:jc w:val="right"/>
              <w:rPr>
                <w:rFonts w:ascii="Times New Roman" w:hAnsi="Times New Roman" w:cs="Times New Roman"/>
                <w:b/>
              </w:rPr>
            </w:pPr>
            <w:r w:rsidRPr="003A1D3E">
              <w:rPr>
                <w:rFonts w:ascii="Times New Roman" w:hAnsi="Times New Roman" w:cs="Times New Roman"/>
                <w:b/>
              </w:rPr>
              <w:t>Credits: 3:0:0</w:t>
            </w:r>
          </w:p>
          <w:p w14:paraId="7CECE4BB" w14:textId="77777777" w:rsidR="00A81CD2" w:rsidRPr="003A1D3E" w:rsidRDefault="00A81CD2" w:rsidP="003A1D3E">
            <w:pPr>
              <w:spacing w:after="0" w:line="276" w:lineRule="auto"/>
              <w:ind w:right="165"/>
              <w:jc w:val="right"/>
              <w:rPr>
                <w:rFonts w:ascii="Times New Roman" w:hAnsi="Times New Roman" w:cs="Times New Roman"/>
                <w:b/>
              </w:rPr>
            </w:pPr>
            <w:r w:rsidRPr="003A1D3E">
              <w:rPr>
                <w:rFonts w:ascii="Times New Roman" w:hAnsi="Times New Roman" w:cs="Times New Roman"/>
                <w:b/>
              </w:rPr>
              <w:t>Contact Hours: 42L</w:t>
            </w:r>
          </w:p>
        </w:tc>
      </w:tr>
    </w:tbl>
    <w:p w14:paraId="26DCBAB4" w14:textId="77777777" w:rsidR="00A81CD2" w:rsidRPr="003A1D3E" w:rsidRDefault="00A81CD2" w:rsidP="003A1D3E">
      <w:pPr>
        <w:spacing w:before="87" w:line="276" w:lineRule="auto"/>
        <w:ind w:left="3561" w:right="3632"/>
        <w:jc w:val="center"/>
        <w:rPr>
          <w:rFonts w:ascii="Times New Roman" w:hAnsi="Times New Roman" w:cs="Times New Roman"/>
          <w:b/>
        </w:rPr>
      </w:pPr>
      <w:r w:rsidRPr="003A1D3E">
        <w:rPr>
          <w:rFonts w:ascii="Times New Roman" w:hAnsi="Times New Roman" w:cs="Times New Roman"/>
          <w:b/>
        </w:rPr>
        <w:t>Course Contents</w:t>
      </w:r>
    </w:p>
    <w:p w14:paraId="7CF35AA9" w14:textId="77777777" w:rsidR="00A81CD2" w:rsidRPr="003A1D3E" w:rsidRDefault="00A81CD2"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w:t>
      </w:r>
    </w:p>
    <w:p w14:paraId="1EEA0C58" w14:textId="77777777" w:rsidR="00A81CD2" w:rsidRPr="003A1D3E" w:rsidRDefault="00A81CD2" w:rsidP="00B04524">
      <w:pPr>
        <w:pStyle w:val="BodyText"/>
        <w:spacing w:before="48" w:line="276" w:lineRule="auto"/>
        <w:ind w:left="142" w:right="405"/>
        <w:jc w:val="both"/>
        <w:rPr>
          <w:rFonts w:eastAsia="Calibri"/>
          <w:color w:val="000000"/>
          <w:sz w:val="22"/>
          <w:szCs w:val="22"/>
          <w:lang w:val="en-IN"/>
        </w:rPr>
      </w:pPr>
      <w:r w:rsidRPr="003A1D3E">
        <w:rPr>
          <w:rFonts w:eastAsia="Calibri"/>
          <w:b/>
          <w:color w:val="000000"/>
          <w:sz w:val="22"/>
          <w:szCs w:val="22"/>
          <w:lang w:val="en-IN"/>
        </w:rPr>
        <w:t xml:space="preserve">Introduction to Operating Systems- </w:t>
      </w:r>
      <w:r w:rsidRPr="003A1D3E">
        <w:rPr>
          <w:rFonts w:eastAsia="Calibri"/>
          <w:bCs/>
          <w:color w:val="000000"/>
          <w:sz w:val="22"/>
          <w:szCs w:val="22"/>
          <w:lang w:val="en-IN"/>
        </w:rPr>
        <w:t>What operating systems do, Operating System operations, Process management, Memory management, Storage management, Protection and security</w:t>
      </w:r>
      <w:r w:rsidRPr="003A1D3E">
        <w:rPr>
          <w:rFonts w:eastAsia="Calibri"/>
          <w:b/>
          <w:color w:val="000000"/>
          <w:sz w:val="22"/>
          <w:szCs w:val="22"/>
          <w:lang w:val="en-IN"/>
        </w:rPr>
        <w:t xml:space="preserve">. System Structures- </w:t>
      </w:r>
      <w:r w:rsidRPr="003A1D3E">
        <w:rPr>
          <w:rFonts w:eastAsia="Calibri"/>
          <w:bCs/>
          <w:color w:val="000000"/>
          <w:sz w:val="22"/>
          <w:szCs w:val="22"/>
          <w:lang w:val="en-IN"/>
        </w:rPr>
        <w:t>Operating System Services, System calls, Operating System design and implementation, Operating System structure, Virtual machines</w:t>
      </w:r>
      <w:r w:rsidRPr="003A1D3E">
        <w:rPr>
          <w:rFonts w:eastAsia="Calibri"/>
          <w:b/>
          <w:color w:val="000000"/>
          <w:sz w:val="22"/>
          <w:szCs w:val="22"/>
          <w:lang w:val="en-IN"/>
        </w:rPr>
        <w:t>.</w:t>
      </w:r>
    </w:p>
    <w:tbl>
      <w:tblPr>
        <w:tblW w:w="10593" w:type="dxa"/>
        <w:tblInd w:w="720" w:type="dxa"/>
        <w:tblLook w:val="04A0" w:firstRow="1" w:lastRow="0" w:firstColumn="1" w:lastColumn="0" w:noHBand="0" w:noVBand="1"/>
      </w:tblPr>
      <w:tblGrid>
        <w:gridCol w:w="2801"/>
        <w:gridCol w:w="7792"/>
      </w:tblGrid>
      <w:tr w:rsidR="00A81CD2" w:rsidRPr="003A1D3E" w14:paraId="351B7705" w14:textId="77777777" w:rsidTr="00A81CD2">
        <w:trPr>
          <w:trHeight w:val="16"/>
        </w:trPr>
        <w:tc>
          <w:tcPr>
            <w:tcW w:w="2801" w:type="dxa"/>
            <w:shd w:val="clear" w:color="auto" w:fill="auto"/>
          </w:tcPr>
          <w:p w14:paraId="13E844B1"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0A00108"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792" w:type="dxa"/>
            <w:shd w:val="clear" w:color="auto" w:fill="auto"/>
          </w:tcPr>
          <w:p w14:paraId="25547BBB"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28DAD860" w14:textId="77777777" w:rsidTr="00A81CD2">
        <w:trPr>
          <w:trHeight w:val="39"/>
        </w:trPr>
        <w:tc>
          <w:tcPr>
            <w:tcW w:w="2801" w:type="dxa"/>
            <w:shd w:val="clear" w:color="auto" w:fill="auto"/>
          </w:tcPr>
          <w:p w14:paraId="79B1DC98"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3768B4FF"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792" w:type="dxa"/>
            <w:shd w:val="clear" w:color="auto" w:fill="auto"/>
          </w:tcPr>
          <w:p w14:paraId="46F46531"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A81CD2" w:rsidRPr="003A1D3E" w14:paraId="5CD8DD06" w14:textId="77777777" w:rsidTr="00A81CD2">
        <w:trPr>
          <w:trHeight w:val="6"/>
        </w:trPr>
        <w:tc>
          <w:tcPr>
            <w:tcW w:w="2801" w:type="dxa"/>
            <w:shd w:val="clear" w:color="auto" w:fill="auto"/>
          </w:tcPr>
          <w:p w14:paraId="6EABB0F7"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7792" w:type="dxa"/>
            <w:shd w:val="clear" w:color="auto" w:fill="auto"/>
          </w:tcPr>
          <w:p w14:paraId="4BB0E89E" w14:textId="77777777" w:rsidR="00A81CD2" w:rsidRPr="003A1D3E" w:rsidRDefault="00A81CD2" w:rsidP="003A1D3E">
            <w:pPr>
              <w:spacing w:after="0" w:line="276" w:lineRule="auto"/>
              <w:jc w:val="both"/>
              <w:rPr>
                <w:rFonts w:ascii="Times New Roman" w:hAnsi="Times New Roman" w:cs="Times New Roman"/>
              </w:rPr>
            </w:pPr>
          </w:p>
        </w:tc>
      </w:tr>
    </w:tbl>
    <w:p w14:paraId="06A4110A" w14:textId="77777777" w:rsidR="00A81CD2" w:rsidRPr="003A1D3E" w:rsidRDefault="00A81CD2" w:rsidP="003A1D3E">
      <w:pPr>
        <w:pStyle w:val="Heading1"/>
        <w:ind w:left="4771"/>
        <w:jc w:val="both"/>
        <w:rPr>
          <w:rFonts w:ascii="Times New Roman" w:hAnsi="Times New Roman"/>
          <w:sz w:val="22"/>
          <w:szCs w:val="22"/>
        </w:rPr>
      </w:pPr>
      <w:r w:rsidRPr="003A1D3E">
        <w:rPr>
          <w:rFonts w:ascii="Times New Roman" w:hAnsi="Times New Roman"/>
          <w:sz w:val="22"/>
          <w:szCs w:val="22"/>
        </w:rPr>
        <w:t>UNIT II</w:t>
      </w:r>
    </w:p>
    <w:p w14:paraId="5F2E68A6" w14:textId="77777777" w:rsidR="00A81CD2" w:rsidRPr="003A1D3E" w:rsidRDefault="00A81CD2" w:rsidP="00B04524">
      <w:pPr>
        <w:pStyle w:val="BodyText"/>
        <w:spacing w:before="47" w:line="276" w:lineRule="auto"/>
        <w:ind w:left="142" w:right="405"/>
        <w:jc w:val="both"/>
        <w:rPr>
          <w:rFonts w:eastAsia="Calibri"/>
          <w:color w:val="000000"/>
          <w:sz w:val="22"/>
          <w:szCs w:val="22"/>
          <w:lang w:val="en-IN"/>
        </w:rPr>
      </w:pPr>
      <w:r w:rsidRPr="003A1D3E">
        <w:rPr>
          <w:rFonts w:eastAsia="Calibri"/>
          <w:b/>
          <w:color w:val="000000"/>
          <w:sz w:val="22"/>
          <w:szCs w:val="22"/>
          <w:lang w:val="en-IN"/>
        </w:rPr>
        <w:t xml:space="preserve">Process Management - </w:t>
      </w:r>
      <w:r w:rsidRPr="003A1D3E">
        <w:rPr>
          <w:rFonts w:eastAsia="Calibri"/>
          <w:bCs/>
          <w:color w:val="000000"/>
          <w:sz w:val="22"/>
          <w:szCs w:val="22"/>
          <w:lang w:val="en-IN"/>
        </w:rPr>
        <w:t>Process concept, Process scheduling, Operations on processes, Inter-process communication. Process Scheduling- Basic concepts, Scheduling criteria, Scheduling algorithms, Multiple-Processor scheduling.</w:t>
      </w:r>
      <w:r w:rsidRPr="003A1D3E">
        <w:rPr>
          <w:rFonts w:eastAsia="Calibri"/>
          <w:b/>
          <w:color w:val="000000"/>
          <w:sz w:val="22"/>
          <w:szCs w:val="22"/>
          <w:lang w:val="en-IN"/>
        </w:rPr>
        <w:t xml:space="preserve"> Process Synchronization- </w:t>
      </w:r>
      <w:r w:rsidRPr="003A1D3E">
        <w:rPr>
          <w:rFonts w:eastAsia="Calibri"/>
          <w:bCs/>
          <w:color w:val="000000"/>
          <w:sz w:val="22"/>
          <w:szCs w:val="22"/>
          <w:lang w:val="en-IN"/>
        </w:rPr>
        <w:t>Background, The Critical section problem, Synchronization hardware, Semaphores, Classical problems of synchronization.</w:t>
      </w:r>
    </w:p>
    <w:p w14:paraId="1271951B" w14:textId="77777777" w:rsidR="00A81CD2" w:rsidRPr="003A1D3E" w:rsidRDefault="00A81CD2" w:rsidP="003A1D3E">
      <w:pPr>
        <w:pStyle w:val="BodyText"/>
        <w:spacing w:before="47" w:line="276" w:lineRule="auto"/>
        <w:ind w:left="729" w:right="797"/>
        <w:jc w:val="both"/>
        <w:rPr>
          <w:rFonts w:eastAsia="Calibri"/>
          <w:color w:val="000000"/>
          <w:sz w:val="22"/>
          <w:szCs w:val="22"/>
          <w:lang w:val="en-IN"/>
        </w:rPr>
      </w:pPr>
    </w:p>
    <w:tbl>
      <w:tblPr>
        <w:tblW w:w="9150" w:type="dxa"/>
        <w:tblInd w:w="720" w:type="dxa"/>
        <w:tblLook w:val="04A0" w:firstRow="1" w:lastRow="0" w:firstColumn="1" w:lastColumn="0" w:noHBand="0" w:noVBand="1"/>
      </w:tblPr>
      <w:tblGrid>
        <w:gridCol w:w="2419"/>
        <w:gridCol w:w="6731"/>
      </w:tblGrid>
      <w:tr w:rsidR="00A81CD2" w:rsidRPr="003A1D3E" w14:paraId="36714A56" w14:textId="77777777" w:rsidTr="00A81CD2">
        <w:trPr>
          <w:trHeight w:val="13"/>
        </w:trPr>
        <w:tc>
          <w:tcPr>
            <w:tcW w:w="2419" w:type="dxa"/>
            <w:shd w:val="clear" w:color="auto" w:fill="auto"/>
          </w:tcPr>
          <w:p w14:paraId="2A71D665"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C3AB343"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731" w:type="dxa"/>
            <w:shd w:val="clear" w:color="auto" w:fill="auto"/>
          </w:tcPr>
          <w:p w14:paraId="22FBF1A0"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2189C7EA" w14:textId="77777777" w:rsidTr="00A81CD2">
        <w:trPr>
          <w:trHeight w:val="33"/>
        </w:trPr>
        <w:tc>
          <w:tcPr>
            <w:tcW w:w="2419" w:type="dxa"/>
            <w:shd w:val="clear" w:color="auto" w:fill="auto"/>
          </w:tcPr>
          <w:p w14:paraId="333D9C76"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DA81ED3"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6731" w:type="dxa"/>
            <w:shd w:val="clear" w:color="auto" w:fill="auto"/>
          </w:tcPr>
          <w:p w14:paraId="15B37B31"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A81CD2" w:rsidRPr="003A1D3E" w14:paraId="4C2B5BE4" w14:textId="77777777" w:rsidTr="00A81CD2">
        <w:trPr>
          <w:trHeight w:val="5"/>
        </w:trPr>
        <w:tc>
          <w:tcPr>
            <w:tcW w:w="2419" w:type="dxa"/>
            <w:shd w:val="clear" w:color="auto" w:fill="auto"/>
          </w:tcPr>
          <w:p w14:paraId="3DC72FEE"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6731" w:type="dxa"/>
            <w:shd w:val="clear" w:color="auto" w:fill="auto"/>
          </w:tcPr>
          <w:p w14:paraId="1D8681B9" w14:textId="77777777" w:rsidR="00A81CD2" w:rsidRPr="003A1D3E" w:rsidRDefault="00A81CD2" w:rsidP="003A1D3E">
            <w:pPr>
              <w:spacing w:after="0" w:line="276" w:lineRule="auto"/>
              <w:jc w:val="both"/>
              <w:rPr>
                <w:rFonts w:ascii="Times New Roman" w:hAnsi="Times New Roman" w:cs="Times New Roman"/>
              </w:rPr>
            </w:pPr>
          </w:p>
        </w:tc>
      </w:tr>
    </w:tbl>
    <w:p w14:paraId="367110D2" w14:textId="77777777" w:rsidR="00A81CD2" w:rsidRPr="003A1D3E" w:rsidRDefault="00A81CD2" w:rsidP="003A1D3E">
      <w:pPr>
        <w:pStyle w:val="Heading1"/>
        <w:ind w:left="4717"/>
        <w:jc w:val="both"/>
        <w:rPr>
          <w:rFonts w:ascii="Times New Roman" w:hAnsi="Times New Roman"/>
          <w:sz w:val="22"/>
          <w:szCs w:val="22"/>
        </w:rPr>
      </w:pPr>
      <w:r w:rsidRPr="003A1D3E">
        <w:rPr>
          <w:rFonts w:ascii="Times New Roman" w:hAnsi="Times New Roman"/>
          <w:sz w:val="22"/>
          <w:szCs w:val="22"/>
        </w:rPr>
        <w:t>UNIT III</w:t>
      </w:r>
    </w:p>
    <w:p w14:paraId="2A9F1DB5" w14:textId="77777777" w:rsidR="00A81CD2" w:rsidRPr="003A1D3E" w:rsidRDefault="00A81CD2" w:rsidP="00B04524">
      <w:pPr>
        <w:pStyle w:val="BodyText"/>
        <w:spacing w:before="47" w:line="276" w:lineRule="auto"/>
        <w:ind w:left="142" w:right="405"/>
        <w:jc w:val="both"/>
        <w:rPr>
          <w:rFonts w:eastAsia="Calibri"/>
          <w:bCs/>
          <w:color w:val="000000"/>
          <w:sz w:val="22"/>
          <w:szCs w:val="22"/>
          <w:lang w:val="en-IN"/>
        </w:rPr>
      </w:pPr>
      <w:r w:rsidRPr="003A1D3E">
        <w:rPr>
          <w:rFonts w:eastAsia="Calibri"/>
          <w:b/>
          <w:color w:val="000000"/>
          <w:sz w:val="22"/>
          <w:szCs w:val="22"/>
          <w:lang w:val="en-IN"/>
        </w:rPr>
        <w:t xml:space="preserve">Deadlocks- </w:t>
      </w:r>
      <w:r w:rsidRPr="003A1D3E">
        <w:rPr>
          <w:rFonts w:eastAsia="Calibri"/>
          <w:bCs/>
          <w:color w:val="000000"/>
          <w:sz w:val="22"/>
          <w:szCs w:val="22"/>
          <w:lang w:val="en-IN"/>
        </w:rPr>
        <w:t>System model, Deadlock characterization, Methods for handling deadlocks, Deadlock prevention, Deadlock avoidance</w:t>
      </w:r>
      <w:r w:rsidRPr="003A1D3E">
        <w:rPr>
          <w:rFonts w:eastAsia="Calibri"/>
          <w:b/>
          <w:color w:val="000000"/>
          <w:sz w:val="22"/>
          <w:szCs w:val="22"/>
          <w:lang w:val="en-IN"/>
        </w:rPr>
        <w:t xml:space="preserve">. Memory Management Strategies- </w:t>
      </w:r>
      <w:r w:rsidRPr="003A1D3E">
        <w:rPr>
          <w:rFonts w:eastAsia="Calibri"/>
          <w:bCs/>
          <w:color w:val="000000"/>
          <w:sz w:val="22"/>
          <w:szCs w:val="22"/>
          <w:lang w:val="en-IN"/>
        </w:rPr>
        <w:t>Background, Swapping, Contiguous memory allocation, Paging, Structure of page table, Segmentation.</w:t>
      </w:r>
      <w:r w:rsidRPr="003A1D3E">
        <w:rPr>
          <w:rFonts w:eastAsia="Calibri"/>
          <w:b/>
          <w:color w:val="000000"/>
          <w:sz w:val="22"/>
          <w:szCs w:val="22"/>
          <w:lang w:val="en-IN"/>
        </w:rPr>
        <w:t xml:space="preserve"> Virtual Memory Management- </w:t>
      </w:r>
      <w:r w:rsidRPr="003A1D3E">
        <w:rPr>
          <w:rFonts w:eastAsia="Calibri"/>
          <w:bCs/>
          <w:color w:val="000000"/>
          <w:sz w:val="22"/>
          <w:szCs w:val="22"/>
          <w:lang w:val="en-IN"/>
        </w:rPr>
        <w:t>Background, Demand paging, Page replacement.</w:t>
      </w:r>
    </w:p>
    <w:p w14:paraId="3543854B" w14:textId="77777777" w:rsidR="00A81CD2" w:rsidRPr="003A1D3E" w:rsidRDefault="00A81CD2" w:rsidP="003A1D3E">
      <w:pPr>
        <w:pStyle w:val="BodyText"/>
        <w:spacing w:before="47" w:line="276" w:lineRule="auto"/>
        <w:ind w:left="729" w:right="799"/>
        <w:jc w:val="both"/>
        <w:rPr>
          <w:rFonts w:eastAsia="Calibri"/>
          <w:color w:val="000000"/>
          <w:sz w:val="22"/>
          <w:szCs w:val="22"/>
          <w:lang w:val="en-IN"/>
        </w:rPr>
      </w:pPr>
    </w:p>
    <w:tbl>
      <w:tblPr>
        <w:tblW w:w="9098" w:type="dxa"/>
        <w:tblInd w:w="720" w:type="dxa"/>
        <w:tblLook w:val="04A0" w:firstRow="1" w:lastRow="0" w:firstColumn="1" w:lastColumn="0" w:noHBand="0" w:noVBand="1"/>
      </w:tblPr>
      <w:tblGrid>
        <w:gridCol w:w="2405"/>
        <w:gridCol w:w="6693"/>
      </w:tblGrid>
      <w:tr w:rsidR="00A81CD2" w:rsidRPr="003A1D3E" w14:paraId="139E3DF3" w14:textId="77777777" w:rsidTr="00A81CD2">
        <w:trPr>
          <w:trHeight w:val="7"/>
        </w:trPr>
        <w:tc>
          <w:tcPr>
            <w:tcW w:w="2405" w:type="dxa"/>
            <w:shd w:val="clear" w:color="auto" w:fill="auto"/>
          </w:tcPr>
          <w:p w14:paraId="7A5D4E3B"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88F3248"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5888CFF1"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4AD25453" w14:textId="77777777" w:rsidTr="00A81CD2">
        <w:trPr>
          <w:trHeight w:val="19"/>
        </w:trPr>
        <w:tc>
          <w:tcPr>
            <w:tcW w:w="2405" w:type="dxa"/>
            <w:shd w:val="clear" w:color="auto" w:fill="auto"/>
          </w:tcPr>
          <w:p w14:paraId="38BB4E3F"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4B59EDB"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469BF47A" w14:textId="77777777" w:rsidR="00A81CD2" w:rsidRPr="003A1D3E" w:rsidRDefault="00A81CD2" w:rsidP="003A1D3E">
            <w:pPr>
              <w:pStyle w:val="ListParagraph"/>
              <w:spacing w:line="276" w:lineRule="auto"/>
              <w:ind w:left="360"/>
              <w:rPr>
                <w:rFonts w:ascii="Times New Roman" w:hAnsi="Times New Roman" w:cs="Times New Roman"/>
              </w:rPr>
            </w:pPr>
          </w:p>
        </w:tc>
        <w:tc>
          <w:tcPr>
            <w:tcW w:w="6693" w:type="dxa"/>
            <w:shd w:val="clear" w:color="auto" w:fill="auto"/>
          </w:tcPr>
          <w:p w14:paraId="67FEB9A5"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p w14:paraId="3224DA2A" w14:textId="77777777" w:rsidR="00A81CD2" w:rsidRPr="003A1D3E" w:rsidRDefault="00A81CD2" w:rsidP="003A1D3E">
            <w:pPr>
              <w:pStyle w:val="ListParagraph"/>
              <w:spacing w:after="0" w:line="276" w:lineRule="auto"/>
              <w:jc w:val="both"/>
              <w:rPr>
                <w:rFonts w:ascii="Times New Roman" w:hAnsi="Times New Roman" w:cs="Times New Roman"/>
              </w:rPr>
            </w:pPr>
          </w:p>
        </w:tc>
      </w:tr>
    </w:tbl>
    <w:p w14:paraId="01F9D08B" w14:textId="77777777" w:rsidR="00A81CD2" w:rsidRPr="003A1D3E" w:rsidRDefault="00A81CD2" w:rsidP="003A1D3E">
      <w:pPr>
        <w:pStyle w:val="Heading1"/>
        <w:ind w:left="4717"/>
        <w:jc w:val="both"/>
        <w:rPr>
          <w:rFonts w:ascii="Times New Roman" w:hAnsi="Times New Roman"/>
          <w:sz w:val="22"/>
          <w:szCs w:val="22"/>
        </w:rPr>
      </w:pPr>
      <w:r w:rsidRPr="003A1D3E">
        <w:rPr>
          <w:rFonts w:ascii="Times New Roman" w:hAnsi="Times New Roman"/>
          <w:sz w:val="22"/>
          <w:szCs w:val="22"/>
        </w:rPr>
        <w:t>UNIT IV</w:t>
      </w:r>
    </w:p>
    <w:p w14:paraId="67C2168C" w14:textId="77777777" w:rsidR="00A81CD2" w:rsidRPr="003A1D3E" w:rsidRDefault="00A81CD2" w:rsidP="003A1D3E">
      <w:pPr>
        <w:pStyle w:val="BodyText"/>
        <w:spacing w:before="47" w:line="276" w:lineRule="auto"/>
        <w:ind w:left="729" w:right="799"/>
        <w:jc w:val="both"/>
        <w:rPr>
          <w:rFonts w:eastAsia="Calibri"/>
          <w:b/>
          <w:color w:val="000000"/>
          <w:sz w:val="22"/>
          <w:szCs w:val="22"/>
          <w:lang w:val="en-IN"/>
        </w:rPr>
      </w:pPr>
    </w:p>
    <w:p w14:paraId="1BE7DF97" w14:textId="77777777" w:rsidR="00A81CD2" w:rsidRPr="003A1D3E" w:rsidRDefault="00A81CD2" w:rsidP="00B04524">
      <w:pPr>
        <w:pStyle w:val="BodyText"/>
        <w:tabs>
          <w:tab w:val="left" w:pos="9639"/>
        </w:tabs>
        <w:spacing w:before="47" w:line="276" w:lineRule="auto"/>
        <w:ind w:left="142" w:right="799"/>
        <w:jc w:val="both"/>
        <w:rPr>
          <w:rFonts w:eastAsia="Calibri"/>
          <w:bCs/>
          <w:color w:val="000000"/>
          <w:sz w:val="22"/>
          <w:szCs w:val="22"/>
          <w:lang w:val="en-IN"/>
        </w:rPr>
      </w:pPr>
      <w:r w:rsidRPr="003A1D3E">
        <w:rPr>
          <w:rFonts w:eastAsia="Calibri"/>
          <w:b/>
          <w:color w:val="000000"/>
          <w:sz w:val="22"/>
          <w:szCs w:val="22"/>
          <w:lang w:val="en-IN"/>
        </w:rPr>
        <w:t xml:space="preserve">File System- </w:t>
      </w:r>
      <w:r w:rsidRPr="003A1D3E">
        <w:rPr>
          <w:rFonts w:eastAsia="Calibri"/>
          <w:bCs/>
          <w:color w:val="000000"/>
          <w:sz w:val="22"/>
          <w:szCs w:val="22"/>
          <w:lang w:val="en-IN"/>
        </w:rPr>
        <w:t xml:space="preserve">File concept, Access methods, Directory structure, Protection. </w:t>
      </w:r>
      <w:r w:rsidRPr="003A1D3E">
        <w:rPr>
          <w:rFonts w:eastAsia="Calibri"/>
          <w:b/>
          <w:color w:val="000000"/>
          <w:sz w:val="22"/>
          <w:szCs w:val="22"/>
          <w:lang w:val="en-IN"/>
        </w:rPr>
        <w:t xml:space="preserve">Implementing File System- </w:t>
      </w:r>
      <w:r w:rsidRPr="003A1D3E">
        <w:rPr>
          <w:rFonts w:eastAsia="Calibri"/>
          <w:bCs/>
          <w:color w:val="000000"/>
          <w:sz w:val="22"/>
          <w:szCs w:val="22"/>
          <w:lang w:val="en-IN"/>
        </w:rPr>
        <w:t>File system structure, File system implementation, Directory implementation, Allocation methods, Free space management, Disk scheduling algorithms.</w:t>
      </w:r>
    </w:p>
    <w:p w14:paraId="29796F76" w14:textId="77777777" w:rsidR="00A81CD2" w:rsidRPr="003A1D3E" w:rsidRDefault="00A81CD2" w:rsidP="003A1D3E">
      <w:pPr>
        <w:pStyle w:val="BodyText"/>
        <w:spacing w:before="47" w:line="276" w:lineRule="auto"/>
        <w:ind w:left="729" w:right="799"/>
        <w:jc w:val="both"/>
        <w:rPr>
          <w:rFonts w:eastAsia="Calibri"/>
          <w:bCs/>
          <w:color w:val="000000"/>
          <w:sz w:val="22"/>
          <w:szCs w:val="22"/>
          <w:lang w:val="en-IN"/>
        </w:rPr>
      </w:pPr>
    </w:p>
    <w:tbl>
      <w:tblPr>
        <w:tblW w:w="9664" w:type="dxa"/>
        <w:tblInd w:w="720" w:type="dxa"/>
        <w:tblLook w:val="04A0" w:firstRow="1" w:lastRow="0" w:firstColumn="1" w:lastColumn="0" w:noHBand="0" w:noVBand="1"/>
      </w:tblPr>
      <w:tblGrid>
        <w:gridCol w:w="2554"/>
        <w:gridCol w:w="7110"/>
      </w:tblGrid>
      <w:tr w:rsidR="00A81CD2" w:rsidRPr="003A1D3E" w14:paraId="31F6B2E9" w14:textId="77777777" w:rsidTr="00A81CD2">
        <w:trPr>
          <w:trHeight w:val="477"/>
        </w:trPr>
        <w:tc>
          <w:tcPr>
            <w:tcW w:w="2554" w:type="dxa"/>
            <w:shd w:val="clear" w:color="auto" w:fill="auto"/>
          </w:tcPr>
          <w:p w14:paraId="32B5BFE9"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lastRenderedPageBreak/>
              <w:t>Pedagogy /</w:t>
            </w:r>
          </w:p>
          <w:p w14:paraId="01901069"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0ED2398E"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6BB3FAD7" w14:textId="77777777" w:rsidTr="00A81CD2">
        <w:trPr>
          <w:trHeight w:val="2"/>
        </w:trPr>
        <w:tc>
          <w:tcPr>
            <w:tcW w:w="2554" w:type="dxa"/>
            <w:shd w:val="clear" w:color="auto" w:fill="auto"/>
          </w:tcPr>
          <w:p w14:paraId="603A6E12"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3C9D8D6E"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034791E0"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A81CD2" w:rsidRPr="003A1D3E" w14:paraId="238C356F" w14:textId="77777777" w:rsidTr="00A81CD2">
        <w:trPr>
          <w:trHeight w:val="74"/>
        </w:trPr>
        <w:tc>
          <w:tcPr>
            <w:tcW w:w="2554" w:type="dxa"/>
            <w:shd w:val="clear" w:color="auto" w:fill="auto"/>
          </w:tcPr>
          <w:p w14:paraId="72AAFA59" w14:textId="77777777" w:rsidR="00A81CD2" w:rsidRPr="003A1D3E" w:rsidRDefault="00A81CD2" w:rsidP="003A1D3E">
            <w:pPr>
              <w:pStyle w:val="ListParagraph"/>
              <w:spacing w:after="0" w:line="276" w:lineRule="auto"/>
              <w:ind w:left="0"/>
              <w:rPr>
                <w:rFonts w:ascii="Times New Roman" w:hAnsi="Times New Roman" w:cs="Times New Roman"/>
              </w:rPr>
            </w:pPr>
          </w:p>
        </w:tc>
        <w:tc>
          <w:tcPr>
            <w:tcW w:w="7110" w:type="dxa"/>
            <w:shd w:val="clear" w:color="auto" w:fill="auto"/>
          </w:tcPr>
          <w:p w14:paraId="24531CFF" w14:textId="77777777" w:rsidR="00A81CD2" w:rsidRPr="003A1D3E" w:rsidRDefault="00A81CD2" w:rsidP="003A1D3E">
            <w:pPr>
              <w:spacing w:after="0" w:line="276" w:lineRule="auto"/>
              <w:jc w:val="both"/>
              <w:rPr>
                <w:rFonts w:ascii="Times New Roman" w:hAnsi="Times New Roman" w:cs="Times New Roman"/>
              </w:rPr>
            </w:pPr>
          </w:p>
        </w:tc>
      </w:tr>
    </w:tbl>
    <w:p w14:paraId="54EAB226" w14:textId="77777777" w:rsidR="00A81CD2" w:rsidRPr="003A1D3E" w:rsidRDefault="00A81CD2" w:rsidP="003A1D3E">
      <w:pPr>
        <w:pStyle w:val="Heading1"/>
        <w:ind w:left="4717"/>
        <w:rPr>
          <w:rFonts w:ascii="Times New Roman" w:hAnsi="Times New Roman"/>
          <w:sz w:val="22"/>
          <w:szCs w:val="22"/>
        </w:rPr>
      </w:pPr>
      <w:r w:rsidRPr="003A1D3E">
        <w:rPr>
          <w:rFonts w:ascii="Times New Roman" w:hAnsi="Times New Roman"/>
          <w:sz w:val="22"/>
          <w:szCs w:val="22"/>
        </w:rPr>
        <w:t>UNIT V</w:t>
      </w:r>
    </w:p>
    <w:p w14:paraId="4AC138F1" w14:textId="77777777" w:rsidR="00A81CD2" w:rsidRPr="003A1D3E" w:rsidRDefault="00A81CD2" w:rsidP="00B04524">
      <w:pPr>
        <w:pStyle w:val="BodyText"/>
        <w:tabs>
          <w:tab w:val="left" w:pos="9639"/>
        </w:tabs>
        <w:spacing w:before="53" w:line="276" w:lineRule="auto"/>
        <w:ind w:left="426" w:right="803" w:hanging="90"/>
        <w:jc w:val="both"/>
        <w:rPr>
          <w:rFonts w:eastAsia="Calibri"/>
          <w:bCs/>
          <w:color w:val="000000"/>
          <w:sz w:val="22"/>
          <w:szCs w:val="22"/>
          <w:lang w:val="en-IN"/>
        </w:rPr>
      </w:pPr>
      <w:r w:rsidRPr="003A1D3E">
        <w:rPr>
          <w:rFonts w:eastAsia="Calibri"/>
          <w:b/>
          <w:color w:val="000000"/>
          <w:sz w:val="22"/>
          <w:szCs w:val="22"/>
          <w:lang w:val="en-IN"/>
        </w:rPr>
        <w:t xml:space="preserve">  Dockers-</w:t>
      </w:r>
      <w:r w:rsidRPr="003A1D3E">
        <w:rPr>
          <w:rFonts w:eastAsia="Calibri"/>
          <w:bCs/>
          <w:color w:val="000000"/>
          <w:sz w:val="22"/>
          <w:szCs w:val="22"/>
          <w:lang w:val="en-IN"/>
        </w:rPr>
        <w:t xml:space="preserve">Docker Basics and Architecture, what is containerization, how are containers different from physical machines and VMs, Docker evolution and architecture, Developments in Docker world, Docker tooling, Basic Docker </w:t>
      </w:r>
      <w:r w:rsidR="001308FB" w:rsidRPr="003A1D3E">
        <w:rPr>
          <w:rFonts w:eastAsia="Calibri"/>
          <w:bCs/>
          <w:color w:val="000000"/>
          <w:sz w:val="22"/>
          <w:szCs w:val="22"/>
          <w:lang w:val="en-IN"/>
        </w:rPr>
        <w:t>commands.</w:t>
      </w:r>
      <w:r w:rsidR="001308FB" w:rsidRPr="003A1D3E">
        <w:rPr>
          <w:rFonts w:eastAsia="Calibri"/>
          <w:b/>
          <w:color w:val="000000"/>
          <w:sz w:val="22"/>
          <w:szCs w:val="22"/>
          <w:lang w:val="en-IN"/>
        </w:rPr>
        <w:t xml:space="preserve"> Docker</w:t>
      </w:r>
      <w:r w:rsidRPr="003A1D3E">
        <w:rPr>
          <w:rFonts w:eastAsia="Calibri"/>
          <w:b/>
          <w:color w:val="000000"/>
          <w:sz w:val="22"/>
          <w:szCs w:val="22"/>
          <w:lang w:val="en-IN"/>
        </w:rPr>
        <w:t xml:space="preserve"> Networking- </w:t>
      </w:r>
      <w:r w:rsidR="001308FB" w:rsidRPr="003A1D3E">
        <w:rPr>
          <w:rFonts w:eastAsia="Calibri"/>
          <w:bCs/>
          <w:color w:val="000000"/>
          <w:sz w:val="22"/>
          <w:szCs w:val="22"/>
          <w:lang w:val="en-IN"/>
        </w:rPr>
        <w:t>Introduction, Types</w:t>
      </w:r>
      <w:r w:rsidRPr="003A1D3E">
        <w:rPr>
          <w:rFonts w:eastAsia="Calibri"/>
          <w:bCs/>
          <w:color w:val="000000"/>
          <w:sz w:val="22"/>
          <w:szCs w:val="22"/>
          <w:lang w:val="en-IN"/>
        </w:rPr>
        <w:t xml:space="preserve"> of Docker networks, Using Networks, </w:t>
      </w:r>
      <w:proofErr w:type="gramStart"/>
      <w:r w:rsidRPr="003A1D3E">
        <w:rPr>
          <w:rFonts w:eastAsia="Calibri"/>
          <w:bCs/>
          <w:color w:val="000000"/>
          <w:sz w:val="22"/>
          <w:szCs w:val="22"/>
          <w:lang w:val="en-IN"/>
        </w:rPr>
        <w:t>Identifying</w:t>
      </w:r>
      <w:proofErr w:type="gramEnd"/>
      <w:r w:rsidRPr="003A1D3E">
        <w:rPr>
          <w:rFonts w:eastAsia="Calibri"/>
          <w:bCs/>
          <w:color w:val="000000"/>
          <w:sz w:val="22"/>
          <w:szCs w:val="22"/>
          <w:lang w:val="en-IN"/>
        </w:rPr>
        <w:t xml:space="preserve"> container </w:t>
      </w:r>
      <w:r w:rsidR="001308FB" w:rsidRPr="003A1D3E">
        <w:rPr>
          <w:rFonts w:eastAsia="Calibri"/>
          <w:bCs/>
          <w:color w:val="000000"/>
          <w:sz w:val="22"/>
          <w:szCs w:val="22"/>
          <w:lang w:val="en-IN"/>
        </w:rPr>
        <w:t>networks,</w:t>
      </w:r>
      <w:r w:rsidR="001308FB" w:rsidRPr="003A1D3E">
        <w:rPr>
          <w:rFonts w:eastAsia="Calibri"/>
          <w:b/>
          <w:color w:val="000000"/>
          <w:sz w:val="22"/>
          <w:szCs w:val="22"/>
          <w:lang w:val="en-IN"/>
        </w:rPr>
        <w:t xml:space="preserve"> Docker</w:t>
      </w:r>
      <w:r w:rsidRPr="003A1D3E">
        <w:rPr>
          <w:rFonts w:eastAsia="Calibri"/>
          <w:b/>
          <w:color w:val="000000"/>
          <w:sz w:val="22"/>
          <w:szCs w:val="22"/>
          <w:lang w:val="en-IN"/>
        </w:rPr>
        <w:t xml:space="preserve"> Volumes-</w:t>
      </w:r>
      <w:r w:rsidRPr="003A1D3E">
        <w:rPr>
          <w:rFonts w:eastAsia="Calibri"/>
          <w:bCs/>
          <w:color w:val="000000"/>
          <w:sz w:val="22"/>
          <w:szCs w:val="22"/>
          <w:lang w:val="en-IN"/>
        </w:rPr>
        <w:t xml:space="preserve">Managing data in Docker containers with volumes, Volume file systems and basic Docker image file systems, Creating and managing volumes. </w:t>
      </w:r>
    </w:p>
    <w:p w14:paraId="71B246EC" w14:textId="77777777" w:rsidR="00A81CD2" w:rsidRPr="003A1D3E" w:rsidRDefault="00A81CD2" w:rsidP="003A1D3E">
      <w:pPr>
        <w:pStyle w:val="BodyText"/>
        <w:spacing w:before="47" w:line="276" w:lineRule="auto"/>
        <w:ind w:left="729" w:right="799"/>
        <w:jc w:val="both"/>
        <w:rPr>
          <w:rFonts w:eastAsia="Calibri"/>
          <w:color w:val="000000"/>
          <w:sz w:val="22"/>
          <w:szCs w:val="22"/>
          <w:lang w:val="en-IN"/>
        </w:rPr>
      </w:pPr>
    </w:p>
    <w:tbl>
      <w:tblPr>
        <w:tblW w:w="9127" w:type="dxa"/>
        <w:tblInd w:w="720" w:type="dxa"/>
        <w:tblLook w:val="04A0" w:firstRow="1" w:lastRow="0" w:firstColumn="1" w:lastColumn="0" w:noHBand="0" w:noVBand="1"/>
      </w:tblPr>
      <w:tblGrid>
        <w:gridCol w:w="2387"/>
        <w:gridCol w:w="6740"/>
      </w:tblGrid>
      <w:tr w:rsidR="00A81CD2" w:rsidRPr="003A1D3E" w14:paraId="309FB489" w14:textId="77777777" w:rsidTr="00A81CD2">
        <w:trPr>
          <w:trHeight w:val="2"/>
        </w:trPr>
        <w:tc>
          <w:tcPr>
            <w:tcW w:w="2387" w:type="dxa"/>
            <w:shd w:val="clear" w:color="auto" w:fill="auto"/>
          </w:tcPr>
          <w:p w14:paraId="5F57AF9D"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41F8F8D2"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740" w:type="dxa"/>
            <w:shd w:val="clear" w:color="auto" w:fill="auto"/>
          </w:tcPr>
          <w:p w14:paraId="076E6184"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A81CD2" w:rsidRPr="003A1D3E" w14:paraId="5205432F" w14:textId="77777777" w:rsidTr="00A81CD2">
        <w:trPr>
          <w:trHeight w:val="8"/>
        </w:trPr>
        <w:tc>
          <w:tcPr>
            <w:tcW w:w="2387" w:type="dxa"/>
            <w:shd w:val="clear" w:color="auto" w:fill="auto"/>
          </w:tcPr>
          <w:p w14:paraId="79DDAC5B" w14:textId="77777777" w:rsidR="00A81CD2" w:rsidRPr="003A1D3E" w:rsidRDefault="00A81CD2"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482A0EED" w14:textId="77777777" w:rsidR="00A81CD2" w:rsidRPr="003A1D3E" w:rsidRDefault="00A81CD2"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6740" w:type="dxa"/>
            <w:shd w:val="clear" w:color="auto" w:fill="auto"/>
          </w:tcPr>
          <w:p w14:paraId="108B7B48" w14:textId="77777777" w:rsidR="00A81CD2" w:rsidRPr="003A1D3E" w:rsidRDefault="00A81CD2"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A81CD2" w:rsidRPr="003A1D3E" w14:paraId="4E3641D6" w14:textId="77777777" w:rsidTr="00A81CD2">
        <w:tc>
          <w:tcPr>
            <w:tcW w:w="9127" w:type="dxa"/>
            <w:gridSpan w:val="2"/>
            <w:shd w:val="clear" w:color="auto" w:fill="auto"/>
          </w:tcPr>
          <w:p w14:paraId="2EEF4D99" w14:textId="77777777" w:rsidR="00A81CD2" w:rsidRPr="003A1D3E" w:rsidRDefault="00A81CD2" w:rsidP="003A1D3E">
            <w:pPr>
              <w:spacing w:after="0" w:line="276" w:lineRule="auto"/>
              <w:jc w:val="both"/>
              <w:rPr>
                <w:rFonts w:ascii="Times New Roman" w:hAnsi="Times New Roman" w:cs="Times New Roman"/>
              </w:rPr>
            </w:pPr>
          </w:p>
          <w:p w14:paraId="2D80B329" w14:textId="77777777" w:rsidR="007E301A" w:rsidRPr="003A1D3E" w:rsidRDefault="007E301A" w:rsidP="003A1D3E">
            <w:pPr>
              <w:widowControl w:val="0"/>
              <w:autoSpaceDE w:val="0"/>
              <w:autoSpaceDN w:val="0"/>
              <w:adjustRightInd w:val="0"/>
              <w:spacing w:line="276" w:lineRule="auto"/>
              <w:jc w:val="both"/>
              <w:rPr>
                <w:rFonts w:ascii="Times New Roman" w:hAnsi="Times New Roman" w:cs="Times New Roman"/>
                <w:b/>
                <w:lang w:val="en"/>
              </w:rPr>
            </w:pPr>
            <w:r w:rsidRPr="003A1D3E">
              <w:rPr>
                <w:rFonts w:ascii="Times New Roman" w:hAnsi="Times New Roman" w:cs="Times New Roman"/>
                <w:b/>
                <w:lang w:val="en"/>
              </w:rPr>
              <w:t>Textbooks:</w:t>
            </w:r>
          </w:p>
          <w:p w14:paraId="3D65F7CC" w14:textId="77777777" w:rsidR="00A81CD2" w:rsidRPr="003A1D3E" w:rsidRDefault="00A81CD2" w:rsidP="003A1D3E">
            <w:pPr>
              <w:pStyle w:val="BodyText"/>
              <w:numPr>
                <w:ilvl w:val="0"/>
                <w:numId w:val="10"/>
              </w:numPr>
              <w:spacing w:before="162" w:line="276" w:lineRule="auto"/>
              <w:ind w:right="800"/>
              <w:jc w:val="both"/>
              <w:rPr>
                <w:rFonts w:eastAsia="Calibri"/>
                <w:color w:val="000000"/>
                <w:sz w:val="22"/>
                <w:szCs w:val="22"/>
                <w:lang w:val="en-IN"/>
              </w:rPr>
            </w:pPr>
            <w:r w:rsidRPr="003A1D3E">
              <w:rPr>
                <w:rFonts w:eastAsia="Calibri"/>
                <w:color w:val="000000"/>
                <w:sz w:val="22"/>
                <w:szCs w:val="22"/>
                <w:lang w:val="en-IN"/>
              </w:rPr>
              <w:t>Abraham Silberschatz, Peter Baer Galvin, Greg Gagne: Operating System Principles, 9thedition, Wiley-India, 2012.</w:t>
            </w:r>
          </w:p>
          <w:p w14:paraId="0BE02707" w14:textId="77777777" w:rsidR="00A81CD2" w:rsidRPr="003A1D3E" w:rsidRDefault="00A81CD2" w:rsidP="003A1D3E">
            <w:pPr>
              <w:pStyle w:val="BodyText"/>
              <w:spacing w:before="9" w:line="276" w:lineRule="auto"/>
              <w:ind w:left="0"/>
              <w:jc w:val="both"/>
              <w:rPr>
                <w:rFonts w:eastAsia="Calibri"/>
                <w:b/>
                <w:color w:val="000000"/>
                <w:sz w:val="22"/>
                <w:szCs w:val="22"/>
                <w:lang w:val="en-IN"/>
              </w:rPr>
            </w:pPr>
            <w:r w:rsidRPr="003A1D3E">
              <w:rPr>
                <w:rFonts w:eastAsia="Calibri"/>
                <w:b/>
                <w:color w:val="000000"/>
                <w:sz w:val="22"/>
                <w:szCs w:val="22"/>
                <w:lang w:val="en-IN"/>
              </w:rPr>
              <w:t>Reference Books:</w:t>
            </w:r>
          </w:p>
          <w:p w14:paraId="3145E9D2" w14:textId="77777777" w:rsidR="00A81CD2" w:rsidRPr="003A1D3E" w:rsidRDefault="00A81CD2" w:rsidP="003A1D3E">
            <w:pPr>
              <w:pStyle w:val="BodyText"/>
              <w:numPr>
                <w:ilvl w:val="0"/>
                <w:numId w:val="11"/>
              </w:numPr>
              <w:spacing w:line="276" w:lineRule="auto"/>
              <w:ind w:right="800"/>
              <w:jc w:val="both"/>
              <w:rPr>
                <w:rFonts w:eastAsia="Calibri"/>
                <w:color w:val="000000"/>
                <w:sz w:val="22"/>
                <w:szCs w:val="22"/>
                <w:lang w:val="en-IN"/>
              </w:rPr>
            </w:pPr>
            <w:r w:rsidRPr="003A1D3E">
              <w:rPr>
                <w:rFonts w:eastAsia="Calibri"/>
                <w:color w:val="000000"/>
                <w:sz w:val="22"/>
                <w:szCs w:val="22"/>
                <w:lang w:val="en-IN"/>
              </w:rPr>
              <w:t>William Stallings: Operating systems Internals and Design Principles | Ninth Edition, Pearson Education, 2018</w:t>
            </w:r>
          </w:p>
          <w:p w14:paraId="6227F28E" w14:textId="77777777" w:rsidR="00A81CD2" w:rsidRPr="003A1D3E" w:rsidRDefault="00A81CD2" w:rsidP="003A1D3E">
            <w:pPr>
              <w:pStyle w:val="BodyText"/>
              <w:numPr>
                <w:ilvl w:val="0"/>
                <w:numId w:val="11"/>
              </w:numPr>
              <w:spacing w:line="276" w:lineRule="auto"/>
              <w:ind w:right="800"/>
              <w:jc w:val="both"/>
              <w:rPr>
                <w:rFonts w:eastAsia="Calibri"/>
                <w:color w:val="000000"/>
                <w:sz w:val="22"/>
                <w:szCs w:val="22"/>
                <w:lang w:val="en-IN"/>
              </w:rPr>
            </w:pPr>
            <w:r w:rsidRPr="003A1D3E">
              <w:rPr>
                <w:rFonts w:eastAsia="Calibri"/>
                <w:color w:val="000000"/>
                <w:sz w:val="22"/>
                <w:szCs w:val="22"/>
                <w:lang w:val="en-IN"/>
              </w:rPr>
              <w:t xml:space="preserve">Remzi H. Arpaci-Dusseau and Andrea C. Arpaci-Dusseau, Operating systems: Three easy </w:t>
            </w:r>
            <w:proofErr w:type="gramStart"/>
            <w:r w:rsidRPr="003A1D3E">
              <w:rPr>
                <w:rFonts w:eastAsia="Calibri"/>
                <w:color w:val="000000"/>
                <w:sz w:val="22"/>
                <w:szCs w:val="22"/>
                <w:lang w:val="en-IN"/>
              </w:rPr>
              <w:t>pieces,  URL</w:t>
            </w:r>
            <w:proofErr w:type="gramEnd"/>
            <w:r w:rsidRPr="003A1D3E">
              <w:rPr>
                <w:rFonts w:eastAsia="Calibri"/>
                <w:color w:val="000000"/>
                <w:sz w:val="22"/>
                <w:szCs w:val="22"/>
                <w:lang w:val="en-IN"/>
              </w:rPr>
              <w:t xml:space="preserve"> : http://pages.cs.wisc.edu/~remzi/OSTEP/</w:t>
            </w:r>
          </w:p>
          <w:p w14:paraId="3191268D" w14:textId="77777777" w:rsidR="00A81CD2" w:rsidRPr="003A1D3E" w:rsidRDefault="00A81CD2" w:rsidP="003A1D3E">
            <w:pPr>
              <w:pStyle w:val="BodyText"/>
              <w:numPr>
                <w:ilvl w:val="0"/>
                <w:numId w:val="11"/>
              </w:numPr>
              <w:spacing w:line="276" w:lineRule="auto"/>
              <w:ind w:right="800"/>
              <w:jc w:val="both"/>
              <w:rPr>
                <w:rFonts w:eastAsia="Calibri"/>
                <w:color w:val="000000"/>
                <w:sz w:val="22"/>
                <w:szCs w:val="22"/>
                <w:lang w:val="en-IN"/>
              </w:rPr>
            </w:pPr>
            <w:r w:rsidRPr="003A1D3E">
              <w:rPr>
                <w:rFonts w:eastAsia="Calibri"/>
                <w:color w:val="000000"/>
                <w:sz w:val="22"/>
                <w:szCs w:val="22"/>
                <w:lang w:val="en-IN"/>
              </w:rPr>
              <w:t>James Turnbull: The Docker Book: Containerization is the new virtualization Kindle Edition, Kindle Edition,2014</w:t>
            </w:r>
          </w:p>
          <w:p w14:paraId="2880B775"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6D0ABAE0" w14:textId="77777777" w:rsidR="00A81CD2" w:rsidRPr="003A1D3E" w:rsidRDefault="00A81CD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Link (e-Resources)</w:t>
            </w:r>
          </w:p>
          <w:p w14:paraId="4FB00621" w14:textId="77777777" w:rsidR="00A81CD2" w:rsidRPr="003A1D3E" w:rsidRDefault="00A81CD2" w:rsidP="003A1D3E">
            <w:pPr>
              <w:numPr>
                <w:ilvl w:val="0"/>
                <w:numId w:val="12"/>
              </w:numPr>
              <w:spacing w:after="20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URL: https://docs.docker.com/</w:t>
            </w:r>
          </w:p>
          <w:p w14:paraId="2EE8096A" w14:textId="77777777" w:rsidR="00A81CD2" w:rsidRPr="003A1D3E" w:rsidRDefault="00A81CD2" w:rsidP="003A1D3E">
            <w:pPr>
              <w:pStyle w:val="Heading1"/>
              <w:spacing w:before="1"/>
              <w:rPr>
                <w:rFonts w:ascii="Times New Roman" w:eastAsia="Calibri" w:hAnsi="Times New Roman"/>
                <w:bCs w:val="0"/>
                <w:color w:val="000000"/>
                <w:kern w:val="0"/>
                <w:sz w:val="22"/>
                <w:szCs w:val="22"/>
                <w:lang w:val="en-IN"/>
              </w:rPr>
            </w:pPr>
          </w:p>
          <w:p w14:paraId="16BDF0CA" w14:textId="77777777" w:rsidR="00A81CD2" w:rsidRPr="003A1D3E" w:rsidRDefault="00A81CD2" w:rsidP="003A1D3E">
            <w:pPr>
              <w:pStyle w:val="Heading1"/>
              <w:spacing w:before="1"/>
              <w:rPr>
                <w:rFonts w:ascii="Times New Roman" w:eastAsia="Calibri" w:hAnsi="Times New Roman"/>
                <w:bCs w:val="0"/>
                <w:color w:val="000000"/>
                <w:kern w:val="0"/>
                <w:sz w:val="22"/>
                <w:szCs w:val="22"/>
                <w:lang w:val="en-IN"/>
              </w:rPr>
            </w:pPr>
            <w:r w:rsidRPr="003A1D3E">
              <w:rPr>
                <w:rFonts w:ascii="Times New Roman" w:eastAsia="Calibri" w:hAnsi="Times New Roman"/>
                <w:bCs w:val="0"/>
                <w:color w:val="000000"/>
                <w:kern w:val="0"/>
                <w:sz w:val="22"/>
                <w:szCs w:val="22"/>
                <w:lang w:val="en-IN"/>
              </w:rPr>
              <w:t>Course Outcomes (COs):</w:t>
            </w:r>
          </w:p>
          <w:p w14:paraId="0FCB4197" w14:textId="77777777" w:rsidR="00A81CD2" w:rsidRPr="003A1D3E" w:rsidRDefault="00A81CD2" w:rsidP="003A1D3E">
            <w:pPr>
              <w:pStyle w:val="BodyText"/>
              <w:spacing w:line="276" w:lineRule="auto"/>
              <w:ind w:left="0" w:right="800"/>
              <w:jc w:val="both"/>
              <w:rPr>
                <w:rFonts w:eastAsia="Calibri"/>
                <w:color w:val="000000"/>
                <w:sz w:val="22"/>
                <w:szCs w:val="22"/>
                <w:lang w:val="en-IN"/>
              </w:rPr>
            </w:pPr>
            <w:r w:rsidRPr="003A1D3E">
              <w:rPr>
                <w:rFonts w:eastAsia="Calibri"/>
                <w:color w:val="000000"/>
                <w:sz w:val="22"/>
                <w:szCs w:val="22"/>
                <w:lang w:val="en-IN"/>
              </w:rPr>
              <w:t>At the end of the course, students should be able to:</w:t>
            </w:r>
          </w:p>
          <w:p w14:paraId="039FE6EC" w14:textId="77777777" w:rsidR="00A81CD2" w:rsidRPr="003A1D3E" w:rsidRDefault="00A81CD2" w:rsidP="003A1D3E">
            <w:pPr>
              <w:pStyle w:val="BodyText"/>
              <w:spacing w:line="276" w:lineRule="auto"/>
              <w:ind w:left="0" w:right="800"/>
              <w:jc w:val="both"/>
              <w:rPr>
                <w:rFonts w:eastAsia="Calibri"/>
                <w:color w:val="000000"/>
                <w:sz w:val="22"/>
                <w:szCs w:val="22"/>
                <w:lang w:val="en-IN"/>
              </w:rPr>
            </w:pPr>
          </w:p>
          <w:p w14:paraId="286A8D87" w14:textId="77777777" w:rsidR="00A81CD2" w:rsidRPr="003A1D3E" w:rsidRDefault="00A81CD2" w:rsidP="003A1D3E">
            <w:pPr>
              <w:pStyle w:val="BodyText"/>
              <w:numPr>
                <w:ilvl w:val="0"/>
                <w:numId w:val="13"/>
              </w:numPr>
              <w:spacing w:line="276" w:lineRule="auto"/>
              <w:ind w:right="800"/>
              <w:jc w:val="both"/>
              <w:rPr>
                <w:rFonts w:eastAsia="Calibri"/>
                <w:color w:val="000000"/>
                <w:sz w:val="22"/>
                <w:szCs w:val="22"/>
                <w:lang w:val="en-IN"/>
              </w:rPr>
            </w:pPr>
            <w:r w:rsidRPr="003A1D3E">
              <w:rPr>
                <w:rFonts w:eastAsia="Calibri"/>
                <w:color w:val="000000"/>
                <w:sz w:val="22"/>
                <w:szCs w:val="22"/>
                <w:lang w:val="en-IN"/>
              </w:rPr>
              <w:t xml:space="preserve">Describe operating system operations and operating system structures (PO-1, </w:t>
            </w:r>
            <w:r w:rsidR="005C70B4" w:rsidRPr="003A1D3E">
              <w:rPr>
                <w:rFonts w:eastAsia="Calibri"/>
                <w:color w:val="000000"/>
                <w:sz w:val="22"/>
                <w:szCs w:val="22"/>
                <w:lang w:val="en-IN"/>
              </w:rPr>
              <w:t>2, PSO</w:t>
            </w:r>
            <w:r w:rsidRPr="003A1D3E">
              <w:rPr>
                <w:rFonts w:eastAsia="Calibri"/>
                <w:color w:val="000000"/>
                <w:sz w:val="22"/>
                <w:szCs w:val="22"/>
                <w:lang w:val="en-IN"/>
              </w:rPr>
              <w:t>-2).</w:t>
            </w:r>
          </w:p>
          <w:p w14:paraId="1AC44AD0" w14:textId="77777777" w:rsidR="00A81CD2" w:rsidRPr="003A1D3E" w:rsidRDefault="00A81CD2" w:rsidP="003A1D3E">
            <w:pPr>
              <w:pStyle w:val="BodyText"/>
              <w:numPr>
                <w:ilvl w:val="0"/>
                <w:numId w:val="13"/>
              </w:numPr>
              <w:spacing w:line="276" w:lineRule="auto"/>
              <w:ind w:right="800"/>
              <w:jc w:val="both"/>
              <w:rPr>
                <w:rFonts w:eastAsia="Calibri"/>
                <w:color w:val="000000"/>
                <w:sz w:val="22"/>
                <w:szCs w:val="22"/>
                <w:lang w:val="en-IN"/>
              </w:rPr>
            </w:pPr>
            <w:r w:rsidRPr="003A1D3E">
              <w:rPr>
                <w:rFonts w:eastAsia="Calibri"/>
                <w:color w:val="000000"/>
                <w:sz w:val="22"/>
                <w:szCs w:val="22"/>
                <w:lang w:val="en-IN"/>
              </w:rPr>
              <w:t>Implement various scheduling algorithms and concurrency control techniques to provide co-ordination among threads and processes (PO-1, 2, 3, 4, PSO-2).</w:t>
            </w:r>
          </w:p>
          <w:p w14:paraId="7776CE13" w14:textId="77777777" w:rsidR="00A81CD2" w:rsidRPr="003A1D3E" w:rsidRDefault="00A81CD2" w:rsidP="003A1D3E">
            <w:pPr>
              <w:pStyle w:val="BodyText"/>
              <w:numPr>
                <w:ilvl w:val="0"/>
                <w:numId w:val="13"/>
              </w:numPr>
              <w:spacing w:line="276" w:lineRule="auto"/>
              <w:ind w:right="800"/>
              <w:jc w:val="both"/>
              <w:rPr>
                <w:rFonts w:eastAsia="Calibri"/>
                <w:color w:val="000000"/>
                <w:sz w:val="22"/>
                <w:szCs w:val="22"/>
                <w:lang w:val="en-IN"/>
              </w:rPr>
            </w:pPr>
            <w:r w:rsidRPr="003A1D3E">
              <w:rPr>
                <w:rFonts w:eastAsia="Calibri"/>
                <w:color w:val="000000"/>
                <w:sz w:val="22"/>
                <w:szCs w:val="22"/>
                <w:lang w:val="en-IN"/>
              </w:rPr>
              <w:t>Examine various methods for handling deadlocks and memory management techniques (PO-1, 2, 3, 4,5</w:t>
            </w:r>
            <w:r w:rsidR="005C70B4" w:rsidRPr="003A1D3E">
              <w:rPr>
                <w:rFonts w:eastAsia="Calibri"/>
                <w:color w:val="000000"/>
                <w:sz w:val="22"/>
                <w:szCs w:val="22"/>
                <w:lang w:val="en-IN"/>
              </w:rPr>
              <w:t>,</w:t>
            </w:r>
            <w:r w:rsidRPr="003A1D3E">
              <w:rPr>
                <w:rFonts w:eastAsia="Calibri"/>
                <w:color w:val="000000"/>
                <w:sz w:val="22"/>
                <w:szCs w:val="22"/>
                <w:lang w:val="en-IN"/>
              </w:rPr>
              <w:t xml:space="preserve"> PSO-2).</w:t>
            </w:r>
          </w:p>
          <w:p w14:paraId="23CC97CE" w14:textId="77777777" w:rsidR="00A81CD2" w:rsidRPr="003A1D3E" w:rsidRDefault="00A81CD2" w:rsidP="003A1D3E">
            <w:pPr>
              <w:pStyle w:val="BodyText"/>
              <w:numPr>
                <w:ilvl w:val="0"/>
                <w:numId w:val="13"/>
              </w:numPr>
              <w:spacing w:line="276" w:lineRule="auto"/>
              <w:ind w:right="800"/>
              <w:jc w:val="both"/>
              <w:rPr>
                <w:rFonts w:eastAsia="Calibri"/>
                <w:color w:val="000000"/>
                <w:sz w:val="22"/>
                <w:szCs w:val="22"/>
                <w:lang w:val="en-IN"/>
              </w:rPr>
            </w:pPr>
            <w:r w:rsidRPr="003A1D3E">
              <w:rPr>
                <w:rFonts w:eastAsia="Calibri"/>
                <w:color w:val="000000"/>
                <w:sz w:val="22"/>
                <w:szCs w:val="22"/>
                <w:lang w:val="en-IN"/>
              </w:rPr>
              <w:t>Demonstrate different directory structure, file allocation methods and disk scheduling algorithms used for managing the disk (PO-1,2,3,</w:t>
            </w:r>
            <w:r w:rsidR="005C70B4" w:rsidRPr="003A1D3E">
              <w:rPr>
                <w:rFonts w:eastAsia="Calibri"/>
                <w:color w:val="000000"/>
                <w:sz w:val="22"/>
                <w:szCs w:val="22"/>
                <w:lang w:val="en-IN"/>
              </w:rPr>
              <w:t>5, PSO</w:t>
            </w:r>
            <w:r w:rsidRPr="003A1D3E">
              <w:rPr>
                <w:rFonts w:eastAsia="Calibri"/>
                <w:color w:val="000000"/>
                <w:sz w:val="22"/>
                <w:szCs w:val="22"/>
                <w:lang w:val="en-IN"/>
              </w:rPr>
              <w:t>-2)</w:t>
            </w:r>
          </w:p>
          <w:p w14:paraId="7AE878B3" w14:textId="77777777" w:rsidR="00A81CD2" w:rsidRPr="003A1D3E" w:rsidRDefault="00A81CD2" w:rsidP="003A1D3E">
            <w:pPr>
              <w:pStyle w:val="BodyText"/>
              <w:numPr>
                <w:ilvl w:val="0"/>
                <w:numId w:val="13"/>
              </w:numPr>
              <w:spacing w:line="276" w:lineRule="auto"/>
              <w:ind w:right="800"/>
              <w:jc w:val="both"/>
              <w:rPr>
                <w:rFonts w:eastAsia="Calibri"/>
                <w:color w:val="000000"/>
                <w:sz w:val="22"/>
                <w:szCs w:val="22"/>
                <w:lang w:val="en-IN"/>
              </w:rPr>
            </w:pPr>
            <w:r w:rsidRPr="003A1D3E">
              <w:rPr>
                <w:rFonts w:eastAsia="Calibri"/>
                <w:color w:val="000000"/>
                <w:sz w:val="22"/>
                <w:szCs w:val="22"/>
                <w:lang w:val="en-IN"/>
              </w:rPr>
              <w:t>Illustrate Dockers techniques for various networking and file system applications (PO1, 2, 3, 4,5,9,10,12</w:t>
            </w:r>
            <w:r w:rsidR="005C70B4" w:rsidRPr="003A1D3E">
              <w:rPr>
                <w:rFonts w:eastAsia="Calibri"/>
                <w:color w:val="000000"/>
                <w:sz w:val="22"/>
                <w:szCs w:val="22"/>
                <w:lang w:val="en-IN"/>
              </w:rPr>
              <w:t>,</w:t>
            </w:r>
            <w:r w:rsidRPr="003A1D3E">
              <w:rPr>
                <w:rFonts w:eastAsia="Calibri"/>
                <w:color w:val="000000"/>
                <w:sz w:val="22"/>
                <w:szCs w:val="22"/>
                <w:lang w:val="en-IN"/>
              </w:rPr>
              <w:t xml:space="preserve"> PSO-2).</w:t>
            </w:r>
          </w:p>
          <w:p w14:paraId="436B5414"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07855039"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20633CBA"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1A1D70E2"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76804240"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317A7B46" w14:textId="77777777" w:rsidR="00A81CD2" w:rsidRPr="003A1D3E" w:rsidRDefault="00A81CD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0"/>
              <w:gridCol w:w="2920"/>
              <w:gridCol w:w="2971"/>
            </w:tblGrid>
            <w:tr w:rsidR="00A81CD2" w:rsidRPr="003A1D3E" w14:paraId="7497D52F" w14:textId="77777777" w:rsidTr="00A81CD2">
              <w:trPr>
                <w:trHeight w:val="306"/>
              </w:trPr>
              <w:tc>
                <w:tcPr>
                  <w:tcW w:w="9897" w:type="dxa"/>
                  <w:gridSpan w:val="3"/>
                  <w:shd w:val="clear" w:color="auto" w:fill="auto"/>
                </w:tcPr>
                <w:p w14:paraId="42D8072B"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A81CD2" w:rsidRPr="003A1D3E" w14:paraId="7EEEDB98" w14:textId="77777777" w:rsidTr="00A81CD2">
              <w:trPr>
                <w:trHeight w:val="316"/>
              </w:trPr>
              <w:tc>
                <w:tcPr>
                  <w:tcW w:w="3298" w:type="dxa"/>
                  <w:shd w:val="clear" w:color="auto" w:fill="auto"/>
                </w:tcPr>
                <w:p w14:paraId="7FDA60BC"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77BE0574"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4FE42867"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A81CD2" w:rsidRPr="003A1D3E" w14:paraId="6372CC80" w14:textId="77777777" w:rsidTr="00A81CD2">
              <w:trPr>
                <w:trHeight w:val="306"/>
              </w:trPr>
              <w:tc>
                <w:tcPr>
                  <w:tcW w:w="3298" w:type="dxa"/>
                  <w:shd w:val="clear" w:color="auto" w:fill="auto"/>
                </w:tcPr>
                <w:p w14:paraId="2C6B50CE"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2C07A89B"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3CDC1DDF"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and CO3</w:t>
                  </w:r>
                </w:p>
              </w:tc>
            </w:tr>
            <w:tr w:rsidR="00A81CD2" w:rsidRPr="003A1D3E" w14:paraId="22D1EF09" w14:textId="77777777" w:rsidTr="00A81CD2">
              <w:trPr>
                <w:trHeight w:val="316"/>
              </w:trPr>
              <w:tc>
                <w:tcPr>
                  <w:tcW w:w="3298" w:type="dxa"/>
                  <w:shd w:val="clear" w:color="auto" w:fill="auto"/>
                </w:tcPr>
                <w:p w14:paraId="461C3832"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43A4AD0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1F8DED36"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A81CD2" w:rsidRPr="003A1D3E" w14:paraId="2C16BFC2" w14:textId="77777777" w:rsidTr="00A81CD2">
              <w:trPr>
                <w:trHeight w:val="316"/>
              </w:trPr>
              <w:tc>
                <w:tcPr>
                  <w:tcW w:w="9897" w:type="dxa"/>
                  <w:gridSpan w:val="3"/>
                  <w:shd w:val="clear" w:color="auto" w:fill="auto"/>
                </w:tcPr>
                <w:p w14:paraId="6ACBEB82"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A81CD2" w:rsidRPr="003A1D3E" w14:paraId="71457515" w14:textId="77777777" w:rsidTr="00A81CD2">
              <w:trPr>
                <w:trHeight w:val="306"/>
              </w:trPr>
              <w:tc>
                <w:tcPr>
                  <w:tcW w:w="3298" w:type="dxa"/>
                  <w:shd w:val="clear" w:color="auto" w:fill="auto"/>
                </w:tcPr>
                <w:p w14:paraId="7FC72DBF"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1732E20A" w14:textId="77777777" w:rsidR="00A81CD2" w:rsidRPr="003A1D3E" w:rsidRDefault="00A81CD2" w:rsidP="003A1D3E">
                  <w:pPr>
                    <w:spacing w:after="0" w:line="276" w:lineRule="auto"/>
                    <w:jc w:val="center"/>
                    <w:rPr>
                      <w:rFonts w:ascii="Times New Roman" w:eastAsia="Calibri" w:hAnsi="Times New Roman" w:cs="Times New Roman"/>
                      <w:b/>
                    </w:rPr>
                  </w:pPr>
                </w:p>
              </w:tc>
              <w:tc>
                <w:tcPr>
                  <w:tcW w:w="3299" w:type="dxa"/>
                  <w:shd w:val="clear" w:color="auto" w:fill="auto"/>
                </w:tcPr>
                <w:p w14:paraId="1616519B" w14:textId="77777777" w:rsidR="00A81CD2" w:rsidRPr="003A1D3E" w:rsidRDefault="00A81CD2" w:rsidP="003A1D3E">
                  <w:pPr>
                    <w:spacing w:after="0" w:line="276" w:lineRule="auto"/>
                    <w:jc w:val="center"/>
                    <w:rPr>
                      <w:rFonts w:ascii="Times New Roman" w:eastAsia="Calibri" w:hAnsi="Times New Roman" w:cs="Times New Roman"/>
                      <w:b/>
                    </w:rPr>
                  </w:pPr>
                </w:p>
              </w:tc>
            </w:tr>
            <w:tr w:rsidR="00A81CD2" w:rsidRPr="003A1D3E" w14:paraId="1BE80035" w14:textId="77777777" w:rsidTr="00A81CD2">
              <w:trPr>
                <w:trHeight w:val="316"/>
              </w:trPr>
              <w:tc>
                <w:tcPr>
                  <w:tcW w:w="3298" w:type="dxa"/>
                  <w:shd w:val="clear" w:color="auto" w:fill="auto"/>
                </w:tcPr>
                <w:p w14:paraId="10A9954D"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w:t>
                  </w:r>
                </w:p>
              </w:tc>
              <w:tc>
                <w:tcPr>
                  <w:tcW w:w="3298" w:type="dxa"/>
                  <w:shd w:val="clear" w:color="auto" w:fill="auto"/>
                </w:tcPr>
                <w:p w14:paraId="54D16963"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00C4E09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and CO4</w:t>
                  </w:r>
                </w:p>
              </w:tc>
            </w:tr>
            <w:tr w:rsidR="00A81CD2" w:rsidRPr="003A1D3E" w14:paraId="17CFC63F" w14:textId="77777777" w:rsidTr="00A81CD2">
              <w:trPr>
                <w:trHeight w:val="316"/>
              </w:trPr>
              <w:tc>
                <w:tcPr>
                  <w:tcW w:w="3298" w:type="dxa"/>
                  <w:shd w:val="clear" w:color="auto" w:fill="auto"/>
                </w:tcPr>
                <w:p w14:paraId="2E5CA974"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Uploading Project on Dockers</w:t>
                  </w:r>
                </w:p>
              </w:tc>
              <w:tc>
                <w:tcPr>
                  <w:tcW w:w="3298" w:type="dxa"/>
                  <w:shd w:val="clear" w:color="auto" w:fill="auto"/>
                </w:tcPr>
                <w:p w14:paraId="33DD8EF6"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55C23DF5"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CO5</w:t>
                  </w:r>
                </w:p>
              </w:tc>
            </w:tr>
            <w:tr w:rsidR="00A81CD2" w:rsidRPr="003A1D3E" w14:paraId="0ED0D450" w14:textId="77777777" w:rsidTr="00A81CD2">
              <w:trPr>
                <w:trHeight w:val="489"/>
              </w:trPr>
              <w:tc>
                <w:tcPr>
                  <w:tcW w:w="9897" w:type="dxa"/>
                  <w:gridSpan w:val="3"/>
                  <w:shd w:val="clear" w:color="auto" w:fill="auto"/>
                </w:tcPr>
                <w:p w14:paraId="18F51FC7"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Online Diploma Certificate + Project Implementation</w:t>
                  </w:r>
                </w:p>
              </w:tc>
            </w:tr>
            <w:tr w:rsidR="00A81CD2" w:rsidRPr="003A1D3E" w14:paraId="165253B7" w14:textId="77777777" w:rsidTr="00A81CD2">
              <w:trPr>
                <w:trHeight w:val="316"/>
              </w:trPr>
              <w:tc>
                <w:tcPr>
                  <w:tcW w:w="9897" w:type="dxa"/>
                  <w:gridSpan w:val="3"/>
                  <w:shd w:val="clear" w:color="auto" w:fill="auto"/>
                </w:tcPr>
                <w:p w14:paraId="7C6DAB52"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A81CD2" w:rsidRPr="003A1D3E" w14:paraId="197D5B38" w14:textId="77777777" w:rsidTr="00A81CD2">
              <w:trPr>
                <w:trHeight w:val="673"/>
              </w:trPr>
              <w:tc>
                <w:tcPr>
                  <w:tcW w:w="3298" w:type="dxa"/>
                  <w:shd w:val="clear" w:color="auto" w:fill="auto"/>
                </w:tcPr>
                <w:p w14:paraId="6F624EBF"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2973E93A"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5EC72904"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792121DF"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071D6080" w14:textId="77777777" w:rsidR="00A81CD2" w:rsidRPr="003A1D3E" w:rsidRDefault="00A81CD2" w:rsidP="003A1D3E">
            <w:pPr>
              <w:pStyle w:val="BodyText"/>
              <w:spacing w:line="276" w:lineRule="auto"/>
              <w:ind w:right="800"/>
              <w:jc w:val="both"/>
              <w:rPr>
                <w:rFonts w:eastAsia="Calibri"/>
                <w:color w:val="000000"/>
                <w:sz w:val="22"/>
                <w:szCs w:val="22"/>
                <w:lang w:val="en-IN"/>
              </w:rPr>
            </w:pPr>
          </w:p>
          <w:p w14:paraId="0D0BC4FA" w14:textId="77777777" w:rsidR="00761FC1" w:rsidRPr="003A1D3E" w:rsidRDefault="00761FC1" w:rsidP="003A1D3E">
            <w:pPr>
              <w:pStyle w:val="BodyText"/>
              <w:spacing w:line="276" w:lineRule="auto"/>
              <w:ind w:right="800"/>
              <w:jc w:val="both"/>
              <w:rPr>
                <w:rFonts w:eastAsia="Calibri"/>
                <w:color w:val="000000"/>
                <w:sz w:val="22"/>
                <w:szCs w:val="22"/>
                <w:lang w:val="en-IN"/>
              </w:rPr>
            </w:pPr>
          </w:p>
          <w:p w14:paraId="17906052" w14:textId="77777777" w:rsidR="00A81CD2" w:rsidRPr="003A1D3E" w:rsidRDefault="00A81CD2" w:rsidP="003A1D3E">
            <w:pPr>
              <w:spacing w:after="0" w:line="276" w:lineRule="auto"/>
              <w:jc w:val="both"/>
              <w:rPr>
                <w:rFonts w:ascii="Times New Roman" w:hAnsi="Times New Roman" w:cs="Times New Roman"/>
              </w:rPr>
            </w:pPr>
          </w:p>
          <w:p w14:paraId="18CBF7CB" w14:textId="77777777" w:rsidR="00761FC1" w:rsidRPr="003A1D3E" w:rsidRDefault="00761FC1" w:rsidP="003A1D3E">
            <w:pPr>
              <w:spacing w:after="0" w:line="276" w:lineRule="auto"/>
              <w:jc w:val="both"/>
              <w:rPr>
                <w:rFonts w:ascii="Times New Roman" w:hAnsi="Times New Roman" w:cs="Times New Roman"/>
              </w:rPr>
            </w:pPr>
          </w:p>
          <w:p w14:paraId="63EDDD97" w14:textId="77777777" w:rsidR="00761FC1" w:rsidRPr="003A1D3E" w:rsidRDefault="00761FC1" w:rsidP="003A1D3E">
            <w:pPr>
              <w:spacing w:after="0" w:line="276" w:lineRule="auto"/>
              <w:jc w:val="both"/>
              <w:rPr>
                <w:rFonts w:ascii="Times New Roman" w:hAnsi="Times New Roman" w:cs="Times New Roman"/>
              </w:rPr>
            </w:pPr>
          </w:p>
          <w:p w14:paraId="375AE88F" w14:textId="77777777" w:rsidR="00A81CD2" w:rsidRPr="003A1D3E" w:rsidRDefault="00A81CD2" w:rsidP="003A1D3E">
            <w:pPr>
              <w:spacing w:after="0" w:line="276" w:lineRule="auto"/>
              <w:jc w:val="both"/>
              <w:rPr>
                <w:rFonts w:ascii="Times New Roman" w:hAnsi="Times New Roman" w:cs="Times New Roman"/>
              </w:rPr>
            </w:pPr>
          </w:p>
          <w:p w14:paraId="359895B5" w14:textId="77777777" w:rsidR="00A81CD2" w:rsidRPr="003A1D3E" w:rsidRDefault="00A81CD2" w:rsidP="003A1D3E">
            <w:pPr>
              <w:spacing w:after="0" w:line="276" w:lineRule="auto"/>
              <w:jc w:val="both"/>
              <w:rPr>
                <w:rFonts w:ascii="Times New Roman" w:hAnsi="Times New Roman" w:cs="Times New Roman"/>
              </w:rPr>
            </w:pPr>
          </w:p>
          <w:p w14:paraId="39B41FD7" w14:textId="77777777" w:rsidR="00A81CD2" w:rsidRPr="003A1D3E" w:rsidRDefault="00A81CD2" w:rsidP="003A1D3E">
            <w:pPr>
              <w:spacing w:after="0" w:line="276" w:lineRule="auto"/>
              <w:jc w:val="both"/>
              <w:rPr>
                <w:rFonts w:ascii="Times New Roman" w:hAnsi="Times New Roman" w:cs="Times New Roman"/>
              </w:rPr>
            </w:pPr>
          </w:p>
        </w:tc>
      </w:tr>
    </w:tbl>
    <w:p w14:paraId="12889A91" w14:textId="77777777" w:rsidR="00A81CD2" w:rsidRPr="003A1D3E" w:rsidRDefault="00A81CD2" w:rsidP="003A1D3E">
      <w:pPr>
        <w:pStyle w:val="BodyText"/>
        <w:spacing w:before="47" w:line="276" w:lineRule="auto"/>
        <w:ind w:left="0" w:right="799"/>
        <w:jc w:val="both"/>
        <w:rPr>
          <w:rFonts w:eastAsia="Calibri"/>
          <w:color w:val="000000"/>
          <w:sz w:val="22"/>
          <w:szCs w:val="22"/>
          <w:lang w:val="en-IN"/>
        </w:rPr>
        <w:sectPr w:rsidR="00A81CD2" w:rsidRPr="003A1D3E" w:rsidSect="003A1D3E">
          <w:pgSz w:w="11910" w:h="16840"/>
          <w:pgMar w:top="720" w:right="720" w:bottom="720" w:left="720" w:header="0" w:footer="959" w:gutter="0"/>
          <w:cols w:space="720"/>
          <w:docGrid w:linePitch="299"/>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45"/>
        <w:gridCol w:w="4277"/>
      </w:tblGrid>
      <w:tr w:rsidR="00A81CD2" w:rsidRPr="003A1D3E" w14:paraId="620C109F" w14:textId="77777777" w:rsidTr="00B04524">
        <w:trPr>
          <w:trHeight w:val="499"/>
        </w:trPr>
        <w:tc>
          <w:tcPr>
            <w:tcW w:w="10020" w:type="dxa"/>
            <w:gridSpan w:val="2"/>
            <w:tcBorders>
              <w:bottom w:val="single" w:sz="4" w:space="0" w:color="auto"/>
            </w:tcBorders>
            <w:shd w:val="clear" w:color="auto" w:fill="E7E6E6"/>
          </w:tcPr>
          <w:p w14:paraId="1D9E6EC4" w14:textId="77777777" w:rsidR="00A81CD2" w:rsidRPr="003A1D3E" w:rsidRDefault="00A81CD2" w:rsidP="003A1D3E">
            <w:pPr>
              <w:spacing w:line="276" w:lineRule="auto"/>
              <w:jc w:val="center"/>
              <w:rPr>
                <w:rFonts w:ascii="Times New Roman" w:hAnsi="Times New Roman" w:cs="Times New Roman"/>
                <w:b/>
                <w:color w:val="000000"/>
              </w:rPr>
            </w:pPr>
            <w:r w:rsidRPr="003A1D3E">
              <w:rPr>
                <w:rFonts w:ascii="Times New Roman" w:hAnsi="Times New Roman" w:cs="Times New Roman"/>
                <w:b/>
                <w:color w:val="000000"/>
              </w:rPr>
              <w:lastRenderedPageBreak/>
              <w:t>Database Laboratory</w:t>
            </w:r>
          </w:p>
        </w:tc>
      </w:tr>
      <w:tr w:rsidR="00A81CD2" w:rsidRPr="003A1D3E" w14:paraId="270AD19D" w14:textId="77777777" w:rsidTr="00B04524">
        <w:trPr>
          <w:trHeight w:val="1128"/>
        </w:trPr>
        <w:tc>
          <w:tcPr>
            <w:tcW w:w="5608" w:type="dxa"/>
            <w:tcBorders>
              <w:right w:val="nil"/>
            </w:tcBorders>
            <w:shd w:val="clear" w:color="auto" w:fill="auto"/>
          </w:tcPr>
          <w:p w14:paraId="03E67F2E"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CSL56</w:t>
            </w:r>
          </w:p>
          <w:p w14:paraId="3CA9ABE7" w14:textId="77777777" w:rsidR="00A81CD2" w:rsidRPr="003A1D3E" w:rsidRDefault="00A81CD2"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Nil</w:t>
            </w:r>
          </w:p>
          <w:p w14:paraId="54348C7E"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color w:val="000000"/>
              </w:rPr>
              <w:t>Dr.</w:t>
            </w:r>
            <w:proofErr w:type="spellEnd"/>
            <w:r w:rsidR="005C70B4" w:rsidRPr="003A1D3E">
              <w:rPr>
                <w:rFonts w:ascii="Times New Roman" w:hAnsi="Times New Roman" w:cs="Times New Roman"/>
                <w:b/>
                <w:color w:val="000000"/>
              </w:rPr>
              <w:t xml:space="preserve"> </w:t>
            </w:r>
            <w:proofErr w:type="spellStart"/>
            <w:r w:rsidRPr="003A1D3E">
              <w:rPr>
                <w:rFonts w:ascii="Times New Roman" w:hAnsi="Times New Roman" w:cs="Times New Roman"/>
                <w:b/>
                <w:color w:val="000000"/>
              </w:rPr>
              <w:t>Ganeshayya</w:t>
            </w:r>
            <w:proofErr w:type="spellEnd"/>
            <w:r w:rsidR="001308FB" w:rsidRPr="003A1D3E">
              <w:rPr>
                <w:rFonts w:ascii="Times New Roman" w:hAnsi="Times New Roman" w:cs="Times New Roman"/>
                <w:b/>
                <w:color w:val="000000"/>
              </w:rPr>
              <w:t xml:space="preserve"> </w:t>
            </w:r>
            <w:proofErr w:type="spellStart"/>
            <w:r w:rsidRPr="003A1D3E">
              <w:rPr>
                <w:rFonts w:ascii="Times New Roman" w:hAnsi="Times New Roman" w:cs="Times New Roman"/>
                <w:b/>
                <w:color w:val="000000"/>
              </w:rPr>
              <w:t>Shidaganti</w:t>
            </w:r>
            <w:proofErr w:type="spellEnd"/>
          </w:p>
        </w:tc>
        <w:tc>
          <w:tcPr>
            <w:tcW w:w="4412" w:type="dxa"/>
            <w:tcBorders>
              <w:left w:val="nil"/>
            </w:tcBorders>
            <w:shd w:val="clear" w:color="auto" w:fill="auto"/>
          </w:tcPr>
          <w:p w14:paraId="7EFE93DD" w14:textId="77777777" w:rsidR="00A81CD2" w:rsidRPr="003A1D3E" w:rsidRDefault="00A81CD2" w:rsidP="003A1D3E">
            <w:pPr>
              <w:spacing w:after="0" w:line="276" w:lineRule="auto"/>
              <w:jc w:val="right"/>
              <w:rPr>
                <w:rFonts w:ascii="Times New Roman" w:hAnsi="Times New Roman" w:cs="Times New Roman"/>
                <w:b/>
              </w:rPr>
            </w:pPr>
            <w:r w:rsidRPr="003A1D3E">
              <w:rPr>
                <w:rFonts w:ascii="Times New Roman" w:hAnsi="Times New Roman" w:cs="Times New Roman"/>
                <w:b/>
              </w:rPr>
              <w:t>Credits: 0:0:1</w:t>
            </w:r>
          </w:p>
          <w:p w14:paraId="077B7A2D" w14:textId="77777777" w:rsidR="00A81CD2" w:rsidRPr="003A1D3E" w:rsidRDefault="00A81CD2"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14P</w:t>
            </w:r>
          </w:p>
        </w:tc>
      </w:tr>
    </w:tbl>
    <w:p w14:paraId="65182F87" w14:textId="77777777" w:rsidR="00B04524" w:rsidRDefault="00B04524" w:rsidP="003A1D3E">
      <w:pPr>
        <w:spacing w:after="0" w:line="276" w:lineRule="auto"/>
        <w:jc w:val="both"/>
        <w:rPr>
          <w:rFonts w:ascii="Times New Roman" w:hAnsi="Times New Roman" w:cs="Times New Roman"/>
          <w:b/>
        </w:rPr>
      </w:pPr>
    </w:p>
    <w:p w14:paraId="6BE4306C" w14:textId="77777777" w:rsidR="00A81CD2" w:rsidRPr="003A1D3E" w:rsidRDefault="00A81CD2" w:rsidP="003A1D3E">
      <w:pPr>
        <w:spacing w:after="0" w:line="276" w:lineRule="auto"/>
        <w:jc w:val="both"/>
        <w:rPr>
          <w:rFonts w:ascii="Times New Roman" w:hAnsi="Times New Roman" w:cs="Times New Roman"/>
          <w:b/>
        </w:rPr>
      </w:pPr>
      <w:r w:rsidRPr="003A1D3E">
        <w:rPr>
          <w:rFonts w:ascii="Times New Roman" w:hAnsi="Times New Roman" w:cs="Times New Roman"/>
          <w:b/>
        </w:rPr>
        <w:t>Course Contents:</w:t>
      </w:r>
    </w:p>
    <w:p w14:paraId="2C228C08" w14:textId="77777777" w:rsidR="00A81CD2" w:rsidRPr="003A1D3E" w:rsidRDefault="00A81CD2" w:rsidP="00B04524">
      <w:pPr>
        <w:pStyle w:val="ListParagraph"/>
        <w:widowControl w:val="0"/>
        <w:numPr>
          <w:ilvl w:val="0"/>
          <w:numId w:val="14"/>
        </w:numPr>
        <w:tabs>
          <w:tab w:val="left" w:pos="837"/>
          <w:tab w:val="left" w:pos="838"/>
        </w:tabs>
        <w:autoSpaceDE w:val="0"/>
        <w:autoSpaceDN w:val="0"/>
        <w:spacing w:after="0" w:line="480" w:lineRule="auto"/>
        <w:jc w:val="both"/>
        <w:rPr>
          <w:rFonts w:ascii="Times New Roman" w:hAnsi="Times New Roman" w:cs="Times New Roman"/>
        </w:rPr>
      </w:pPr>
      <w:r w:rsidRPr="003A1D3E">
        <w:rPr>
          <w:rFonts w:ascii="Times New Roman" w:hAnsi="Times New Roman" w:cs="Times New Roman"/>
        </w:rPr>
        <w:t xml:space="preserve">Introduction to Entity-Relationship (ER) Model </w:t>
      </w:r>
    </w:p>
    <w:p w14:paraId="4462DEDB"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eastAsia="Calibri" w:hAnsi="Times New Roman" w:cs="Times New Roman"/>
        </w:rPr>
        <w:t>Design an Entity-Relationship (ER) Model and Mapping to Relational Model</w:t>
      </w:r>
    </w:p>
    <w:p w14:paraId="200C4A22"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hAnsi="Times New Roman" w:cs="Times New Roman"/>
        </w:rPr>
        <w:t>Introduction SQL Databases: Oracle/ MySQL</w:t>
      </w:r>
    </w:p>
    <w:p w14:paraId="1284B446"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eastAsia="Calibri" w:hAnsi="Times New Roman" w:cs="Times New Roman"/>
        </w:rPr>
        <w:t>Implement SQL Queries using DDL, DML and DCL Statements</w:t>
      </w:r>
    </w:p>
    <w:p w14:paraId="0804A492"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eastAsia="Calibri" w:hAnsi="Times New Roman" w:cs="Times New Roman"/>
        </w:rPr>
        <w:t>Build an Applications in Oracle DB using simple and Complex Quires</w:t>
      </w:r>
    </w:p>
    <w:p w14:paraId="352A1EED"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eastAsia="Calibri" w:hAnsi="Times New Roman" w:cs="Times New Roman"/>
        </w:rPr>
        <w:t xml:space="preserve">Build an Application in Oracle DB using </w:t>
      </w:r>
      <w:proofErr w:type="spellStart"/>
      <w:r w:rsidRPr="003A1D3E">
        <w:rPr>
          <w:rFonts w:ascii="Times New Roman" w:eastAsia="Calibri" w:hAnsi="Times New Roman" w:cs="Times New Roman"/>
        </w:rPr>
        <w:t>Triggersand</w:t>
      </w:r>
      <w:proofErr w:type="spellEnd"/>
      <w:r w:rsidRPr="003A1D3E">
        <w:rPr>
          <w:rFonts w:ascii="Times New Roman" w:eastAsia="Calibri" w:hAnsi="Times New Roman" w:cs="Times New Roman"/>
        </w:rPr>
        <w:t xml:space="preserve"> Views</w:t>
      </w:r>
    </w:p>
    <w:p w14:paraId="2BF1322E" w14:textId="77777777" w:rsidR="00A81CD2" w:rsidRPr="003A1D3E" w:rsidRDefault="00A81CD2" w:rsidP="00B04524">
      <w:pPr>
        <w:pStyle w:val="ListParagraph"/>
        <w:widowControl w:val="0"/>
        <w:numPr>
          <w:ilvl w:val="0"/>
          <w:numId w:val="14"/>
        </w:numPr>
        <w:tabs>
          <w:tab w:val="left" w:pos="837"/>
          <w:tab w:val="left" w:pos="838"/>
        </w:tabs>
        <w:autoSpaceDE w:val="0"/>
        <w:autoSpaceDN w:val="0"/>
        <w:spacing w:after="0" w:line="480" w:lineRule="auto"/>
        <w:jc w:val="both"/>
        <w:rPr>
          <w:rFonts w:ascii="Times New Roman" w:hAnsi="Times New Roman" w:cs="Times New Roman"/>
        </w:rPr>
      </w:pPr>
      <w:r w:rsidRPr="003A1D3E">
        <w:rPr>
          <w:rFonts w:ascii="Times New Roman" w:hAnsi="Times New Roman" w:cs="Times New Roman"/>
        </w:rPr>
        <w:t>Introduction NoSQL Databases: Mongo DB</w:t>
      </w:r>
    </w:p>
    <w:p w14:paraId="5F1EDE82" w14:textId="77777777" w:rsidR="00A81CD2" w:rsidRPr="003A1D3E" w:rsidRDefault="00A81CD2" w:rsidP="00B04524">
      <w:pPr>
        <w:pStyle w:val="ListParagraph"/>
        <w:widowControl w:val="0"/>
        <w:numPr>
          <w:ilvl w:val="0"/>
          <w:numId w:val="14"/>
        </w:numPr>
        <w:tabs>
          <w:tab w:val="left" w:pos="837"/>
          <w:tab w:val="left" w:pos="838"/>
        </w:tabs>
        <w:autoSpaceDE w:val="0"/>
        <w:autoSpaceDN w:val="0"/>
        <w:spacing w:after="0" w:line="480" w:lineRule="auto"/>
        <w:jc w:val="both"/>
        <w:rPr>
          <w:rFonts w:ascii="Times New Roman" w:hAnsi="Times New Roman" w:cs="Times New Roman"/>
        </w:rPr>
      </w:pPr>
      <w:r w:rsidRPr="003A1D3E">
        <w:rPr>
          <w:rFonts w:ascii="Times New Roman" w:hAnsi="Times New Roman" w:cs="Times New Roman"/>
        </w:rPr>
        <w:t>Implement NoSQL Queries using CRUD Operations.</w:t>
      </w:r>
    </w:p>
    <w:p w14:paraId="3E4B0C39" w14:textId="77777777" w:rsidR="00A81CD2" w:rsidRPr="003A1D3E" w:rsidRDefault="00A81CD2" w:rsidP="00B04524">
      <w:pPr>
        <w:pStyle w:val="ListParagraph"/>
        <w:widowControl w:val="0"/>
        <w:numPr>
          <w:ilvl w:val="0"/>
          <w:numId w:val="14"/>
        </w:numPr>
        <w:tabs>
          <w:tab w:val="left" w:pos="837"/>
          <w:tab w:val="left" w:pos="838"/>
        </w:tabs>
        <w:autoSpaceDE w:val="0"/>
        <w:autoSpaceDN w:val="0"/>
        <w:spacing w:after="0" w:line="480" w:lineRule="auto"/>
        <w:jc w:val="both"/>
        <w:rPr>
          <w:rFonts w:ascii="Times New Roman" w:hAnsi="Times New Roman" w:cs="Times New Roman"/>
        </w:rPr>
      </w:pPr>
      <w:r w:rsidRPr="003A1D3E">
        <w:rPr>
          <w:rFonts w:ascii="Times New Roman" w:hAnsi="Times New Roman" w:cs="Times New Roman"/>
        </w:rPr>
        <w:t xml:space="preserve">Building Modern Applications in Mongo DB using NoSQL. </w:t>
      </w:r>
    </w:p>
    <w:p w14:paraId="6020CF3B" w14:textId="77777777" w:rsidR="00A81CD2" w:rsidRPr="003A1D3E" w:rsidRDefault="00A81CD2" w:rsidP="00B04524">
      <w:pPr>
        <w:numPr>
          <w:ilvl w:val="0"/>
          <w:numId w:val="14"/>
        </w:numPr>
        <w:autoSpaceDE w:val="0"/>
        <w:autoSpaceDN w:val="0"/>
        <w:adjustRightInd w:val="0"/>
        <w:spacing w:after="0" w:line="480" w:lineRule="auto"/>
        <w:jc w:val="both"/>
        <w:rPr>
          <w:rFonts w:ascii="Times New Roman" w:eastAsia="Calibri" w:hAnsi="Times New Roman" w:cs="Times New Roman"/>
        </w:rPr>
      </w:pPr>
      <w:r w:rsidRPr="003A1D3E">
        <w:rPr>
          <w:rFonts w:ascii="Times New Roman" w:hAnsi="Times New Roman" w:cs="Times New Roman"/>
        </w:rPr>
        <w:t>Building</w:t>
      </w:r>
      <w:r w:rsidRPr="003A1D3E">
        <w:rPr>
          <w:rFonts w:ascii="Times New Roman" w:eastAsia="Calibri" w:hAnsi="Times New Roman" w:cs="Times New Roman"/>
        </w:rPr>
        <w:t xml:space="preserve"> a Database application for a particular case study using Visual Basic/Java Script in visual studio/Eclipse Tool.</w:t>
      </w:r>
    </w:p>
    <w:p w14:paraId="65BAF32E" w14:textId="77777777" w:rsidR="007E301A" w:rsidRPr="003A1D3E" w:rsidRDefault="007E301A" w:rsidP="003A1D3E">
      <w:pPr>
        <w:widowControl w:val="0"/>
        <w:autoSpaceDE w:val="0"/>
        <w:autoSpaceDN w:val="0"/>
        <w:adjustRightInd w:val="0"/>
        <w:spacing w:line="276" w:lineRule="auto"/>
        <w:jc w:val="both"/>
        <w:rPr>
          <w:rFonts w:ascii="Times New Roman" w:hAnsi="Times New Roman" w:cs="Times New Roman"/>
          <w:b/>
          <w:lang w:val="en"/>
        </w:rPr>
      </w:pPr>
      <w:r w:rsidRPr="003A1D3E">
        <w:rPr>
          <w:rFonts w:ascii="Times New Roman" w:hAnsi="Times New Roman" w:cs="Times New Roman"/>
          <w:b/>
          <w:lang w:val="en"/>
        </w:rPr>
        <w:t>Textbooks:</w:t>
      </w:r>
    </w:p>
    <w:p w14:paraId="5010295D" w14:textId="77777777" w:rsidR="00A81CD2" w:rsidRPr="003A1D3E" w:rsidRDefault="00A81CD2" w:rsidP="003A1D3E">
      <w:pPr>
        <w:numPr>
          <w:ilvl w:val="0"/>
          <w:numId w:val="15"/>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"Database Management Systems" by </w:t>
      </w:r>
      <w:proofErr w:type="spellStart"/>
      <w:r w:rsidRPr="003A1D3E">
        <w:rPr>
          <w:rFonts w:ascii="Times New Roman" w:eastAsia="Calibri" w:hAnsi="Times New Roman" w:cs="Times New Roman"/>
        </w:rPr>
        <w:t>RaghRamakrishnan</w:t>
      </w:r>
      <w:proofErr w:type="spellEnd"/>
      <w:r w:rsidRPr="003A1D3E">
        <w:rPr>
          <w:rFonts w:ascii="Times New Roman" w:eastAsia="Calibri" w:hAnsi="Times New Roman" w:cs="Times New Roman"/>
        </w:rPr>
        <w:t xml:space="preserve">, </w:t>
      </w:r>
      <w:proofErr w:type="spellStart"/>
      <w:r w:rsidRPr="003A1D3E">
        <w:rPr>
          <w:rFonts w:ascii="Times New Roman" w:eastAsia="Calibri" w:hAnsi="Times New Roman" w:cs="Times New Roman"/>
        </w:rPr>
        <w:t>JohannersGehrke</w:t>
      </w:r>
      <w:proofErr w:type="spellEnd"/>
      <w:r w:rsidRPr="003A1D3E">
        <w:rPr>
          <w:rFonts w:ascii="Times New Roman" w:eastAsia="Calibri" w:hAnsi="Times New Roman" w:cs="Times New Roman"/>
        </w:rPr>
        <w:t>, Second Edition. McGraw-</w:t>
      </w:r>
      <w:proofErr w:type="spellStart"/>
      <w:r w:rsidRPr="003A1D3E">
        <w:rPr>
          <w:rFonts w:ascii="Times New Roman" w:eastAsia="Calibri" w:hAnsi="Times New Roman" w:cs="Times New Roman"/>
        </w:rPr>
        <w:t>HillEducation</w:t>
      </w:r>
      <w:proofErr w:type="spellEnd"/>
      <w:r w:rsidRPr="003A1D3E">
        <w:rPr>
          <w:rFonts w:ascii="Times New Roman" w:eastAsia="Calibri" w:hAnsi="Times New Roman" w:cs="Times New Roman"/>
        </w:rPr>
        <w:t>.</w:t>
      </w:r>
    </w:p>
    <w:p w14:paraId="170FC614" w14:textId="77777777" w:rsidR="00A81CD2" w:rsidRPr="003A1D3E" w:rsidRDefault="00A81CD2" w:rsidP="003A1D3E">
      <w:pPr>
        <w:numPr>
          <w:ilvl w:val="0"/>
          <w:numId w:val="15"/>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"Fundamentals of Database Systems" by </w:t>
      </w:r>
      <w:proofErr w:type="spellStart"/>
      <w:r w:rsidRPr="003A1D3E">
        <w:rPr>
          <w:rFonts w:ascii="Times New Roman" w:eastAsia="Calibri" w:hAnsi="Times New Roman" w:cs="Times New Roman"/>
        </w:rPr>
        <w:t>RamezElmasri</w:t>
      </w:r>
      <w:proofErr w:type="spellEnd"/>
      <w:r w:rsidRPr="003A1D3E">
        <w:rPr>
          <w:rFonts w:ascii="Times New Roman" w:eastAsia="Calibri" w:hAnsi="Times New Roman" w:cs="Times New Roman"/>
        </w:rPr>
        <w:t xml:space="preserve">, Shamkant B. </w:t>
      </w:r>
      <w:proofErr w:type="spellStart"/>
      <w:r w:rsidRPr="003A1D3E">
        <w:rPr>
          <w:rFonts w:ascii="Times New Roman" w:eastAsia="Calibri" w:hAnsi="Times New Roman" w:cs="Times New Roman"/>
        </w:rPr>
        <w:t>bNavathe</w:t>
      </w:r>
      <w:proofErr w:type="spellEnd"/>
      <w:r w:rsidRPr="003A1D3E">
        <w:rPr>
          <w:rFonts w:ascii="Times New Roman" w:eastAsia="Calibri" w:hAnsi="Times New Roman" w:cs="Times New Roman"/>
        </w:rPr>
        <w:t xml:space="preserve">, Fifth Edition, Pearson Publications. </w:t>
      </w:r>
    </w:p>
    <w:p w14:paraId="532EB951" w14:textId="77777777" w:rsidR="00A81CD2" w:rsidRPr="003A1D3E" w:rsidRDefault="00A81CD2" w:rsidP="003A1D3E">
      <w:pPr>
        <w:numPr>
          <w:ilvl w:val="0"/>
          <w:numId w:val="15"/>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 xml:space="preserve">"Database System Concepts" by Abraham Silberschatz, Henry F. Korth, sixth Edition, McGraw Hill Education. </w:t>
      </w:r>
    </w:p>
    <w:p w14:paraId="42884047" w14:textId="77777777" w:rsidR="007E301A" w:rsidRPr="003A1D3E" w:rsidRDefault="007E301A" w:rsidP="003A1D3E">
      <w:pPr>
        <w:pStyle w:val="NoSpacing"/>
        <w:spacing w:line="276" w:lineRule="auto"/>
        <w:jc w:val="both"/>
        <w:rPr>
          <w:rFonts w:ascii="Times New Roman" w:hAnsi="Times New Roman" w:cs="Times New Roman"/>
          <w:b/>
        </w:rPr>
      </w:pPr>
    </w:p>
    <w:p w14:paraId="0016B432" w14:textId="77777777" w:rsidR="00A81CD2" w:rsidRPr="003A1D3E" w:rsidRDefault="00A81CD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020B91D3" w14:textId="77777777" w:rsidR="00A81CD2" w:rsidRPr="003A1D3E" w:rsidRDefault="00EF1B25" w:rsidP="00DE6864">
      <w:pPr>
        <w:numPr>
          <w:ilvl w:val="0"/>
          <w:numId w:val="80"/>
        </w:numPr>
        <w:spacing w:after="0" w:line="276" w:lineRule="auto"/>
        <w:jc w:val="both"/>
        <w:rPr>
          <w:rFonts w:ascii="Times New Roman" w:eastAsia="Calibri" w:hAnsi="Times New Roman" w:cs="Times New Roman"/>
        </w:rPr>
      </w:pPr>
      <w:hyperlink r:id="rId9" w:history="1">
        <w:r w:rsidR="00A81CD2" w:rsidRPr="003A1D3E">
          <w:rPr>
            <w:rFonts w:ascii="Times New Roman" w:eastAsia="Calibri" w:hAnsi="Times New Roman" w:cs="Times New Roman"/>
          </w:rPr>
          <w:t>https://nptel.ac.in/courses/106105175</w:t>
        </w:r>
      </w:hyperlink>
    </w:p>
    <w:p w14:paraId="10E5ECDA" w14:textId="77777777" w:rsidR="00A81CD2" w:rsidRPr="003A1D3E" w:rsidRDefault="00A81CD2" w:rsidP="00DE6864">
      <w:pPr>
        <w:numPr>
          <w:ilvl w:val="0"/>
          <w:numId w:val="80"/>
        </w:numPr>
        <w:spacing w:after="0" w:line="276" w:lineRule="auto"/>
        <w:jc w:val="both"/>
        <w:rPr>
          <w:rFonts w:ascii="Times New Roman" w:eastAsia="Calibri" w:hAnsi="Times New Roman" w:cs="Times New Roman"/>
        </w:rPr>
      </w:pPr>
      <w:r w:rsidRPr="003A1D3E">
        <w:rPr>
          <w:rFonts w:ascii="Times New Roman" w:eastAsia="Calibri" w:hAnsi="Times New Roman" w:cs="Times New Roman"/>
        </w:rPr>
        <w:t>https://erdplus.com/</w:t>
      </w:r>
    </w:p>
    <w:p w14:paraId="5FBC13DF" w14:textId="77777777" w:rsidR="007E301A" w:rsidRPr="003A1D3E" w:rsidRDefault="007E301A" w:rsidP="003A1D3E">
      <w:pPr>
        <w:autoSpaceDE w:val="0"/>
        <w:autoSpaceDN w:val="0"/>
        <w:adjustRightInd w:val="0"/>
        <w:spacing w:after="0" w:line="276" w:lineRule="auto"/>
        <w:rPr>
          <w:rFonts w:ascii="Times New Roman" w:eastAsia="Calibri" w:hAnsi="Times New Roman" w:cs="Times New Roman"/>
          <w:b/>
        </w:rPr>
      </w:pPr>
    </w:p>
    <w:p w14:paraId="4D532DE4" w14:textId="77777777" w:rsidR="00A81CD2" w:rsidRPr="003A1D3E" w:rsidRDefault="00A81CD2" w:rsidP="003A1D3E">
      <w:pPr>
        <w:autoSpaceDE w:val="0"/>
        <w:autoSpaceDN w:val="0"/>
        <w:adjustRightInd w:val="0"/>
        <w:spacing w:after="0" w:line="276" w:lineRule="auto"/>
        <w:rPr>
          <w:rFonts w:ascii="Times New Roman" w:eastAsia="Calibri" w:hAnsi="Times New Roman" w:cs="Times New Roman"/>
          <w:b/>
        </w:rPr>
      </w:pPr>
      <w:r w:rsidRPr="003A1D3E">
        <w:rPr>
          <w:rFonts w:ascii="Times New Roman" w:eastAsia="Calibri" w:hAnsi="Times New Roman" w:cs="Times New Roman"/>
          <w:b/>
        </w:rPr>
        <w:t>Course Outcomes (COs):</w:t>
      </w:r>
    </w:p>
    <w:p w14:paraId="0B147054" w14:textId="77777777" w:rsidR="00A81CD2" w:rsidRPr="003A1D3E" w:rsidRDefault="00A81CD2" w:rsidP="003A1D3E">
      <w:p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At the end of the course the student will be able to:</w:t>
      </w:r>
    </w:p>
    <w:p w14:paraId="2A25FA98" w14:textId="77777777" w:rsidR="00A81CD2" w:rsidRPr="003A1D3E" w:rsidRDefault="00A81CD2" w:rsidP="003A1D3E">
      <w:pPr>
        <w:numPr>
          <w:ilvl w:val="0"/>
          <w:numId w:val="1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Demonstrate the Core MongoDB Operations (PO-2, PSO-1,2)</w:t>
      </w:r>
    </w:p>
    <w:p w14:paraId="0E0B55EA" w14:textId="77777777" w:rsidR="00A81CD2" w:rsidRPr="003A1D3E" w:rsidRDefault="00A81CD2" w:rsidP="003A1D3E">
      <w:pPr>
        <w:numPr>
          <w:ilvl w:val="0"/>
          <w:numId w:val="1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Design an Oracle DB Application Using SQL DDL statements, DML statements and Queries (PO-1,3, PSO-1,2)</w:t>
      </w:r>
    </w:p>
    <w:p w14:paraId="63EBAA6D" w14:textId="77777777" w:rsidR="00A81CD2" w:rsidRPr="003A1D3E" w:rsidRDefault="00A81CD2" w:rsidP="003A1D3E">
      <w:pPr>
        <w:numPr>
          <w:ilvl w:val="0"/>
          <w:numId w:val="1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Develop a Real Time Database Application Using IDE/Tools of student's choice (PO-</w:t>
      </w:r>
      <w:r w:rsidR="007E301A" w:rsidRPr="003A1D3E">
        <w:rPr>
          <w:rFonts w:ascii="Times New Roman" w:eastAsia="Calibri" w:hAnsi="Times New Roman" w:cs="Times New Roman"/>
        </w:rPr>
        <w:t>1, 3,</w:t>
      </w:r>
      <w:r w:rsidRPr="003A1D3E">
        <w:rPr>
          <w:rFonts w:ascii="Times New Roman" w:eastAsia="Calibri" w:hAnsi="Times New Roman" w:cs="Times New Roman"/>
        </w:rPr>
        <w:t xml:space="preserve"> PSO-1,2)</w:t>
      </w:r>
    </w:p>
    <w:p w14:paraId="62F60F2E" w14:textId="77777777" w:rsidR="00B04524" w:rsidRDefault="00B04524" w:rsidP="003A1D3E">
      <w:pPr>
        <w:spacing w:line="276" w:lineRule="auto"/>
        <w:rPr>
          <w:rFonts w:ascii="Times New Roman" w:hAnsi="Times New Roman" w:cs="Times New Roman"/>
          <w:b/>
        </w:rPr>
      </w:pPr>
    </w:p>
    <w:p w14:paraId="14B15405" w14:textId="77777777" w:rsidR="00B04524" w:rsidRDefault="00B04524" w:rsidP="003A1D3E">
      <w:pPr>
        <w:spacing w:line="276" w:lineRule="auto"/>
        <w:rPr>
          <w:rFonts w:ascii="Times New Roman" w:hAnsi="Times New Roman" w:cs="Times New Roman"/>
          <w:b/>
        </w:rPr>
      </w:pPr>
    </w:p>
    <w:p w14:paraId="71F10467" w14:textId="77777777" w:rsidR="00A81CD2" w:rsidRPr="003A1D3E" w:rsidRDefault="00A81CD2" w:rsidP="003A1D3E">
      <w:pPr>
        <w:spacing w:line="276" w:lineRule="auto"/>
        <w:rPr>
          <w:rFonts w:ascii="Times New Roman" w:hAnsi="Times New Roman" w:cs="Times New Roman"/>
          <w:b/>
        </w:rPr>
      </w:pPr>
      <w:r w:rsidRPr="003A1D3E">
        <w:rPr>
          <w:rFonts w:ascii="Times New Roman" w:hAnsi="Times New Roman" w:cs="Times New Roman"/>
          <w:b/>
        </w:rPr>
        <w:lastRenderedPageBreak/>
        <w:t>Course Assessment and Evaluation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0"/>
        <w:gridCol w:w="3213"/>
        <w:gridCol w:w="3239"/>
      </w:tblGrid>
      <w:tr w:rsidR="00A81CD2" w:rsidRPr="003A1D3E" w14:paraId="0CB078B4" w14:textId="77777777" w:rsidTr="00A81CD2">
        <w:trPr>
          <w:trHeight w:val="269"/>
        </w:trPr>
        <w:tc>
          <w:tcPr>
            <w:tcW w:w="10136" w:type="dxa"/>
            <w:gridSpan w:val="3"/>
            <w:shd w:val="clear" w:color="auto" w:fill="auto"/>
          </w:tcPr>
          <w:p w14:paraId="4642D349"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A81CD2" w:rsidRPr="003A1D3E" w14:paraId="7D0F50F7" w14:textId="77777777" w:rsidTr="00A81CD2">
        <w:trPr>
          <w:trHeight w:val="277"/>
        </w:trPr>
        <w:tc>
          <w:tcPr>
            <w:tcW w:w="3377" w:type="dxa"/>
            <w:shd w:val="clear" w:color="auto" w:fill="auto"/>
          </w:tcPr>
          <w:p w14:paraId="69135B6B"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377" w:type="dxa"/>
            <w:shd w:val="clear" w:color="auto" w:fill="auto"/>
          </w:tcPr>
          <w:p w14:paraId="26A70365"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382" w:type="dxa"/>
            <w:shd w:val="clear" w:color="auto" w:fill="auto"/>
          </w:tcPr>
          <w:p w14:paraId="703A0644"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A81CD2" w:rsidRPr="003A1D3E" w14:paraId="1AC66191" w14:textId="77777777" w:rsidTr="00A81CD2">
        <w:trPr>
          <w:trHeight w:val="269"/>
        </w:trPr>
        <w:tc>
          <w:tcPr>
            <w:tcW w:w="3377" w:type="dxa"/>
            <w:shd w:val="clear" w:color="auto" w:fill="auto"/>
          </w:tcPr>
          <w:p w14:paraId="4FA21415"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377" w:type="dxa"/>
            <w:shd w:val="clear" w:color="auto" w:fill="auto"/>
          </w:tcPr>
          <w:p w14:paraId="17E94951"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20</w:t>
            </w:r>
          </w:p>
        </w:tc>
        <w:tc>
          <w:tcPr>
            <w:tcW w:w="3382" w:type="dxa"/>
            <w:shd w:val="clear" w:color="auto" w:fill="auto"/>
          </w:tcPr>
          <w:p w14:paraId="6BAE5A2D"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A81CD2" w:rsidRPr="003A1D3E" w14:paraId="3962FB4A" w14:textId="77777777" w:rsidTr="00A81CD2">
        <w:trPr>
          <w:trHeight w:val="277"/>
        </w:trPr>
        <w:tc>
          <w:tcPr>
            <w:tcW w:w="3377" w:type="dxa"/>
            <w:shd w:val="clear" w:color="auto" w:fill="auto"/>
          </w:tcPr>
          <w:p w14:paraId="4799BCD6"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Regularity/ Continuous assessment</w:t>
            </w:r>
          </w:p>
        </w:tc>
        <w:tc>
          <w:tcPr>
            <w:tcW w:w="3377" w:type="dxa"/>
            <w:shd w:val="clear" w:color="auto" w:fill="auto"/>
          </w:tcPr>
          <w:p w14:paraId="6FEE2A51"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20</w:t>
            </w:r>
          </w:p>
        </w:tc>
        <w:tc>
          <w:tcPr>
            <w:tcW w:w="3382" w:type="dxa"/>
            <w:shd w:val="clear" w:color="auto" w:fill="auto"/>
          </w:tcPr>
          <w:p w14:paraId="1EDA57B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A81CD2" w:rsidRPr="003A1D3E" w14:paraId="685E23EB" w14:textId="77777777" w:rsidTr="00A81CD2">
        <w:trPr>
          <w:trHeight w:val="277"/>
        </w:trPr>
        <w:tc>
          <w:tcPr>
            <w:tcW w:w="10136" w:type="dxa"/>
            <w:gridSpan w:val="3"/>
            <w:shd w:val="clear" w:color="auto" w:fill="auto"/>
          </w:tcPr>
          <w:p w14:paraId="254F257E"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A81CD2" w:rsidRPr="003A1D3E" w14:paraId="526B2EF1" w14:textId="77777777" w:rsidTr="00A81CD2">
        <w:trPr>
          <w:trHeight w:val="269"/>
        </w:trPr>
        <w:tc>
          <w:tcPr>
            <w:tcW w:w="3377" w:type="dxa"/>
            <w:shd w:val="clear" w:color="auto" w:fill="auto"/>
          </w:tcPr>
          <w:p w14:paraId="7E94E3B5"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377" w:type="dxa"/>
            <w:shd w:val="clear" w:color="auto" w:fill="auto"/>
          </w:tcPr>
          <w:p w14:paraId="30F081D4" w14:textId="77777777" w:rsidR="00A81CD2" w:rsidRPr="003A1D3E" w:rsidRDefault="00A81CD2" w:rsidP="003A1D3E">
            <w:pPr>
              <w:spacing w:after="0" w:line="276" w:lineRule="auto"/>
              <w:jc w:val="center"/>
              <w:rPr>
                <w:rFonts w:ascii="Times New Roman" w:eastAsia="Calibri" w:hAnsi="Times New Roman" w:cs="Times New Roman"/>
                <w:b/>
              </w:rPr>
            </w:pPr>
          </w:p>
        </w:tc>
        <w:tc>
          <w:tcPr>
            <w:tcW w:w="3382" w:type="dxa"/>
            <w:shd w:val="clear" w:color="auto" w:fill="auto"/>
          </w:tcPr>
          <w:p w14:paraId="15B16B39" w14:textId="77777777" w:rsidR="00A81CD2" w:rsidRPr="003A1D3E" w:rsidRDefault="00A81CD2" w:rsidP="003A1D3E">
            <w:pPr>
              <w:spacing w:after="0" w:line="276" w:lineRule="auto"/>
              <w:jc w:val="center"/>
              <w:rPr>
                <w:rFonts w:ascii="Times New Roman" w:eastAsia="Calibri" w:hAnsi="Times New Roman" w:cs="Times New Roman"/>
                <w:b/>
              </w:rPr>
            </w:pPr>
          </w:p>
        </w:tc>
      </w:tr>
      <w:tr w:rsidR="00A81CD2" w:rsidRPr="003A1D3E" w14:paraId="4AD22D43" w14:textId="77777777" w:rsidTr="00A81CD2">
        <w:trPr>
          <w:trHeight w:val="277"/>
        </w:trPr>
        <w:tc>
          <w:tcPr>
            <w:tcW w:w="3377" w:type="dxa"/>
            <w:shd w:val="clear" w:color="auto" w:fill="auto"/>
          </w:tcPr>
          <w:p w14:paraId="74F4A718"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Online Certificate/ Project Implementation</w:t>
            </w:r>
          </w:p>
        </w:tc>
        <w:tc>
          <w:tcPr>
            <w:tcW w:w="3377" w:type="dxa"/>
            <w:shd w:val="clear" w:color="auto" w:fill="auto"/>
          </w:tcPr>
          <w:p w14:paraId="68BB31DC"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382" w:type="dxa"/>
            <w:shd w:val="clear" w:color="auto" w:fill="auto"/>
          </w:tcPr>
          <w:p w14:paraId="7074C5B9"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A81CD2" w:rsidRPr="003A1D3E" w14:paraId="563E5696" w14:textId="77777777" w:rsidTr="00A81CD2">
        <w:trPr>
          <w:trHeight w:val="430"/>
        </w:trPr>
        <w:tc>
          <w:tcPr>
            <w:tcW w:w="10136" w:type="dxa"/>
            <w:gridSpan w:val="3"/>
            <w:shd w:val="clear" w:color="auto" w:fill="auto"/>
          </w:tcPr>
          <w:p w14:paraId="7C1F4245"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CIE TEST+ Continuous assessment Project Implementation</w:t>
            </w:r>
          </w:p>
        </w:tc>
      </w:tr>
      <w:tr w:rsidR="00A81CD2" w:rsidRPr="003A1D3E" w14:paraId="1FCA6B08" w14:textId="77777777" w:rsidTr="00A81CD2">
        <w:trPr>
          <w:trHeight w:val="277"/>
        </w:trPr>
        <w:tc>
          <w:tcPr>
            <w:tcW w:w="10136" w:type="dxa"/>
            <w:gridSpan w:val="3"/>
            <w:shd w:val="clear" w:color="auto" w:fill="auto"/>
          </w:tcPr>
          <w:p w14:paraId="308CACB5"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A81CD2" w:rsidRPr="003A1D3E" w14:paraId="2257D8C4" w14:textId="77777777" w:rsidTr="00A81CD2">
        <w:trPr>
          <w:trHeight w:val="591"/>
        </w:trPr>
        <w:tc>
          <w:tcPr>
            <w:tcW w:w="3377" w:type="dxa"/>
            <w:shd w:val="clear" w:color="auto" w:fill="auto"/>
          </w:tcPr>
          <w:p w14:paraId="3378CC20" w14:textId="77777777" w:rsidR="00A81CD2" w:rsidRPr="003A1D3E" w:rsidRDefault="00A81CD2"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Course End Examination </w:t>
            </w:r>
          </w:p>
        </w:tc>
        <w:tc>
          <w:tcPr>
            <w:tcW w:w="3377" w:type="dxa"/>
            <w:shd w:val="clear" w:color="auto" w:fill="auto"/>
          </w:tcPr>
          <w:p w14:paraId="3C3BC6A2"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50</w:t>
            </w:r>
          </w:p>
        </w:tc>
        <w:tc>
          <w:tcPr>
            <w:tcW w:w="3382" w:type="dxa"/>
            <w:shd w:val="clear" w:color="auto" w:fill="auto"/>
          </w:tcPr>
          <w:p w14:paraId="5C401AFA" w14:textId="77777777" w:rsidR="00A81CD2" w:rsidRPr="003A1D3E" w:rsidRDefault="00A81CD2"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 xml:space="preserve">CO1, CO2, CO3 </w:t>
            </w:r>
          </w:p>
        </w:tc>
      </w:tr>
    </w:tbl>
    <w:p w14:paraId="1F2398EB" w14:textId="77777777" w:rsidR="00A81CD2" w:rsidRPr="003A1D3E" w:rsidRDefault="00A81CD2" w:rsidP="003A1D3E">
      <w:pPr>
        <w:spacing w:after="0" w:line="276" w:lineRule="auto"/>
        <w:rPr>
          <w:rFonts w:ascii="Times New Roman" w:eastAsia="Calibri" w:hAnsi="Times New Roman" w:cs="Times New Roman"/>
          <w:b/>
        </w:rPr>
      </w:pPr>
    </w:p>
    <w:p w14:paraId="33AE2E50" w14:textId="77777777" w:rsidR="00A81CD2" w:rsidRDefault="00A81CD2" w:rsidP="003A1D3E">
      <w:pPr>
        <w:spacing w:line="276" w:lineRule="auto"/>
        <w:rPr>
          <w:rFonts w:ascii="Times New Roman" w:hAnsi="Times New Roman" w:cs="Times New Roman"/>
        </w:rPr>
      </w:pPr>
    </w:p>
    <w:p w14:paraId="3C337CB8" w14:textId="77777777" w:rsidR="00B04524" w:rsidRDefault="00B04524" w:rsidP="003A1D3E">
      <w:pPr>
        <w:spacing w:line="276" w:lineRule="auto"/>
        <w:rPr>
          <w:rFonts w:ascii="Times New Roman" w:hAnsi="Times New Roman" w:cs="Times New Roman"/>
        </w:rPr>
      </w:pPr>
    </w:p>
    <w:p w14:paraId="1E446787" w14:textId="77777777" w:rsidR="00B04524" w:rsidRDefault="00B04524" w:rsidP="003A1D3E">
      <w:pPr>
        <w:spacing w:line="276" w:lineRule="auto"/>
        <w:rPr>
          <w:rFonts w:ascii="Times New Roman" w:hAnsi="Times New Roman" w:cs="Times New Roman"/>
        </w:rPr>
      </w:pPr>
    </w:p>
    <w:p w14:paraId="414460DD" w14:textId="77777777" w:rsidR="00B04524" w:rsidRDefault="00B04524" w:rsidP="003A1D3E">
      <w:pPr>
        <w:spacing w:line="276" w:lineRule="auto"/>
        <w:rPr>
          <w:rFonts w:ascii="Times New Roman" w:hAnsi="Times New Roman" w:cs="Times New Roman"/>
        </w:rPr>
      </w:pPr>
    </w:p>
    <w:p w14:paraId="7744C850" w14:textId="77777777" w:rsidR="00B04524" w:rsidRDefault="00B04524" w:rsidP="003A1D3E">
      <w:pPr>
        <w:spacing w:line="276" w:lineRule="auto"/>
        <w:rPr>
          <w:rFonts w:ascii="Times New Roman" w:hAnsi="Times New Roman" w:cs="Times New Roman"/>
        </w:rPr>
      </w:pPr>
    </w:p>
    <w:p w14:paraId="24C59096" w14:textId="77777777" w:rsidR="00B04524" w:rsidRDefault="00B04524" w:rsidP="003A1D3E">
      <w:pPr>
        <w:spacing w:line="276" w:lineRule="auto"/>
        <w:rPr>
          <w:rFonts w:ascii="Times New Roman" w:hAnsi="Times New Roman" w:cs="Times New Roman"/>
        </w:rPr>
      </w:pPr>
    </w:p>
    <w:p w14:paraId="4A489725" w14:textId="77777777" w:rsidR="00B04524" w:rsidRDefault="00B04524" w:rsidP="003A1D3E">
      <w:pPr>
        <w:spacing w:line="276" w:lineRule="auto"/>
        <w:rPr>
          <w:rFonts w:ascii="Times New Roman" w:hAnsi="Times New Roman" w:cs="Times New Roman"/>
        </w:rPr>
      </w:pPr>
    </w:p>
    <w:p w14:paraId="5DDB3950" w14:textId="77777777" w:rsidR="00B04524" w:rsidRDefault="00B04524" w:rsidP="003A1D3E">
      <w:pPr>
        <w:spacing w:line="276" w:lineRule="auto"/>
        <w:rPr>
          <w:rFonts w:ascii="Times New Roman" w:hAnsi="Times New Roman" w:cs="Times New Roman"/>
        </w:rPr>
      </w:pPr>
    </w:p>
    <w:p w14:paraId="3E3287DB" w14:textId="77777777" w:rsidR="00B04524" w:rsidRDefault="00B04524" w:rsidP="003A1D3E">
      <w:pPr>
        <w:spacing w:line="276" w:lineRule="auto"/>
        <w:rPr>
          <w:rFonts w:ascii="Times New Roman" w:hAnsi="Times New Roman" w:cs="Times New Roman"/>
        </w:rPr>
      </w:pPr>
    </w:p>
    <w:p w14:paraId="3392B593" w14:textId="77777777" w:rsidR="00B04524" w:rsidRDefault="00B04524" w:rsidP="003A1D3E">
      <w:pPr>
        <w:spacing w:line="276" w:lineRule="auto"/>
        <w:rPr>
          <w:rFonts w:ascii="Times New Roman" w:hAnsi="Times New Roman" w:cs="Times New Roman"/>
        </w:rPr>
      </w:pPr>
    </w:p>
    <w:p w14:paraId="1E4C9A27" w14:textId="77777777" w:rsidR="00B04524" w:rsidRDefault="00B04524" w:rsidP="003A1D3E">
      <w:pPr>
        <w:spacing w:line="276" w:lineRule="auto"/>
        <w:rPr>
          <w:rFonts w:ascii="Times New Roman" w:hAnsi="Times New Roman" w:cs="Times New Roman"/>
        </w:rPr>
      </w:pPr>
    </w:p>
    <w:p w14:paraId="7BC28429" w14:textId="77777777" w:rsidR="00B04524" w:rsidRDefault="00B04524" w:rsidP="003A1D3E">
      <w:pPr>
        <w:spacing w:line="276" w:lineRule="auto"/>
        <w:rPr>
          <w:rFonts w:ascii="Times New Roman" w:hAnsi="Times New Roman" w:cs="Times New Roman"/>
        </w:rPr>
      </w:pPr>
    </w:p>
    <w:p w14:paraId="7055095C" w14:textId="77777777" w:rsidR="00B04524" w:rsidRDefault="00B04524" w:rsidP="003A1D3E">
      <w:pPr>
        <w:spacing w:line="276" w:lineRule="auto"/>
        <w:rPr>
          <w:rFonts w:ascii="Times New Roman" w:hAnsi="Times New Roman" w:cs="Times New Roman"/>
        </w:rPr>
      </w:pPr>
    </w:p>
    <w:p w14:paraId="095500FE" w14:textId="77777777" w:rsidR="00B04524" w:rsidRDefault="00B04524" w:rsidP="003A1D3E">
      <w:pPr>
        <w:spacing w:line="276" w:lineRule="auto"/>
        <w:rPr>
          <w:rFonts w:ascii="Times New Roman" w:hAnsi="Times New Roman" w:cs="Times New Roman"/>
        </w:rPr>
      </w:pPr>
    </w:p>
    <w:p w14:paraId="1D13B969" w14:textId="77777777" w:rsidR="00B04524" w:rsidRDefault="00B04524" w:rsidP="003A1D3E">
      <w:pPr>
        <w:spacing w:line="276" w:lineRule="auto"/>
        <w:rPr>
          <w:rFonts w:ascii="Times New Roman" w:hAnsi="Times New Roman" w:cs="Times New Roman"/>
        </w:rPr>
      </w:pPr>
    </w:p>
    <w:p w14:paraId="18BCC046" w14:textId="77777777" w:rsidR="00B04524" w:rsidRDefault="00B04524" w:rsidP="003A1D3E">
      <w:pPr>
        <w:spacing w:line="276" w:lineRule="auto"/>
        <w:rPr>
          <w:rFonts w:ascii="Times New Roman" w:hAnsi="Times New Roman" w:cs="Times New Roman"/>
        </w:rPr>
      </w:pPr>
    </w:p>
    <w:p w14:paraId="1C28E9B7" w14:textId="77777777" w:rsidR="00B04524" w:rsidRDefault="00B04524" w:rsidP="003A1D3E">
      <w:pPr>
        <w:spacing w:line="276" w:lineRule="auto"/>
        <w:rPr>
          <w:rFonts w:ascii="Times New Roman" w:hAnsi="Times New Roman" w:cs="Times New Roman"/>
        </w:rPr>
      </w:pPr>
    </w:p>
    <w:p w14:paraId="689AD25E" w14:textId="77777777" w:rsidR="00B04524" w:rsidRDefault="00B04524" w:rsidP="003A1D3E">
      <w:pPr>
        <w:spacing w:line="276" w:lineRule="auto"/>
        <w:rPr>
          <w:rFonts w:ascii="Times New Roman" w:hAnsi="Times New Roman" w:cs="Times New Roman"/>
        </w:rPr>
      </w:pPr>
    </w:p>
    <w:p w14:paraId="16854587" w14:textId="77777777" w:rsidR="00B04524" w:rsidRDefault="00B04524" w:rsidP="003A1D3E">
      <w:pPr>
        <w:spacing w:line="276" w:lineRule="auto"/>
        <w:rPr>
          <w:rFonts w:ascii="Times New Roman" w:hAnsi="Times New Roman" w:cs="Times New Roman"/>
        </w:rPr>
      </w:pPr>
    </w:p>
    <w:p w14:paraId="11C91CAB" w14:textId="77777777" w:rsidR="00B04524" w:rsidRDefault="00B04524" w:rsidP="003A1D3E">
      <w:pPr>
        <w:spacing w:line="276" w:lineRule="auto"/>
        <w:rPr>
          <w:rFonts w:ascii="Times New Roman"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94"/>
        <w:gridCol w:w="4228"/>
      </w:tblGrid>
      <w:tr w:rsidR="00A81CD2" w:rsidRPr="003A1D3E" w14:paraId="7F8444C4" w14:textId="77777777" w:rsidTr="000B7706">
        <w:trPr>
          <w:trHeight w:val="699"/>
        </w:trPr>
        <w:tc>
          <w:tcPr>
            <w:tcW w:w="10020" w:type="dxa"/>
            <w:gridSpan w:val="2"/>
            <w:tcBorders>
              <w:bottom w:val="single" w:sz="4" w:space="0" w:color="auto"/>
            </w:tcBorders>
            <w:shd w:val="clear" w:color="auto" w:fill="E7E6E6"/>
          </w:tcPr>
          <w:p w14:paraId="6B5D90AE" w14:textId="77777777" w:rsidR="00A81CD2" w:rsidRPr="003A1D3E" w:rsidRDefault="00A81CD2" w:rsidP="003A1D3E">
            <w:pPr>
              <w:spacing w:before="66" w:line="276" w:lineRule="auto"/>
              <w:ind w:left="1305" w:right="1279"/>
              <w:jc w:val="center"/>
              <w:rPr>
                <w:rFonts w:ascii="Times New Roman" w:hAnsi="Times New Roman" w:cs="Times New Roman"/>
                <w:b/>
                <w:color w:val="000000"/>
              </w:rPr>
            </w:pPr>
            <w:r w:rsidRPr="003A1D3E">
              <w:rPr>
                <w:rFonts w:ascii="Times New Roman" w:hAnsi="Times New Roman" w:cs="Times New Roman"/>
                <w:b/>
              </w:rPr>
              <w:lastRenderedPageBreak/>
              <w:t>Advanced Java Programming Laboratory</w:t>
            </w:r>
          </w:p>
        </w:tc>
      </w:tr>
      <w:tr w:rsidR="00A81CD2" w:rsidRPr="003A1D3E" w14:paraId="41DF3B9B" w14:textId="77777777" w:rsidTr="000B7706">
        <w:trPr>
          <w:trHeight w:val="1128"/>
        </w:trPr>
        <w:tc>
          <w:tcPr>
            <w:tcW w:w="5645" w:type="dxa"/>
            <w:tcBorders>
              <w:right w:val="nil"/>
            </w:tcBorders>
            <w:shd w:val="clear" w:color="auto" w:fill="auto"/>
          </w:tcPr>
          <w:p w14:paraId="104F003A"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CSL57</w:t>
            </w:r>
          </w:p>
          <w:p w14:paraId="41C86FA3" w14:textId="77777777" w:rsidR="00A81CD2" w:rsidRPr="003A1D3E" w:rsidRDefault="00A81CD2"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000B7706" w:rsidRPr="003A1D3E">
              <w:rPr>
                <w:rFonts w:ascii="Times New Roman" w:hAnsi="Times New Roman" w:cs="Times New Roman"/>
                <w:b/>
                <w:color w:val="000000"/>
              </w:rPr>
              <w:t>Java Programming</w:t>
            </w:r>
          </w:p>
          <w:p w14:paraId="416F8D64" w14:textId="77777777" w:rsidR="00A81CD2" w:rsidRPr="003A1D3E" w:rsidRDefault="00A81CD2"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color w:val="000000"/>
              </w:rPr>
              <w:t>Dr.</w:t>
            </w:r>
            <w:proofErr w:type="spellEnd"/>
            <w:r w:rsidRPr="003A1D3E">
              <w:rPr>
                <w:rFonts w:ascii="Times New Roman" w:hAnsi="Times New Roman" w:cs="Times New Roman"/>
                <w:b/>
                <w:color w:val="000000"/>
              </w:rPr>
              <w:t xml:space="preserve"> J Geetha</w:t>
            </w:r>
          </w:p>
        </w:tc>
        <w:tc>
          <w:tcPr>
            <w:tcW w:w="4375" w:type="dxa"/>
            <w:tcBorders>
              <w:left w:val="nil"/>
            </w:tcBorders>
            <w:shd w:val="clear" w:color="auto" w:fill="auto"/>
          </w:tcPr>
          <w:p w14:paraId="6F90129C" w14:textId="77777777" w:rsidR="00A81CD2" w:rsidRPr="003A1D3E" w:rsidRDefault="00A81CD2" w:rsidP="003A1D3E">
            <w:pPr>
              <w:spacing w:after="0" w:line="276" w:lineRule="auto"/>
              <w:jc w:val="right"/>
              <w:rPr>
                <w:rFonts w:ascii="Times New Roman" w:hAnsi="Times New Roman" w:cs="Times New Roman"/>
                <w:b/>
              </w:rPr>
            </w:pPr>
            <w:r w:rsidRPr="003A1D3E">
              <w:rPr>
                <w:rFonts w:ascii="Times New Roman" w:hAnsi="Times New Roman" w:cs="Times New Roman"/>
                <w:b/>
              </w:rPr>
              <w:t>Credits: 0:0:1</w:t>
            </w:r>
          </w:p>
          <w:p w14:paraId="0526F059" w14:textId="77777777" w:rsidR="00A81CD2" w:rsidRPr="003A1D3E" w:rsidRDefault="00A81CD2"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14P</w:t>
            </w:r>
          </w:p>
        </w:tc>
      </w:tr>
    </w:tbl>
    <w:p w14:paraId="2BFE88C5" w14:textId="77777777" w:rsidR="00A81CD2" w:rsidRPr="003A1D3E" w:rsidRDefault="00A81CD2" w:rsidP="003A1D3E">
      <w:pPr>
        <w:spacing w:after="0" w:line="276" w:lineRule="auto"/>
        <w:jc w:val="both"/>
        <w:rPr>
          <w:rFonts w:ascii="Times New Roman" w:hAnsi="Times New Roman" w:cs="Times New Roman"/>
          <w:b/>
        </w:rPr>
      </w:pPr>
    </w:p>
    <w:p w14:paraId="5ED1B0C7" w14:textId="77777777" w:rsidR="00A81CD2" w:rsidRPr="003A1D3E" w:rsidRDefault="00A81CD2" w:rsidP="003A1D3E">
      <w:pPr>
        <w:spacing w:after="0" w:line="276" w:lineRule="auto"/>
        <w:jc w:val="both"/>
        <w:rPr>
          <w:rFonts w:ascii="Times New Roman" w:hAnsi="Times New Roman" w:cs="Times New Roman"/>
          <w:b/>
        </w:rPr>
      </w:pPr>
      <w:r w:rsidRPr="003A1D3E">
        <w:rPr>
          <w:rFonts w:ascii="Times New Roman" w:hAnsi="Times New Roman" w:cs="Times New Roman"/>
          <w:b/>
        </w:rPr>
        <w:t>Course Contents:</w:t>
      </w:r>
    </w:p>
    <w:p w14:paraId="2D779983"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JDBC Connectivity</w:t>
      </w:r>
    </w:p>
    <w:p w14:paraId="6048FA8C"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JDBC Statement Objects</w:t>
      </w:r>
    </w:p>
    <w:p w14:paraId="6AC0C365"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JDBC Result Sets</w:t>
      </w:r>
    </w:p>
    <w:p w14:paraId="0014E12C"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Transaction Processing</w:t>
      </w:r>
    </w:p>
    <w:p w14:paraId="3C0F028B"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Servlet Life Cycle</w:t>
      </w:r>
    </w:p>
    <w:p w14:paraId="26E152C2"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proofErr w:type="spellStart"/>
      <w:r w:rsidRPr="003A1D3E">
        <w:rPr>
          <w:rFonts w:ascii="Times New Roman" w:eastAsia="Calibri" w:hAnsi="Times New Roman" w:cs="Times New Roman"/>
        </w:rPr>
        <w:t>doGet</w:t>
      </w:r>
      <w:proofErr w:type="spellEnd"/>
      <w:r w:rsidRPr="003A1D3E">
        <w:rPr>
          <w:rFonts w:ascii="Times New Roman" w:eastAsia="Calibri" w:hAnsi="Times New Roman" w:cs="Times New Roman"/>
        </w:rPr>
        <w:t xml:space="preserve"> and </w:t>
      </w:r>
      <w:proofErr w:type="spellStart"/>
      <w:r w:rsidRPr="003A1D3E">
        <w:rPr>
          <w:rFonts w:ascii="Times New Roman" w:eastAsia="Calibri" w:hAnsi="Times New Roman" w:cs="Times New Roman"/>
        </w:rPr>
        <w:t>doPost</w:t>
      </w:r>
      <w:proofErr w:type="spellEnd"/>
      <w:r w:rsidRPr="003A1D3E">
        <w:rPr>
          <w:rFonts w:ascii="Times New Roman" w:eastAsia="Calibri" w:hAnsi="Times New Roman" w:cs="Times New Roman"/>
        </w:rPr>
        <w:t xml:space="preserve"> Methods</w:t>
      </w:r>
    </w:p>
    <w:p w14:paraId="2D30AFCC"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Servlet with JDBC</w:t>
      </w:r>
    </w:p>
    <w:p w14:paraId="3FD4FE59"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Cookies and Session management using Servlet</w:t>
      </w:r>
    </w:p>
    <w:p w14:paraId="692E82FB"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JSP Elements</w:t>
      </w:r>
    </w:p>
    <w:p w14:paraId="3863D18B"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JSP Custom Tags</w:t>
      </w:r>
    </w:p>
    <w:p w14:paraId="686A8CB9"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Request Dispatcher</w:t>
      </w:r>
    </w:p>
    <w:p w14:paraId="5AA57D22"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JSP using JDBC</w:t>
      </w:r>
    </w:p>
    <w:p w14:paraId="19BE58B8"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Cookies and Session management using JSP</w:t>
      </w:r>
    </w:p>
    <w:p w14:paraId="365E5CBE" w14:textId="77777777" w:rsidR="00A81CD2" w:rsidRPr="003A1D3E" w:rsidRDefault="00A81CD2" w:rsidP="00DE6864">
      <w:pPr>
        <w:numPr>
          <w:ilvl w:val="0"/>
          <w:numId w:val="81"/>
        </w:numPr>
        <w:autoSpaceDE w:val="0"/>
        <w:autoSpaceDN w:val="0"/>
        <w:adjustRightInd w:val="0"/>
        <w:spacing w:after="0" w:line="360" w:lineRule="auto"/>
        <w:jc w:val="both"/>
        <w:rPr>
          <w:rFonts w:ascii="Times New Roman" w:eastAsia="Calibri" w:hAnsi="Times New Roman" w:cs="Times New Roman"/>
        </w:rPr>
      </w:pPr>
      <w:r w:rsidRPr="003A1D3E">
        <w:rPr>
          <w:rFonts w:ascii="Times New Roman" w:eastAsia="Calibri" w:hAnsi="Times New Roman" w:cs="Times New Roman"/>
        </w:rPr>
        <w:t>Java Beans and Socket Programming</w:t>
      </w:r>
    </w:p>
    <w:p w14:paraId="5D18ACF4" w14:textId="77777777" w:rsidR="00A81CD2" w:rsidRPr="003A1D3E" w:rsidRDefault="00A81CD2" w:rsidP="00B04524">
      <w:pPr>
        <w:autoSpaceDE w:val="0"/>
        <w:autoSpaceDN w:val="0"/>
        <w:adjustRightInd w:val="0"/>
        <w:spacing w:after="0" w:line="360" w:lineRule="auto"/>
        <w:ind w:left="720"/>
        <w:jc w:val="both"/>
        <w:rPr>
          <w:rFonts w:ascii="Times New Roman" w:eastAsia="Calibri" w:hAnsi="Times New Roman" w:cs="Times New Roman"/>
        </w:rPr>
      </w:pPr>
    </w:p>
    <w:p w14:paraId="16AFF4DE" w14:textId="77777777" w:rsidR="00A81CD2" w:rsidRPr="003A1D3E" w:rsidRDefault="00A81CD2" w:rsidP="003A1D3E">
      <w:pPr>
        <w:spacing w:after="0" w:line="276" w:lineRule="auto"/>
        <w:jc w:val="both"/>
        <w:rPr>
          <w:rFonts w:ascii="Times New Roman" w:hAnsi="Times New Roman" w:cs="Times New Roman"/>
          <w:b/>
        </w:rPr>
      </w:pPr>
      <w:r w:rsidRPr="003A1D3E">
        <w:rPr>
          <w:rFonts w:ascii="Times New Roman" w:hAnsi="Times New Roman" w:cs="Times New Roman"/>
          <w:b/>
        </w:rPr>
        <w:t>Text book</w:t>
      </w:r>
      <w:r w:rsidR="000B7706" w:rsidRPr="003A1D3E">
        <w:rPr>
          <w:rFonts w:ascii="Times New Roman" w:hAnsi="Times New Roman" w:cs="Times New Roman"/>
          <w:b/>
        </w:rPr>
        <w:t>s</w:t>
      </w:r>
      <w:r w:rsidRPr="003A1D3E">
        <w:rPr>
          <w:rFonts w:ascii="Times New Roman" w:hAnsi="Times New Roman" w:cs="Times New Roman"/>
          <w:b/>
        </w:rPr>
        <w:t xml:space="preserve">: </w:t>
      </w:r>
    </w:p>
    <w:p w14:paraId="7751B586" w14:textId="77777777" w:rsidR="00A81CD2" w:rsidRPr="003A1D3E" w:rsidRDefault="00A81CD2" w:rsidP="003A1D3E">
      <w:pPr>
        <w:spacing w:after="0" w:line="276" w:lineRule="auto"/>
        <w:jc w:val="both"/>
        <w:rPr>
          <w:rFonts w:ascii="Times New Roman" w:hAnsi="Times New Roman" w:cs="Times New Roman"/>
          <w:b/>
        </w:rPr>
      </w:pPr>
    </w:p>
    <w:p w14:paraId="14ADBD75" w14:textId="77777777" w:rsidR="00A81CD2" w:rsidRPr="003A1D3E" w:rsidRDefault="00A81CD2" w:rsidP="003A1D3E">
      <w:pPr>
        <w:numPr>
          <w:ilvl w:val="0"/>
          <w:numId w:val="50"/>
        </w:numPr>
        <w:spacing w:after="0" w:line="276" w:lineRule="auto"/>
        <w:jc w:val="both"/>
        <w:rPr>
          <w:rFonts w:ascii="Times New Roman" w:hAnsi="Times New Roman" w:cs="Times New Roman"/>
        </w:rPr>
      </w:pPr>
      <w:r w:rsidRPr="003A1D3E">
        <w:rPr>
          <w:rFonts w:ascii="Times New Roman" w:hAnsi="Times New Roman" w:cs="Times New Roman"/>
        </w:rPr>
        <w:t>Herbert Schildt: Java the Complete Reference, 8th Edition, Tata McGraw Hill, 2013.</w:t>
      </w:r>
    </w:p>
    <w:p w14:paraId="6849FB02" w14:textId="77777777" w:rsidR="00A81CD2" w:rsidRPr="003A1D3E" w:rsidRDefault="00A81CD2" w:rsidP="003A1D3E">
      <w:pPr>
        <w:numPr>
          <w:ilvl w:val="0"/>
          <w:numId w:val="50"/>
        </w:numPr>
        <w:spacing w:after="0" w:line="276" w:lineRule="auto"/>
        <w:jc w:val="both"/>
        <w:rPr>
          <w:rFonts w:ascii="Times New Roman" w:hAnsi="Times New Roman" w:cs="Times New Roman"/>
        </w:rPr>
      </w:pPr>
      <w:r w:rsidRPr="003A1D3E">
        <w:rPr>
          <w:rFonts w:ascii="Times New Roman" w:hAnsi="Times New Roman" w:cs="Times New Roman"/>
        </w:rPr>
        <w:t>Y. Daniel Liang: Introduction to JAVA Programming, 7th Edition, Pearson Education, 2012.</w:t>
      </w:r>
    </w:p>
    <w:p w14:paraId="792F5CD5" w14:textId="77777777" w:rsidR="00A81CD2" w:rsidRPr="003A1D3E" w:rsidRDefault="00A81CD2" w:rsidP="003A1D3E">
      <w:pPr>
        <w:numPr>
          <w:ilvl w:val="0"/>
          <w:numId w:val="50"/>
        </w:numPr>
        <w:spacing w:after="0" w:line="276" w:lineRule="auto"/>
        <w:jc w:val="both"/>
        <w:rPr>
          <w:rFonts w:ascii="Times New Roman" w:hAnsi="Times New Roman" w:cs="Times New Roman"/>
        </w:rPr>
      </w:pPr>
      <w:r w:rsidRPr="003A1D3E">
        <w:rPr>
          <w:rFonts w:ascii="Times New Roman" w:hAnsi="Times New Roman" w:cs="Times New Roman"/>
        </w:rPr>
        <w:t>Jim Keogh: J2EE The Complete Reference, first edition, Tata McGraw Hill, 2011.</w:t>
      </w:r>
    </w:p>
    <w:p w14:paraId="290940CE" w14:textId="77777777" w:rsidR="00A81CD2" w:rsidRPr="003A1D3E" w:rsidRDefault="00A81CD2" w:rsidP="003A1D3E">
      <w:pPr>
        <w:numPr>
          <w:ilvl w:val="0"/>
          <w:numId w:val="50"/>
        </w:numPr>
        <w:spacing w:after="0" w:line="276" w:lineRule="auto"/>
        <w:jc w:val="both"/>
        <w:rPr>
          <w:rFonts w:ascii="Times New Roman" w:hAnsi="Times New Roman" w:cs="Times New Roman"/>
        </w:rPr>
      </w:pPr>
      <w:r w:rsidRPr="003A1D3E">
        <w:rPr>
          <w:rFonts w:ascii="Times New Roman" w:hAnsi="Times New Roman" w:cs="Times New Roman"/>
        </w:rPr>
        <w:t xml:space="preserve">Ivan </w:t>
      </w:r>
      <w:proofErr w:type="spellStart"/>
      <w:r w:rsidRPr="003A1D3E">
        <w:rPr>
          <w:rFonts w:ascii="Times New Roman" w:hAnsi="Times New Roman" w:cs="Times New Roman"/>
        </w:rPr>
        <w:t>Bayross</w:t>
      </w:r>
      <w:proofErr w:type="spellEnd"/>
      <w:r w:rsidRPr="003A1D3E">
        <w:rPr>
          <w:rFonts w:ascii="Times New Roman" w:hAnsi="Times New Roman" w:cs="Times New Roman"/>
        </w:rPr>
        <w:t xml:space="preserve">, </w:t>
      </w:r>
      <w:proofErr w:type="spellStart"/>
      <w:r w:rsidRPr="003A1D3E">
        <w:rPr>
          <w:rFonts w:ascii="Times New Roman" w:hAnsi="Times New Roman" w:cs="Times New Roman"/>
        </w:rPr>
        <w:t>Sharanam</w:t>
      </w:r>
      <w:proofErr w:type="spellEnd"/>
      <w:r w:rsidRPr="003A1D3E">
        <w:rPr>
          <w:rFonts w:ascii="Times New Roman" w:hAnsi="Times New Roman" w:cs="Times New Roman"/>
        </w:rPr>
        <w:t xml:space="preserve"> Shah, </w:t>
      </w:r>
      <w:proofErr w:type="spellStart"/>
      <w:r w:rsidRPr="003A1D3E">
        <w:rPr>
          <w:rFonts w:ascii="Times New Roman" w:hAnsi="Times New Roman" w:cs="Times New Roman"/>
        </w:rPr>
        <w:t>CyntihaBayross</w:t>
      </w:r>
      <w:proofErr w:type="spellEnd"/>
      <w:r w:rsidRPr="003A1D3E">
        <w:rPr>
          <w:rFonts w:ascii="Times New Roman" w:hAnsi="Times New Roman" w:cs="Times New Roman"/>
        </w:rPr>
        <w:t xml:space="preserve"> and Vishali Shah, Java EE 5 for</w:t>
      </w:r>
    </w:p>
    <w:p w14:paraId="6307E830" w14:textId="77777777" w:rsidR="00A81CD2" w:rsidRPr="003A1D3E" w:rsidRDefault="00A81CD2" w:rsidP="003A1D3E">
      <w:pPr>
        <w:numPr>
          <w:ilvl w:val="0"/>
          <w:numId w:val="50"/>
        </w:numPr>
        <w:spacing w:after="0" w:line="276" w:lineRule="auto"/>
        <w:jc w:val="both"/>
        <w:rPr>
          <w:rFonts w:ascii="Times New Roman" w:hAnsi="Times New Roman" w:cs="Times New Roman"/>
        </w:rPr>
      </w:pPr>
      <w:r w:rsidRPr="003A1D3E">
        <w:rPr>
          <w:rFonts w:ascii="Times New Roman" w:hAnsi="Times New Roman" w:cs="Times New Roman"/>
        </w:rPr>
        <w:t>Beginners, SPD (</w:t>
      </w:r>
      <w:proofErr w:type="spellStart"/>
      <w:r w:rsidRPr="003A1D3E">
        <w:rPr>
          <w:rFonts w:ascii="Times New Roman" w:hAnsi="Times New Roman" w:cs="Times New Roman"/>
        </w:rPr>
        <w:t>Sharoff</w:t>
      </w:r>
      <w:proofErr w:type="spellEnd"/>
      <w:r w:rsidRPr="003A1D3E">
        <w:rPr>
          <w:rFonts w:ascii="Times New Roman" w:hAnsi="Times New Roman" w:cs="Times New Roman"/>
        </w:rPr>
        <w:t xml:space="preserve"> Publishers &amp; Distributors </w:t>
      </w:r>
      <w:proofErr w:type="spellStart"/>
      <w:r w:rsidRPr="003A1D3E">
        <w:rPr>
          <w:rFonts w:ascii="Times New Roman" w:hAnsi="Times New Roman" w:cs="Times New Roman"/>
        </w:rPr>
        <w:t>Pvt.</w:t>
      </w:r>
      <w:proofErr w:type="spellEnd"/>
      <w:r w:rsidRPr="003A1D3E">
        <w:rPr>
          <w:rFonts w:ascii="Times New Roman" w:hAnsi="Times New Roman" w:cs="Times New Roman"/>
        </w:rPr>
        <w:t xml:space="preserve"> Ltd.), 2nd edition August 2008.</w:t>
      </w:r>
    </w:p>
    <w:p w14:paraId="416372F9" w14:textId="77777777" w:rsidR="00A81CD2" w:rsidRPr="003A1D3E" w:rsidRDefault="00A81CD2" w:rsidP="003A1D3E">
      <w:pPr>
        <w:spacing w:after="0" w:line="276" w:lineRule="auto"/>
        <w:jc w:val="both"/>
        <w:rPr>
          <w:rFonts w:ascii="Times New Roman" w:hAnsi="Times New Roman" w:cs="Times New Roman"/>
          <w:b/>
        </w:rPr>
      </w:pPr>
    </w:p>
    <w:p w14:paraId="1F3E85C3"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b/>
        </w:rPr>
      </w:pPr>
      <w:r w:rsidRPr="003A1D3E">
        <w:rPr>
          <w:rFonts w:ascii="Times New Roman" w:eastAsia="Calibri" w:hAnsi="Times New Roman" w:cs="Times New Roman"/>
          <w:b/>
        </w:rPr>
        <w:t>Course Outcomes (COs):</w:t>
      </w:r>
    </w:p>
    <w:p w14:paraId="3C9E525F"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b/>
        </w:rPr>
      </w:pPr>
    </w:p>
    <w:p w14:paraId="20CAD9C2"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At the end of the course the student will be able to:</w:t>
      </w:r>
    </w:p>
    <w:p w14:paraId="2110B9C0" w14:textId="77777777" w:rsidR="00A81CD2" w:rsidRPr="003A1D3E" w:rsidRDefault="00A81CD2" w:rsidP="003A1D3E">
      <w:pPr>
        <w:autoSpaceDE w:val="0"/>
        <w:autoSpaceDN w:val="0"/>
        <w:adjustRightInd w:val="0"/>
        <w:spacing w:after="0" w:line="276" w:lineRule="auto"/>
        <w:jc w:val="both"/>
        <w:rPr>
          <w:rFonts w:ascii="Times New Roman" w:eastAsia="Calibri" w:hAnsi="Times New Roman" w:cs="Times New Roman"/>
        </w:rPr>
      </w:pPr>
    </w:p>
    <w:p w14:paraId="19B2BF2A" w14:textId="77777777" w:rsidR="00A81CD2" w:rsidRPr="003A1D3E" w:rsidRDefault="00A81CD2" w:rsidP="003A1D3E">
      <w:pPr>
        <w:numPr>
          <w:ilvl w:val="0"/>
          <w:numId w:val="17"/>
        </w:numPr>
        <w:spacing w:after="0" w:line="276" w:lineRule="auto"/>
        <w:jc w:val="both"/>
        <w:rPr>
          <w:rFonts w:ascii="Times New Roman" w:hAnsi="Times New Roman" w:cs="Times New Roman"/>
        </w:rPr>
      </w:pPr>
      <w:r w:rsidRPr="003A1D3E">
        <w:rPr>
          <w:rFonts w:ascii="Times New Roman" w:hAnsi="Times New Roman" w:cs="Times New Roman"/>
        </w:rPr>
        <w:t>Develop java programs to query the database and perform DDL and DML operations. (PO-2, 3, 5,</w:t>
      </w:r>
      <w:proofErr w:type="gramStart"/>
      <w:r w:rsidRPr="003A1D3E">
        <w:rPr>
          <w:rFonts w:ascii="Times New Roman" w:hAnsi="Times New Roman" w:cs="Times New Roman"/>
        </w:rPr>
        <w:t>9  PSO</w:t>
      </w:r>
      <w:proofErr w:type="gramEnd"/>
      <w:r w:rsidRPr="003A1D3E">
        <w:rPr>
          <w:rFonts w:ascii="Times New Roman" w:hAnsi="Times New Roman" w:cs="Times New Roman"/>
        </w:rPr>
        <w:t>-3)</w:t>
      </w:r>
    </w:p>
    <w:p w14:paraId="795C5B83" w14:textId="77777777" w:rsidR="00A81CD2" w:rsidRPr="003A1D3E" w:rsidRDefault="00A81CD2" w:rsidP="003A1D3E">
      <w:pPr>
        <w:numPr>
          <w:ilvl w:val="0"/>
          <w:numId w:val="17"/>
        </w:numPr>
        <w:spacing w:after="0" w:line="276" w:lineRule="auto"/>
        <w:jc w:val="both"/>
        <w:rPr>
          <w:rFonts w:ascii="Times New Roman" w:hAnsi="Times New Roman" w:cs="Times New Roman"/>
        </w:rPr>
      </w:pPr>
      <w:r w:rsidRPr="003A1D3E">
        <w:rPr>
          <w:rFonts w:ascii="Times New Roman" w:hAnsi="Times New Roman" w:cs="Times New Roman"/>
        </w:rPr>
        <w:t>Design dynamic web application using Servlets. (PO-2, 3, 4,5,9 PSO- 3)</w:t>
      </w:r>
    </w:p>
    <w:p w14:paraId="672FA5B3" w14:textId="77777777" w:rsidR="00A81CD2" w:rsidRDefault="00A81CD2" w:rsidP="003A1D3E">
      <w:pPr>
        <w:numPr>
          <w:ilvl w:val="0"/>
          <w:numId w:val="17"/>
        </w:numPr>
        <w:spacing w:after="0" w:line="276" w:lineRule="auto"/>
        <w:jc w:val="both"/>
        <w:rPr>
          <w:rFonts w:ascii="Times New Roman" w:hAnsi="Times New Roman" w:cs="Times New Roman"/>
        </w:rPr>
      </w:pPr>
      <w:r w:rsidRPr="003A1D3E">
        <w:rPr>
          <w:rFonts w:ascii="Times New Roman" w:hAnsi="Times New Roman" w:cs="Times New Roman"/>
        </w:rPr>
        <w:t>Develop the dynamic data driven web pages using JSP. (PO-2, 3,4, 5,9 PSO-3)</w:t>
      </w:r>
    </w:p>
    <w:p w14:paraId="29F4C0A2" w14:textId="77777777" w:rsidR="00B04524" w:rsidRDefault="00B04524" w:rsidP="00B04524">
      <w:pPr>
        <w:spacing w:after="0" w:line="276" w:lineRule="auto"/>
        <w:jc w:val="both"/>
        <w:rPr>
          <w:rFonts w:ascii="Times New Roman" w:hAnsi="Times New Roman" w:cs="Times New Roman"/>
        </w:rPr>
      </w:pPr>
    </w:p>
    <w:p w14:paraId="2D8EE351" w14:textId="77777777" w:rsidR="00B04524" w:rsidRDefault="00B04524" w:rsidP="00B04524">
      <w:pPr>
        <w:spacing w:after="0" w:line="276" w:lineRule="auto"/>
        <w:jc w:val="both"/>
        <w:rPr>
          <w:rFonts w:ascii="Times New Roman" w:hAnsi="Times New Roman" w:cs="Times New Roman"/>
        </w:rPr>
      </w:pPr>
    </w:p>
    <w:p w14:paraId="5DB35372" w14:textId="77777777" w:rsidR="00B04524" w:rsidRPr="003A1D3E" w:rsidRDefault="00B04524" w:rsidP="00B04524">
      <w:pPr>
        <w:spacing w:after="0" w:line="276" w:lineRule="auto"/>
        <w:jc w:val="both"/>
        <w:rPr>
          <w:rFonts w:ascii="Times New Roman" w:hAnsi="Times New Roman" w:cs="Times New Roman"/>
        </w:rPr>
      </w:pPr>
    </w:p>
    <w:p w14:paraId="43951F05" w14:textId="77777777" w:rsidR="004B4AD4" w:rsidRPr="003A1D3E" w:rsidRDefault="004B4AD4" w:rsidP="003A1D3E">
      <w:pPr>
        <w:spacing w:after="0" w:line="276" w:lineRule="auto"/>
        <w:jc w:val="both"/>
        <w:rPr>
          <w:rFonts w:ascii="Times New Roman" w:hAnsi="Times New Roman" w:cs="Times New Roman"/>
        </w:rPr>
      </w:pPr>
    </w:p>
    <w:p w14:paraId="4AD3DE27" w14:textId="77777777" w:rsidR="00A81CD2" w:rsidRDefault="00A81CD2" w:rsidP="003A1D3E">
      <w:pPr>
        <w:spacing w:line="276" w:lineRule="auto"/>
        <w:rPr>
          <w:rFonts w:ascii="Times New Roman" w:hAnsi="Times New Roman" w:cs="Times New Roman"/>
          <w:b/>
        </w:rPr>
      </w:pPr>
      <w:r w:rsidRPr="003A1D3E">
        <w:rPr>
          <w:rFonts w:ascii="Times New Roman" w:hAnsi="Times New Roman" w:cs="Times New Roman"/>
          <w:b/>
        </w:rPr>
        <w:lastRenderedPageBreak/>
        <w:t>Course Assessment and Evaluation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7"/>
        <w:gridCol w:w="3220"/>
        <w:gridCol w:w="3245"/>
      </w:tblGrid>
      <w:tr w:rsidR="00B04524" w:rsidRPr="003A1D3E" w14:paraId="06ED1A99" w14:textId="77777777" w:rsidTr="0035755F">
        <w:trPr>
          <w:trHeight w:val="269"/>
        </w:trPr>
        <w:tc>
          <w:tcPr>
            <w:tcW w:w="10136" w:type="dxa"/>
            <w:gridSpan w:val="3"/>
            <w:shd w:val="clear" w:color="auto" w:fill="auto"/>
          </w:tcPr>
          <w:p w14:paraId="3CFE681E"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B04524" w:rsidRPr="003A1D3E" w14:paraId="3EB317BE" w14:textId="77777777" w:rsidTr="0035755F">
        <w:trPr>
          <w:trHeight w:val="277"/>
        </w:trPr>
        <w:tc>
          <w:tcPr>
            <w:tcW w:w="3377" w:type="dxa"/>
            <w:shd w:val="clear" w:color="auto" w:fill="auto"/>
          </w:tcPr>
          <w:p w14:paraId="51220EF0"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377" w:type="dxa"/>
            <w:shd w:val="clear" w:color="auto" w:fill="auto"/>
          </w:tcPr>
          <w:p w14:paraId="22A3DF3C"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382" w:type="dxa"/>
            <w:shd w:val="clear" w:color="auto" w:fill="auto"/>
          </w:tcPr>
          <w:p w14:paraId="03B7D6AB"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B04524" w:rsidRPr="003A1D3E" w14:paraId="53C217BC" w14:textId="77777777" w:rsidTr="0035755F">
        <w:trPr>
          <w:trHeight w:val="269"/>
        </w:trPr>
        <w:tc>
          <w:tcPr>
            <w:tcW w:w="3377" w:type="dxa"/>
            <w:shd w:val="clear" w:color="auto" w:fill="auto"/>
          </w:tcPr>
          <w:p w14:paraId="77A2A1A5"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377" w:type="dxa"/>
            <w:shd w:val="clear" w:color="auto" w:fill="auto"/>
          </w:tcPr>
          <w:p w14:paraId="35203E0A"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382" w:type="dxa"/>
            <w:shd w:val="clear" w:color="auto" w:fill="auto"/>
          </w:tcPr>
          <w:p w14:paraId="30F8CC4B"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B04524" w:rsidRPr="003A1D3E" w14:paraId="2EDACBFA" w14:textId="77777777" w:rsidTr="0035755F">
        <w:trPr>
          <w:trHeight w:val="277"/>
        </w:trPr>
        <w:tc>
          <w:tcPr>
            <w:tcW w:w="3377" w:type="dxa"/>
            <w:shd w:val="clear" w:color="auto" w:fill="auto"/>
          </w:tcPr>
          <w:p w14:paraId="581573DE"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Test-II(CIE-II)</w:t>
            </w:r>
          </w:p>
        </w:tc>
        <w:tc>
          <w:tcPr>
            <w:tcW w:w="3377" w:type="dxa"/>
            <w:shd w:val="clear" w:color="auto" w:fill="auto"/>
          </w:tcPr>
          <w:p w14:paraId="4A0AED0E"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382" w:type="dxa"/>
            <w:shd w:val="clear" w:color="auto" w:fill="auto"/>
          </w:tcPr>
          <w:p w14:paraId="20351106"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B04524" w:rsidRPr="003A1D3E" w14:paraId="3923ED05" w14:textId="77777777" w:rsidTr="0035755F">
        <w:trPr>
          <w:trHeight w:val="277"/>
        </w:trPr>
        <w:tc>
          <w:tcPr>
            <w:tcW w:w="10136" w:type="dxa"/>
            <w:gridSpan w:val="3"/>
            <w:shd w:val="clear" w:color="auto" w:fill="auto"/>
          </w:tcPr>
          <w:p w14:paraId="1AD00386"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CIE=CIEI+CIEII</w:t>
            </w:r>
          </w:p>
        </w:tc>
      </w:tr>
      <w:tr w:rsidR="00B04524" w:rsidRPr="003A1D3E" w14:paraId="38A2399E" w14:textId="77777777" w:rsidTr="0035755F">
        <w:trPr>
          <w:trHeight w:val="269"/>
        </w:trPr>
        <w:tc>
          <w:tcPr>
            <w:tcW w:w="3377" w:type="dxa"/>
            <w:shd w:val="clear" w:color="auto" w:fill="auto"/>
          </w:tcPr>
          <w:p w14:paraId="32489B47"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377" w:type="dxa"/>
            <w:shd w:val="clear" w:color="auto" w:fill="auto"/>
          </w:tcPr>
          <w:p w14:paraId="2679D10E" w14:textId="77777777" w:rsidR="00B04524" w:rsidRPr="003A1D3E" w:rsidRDefault="00B04524" w:rsidP="0035755F">
            <w:pPr>
              <w:spacing w:after="0" w:line="276" w:lineRule="auto"/>
              <w:jc w:val="center"/>
              <w:rPr>
                <w:rFonts w:ascii="Times New Roman" w:eastAsia="Calibri" w:hAnsi="Times New Roman" w:cs="Times New Roman"/>
                <w:b/>
              </w:rPr>
            </w:pPr>
          </w:p>
        </w:tc>
        <w:tc>
          <w:tcPr>
            <w:tcW w:w="3382" w:type="dxa"/>
            <w:shd w:val="clear" w:color="auto" w:fill="auto"/>
          </w:tcPr>
          <w:p w14:paraId="2A55CCE5" w14:textId="77777777" w:rsidR="00B04524" w:rsidRPr="003A1D3E" w:rsidRDefault="00B04524" w:rsidP="0035755F">
            <w:pPr>
              <w:spacing w:after="0" w:line="276" w:lineRule="auto"/>
              <w:jc w:val="center"/>
              <w:rPr>
                <w:rFonts w:ascii="Times New Roman" w:eastAsia="Calibri" w:hAnsi="Times New Roman" w:cs="Times New Roman"/>
                <w:b/>
              </w:rPr>
            </w:pPr>
          </w:p>
        </w:tc>
      </w:tr>
      <w:tr w:rsidR="00B04524" w:rsidRPr="003A1D3E" w14:paraId="29EDED2E" w14:textId="77777777" w:rsidTr="0035755F">
        <w:trPr>
          <w:trHeight w:val="277"/>
        </w:trPr>
        <w:tc>
          <w:tcPr>
            <w:tcW w:w="3377" w:type="dxa"/>
            <w:shd w:val="clear" w:color="auto" w:fill="auto"/>
          </w:tcPr>
          <w:p w14:paraId="428946BA"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Assessment and Viva</w:t>
            </w:r>
          </w:p>
        </w:tc>
        <w:tc>
          <w:tcPr>
            <w:tcW w:w="3377" w:type="dxa"/>
            <w:shd w:val="clear" w:color="auto" w:fill="auto"/>
          </w:tcPr>
          <w:p w14:paraId="276B2FBA"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382" w:type="dxa"/>
            <w:shd w:val="clear" w:color="auto" w:fill="auto"/>
          </w:tcPr>
          <w:p w14:paraId="5612CA76"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CO3</w:t>
            </w:r>
          </w:p>
        </w:tc>
      </w:tr>
      <w:tr w:rsidR="00B04524" w:rsidRPr="003A1D3E" w14:paraId="45081C61" w14:textId="77777777" w:rsidTr="0035755F">
        <w:trPr>
          <w:trHeight w:val="430"/>
        </w:trPr>
        <w:tc>
          <w:tcPr>
            <w:tcW w:w="10136" w:type="dxa"/>
            <w:gridSpan w:val="3"/>
            <w:shd w:val="clear" w:color="auto" w:fill="auto"/>
          </w:tcPr>
          <w:p w14:paraId="27B0CF29"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CIE TEST+ Continuous assessment</w:t>
            </w:r>
          </w:p>
        </w:tc>
      </w:tr>
      <w:tr w:rsidR="00B04524" w:rsidRPr="003A1D3E" w14:paraId="18DB82A6" w14:textId="77777777" w:rsidTr="0035755F">
        <w:trPr>
          <w:trHeight w:val="277"/>
        </w:trPr>
        <w:tc>
          <w:tcPr>
            <w:tcW w:w="10136" w:type="dxa"/>
            <w:gridSpan w:val="3"/>
            <w:shd w:val="clear" w:color="auto" w:fill="auto"/>
          </w:tcPr>
          <w:p w14:paraId="63358FD3"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B04524" w:rsidRPr="003A1D3E" w14:paraId="329AB796" w14:textId="77777777" w:rsidTr="0035755F">
        <w:trPr>
          <w:trHeight w:val="591"/>
        </w:trPr>
        <w:tc>
          <w:tcPr>
            <w:tcW w:w="3377" w:type="dxa"/>
            <w:shd w:val="clear" w:color="auto" w:fill="auto"/>
          </w:tcPr>
          <w:p w14:paraId="382FCA7C" w14:textId="77777777" w:rsidR="00B04524" w:rsidRPr="003A1D3E" w:rsidRDefault="00B04524" w:rsidP="0035755F">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Course End Examination </w:t>
            </w:r>
          </w:p>
        </w:tc>
        <w:tc>
          <w:tcPr>
            <w:tcW w:w="3377" w:type="dxa"/>
            <w:shd w:val="clear" w:color="auto" w:fill="auto"/>
          </w:tcPr>
          <w:p w14:paraId="1C77C905"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50</w:t>
            </w:r>
          </w:p>
        </w:tc>
        <w:tc>
          <w:tcPr>
            <w:tcW w:w="3382" w:type="dxa"/>
            <w:shd w:val="clear" w:color="auto" w:fill="auto"/>
          </w:tcPr>
          <w:p w14:paraId="3A6793B7" w14:textId="77777777" w:rsidR="00B04524" w:rsidRPr="003A1D3E" w:rsidRDefault="00B04524" w:rsidP="0035755F">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 xml:space="preserve">CO1, CO2, CO3 </w:t>
            </w:r>
          </w:p>
        </w:tc>
      </w:tr>
    </w:tbl>
    <w:p w14:paraId="7481C2BE" w14:textId="77777777" w:rsidR="00B04524" w:rsidRDefault="00B04524" w:rsidP="003A1D3E">
      <w:pPr>
        <w:spacing w:line="276" w:lineRule="auto"/>
        <w:rPr>
          <w:rFonts w:ascii="Times New Roman" w:hAnsi="Times New Roman" w:cs="Times New Roman"/>
          <w:b/>
        </w:rPr>
      </w:pPr>
    </w:p>
    <w:p w14:paraId="3118D747" w14:textId="77777777" w:rsidR="00B04524" w:rsidRDefault="00B04524" w:rsidP="003A1D3E">
      <w:pPr>
        <w:spacing w:line="276" w:lineRule="auto"/>
        <w:rPr>
          <w:rFonts w:ascii="Times New Roman" w:hAnsi="Times New Roman" w:cs="Times New Roman"/>
          <w:b/>
        </w:rPr>
      </w:pPr>
    </w:p>
    <w:p w14:paraId="21079A22" w14:textId="77777777" w:rsidR="00B04524" w:rsidRDefault="00B04524" w:rsidP="003A1D3E">
      <w:pPr>
        <w:spacing w:line="276" w:lineRule="auto"/>
        <w:rPr>
          <w:rFonts w:ascii="Times New Roman" w:hAnsi="Times New Roman" w:cs="Times New Roman"/>
          <w:b/>
        </w:rPr>
      </w:pPr>
    </w:p>
    <w:p w14:paraId="3BB0CDF0" w14:textId="77777777" w:rsidR="00B04524" w:rsidRDefault="00B04524" w:rsidP="003A1D3E">
      <w:pPr>
        <w:spacing w:line="276" w:lineRule="auto"/>
        <w:rPr>
          <w:rFonts w:ascii="Times New Roman" w:hAnsi="Times New Roman" w:cs="Times New Roman"/>
          <w:b/>
        </w:rPr>
      </w:pPr>
    </w:p>
    <w:p w14:paraId="08D943E3" w14:textId="77777777" w:rsidR="00B04524" w:rsidRDefault="00B04524" w:rsidP="003A1D3E">
      <w:pPr>
        <w:spacing w:line="276" w:lineRule="auto"/>
        <w:rPr>
          <w:rFonts w:ascii="Times New Roman" w:hAnsi="Times New Roman" w:cs="Times New Roman"/>
          <w:b/>
        </w:rPr>
      </w:pPr>
    </w:p>
    <w:p w14:paraId="120E0AD3" w14:textId="77777777" w:rsidR="00B04524" w:rsidRDefault="00B04524" w:rsidP="003A1D3E">
      <w:pPr>
        <w:spacing w:line="276" w:lineRule="auto"/>
        <w:rPr>
          <w:rFonts w:ascii="Times New Roman" w:hAnsi="Times New Roman" w:cs="Times New Roman"/>
          <w:b/>
        </w:rPr>
      </w:pPr>
    </w:p>
    <w:p w14:paraId="3FC1EC56" w14:textId="77777777" w:rsidR="00B04524" w:rsidRDefault="00B04524" w:rsidP="003A1D3E">
      <w:pPr>
        <w:spacing w:line="276" w:lineRule="auto"/>
        <w:rPr>
          <w:rFonts w:ascii="Times New Roman" w:hAnsi="Times New Roman" w:cs="Times New Roman"/>
          <w:b/>
        </w:rPr>
      </w:pPr>
    </w:p>
    <w:p w14:paraId="0D94751D" w14:textId="77777777" w:rsidR="00B04524" w:rsidRDefault="00B04524" w:rsidP="003A1D3E">
      <w:pPr>
        <w:spacing w:line="276" w:lineRule="auto"/>
        <w:rPr>
          <w:rFonts w:ascii="Times New Roman" w:hAnsi="Times New Roman" w:cs="Times New Roman"/>
          <w:b/>
        </w:rPr>
      </w:pPr>
    </w:p>
    <w:p w14:paraId="135D9328" w14:textId="77777777" w:rsidR="00B04524" w:rsidRDefault="00B04524" w:rsidP="003A1D3E">
      <w:pPr>
        <w:spacing w:line="276" w:lineRule="auto"/>
        <w:rPr>
          <w:rFonts w:ascii="Times New Roman" w:hAnsi="Times New Roman" w:cs="Times New Roman"/>
          <w:b/>
        </w:rPr>
      </w:pPr>
    </w:p>
    <w:p w14:paraId="07E33329" w14:textId="77777777" w:rsidR="00B04524" w:rsidRDefault="00B04524" w:rsidP="003A1D3E">
      <w:pPr>
        <w:spacing w:line="276" w:lineRule="auto"/>
        <w:rPr>
          <w:rFonts w:ascii="Times New Roman" w:hAnsi="Times New Roman" w:cs="Times New Roman"/>
          <w:b/>
        </w:rPr>
      </w:pPr>
    </w:p>
    <w:p w14:paraId="322E6644" w14:textId="77777777" w:rsidR="00B04524" w:rsidRDefault="00B04524" w:rsidP="003A1D3E">
      <w:pPr>
        <w:spacing w:line="276" w:lineRule="auto"/>
        <w:rPr>
          <w:rFonts w:ascii="Times New Roman" w:hAnsi="Times New Roman" w:cs="Times New Roman"/>
          <w:b/>
        </w:rPr>
      </w:pPr>
    </w:p>
    <w:p w14:paraId="39160549" w14:textId="77777777" w:rsidR="00B04524" w:rsidRDefault="00B04524" w:rsidP="003A1D3E">
      <w:pPr>
        <w:spacing w:line="276" w:lineRule="auto"/>
        <w:rPr>
          <w:rFonts w:ascii="Times New Roman" w:hAnsi="Times New Roman" w:cs="Times New Roman"/>
          <w:b/>
        </w:rPr>
      </w:pPr>
    </w:p>
    <w:p w14:paraId="1CD59F68" w14:textId="77777777" w:rsidR="00B04524" w:rsidRDefault="00B04524" w:rsidP="003A1D3E">
      <w:pPr>
        <w:spacing w:line="276" w:lineRule="auto"/>
        <w:rPr>
          <w:rFonts w:ascii="Times New Roman" w:hAnsi="Times New Roman" w:cs="Times New Roman"/>
          <w:b/>
        </w:rPr>
      </w:pPr>
    </w:p>
    <w:p w14:paraId="4A51231C" w14:textId="77777777" w:rsidR="00B04524" w:rsidRDefault="00B04524" w:rsidP="003A1D3E">
      <w:pPr>
        <w:spacing w:line="276" w:lineRule="auto"/>
        <w:rPr>
          <w:rFonts w:ascii="Times New Roman" w:hAnsi="Times New Roman" w:cs="Times New Roman"/>
          <w:b/>
        </w:rPr>
      </w:pPr>
    </w:p>
    <w:p w14:paraId="25BCCA35" w14:textId="77777777" w:rsidR="00B04524" w:rsidRDefault="00B04524" w:rsidP="003A1D3E">
      <w:pPr>
        <w:spacing w:line="276" w:lineRule="auto"/>
        <w:rPr>
          <w:rFonts w:ascii="Times New Roman" w:hAnsi="Times New Roman" w:cs="Times New Roman"/>
          <w:b/>
        </w:rPr>
      </w:pPr>
    </w:p>
    <w:p w14:paraId="56A60F58" w14:textId="77777777" w:rsidR="00B04524" w:rsidRDefault="00B04524" w:rsidP="003A1D3E">
      <w:pPr>
        <w:spacing w:line="276" w:lineRule="auto"/>
        <w:rPr>
          <w:rFonts w:ascii="Times New Roman" w:hAnsi="Times New Roman" w:cs="Times New Roman"/>
          <w:b/>
        </w:rPr>
      </w:pPr>
    </w:p>
    <w:p w14:paraId="3BA796BC" w14:textId="77777777" w:rsidR="00B04524" w:rsidRDefault="00B04524" w:rsidP="003A1D3E">
      <w:pPr>
        <w:spacing w:line="276" w:lineRule="auto"/>
        <w:rPr>
          <w:rFonts w:ascii="Times New Roman" w:hAnsi="Times New Roman" w:cs="Times New Roman"/>
          <w:b/>
        </w:rPr>
      </w:pPr>
    </w:p>
    <w:p w14:paraId="274E7620" w14:textId="77777777" w:rsidR="00B04524" w:rsidRDefault="00B04524" w:rsidP="003A1D3E">
      <w:pPr>
        <w:spacing w:line="276" w:lineRule="auto"/>
        <w:rPr>
          <w:rFonts w:ascii="Times New Roman" w:hAnsi="Times New Roman" w:cs="Times New Roman"/>
          <w:b/>
        </w:rPr>
      </w:pPr>
    </w:p>
    <w:p w14:paraId="08167C93" w14:textId="77777777" w:rsidR="00B04524" w:rsidRDefault="00B04524" w:rsidP="003A1D3E">
      <w:pPr>
        <w:spacing w:line="276" w:lineRule="auto"/>
        <w:rPr>
          <w:rFonts w:ascii="Times New Roman" w:hAnsi="Times New Roman" w:cs="Times New Roman"/>
          <w:b/>
        </w:rPr>
      </w:pPr>
    </w:p>
    <w:p w14:paraId="61B5C9CC" w14:textId="77777777" w:rsidR="00B04524" w:rsidRDefault="00B04524" w:rsidP="003A1D3E">
      <w:pPr>
        <w:spacing w:line="276" w:lineRule="auto"/>
        <w:rPr>
          <w:rFonts w:ascii="Times New Roman" w:hAnsi="Times New Roman" w:cs="Times New Roman"/>
          <w:b/>
        </w:rPr>
      </w:pPr>
    </w:p>
    <w:p w14:paraId="160B925F" w14:textId="77777777" w:rsidR="00B04524" w:rsidRDefault="00B04524" w:rsidP="003A1D3E">
      <w:pPr>
        <w:spacing w:line="276" w:lineRule="auto"/>
        <w:rPr>
          <w:rFonts w:ascii="Times New Roman" w:hAnsi="Times New Roman" w:cs="Times New Roman"/>
          <w:b/>
        </w:rPr>
      </w:pPr>
    </w:p>
    <w:p w14:paraId="54FAF245" w14:textId="77777777" w:rsidR="00B04524" w:rsidRDefault="00B04524" w:rsidP="003A1D3E">
      <w:pPr>
        <w:spacing w:line="276" w:lineRule="auto"/>
        <w:rPr>
          <w:rFonts w:ascii="Times New Roman" w:hAnsi="Times New Roman" w:cs="Times New Roman"/>
          <w:b/>
        </w:rPr>
      </w:pPr>
    </w:p>
    <w:tbl>
      <w:tblPr>
        <w:tblStyle w:val="TableGrid"/>
        <w:tblW w:w="10206" w:type="dxa"/>
        <w:tblInd w:w="-5" w:type="dxa"/>
        <w:tblLook w:val="04A0" w:firstRow="1" w:lastRow="0" w:firstColumn="1" w:lastColumn="0" w:noHBand="0" w:noVBand="1"/>
      </w:tblPr>
      <w:tblGrid>
        <w:gridCol w:w="5044"/>
        <w:gridCol w:w="5162"/>
      </w:tblGrid>
      <w:tr w:rsidR="00536311" w:rsidRPr="003A1D3E" w14:paraId="6FE102C7" w14:textId="77777777" w:rsidTr="008318B7">
        <w:trPr>
          <w:trHeight w:val="462"/>
        </w:trPr>
        <w:tc>
          <w:tcPr>
            <w:tcW w:w="10206" w:type="dxa"/>
            <w:gridSpan w:val="2"/>
          </w:tcPr>
          <w:p w14:paraId="3A2D1DE7" w14:textId="77777777" w:rsidR="00536311" w:rsidRPr="003A1D3E" w:rsidRDefault="00536311" w:rsidP="003A1D3E">
            <w:pPr>
              <w:spacing w:line="276" w:lineRule="auto"/>
              <w:ind w:left="993" w:hanging="993"/>
              <w:jc w:val="center"/>
              <w:rPr>
                <w:rFonts w:ascii="Times New Roman" w:hAnsi="Times New Roman" w:cs="Times New Roman"/>
                <w:b/>
              </w:rPr>
            </w:pPr>
            <w:r w:rsidRPr="003A1D3E">
              <w:rPr>
                <w:rFonts w:ascii="Times New Roman" w:hAnsi="Times New Roman" w:cs="Times New Roman"/>
                <w:b/>
              </w:rPr>
              <w:t>Research Methodology and Intellectual Property Rights</w:t>
            </w:r>
          </w:p>
        </w:tc>
      </w:tr>
      <w:tr w:rsidR="00536311" w:rsidRPr="003A1D3E" w14:paraId="5F1F24BC" w14:textId="77777777" w:rsidTr="008318B7">
        <w:trPr>
          <w:trHeight w:val="346"/>
        </w:trPr>
        <w:tc>
          <w:tcPr>
            <w:tcW w:w="5044" w:type="dxa"/>
          </w:tcPr>
          <w:p w14:paraId="263480A9" w14:textId="77777777" w:rsidR="00536311" w:rsidRPr="003A1D3E" w:rsidRDefault="00536311" w:rsidP="003A1D3E">
            <w:pPr>
              <w:spacing w:line="276" w:lineRule="auto"/>
              <w:rPr>
                <w:rFonts w:ascii="Times New Roman" w:hAnsi="Times New Roman" w:cs="Times New Roman"/>
              </w:rPr>
            </w:pPr>
            <w:r w:rsidRPr="003A1D3E">
              <w:rPr>
                <w:rFonts w:ascii="Times New Roman" w:hAnsi="Times New Roman" w:cs="Times New Roman"/>
                <w:b/>
              </w:rPr>
              <w:t>Course Code:</w:t>
            </w:r>
            <w:r w:rsidRPr="003A1D3E">
              <w:rPr>
                <w:rFonts w:ascii="Times New Roman" w:hAnsi="Times New Roman" w:cs="Times New Roman"/>
              </w:rPr>
              <w:t xml:space="preserve"> CS58</w:t>
            </w:r>
          </w:p>
        </w:tc>
        <w:tc>
          <w:tcPr>
            <w:tcW w:w="5162" w:type="dxa"/>
          </w:tcPr>
          <w:p w14:paraId="47388A51" w14:textId="77777777" w:rsidR="00536311" w:rsidRPr="003A1D3E" w:rsidRDefault="00536311" w:rsidP="003A1D3E">
            <w:pPr>
              <w:spacing w:line="276" w:lineRule="auto"/>
              <w:rPr>
                <w:rFonts w:ascii="Times New Roman" w:hAnsi="Times New Roman" w:cs="Times New Roman"/>
              </w:rPr>
            </w:pPr>
            <w:r w:rsidRPr="003A1D3E">
              <w:rPr>
                <w:rFonts w:ascii="Times New Roman" w:hAnsi="Times New Roman" w:cs="Times New Roman"/>
                <w:b/>
              </w:rPr>
              <w:t>Credits:</w:t>
            </w:r>
            <w:r w:rsidRPr="003A1D3E">
              <w:rPr>
                <w:rFonts w:ascii="Times New Roman" w:hAnsi="Times New Roman" w:cs="Times New Roman"/>
              </w:rPr>
              <w:t xml:space="preserve"> 3:0:0</w:t>
            </w:r>
          </w:p>
        </w:tc>
      </w:tr>
      <w:tr w:rsidR="00536311" w:rsidRPr="003A1D3E" w14:paraId="6804D6BA" w14:textId="77777777" w:rsidTr="008318B7">
        <w:trPr>
          <w:trHeight w:val="336"/>
        </w:trPr>
        <w:tc>
          <w:tcPr>
            <w:tcW w:w="5044" w:type="dxa"/>
          </w:tcPr>
          <w:p w14:paraId="48D11BEF" w14:textId="77777777" w:rsidR="00536311" w:rsidRPr="003A1D3E" w:rsidRDefault="00536311" w:rsidP="003A1D3E">
            <w:pPr>
              <w:spacing w:line="276" w:lineRule="auto"/>
              <w:rPr>
                <w:rFonts w:ascii="Times New Roman" w:hAnsi="Times New Roman" w:cs="Times New Roman"/>
              </w:rPr>
            </w:pPr>
            <w:proofErr w:type="gramStart"/>
            <w:r w:rsidRPr="003A1D3E">
              <w:rPr>
                <w:rFonts w:ascii="Times New Roman" w:hAnsi="Times New Roman" w:cs="Times New Roman"/>
                <w:b/>
              </w:rPr>
              <w:t>Pre Requisites</w:t>
            </w:r>
            <w:proofErr w:type="gramEnd"/>
            <w:r w:rsidRPr="003A1D3E">
              <w:rPr>
                <w:rFonts w:ascii="Times New Roman" w:hAnsi="Times New Roman" w:cs="Times New Roman"/>
                <w:b/>
              </w:rPr>
              <w:t>:</w:t>
            </w:r>
            <w:r w:rsidRPr="003A1D3E">
              <w:rPr>
                <w:rFonts w:ascii="Times New Roman" w:hAnsi="Times New Roman" w:cs="Times New Roman"/>
              </w:rPr>
              <w:t xml:space="preserve"> NIL </w:t>
            </w:r>
          </w:p>
        </w:tc>
        <w:tc>
          <w:tcPr>
            <w:tcW w:w="5162" w:type="dxa"/>
          </w:tcPr>
          <w:p w14:paraId="19297F49" w14:textId="77777777" w:rsidR="00536311" w:rsidRPr="003A1D3E" w:rsidRDefault="00536311" w:rsidP="003A1D3E">
            <w:pPr>
              <w:spacing w:line="276" w:lineRule="auto"/>
              <w:rPr>
                <w:rFonts w:ascii="Times New Roman" w:hAnsi="Times New Roman" w:cs="Times New Roman"/>
              </w:rPr>
            </w:pPr>
            <w:r w:rsidRPr="003A1D3E">
              <w:rPr>
                <w:rFonts w:ascii="Times New Roman" w:hAnsi="Times New Roman" w:cs="Times New Roman"/>
                <w:b/>
              </w:rPr>
              <w:t>Contact Hours:</w:t>
            </w:r>
            <w:r w:rsidRPr="003A1D3E">
              <w:rPr>
                <w:rFonts w:ascii="Times New Roman" w:hAnsi="Times New Roman" w:cs="Times New Roman"/>
              </w:rPr>
              <w:t xml:space="preserve"> 42 Hours </w:t>
            </w:r>
          </w:p>
        </w:tc>
      </w:tr>
      <w:tr w:rsidR="00536311" w:rsidRPr="003A1D3E" w14:paraId="7182EB20" w14:textId="77777777" w:rsidTr="008318B7">
        <w:trPr>
          <w:trHeight w:val="346"/>
        </w:trPr>
        <w:tc>
          <w:tcPr>
            <w:tcW w:w="10206" w:type="dxa"/>
            <w:gridSpan w:val="2"/>
          </w:tcPr>
          <w:p w14:paraId="1CAE9B27" w14:textId="77777777" w:rsidR="00536311" w:rsidRPr="003A1D3E" w:rsidRDefault="00536311" w:rsidP="003A1D3E">
            <w:pPr>
              <w:spacing w:line="276" w:lineRule="auto"/>
              <w:rPr>
                <w:rFonts w:ascii="Times New Roman" w:hAnsi="Times New Roman" w:cs="Times New Roman"/>
              </w:rPr>
            </w:pPr>
            <w:r w:rsidRPr="003A1D3E">
              <w:rPr>
                <w:rFonts w:ascii="Times New Roman" w:hAnsi="Times New Roman" w:cs="Times New Roman"/>
                <w:b/>
              </w:rPr>
              <w:t>Course Coordinator:</w:t>
            </w:r>
            <w:r w:rsidRPr="003A1D3E">
              <w:rPr>
                <w:rFonts w:ascii="Times New Roman" w:hAnsi="Times New Roman" w:cs="Times New Roman"/>
              </w:rPr>
              <w:t xml:space="preserve"> </w:t>
            </w:r>
          </w:p>
        </w:tc>
      </w:tr>
    </w:tbl>
    <w:p w14:paraId="46832129" w14:textId="77777777" w:rsidR="00536311"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t>Course Content</w:t>
      </w:r>
    </w:p>
    <w:p w14:paraId="2F9C0986" w14:textId="77777777" w:rsidR="00536311"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t>Unit I</w:t>
      </w:r>
    </w:p>
    <w:p w14:paraId="1026152D" w14:textId="77777777" w:rsidR="00536311" w:rsidRPr="003A1D3E" w:rsidRDefault="00536311" w:rsidP="003A1D3E">
      <w:pPr>
        <w:spacing w:line="276" w:lineRule="auto"/>
        <w:jc w:val="both"/>
        <w:rPr>
          <w:rFonts w:ascii="Times New Roman" w:hAnsi="Times New Roman" w:cs="Times New Roman"/>
          <w:b/>
        </w:rPr>
      </w:pPr>
      <w:r w:rsidRPr="003A1D3E">
        <w:rPr>
          <w:rFonts w:ascii="Times New Roman" w:hAnsi="Times New Roman" w:cs="Times New Roman"/>
          <w:b/>
        </w:rPr>
        <w:t>Research Methodology</w:t>
      </w:r>
      <w:r w:rsidR="000B7706" w:rsidRPr="003A1D3E">
        <w:rPr>
          <w:rFonts w:ascii="Times New Roman" w:hAnsi="Times New Roman" w:cs="Times New Roman"/>
          <w:b/>
        </w:rPr>
        <w:t>:</w:t>
      </w:r>
    </w:p>
    <w:p w14:paraId="20071B5E" w14:textId="77777777" w:rsidR="00536311" w:rsidRDefault="00536311" w:rsidP="003A1D3E">
      <w:pPr>
        <w:spacing w:line="276" w:lineRule="auto"/>
        <w:jc w:val="both"/>
        <w:rPr>
          <w:rFonts w:ascii="Times New Roman" w:hAnsi="Times New Roman" w:cs="Times New Roman"/>
        </w:rPr>
      </w:pPr>
      <w:r w:rsidRPr="003A1D3E">
        <w:rPr>
          <w:rFonts w:ascii="Times New Roman" w:hAnsi="Times New Roman" w:cs="Times New Roman"/>
          <w:b/>
        </w:rPr>
        <w:t>Introduction:</w:t>
      </w:r>
      <w:r w:rsidRPr="003A1D3E">
        <w:rPr>
          <w:rFonts w:ascii="Times New Roman" w:hAnsi="Times New Roman" w:cs="Times New Roman"/>
        </w:rPr>
        <w:t xml:space="preserve"> Meaning of Research, Objectives of Research, Types of Research, Ethics in Research, Types of Research </w:t>
      </w:r>
      <w:proofErr w:type="spellStart"/>
      <w:r w:rsidRPr="003A1D3E">
        <w:rPr>
          <w:rFonts w:ascii="Times New Roman" w:hAnsi="Times New Roman" w:cs="Times New Roman"/>
        </w:rPr>
        <w:t>Misconduct.Literature</w:t>
      </w:r>
      <w:proofErr w:type="spellEnd"/>
      <w:r w:rsidRPr="003A1D3E">
        <w:rPr>
          <w:rFonts w:ascii="Times New Roman" w:hAnsi="Times New Roman" w:cs="Times New Roman"/>
        </w:rPr>
        <w:t xml:space="preserve"> Review and Technical Reading, New and Existing Knowledge, Analysis and Synthesis of Prior Art, Bibliographic Databases, Conceptualizing Research, Critical and Creative </w:t>
      </w:r>
      <w:proofErr w:type="spellStart"/>
      <w:r w:rsidRPr="003A1D3E">
        <w:rPr>
          <w:rFonts w:ascii="Times New Roman" w:hAnsi="Times New Roman" w:cs="Times New Roman"/>
        </w:rPr>
        <w:t>Reading.</w:t>
      </w:r>
      <w:r w:rsidRPr="003A1D3E">
        <w:rPr>
          <w:rFonts w:ascii="Times New Roman" w:hAnsi="Times New Roman" w:cs="Times New Roman"/>
          <w:b/>
        </w:rPr>
        <w:t>Citations</w:t>
      </w:r>
      <w:proofErr w:type="spellEnd"/>
      <w:r w:rsidRPr="003A1D3E">
        <w:rPr>
          <w:rFonts w:ascii="Times New Roman" w:hAnsi="Times New Roman" w:cs="Times New Roman"/>
          <w:b/>
        </w:rPr>
        <w:t>:</w:t>
      </w:r>
      <w:r w:rsidRPr="003A1D3E">
        <w:rPr>
          <w:rFonts w:ascii="Times New Roman" w:hAnsi="Times New Roman" w:cs="Times New Roman"/>
        </w:rPr>
        <w:t xml:space="preserve"> Functions and Attributes, Impact of Title and Keywords on Citations, Knowledge flow through Citations, Acknowledgments, and Attributions.</w:t>
      </w:r>
    </w:p>
    <w:tbl>
      <w:tblPr>
        <w:tblW w:w="9098" w:type="dxa"/>
        <w:tblInd w:w="720" w:type="dxa"/>
        <w:tblLook w:val="04A0" w:firstRow="1" w:lastRow="0" w:firstColumn="1" w:lastColumn="0" w:noHBand="0" w:noVBand="1"/>
      </w:tblPr>
      <w:tblGrid>
        <w:gridCol w:w="2405"/>
        <w:gridCol w:w="6693"/>
      </w:tblGrid>
      <w:tr w:rsidR="00B04524" w:rsidRPr="003A1D3E" w14:paraId="1E2D7A2D" w14:textId="77777777" w:rsidTr="0035755F">
        <w:trPr>
          <w:trHeight w:val="7"/>
        </w:trPr>
        <w:tc>
          <w:tcPr>
            <w:tcW w:w="2405" w:type="dxa"/>
            <w:shd w:val="clear" w:color="auto" w:fill="auto"/>
          </w:tcPr>
          <w:p w14:paraId="4BB1AB95"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A104313"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5CEA28D6" w14:textId="77777777" w:rsidR="00B04524" w:rsidRPr="003A1D3E" w:rsidRDefault="00B04524" w:rsidP="00B04524">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Chalk and </w:t>
            </w:r>
            <w:r>
              <w:rPr>
                <w:rFonts w:ascii="Times New Roman" w:hAnsi="Times New Roman" w:cs="Times New Roman"/>
              </w:rPr>
              <w:t>talk, Power point presentation</w:t>
            </w:r>
          </w:p>
        </w:tc>
      </w:tr>
      <w:tr w:rsidR="00B04524" w:rsidRPr="003A1D3E" w14:paraId="095AA6D1" w14:textId="77777777" w:rsidTr="0035755F">
        <w:trPr>
          <w:trHeight w:val="19"/>
        </w:trPr>
        <w:tc>
          <w:tcPr>
            <w:tcW w:w="2405" w:type="dxa"/>
            <w:shd w:val="clear" w:color="auto" w:fill="auto"/>
          </w:tcPr>
          <w:p w14:paraId="51B4E16B" w14:textId="77777777" w:rsidR="00B04524" w:rsidRPr="00B04524" w:rsidRDefault="00B04524" w:rsidP="0035755F">
            <w:pPr>
              <w:pStyle w:val="ListParagraph"/>
              <w:numPr>
                <w:ilvl w:val="0"/>
                <w:numId w:val="1"/>
              </w:numPr>
              <w:spacing w:after="0" w:line="276" w:lineRule="auto"/>
              <w:jc w:val="both"/>
              <w:rPr>
                <w:rFonts w:ascii="Times New Roman" w:hAnsi="Times New Roman" w:cs="Times New Roman"/>
              </w:rPr>
            </w:pPr>
            <w:r w:rsidRPr="00B04524">
              <w:rPr>
                <w:rFonts w:ascii="Times New Roman" w:hAnsi="Times New Roman" w:cs="Times New Roman"/>
              </w:rPr>
              <w:t xml:space="preserve">Links </w:t>
            </w:r>
          </w:p>
          <w:p w14:paraId="2338B43E" w14:textId="77777777" w:rsidR="00B04524" w:rsidRPr="003A1D3E" w:rsidRDefault="00B04524" w:rsidP="0035755F">
            <w:pPr>
              <w:pStyle w:val="ListParagraph"/>
              <w:spacing w:line="276" w:lineRule="auto"/>
              <w:ind w:left="360"/>
              <w:rPr>
                <w:rFonts w:ascii="Times New Roman" w:hAnsi="Times New Roman" w:cs="Times New Roman"/>
              </w:rPr>
            </w:pPr>
          </w:p>
        </w:tc>
        <w:tc>
          <w:tcPr>
            <w:tcW w:w="6693" w:type="dxa"/>
            <w:shd w:val="clear" w:color="auto" w:fill="auto"/>
          </w:tcPr>
          <w:p w14:paraId="5167775A" w14:textId="77777777" w:rsidR="00B04524" w:rsidRPr="003A1D3E" w:rsidRDefault="00EF1B25" w:rsidP="0035755F">
            <w:pPr>
              <w:pStyle w:val="ListParagraph"/>
              <w:spacing w:after="0" w:line="276" w:lineRule="auto"/>
              <w:jc w:val="both"/>
              <w:rPr>
                <w:rFonts w:ascii="Times New Roman" w:hAnsi="Times New Roman" w:cs="Times New Roman"/>
              </w:rPr>
            </w:pPr>
            <w:hyperlink r:id="rId10" w:history="1">
              <w:r w:rsidR="00B04524" w:rsidRPr="003A1D3E">
                <w:rPr>
                  <w:rStyle w:val="Hyperlink"/>
                  <w:rFonts w:ascii="Times New Roman" w:hAnsi="Times New Roman" w:cs="Times New Roman"/>
                </w:rPr>
                <w:t>https://onlinecourses.nptel.ac.in/noc22_ge08/preview</w:t>
              </w:r>
            </w:hyperlink>
          </w:p>
        </w:tc>
      </w:tr>
    </w:tbl>
    <w:p w14:paraId="75BE61B6"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b/>
        </w:rPr>
        <w:t>Unit II</w:t>
      </w:r>
    </w:p>
    <w:p w14:paraId="23B76F64" w14:textId="19666B20" w:rsidR="00536311" w:rsidRDefault="00536311" w:rsidP="003A1D3E">
      <w:pPr>
        <w:spacing w:line="276" w:lineRule="auto"/>
        <w:jc w:val="both"/>
        <w:rPr>
          <w:rFonts w:ascii="Times New Roman" w:hAnsi="Times New Roman" w:cs="Times New Roman"/>
        </w:rPr>
      </w:pPr>
      <w:r w:rsidRPr="003A1D3E">
        <w:rPr>
          <w:rFonts w:ascii="Times New Roman" w:hAnsi="Times New Roman" w:cs="Times New Roman"/>
          <w:b/>
        </w:rPr>
        <w:t xml:space="preserve">Research Design: </w:t>
      </w:r>
      <w:r w:rsidRPr="003A1D3E">
        <w:rPr>
          <w:rFonts w:ascii="Times New Roman" w:hAnsi="Times New Roman" w:cs="Times New Roman"/>
        </w:rPr>
        <w:t>Need for Research Design, Important Concepts Related to Research Design: Dependent and Independent Variables, Extraneous Variable, Variable, Common Control, Confounded Relationship, Research Hypothesis, Experimental and Control Groups, Treatments.</w:t>
      </w:r>
      <w:r w:rsidR="00577E0C">
        <w:rPr>
          <w:rFonts w:ascii="Times New Roman" w:hAnsi="Times New Roman" w:cs="Times New Roman"/>
        </w:rPr>
        <w:t xml:space="preserve"> </w:t>
      </w:r>
      <w:r w:rsidRPr="003A1D3E">
        <w:rPr>
          <w:rFonts w:ascii="Times New Roman" w:hAnsi="Times New Roman" w:cs="Times New Roman"/>
          <w:b/>
        </w:rPr>
        <w:t>Experimental Designs:</w:t>
      </w:r>
      <w:r w:rsidRPr="003A1D3E">
        <w:rPr>
          <w:rFonts w:ascii="Times New Roman" w:hAnsi="Times New Roman" w:cs="Times New Roman"/>
        </w:rPr>
        <w:t xml:space="preserve"> Introduction to Randomised Block Design, Complete Randomised Design, Latin Square Design, and Factorial Design.</w:t>
      </w:r>
    </w:p>
    <w:tbl>
      <w:tblPr>
        <w:tblW w:w="9098" w:type="dxa"/>
        <w:tblInd w:w="720" w:type="dxa"/>
        <w:tblLook w:val="04A0" w:firstRow="1" w:lastRow="0" w:firstColumn="1" w:lastColumn="0" w:noHBand="0" w:noVBand="1"/>
      </w:tblPr>
      <w:tblGrid>
        <w:gridCol w:w="2405"/>
        <w:gridCol w:w="6693"/>
      </w:tblGrid>
      <w:tr w:rsidR="00B04524" w:rsidRPr="003A1D3E" w14:paraId="02690AB2" w14:textId="77777777" w:rsidTr="0035755F">
        <w:trPr>
          <w:trHeight w:val="7"/>
        </w:trPr>
        <w:tc>
          <w:tcPr>
            <w:tcW w:w="2405" w:type="dxa"/>
            <w:shd w:val="clear" w:color="auto" w:fill="auto"/>
          </w:tcPr>
          <w:p w14:paraId="4F3914F0"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BE50B36"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7CEBF027"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Chalk and </w:t>
            </w:r>
            <w:r>
              <w:rPr>
                <w:rFonts w:ascii="Times New Roman" w:hAnsi="Times New Roman" w:cs="Times New Roman"/>
              </w:rPr>
              <w:t>talk, Power point presentation</w:t>
            </w:r>
          </w:p>
        </w:tc>
      </w:tr>
      <w:tr w:rsidR="00B04524" w:rsidRPr="003A1D3E" w14:paraId="55578A66" w14:textId="77777777" w:rsidTr="0035755F">
        <w:trPr>
          <w:trHeight w:val="19"/>
        </w:trPr>
        <w:tc>
          <w:tcPr>
            <w:tcW w:w="2405" w:type="dxa"/>
            <w:shd w:val="clear" w:color="auto" w:fill="auto"/>
          </w:tcPr>
          <w:p w14:paraId="12CC1254" w14:textId="77777777" w:rsidR="00B04524" w:rsidRPr="00B04524" w:rsidRDefault="00B04524" w:rsidP="0035755F">
            <w:pPr>
              <w:pStyle w:val="ListParagraph"/>
              <w:numPr>
                <w:ilvl w:val="0"/>
                <w:numId w:val="1"/>
              </w:numPr>
              <w:spacing w:after="0" w:line="276" w:lineRule="auto"/>
              <w:jc w:val="both"/>
              <w:rPr>
                <w:rFonts w:ascii="Times New Roman" w:hAnsi="Times New Roman" w:cs="Times New Roman"/>
              </w:rPr>
            </w:pPr>
            <w:r w:rsidRPr="00B04524">
              <w:rPr>
                <w:rFonts w:ascii="Times New Roman" w:hAnsi="Times New Roman" w:cs="Times New Roman"/>
              </w:rPr>
              <w:t xml:space="preserve">Links </w:t>
            </w:r>
          </w:p>
          <w:p w14:paraId="39E7D4D2" w14:textId="77777777" w:rsidR="00B04524" w:rsidRPr="003A1D3E" w:rsidRDefault="00B04524" w:rsidP="0035755F">
            <w:pPr>
              <w:pStyle w:val="ListParagraph"/>
              <w:spacing w:line="276" w:lineRule="auto"/>
              <w:ind w:left="360"/>
              <w:rPr>
                <w:rFonts w:ascii="Times New Roman" w:hAnsi="Times New Roman" w:cs="Times New Roman"/>
              </w:rPr>
            </w:pPr>
          </w:p>
        </w:tc>
        <w:tc>
          <w:tcPr>
            <w:tcW w:w="6693" w:type="dxa"/>
            <w:shd w:val="clear" w:color="auto" w:fill="auto"/>
          </w:tcPr>
          <w:p w14:paraId="0DDC3E87" w14:textId="77777777" w:rsidR="00B04524" w:rsidRPr="003A1D3E" w:rsidRDefault="00EF1B25" w:rsidP="0035755F">
            <w:pPr>
              <w:pStyle w:val="ListParagraph"/>
              <w:spacing w:after="0" w:line="276" w:lineRule="auto"/>
              <w:jc w:val="both"/>
              <w:rPr>
                <w:rFonts w:ascii="Times New Roman" w:hAnsi="Times New Roman" w:cs="Times New Roman"/>
              </w:rPr>
            </w:pPr>
            <w:hyperlink r:id="rId11" w:history="1">
              <w:r w:rsidR="00B04524" w:rsidRPr="003A1D3E">
                <w:rPr>
                  <w:rStyle w:val="Hyperlink"/>
                  <w:rFonts w:ascii="Times New Roman" w:hAnsi="Times New Roman" w:cs="Times New Roman"/>
                </w:rPr>
                <w:t>https://onlinecourses.nptel.ac.in/noc22_ge08/preview</w:t>
              </w:r>
            </w:hyperlink>
          </w:p>
        </w:tc>
      </w:tr>
    </w:tbl>
    <w:p w14:paraId="1A653E3A" w14:textId="77777777" w:rsidR="00B04524" w:rsidRDefault="00B04524" w:rsidP="003A1D3E">
      <w:pPr>
        <w:spacing w:line="276" w:lineRule="auto"/>
        <w:jc w:val="both"/>
        <w:rPr>
          <w:rFonts w:ascii="Times New Roman" w:hAnsi="Times New Roman" w:cs="Times New Roman"/>
        </w:rPr>
      </w:pPr>
    </w:p>
    <w:p w14:paraId="39110260" w14:textId="77777777" w:rsidR="00536311" w:rsidRPr="003A1D3E" w:rsidRDefault="00536311" w:rsidP="003A1D3E">
      <w:pPr>
        <w:spacing w:line="276" w:lineRule="auto"/>
        <w:ind w:left="993" w:hanging="993"/>
        <w:jc w:val="center"/>
        <w:rPr>
          <w:rFonts w:ascii="Times New Roman" w:hAnsi="Times New Roman" w:cs="Times New Roman"/>
        </w:rPr>
      </w:pPr>
      <w:r w:rsidRPr="003A1D3E">
        <w:rPr>
          <w:rFonts w:ascii="Times New Roman" w:hAnsi="Times New Roman" w:cs="Times New Roman"/>
          <w:b/>
        </w:rPr>
        <w:t>Unit III</w:t>
      </w:r>
    </w:p>
    <w:p w14:paraId="5C94E567" w14:textId="77777777" w:rsidR="00536311" w:rsidRPr="003A1D3E" w:rsidRDefault="00536311" w:rsidP="003A1D3E">
      <w:pPr>
        <w:spacing w:line="276" w:lineRule="auto"/>
        <w:jc w:val="both"/>
        <w:rPr>
          <w:rFonts w:ascii="Times New Roman" w:hAnsi="Times New Roman" w:cs="Times New Roman"/>
          <w:b/>
        </w:rPr>
      </w:pPr>
      <w:r w:rsidRPr="003A1D3E">
        <w:rPr>
          <w:rFonts w:ascii="Times New Roman" w:hAnsi="Times New Roman" w:cs="Times New Roman"/>
          <w:b/>
        </w:rPr>
        <w:t>Method of Data Collection:</w:t>
      </w:r>
      <w:r w:rsidRPr="003A1D3E">
        <w:rPr>
          <w:rFonts w:ascii="Times New Roman" w:hAnsi="Times New Roman" w:cs="Times New Roman"/>
        </w:rPr>
        <w:t xml:space="preserve">  Primary and Secondary Data Collection. </w:t>
      </w:r>
    </w:p>
    <w:p w14:paraId="57319A07" w14:textId="77777777" w:rsidR="00536311" w:rsidRDefault="00536311" w:rsidP="003A1D3E">
      <w:pPr>
        <w:spacing w:line="276" w:lineRule="auto"/>
        <w:jc w:val="both"/>
        <w:rPr>
          <w:rFonts w:ascii="Times New Roman" w:hAnsi="Times New Roman" w:cs="Times New Roman"/>
        </w:rPr>
      </w:pPr>
      <w:r w:rsidRPr="003A1D3E">
        <w:rPr>
          <w:rFonts w:ascii="Times New Roman" w:hAnsi="Times New Roman" w:cs="Times New Roman"/>
          <w:b/>
        </w:rPr>
        <w:t>Sampling Design:</w:t>
      </w:r>
      <w:r w:rsidRPr="003A1D3E">
        <w:rPr>
          <w:rFonts w:ascii="Times New Roman" w:hAnsi="Times New Roman" w:cs="Times New Roman"/>
        </w:rPr>
        <w:t xml:space="preserve"> Sampling fundamentals, Measurement, and Scaling Techniques, Criteria of Selecting a Sampling Procedure, Characteristics of a Good Sample Design, and Types of Sample </w:t>
      </w:r>
      <w:proofErr w:type="spellStart"/>
      <w:r w:rsidRPr="003A1D3E">
        <w:rPr>
          <w:rFonts w:ascii="Times New Roman" w:hAnsi="Times New Roman" w:cs="Times New Roman"/>
        </w:rPr>
        <w:t>Design.</w:t>
      </w:r>
      <w:r w:rsidRPr="003A1D3E">
        <w:rPr>
          <w:rFonts w:ascii="Times New Roman" w:hAnsi="Times New Roman" w:cs="Times New Roman"/>
          <w:b/>
        </w:rPr>
        <w:t>Data</w:t>
      </w:r>
      <w:proofErr w:type="spellEnd"/>
      <w:r w:rsidRPr="003A1D3E">
        <w:rPr>
          <w:rFonts w:ascii="Times New Roman" w:hAnsi="Times New Roman" w:cs="Times New Roman"/>
          <w:b/>
        </w:rPr>
        <w:t xml:space="preserve"> Analysis:</w:t>
      </w:r>
      <w:r w:rsidRPr="003A1D3E">
        <w:rPr>
          <w:rFonts w:ascii="Times New Roman" w:hAnsi="Times New Roman" w:cs="Times New Roman"/>
        </w:rPr>
        <w:t xml:space="preserve"> Testing of Hypotheses: Null Hypothesis, Alternative Hypothesis, Type I and Type II Errors, Level of Significance. Procedure for Hypothesis Testing: Mean, Variance, Proportions. Chi-square Test, Analysis of Variance (One Way ANOVA), and Covariance (ANOCOVA)</w:t>
      </w:r>
    </w:p>
    <w:tbl>
      <w:tblPr>
        <w:tblW w:w="9098" w:type="dxa"/>
        <w:tblInd w:w="720" w:type="dxa"/>
        <w:tblLook w:val="04A0" w:firstRow="1" w:lastRow="0" w:firstColumn="1" w:lastColumn="0" w:noHBand="0" w:noVBand="1"/>
      </w:tblPr>
      <w:tblGrid>
        <w:gridCol w:w="2405"/>
        <w:gridCol w:w="6693"/>
      </w:tblGrid>
      <w:tr w:rsidR="00B04524" w:rsidRPr="003A1D3E" w14:paraId="4B8E6109" w14:textId="77777777" w:rsidTr="0035755F">
        <w:trPr>
          <w:trHeight w:val="7"/>
        </w:trPr>
        <w:tc>
          <w:tcPr>
            <w:tcW w:w="2405" w:type="dxa"/>
            <w:shd w:val="clear" w:color="auto" w:fill="auto"/>
          </w:tcPr>
          <w:p w14:paraId="24EED0D1"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8CDA655"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047304DE"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Chalk and </w:t>
            </w:r>
            <w:r>
              <w:rPr>
                <w:rFonts w:ascii="Times New Roman" w:hAnsi="Times New Roman" w:cs="Times New Roman"/>
              </w:rPr>
              <w:t>talk, Power point presentation</w:t>
            </w:r>
          </w:p>
        </w:tc>
      </w:tr>
      <w:tr w:rsidR="00B04524" w:rsidRPr="003A1D3E" w14:paraId="5C1EF236" w14:textId="77777777" w:rsidTr="0035755F">
        <w:trPr>
          <w:trHeight w:val="19"/>
        </w:trPr>
        <w:tc>
          <w:tcPr>
            <w:tcW w:w="2405" w:type="dxa"/>
            <w:shd w:val="clear" w:color="auto" w:fill="auto"/>
          </w:tcPr>
          <w:p w14:paraId="302D6C70" w14:textId="77777777" w:rsidR="00B04524" w:rsidRPr="00B04524" w:rsidRDefault="00B04524" w:rsidP="0035755F">
            <w:pPr>
              <w:pStyle w:val="ListParagraph"/>
              <w:numPr>
                <w:ilvl w:val="0"/>
                <w:numId w:val="1"/>
              </w:numPr>
              <w:spacing w:after="0" w:line="276" w:lineRule="auto"/>
              <w:jc w:val="both"/>
              <w:rPr>
                <w:rFonts w:ascii="Times New Roman" w:hAnsi="Times New Roman" w:cs="Times New Roman"/>
              </w:rPr>
            </w:pPr>
            <w:r w:rsidRPr="00B04524">
              <w:rPr>
                <w:rFonts w:ascii="Times New Roman" w:hAnsi="Times New Roman" w:cs="Times New Roman"/>
              </w:rPr>
              <w:t xml:space="preserve">Links </w:t>
            </w:r>
          </w:p>
          <w:p w14:paraId="59A5DA2E" w14:textId="77777777" w:rsidR="00B04524" w:rsidRPr="003A1D3E" w:rsidRDefault="00B04524" w:rsidP="0035755F">
            <w:pPr>
              <w:pStyle w:val="ListParagraph"/>
              <w:spacing w:line="276" w:lineRule="auto"/>
              <w:ind w:left="360"/>
              <w:rPr>
                <w:rFonts w:ascii="Times New Roman" w:hAnsi="Times New Roman" w:cs="Times New Roman"/>
              </w:rPr>
            </w:pPr>
          </w:p>
        </w:tc>
        <w:tc>
          <w:tcPr>
            <w:tcW w:w="6693" w:type="dxa"/>
            <w:shd w:val="clear" w:color="auto" w:fill="auto"/>
          </w:tcPr>
          <w:p w14:paraId="4AAFFA37" w14:textId="77777777" w:rsidR="00B04524" w:rsidRPr="003A1D3E" w:rsidRDefault="00EF1B25" w:rsidP="0035755F">
            <w:pPr>
              <w:pStyle w:val="ListParagraph"/>
              <w:spacing w:after="0" w:line="276" w:lineRule="auto"/>
              <w:jc w:val="both"/>
              <w:rPr>
                <w:rFonts w:ascii="Times New Roman" w:hAnsi="Times New Roman" w:cs="Times New Roman"/>
              </w:rPr>
            </w:pPr>
            <w:hyperlink r:id="rId12" w:history="1">
              <w:r w:rsidR="00B04524" w:rsidRPr="003A1D3E">
                <w:rPr>
                  <w:rStyle w:val="Hyperlink"/>
                  <w:rFonts w:ascii="Times New Roman" w:hAnsi="Times New Roman" w:cs="Times New Roman"/>
                </w:rPr>
                <w:t>https://onlinecourses.nptel.ac.in/noc22_ge08/preview</w:t>
              </w:r>
            </w:hyperlink>
          </w:p>
        </w:tc>
      </w:tr>
    </w:tbl>
    <w:p w14:paraId="2A3EE07A" w14:textId="77777777" w:rsidR="00536311" w:rsidRPr="003A1D3E" w:rsidRDefault="00536311" w:rsidP="003A1D3E">
      <w:pPr>
        <w:spacing w:line="276" w:lineRule="auto"/>
        <w:jc w:val="center"/>
        <w:rPr>
          <w:rFonts w:ascii="Times New Roman" w:hAnsi="Times New Roman" w:cs="Times New Roman"/>
          <w:b/>
        </w:rPr>
      </w:pPr>
    </w:p>
    <w:p w14:paraId="49368083"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b/>
        </w:rPr>
        <w:t>Unit IV</w:t>
      </w:r>
    </w:p>
    <w:p w14:paraId="4AECF369" w14:textId="77777777" w:rsidR="00536311" w:rsidRPr="003A1D3E" w:rsidRDefault="00536311" w:rsidP="003A1D3E">
      <w:pPr>
        <w:spacing w:line="276" w:lineRule="auto"/>
        <w:rPr>
          <w:rFonts w:ascii="Times New Roman" w:hAnsi="Times New Roman" w:cs="Times New Roman"/>
          <w:b/>
        </w:rPr>
      </w:pPr>
      <w:r w:rsidRPr="003A1D3E">
        <w:rPr>
          <w:rFonts w:ascii="Times New Roman" w:hAnsi="Times New Roman" w:cs="Times New Roman"/>
          <w:b/>
        </w:rPr>
        <w:t>Intellectual Property Rights</w:t>
      </w:r>
    </w:p>
    <w:p w14:paraId="7F42EA78" w14:textId="77777777" w:rsidR="00536311" w:rsidRDefault="00536311" w:rsidP="003A1D3E">
      <w:pPr>
        <w:spacing w:line="276" w:lineRule="auto"/>
        <w:jc w:val="both"/>
        <w:rPr>
          <w:rFonts w:ascii="Times New Roman" w:hAnsi="Times New Roman" w:cs="Times New Roman"/>
        </w:rPr>
      </w:pPr>
      <w:r w:rsidRPr="003A1D3E">
        <w:rPr>
          <w:rFonts w:ascii="Times New Roman" w:hAnsi="Times New Roman" w:cs="Times New Roman"/>
          <w:b/>
        </w:rPr>
        <w:t>Introduction to IPR:</w:t>
      </w:r>
      <w:r w:rsidRPr="003A1D3E">
        <w:rPr>
          <w:rFonts w:ascii="Times New Roman" w:hAnsi="Times New Roman" w:cs="Times New Roman"/>
        </w:rPr>
        <w:t xml:space="preserve"> Different forms of IPR, Role of IPR in Research and Development. TRIPS Agreement, </w:t>
      </w:r>
      <w:r w:rsidRPr="003A1D3E">
        <w:rPr>
          <w:rFonts w:ascii="Times New Roman" w:hAnsi="Times New Roman" w:cs="Times New Roman"/>
          <w:bCs/>
        </w:rPr>
        <w:t>Patent Cooperation Treaty</w:t>
      </w:r>
      <w:r w:rsidRPr="003A1D3E">
        <w:rPr>
          <w:rFonts w:ascii="Times New Roman" w:hAnsi="Times New Roman" w:cs="Times New Roman"/>
        </w:rPr>
        <w:t> (</w:t>
      </w:r>
      <w:r w:rsidRPr="003A1D3E">
        <w:rPr>
          <w:rFonts w:ascii="Times New Roman" w:hAnsi="Times New Roman" w:cs="Times New Roman"/>
          <w:bCs/>
        </w:rPr>
        <w:t>PCT</w:t>
      </w:r>
      <w:proofErr w:type="gramStart"/>
      <w:r w:rsidRPr="003A1D3E">
        <w:rPr>
          <w:rFonts w:ascii="Times New Roman" w:hAnsi="Times New Roman" w:cs="Times New Roman"/>
        </w:rPr>
        <w:t>).</w:t>
      </w:r>
      <w:r w:rsidRPr="003A1D3E">
        <w:rPr>
          <w:rFonts w:ascii="Times New Roman" w:hAnsi="Times New Roman" w:cs="Times New Roman"/>
          <w:b/>
        </w:rPr>
        <w:t>Patents</w:t>
      </w:r>
      <w:proofErr w:type="gramEnd"/>
      <w:r w:rsidRPr="003A1D3E">
        <w:rPr>
          <w:rFonts w:ascii="Times New Roman" w:hAnsi="Times New Roman" w:cs="Times New Roman"/>
          <w:b/>
        </w:rPr>
        <w:t>:</w:t>
      </w:r>
      <w:r w:rsidRPr="003A1D3E">
        <w:rPr>
          <w:rFonts w:ascii="Times New Roman" w:hAnsi="Times New Roman" w:cs="Times New Roman"/>
        </w:rPr>
        <w:t xml:space="preserve"> Brief history of Patents-Indian and Global Scenario, Principles Underlying Patent Law, Types of Patent Applications in India, Procedure for Obtaining a Patent. </w:t>
      </w:r>
      <w:proofErr w:type="gramStart"/>
      <w:r w:rsidRPr="003A1D3E">
        <w:rPr>
          <w:rFonts w:ascii="Times New Roman" w:hAnsi="Times New Roman" w:cs="Times New Roman"/>
        </w:rPr>
        <w:t>Non Patentable</w:t>
      </w:r>
      <w:proofErr w:type="gramEnd"/>
      <w:r w:rsidRPr="003A1D3E">
        <w:rPr>
          <w:rFonts w:ascii="Times New Roman" w:hAnsi="Times New Roman" w:cs="Times New Roman"/>
        </w:rPr>
        <w:t xml:space="preserve"> Inventions. Rights Conferred to a Patentee, Basmati Rice Patent Case.</w:t>
      </w:r>
    </w:p>
    <w:tbl>
      <w:tblPr>
        <w:tblW w:w="9098" w:type="dxa"/>
        <w:tblInd w:w="720" w:type="dxa"/>
        <w:tblLook w:val="04A0" w:firstRow="1" w:lastRow="0" w:firstColumn="1" w:lastColumn="0" w:noHBand="0" w:noVBand="1"/>
      </w:tblPr>
      <w:tblGrid>
        <w:gridCol w:w="2405"/>
        <w:gridCol w:w="6693"/>
      </w:tblGrid>
      <w:tr w:rsidR="00B04524" w:rsidRPr="003A1D3E" w14:paraId="2FF85EC9" w14:textId="77777777" w:rsidTr="0035755F">
        <w:trPr>
          <w:trHeight w:val="7"/>
        </w:trPr>
        <w:tc>
          <w:tcPr>
            <w:tcW w:w="2405" w:type="dxa"/>
            <w:shd w:val="clear" w:color="auto" w:fill="auto"/>
          </w:tcPr>
          <w:p w14:paraId="4529E9F1"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4008F33"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548290C3"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Chalk and talk, </w:t>
            </w:r>
            <w:r>
              <w:rPr>
                <w:rFonts w:ascii="Times New Roman" w:hAnsi="Times New Roman" w:cs="Times New Roman"/>
              </w:rPr>
              <w:t>Power point presentation</w:t>
            </w:r>
          </w:p>
        </w:tc>
      </w:tr>
      <w:tr w:rsidR="00B04524" w:rsidRPr="003A1D3E" w14:paraId="5DE52191" w14:textId="77777777" w:rsidTr="0035755F">
        <w:trPr>
          <w:trHeight w:val="19"/>
        </w:trPr>
        <w:tc>
          <w:tcPr>
            <w:tcW w:w="2405" w:type="dxa"/>
            <w:shd w:val="clear" w:color="auto" w:fill="auto"/>
          </w:tcPr>
          <w:p w14:paraId="6659059B" w14:textId="77777777" w:rsidR="00B04524" w:rsidRPr="00B04524" w:rsidRDefault="00B04524" w:rsidP="0035755F">
            <w:pPr>
              <w:pStyle w:val="ListParagraph"/>
              <w:numPr>
                <w:ilvl w:val="0"/>
                <w:numId w:val="1"/>
              </w:numPr>
              <w:spacing w:after="0" w:line="276" w:lineRule="auto"/>
              <w:jc w:val="both"/>
              <w:rPr>
                <w:rFonts w:ascii="Times New Roman" w:hAnsi="Times New Roman" w:cs="Times New Roman"/>
              </w:rPr>
            </w:pPr>
            <w:r w:rsidRPr="00B04524">
              <w:rPr>
                <w:rFonts w:ascii="Times New Roman" w:hAnsi="Times New Roman" w:cs="Times New Roman"/>
              </w:rPr>
              <w:t xml:space="preserve">Links </w:t>
            </w:r>
          </w:p>
          <w:p w14:paraId="0038FB2E" w14:textId="77777777" w:rsidR="00B04524" w:rsidRPr="003A1D3E" w:rsidRDefault="00B04524" w:rsidP="0035755F">
            <w:pPr>
              <w:pStyle w:val="ListParagraph"/>
              <w:spacing w:line="276" w:lineRule="auto"/>
              <w:ind w:left="360"/>
              <w:rPr>
                <w:rFonts w:ascii="Times New Roman" w:hAnsi="Times New Roman" w:cs="Times New Roman"/>
              </w:rPr>
            </w:pPr>
          </w:p>
        </w:tc>
        <w:tc>
          <w:tcPr>
            <w:tcW w:w="6693" w:type="dxa"/>
            <w:shd w:val="clear" w:color="auto" w:fill="auto"/>
          </w:tcPr>
          <w:p w14:paraId="2508CE75" w14:textId="77777777" w:rsidR="00B04524" w:rsidRPr="003A1D3E" w:rsidRDefault="00EF1B25" w:rsidP="0035755F">
            <w:pPr>
              <w:pStyle w:val="ListParagraph"/>
              <w:spacing w:after="0" w:line="276" w:lineRule="auto"/>
              <w:jc w:val="both"/>
              <w:rPr>
                <w:rFonts w:ascii="Times New Roman" w:hAnsi="Times New Roman" w:cs="Times New Roman"/>
              </w:rPr>
            </w:pPr>
            <w:hyperlink r:id="rId13" w:history="1">
              <w:r w:rsidR="00B04524" w:rsidRPr="003A1D3E">
                <w:rPr>
                  <w:rStyle w:val="Hyperlink"/>
                  <w:rFonts w:ascii="Times New Roman" w:hAnsi="Times New Roman" w:cs="Times New Roman"/>
                </w:rPr>
                <w:t>https://archive.nptel.ac.in/courses/110/105/110105139/</w:t>
              </w:r>
            </w:hyperlink>
            <w:r w:rsidR="00B04524" w:rsidRPr="003A1D3E">
              <w:rPr>
                <w:rFonts w:ascii="Times New Roman" w:hAnsi="Times New Roman" w:cs="Times New Roman"/>
              </w:rPr>
              <w:t xml:space="preserve"> </w:t>
            </w:r>
          </w:p>
        </w:tc>
      </w:tr>
    </w:tbl>
    <w:p w14:paraId="3A458F58"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b/>
        </w:rPr>
        <w:t>Unit V</w:t>
      </w:r>
    </w:p>
    <w:p w14:paraId="1998EA61" w14:textId="77777777" w:rsidR="00536311" w:rsidRDefault="00536311" w:rsidP="003A1D3E">
      <w:pPr>
        <w:spacing w:line="276" w:lineRule="auto"/>
        <w:jc w:val="both"/>
        <w:rPr>
          <w:rFonts w:ascii="Times New Roman" w:hAnsi="Times New Roman" w:cs="Times New Roman"/>
        </w:rPr>
      </w:pPr>
      <w:r w:rsidRPr="003A1D3E">
        <w:rPr>
          <w:rFonts w:ascii="Times New Roman" w:hAnsi="Times New Roman" w:cs="Times New Roman"/>
          <w:b/>
        </w:rPr>
        <w:t>Design:</w:t>
      </w:r>
      <w:r w:rsidRPr="003A1D3E">
        <w:rPr>
          <w:rFonts w:ascii="Times New Roman" w:hAnsi="Times New Roman" w:cs="Times New Roman"/>
        </w:rPr>
        <w:t xml:space="preserve"> What is a Design? Essential Requirements for a Registrable Design, Procedu</w:t>
      </w:r>
      <w:r w:rsidR="00B04524">
        <w:rPr>
          <w:rFonts w:ascii="Times New Roman" w:hAnsi="Times New Roman" w:cs="Times New Roman"/>
        </w:rPr>
        <w:t xml:space="preserve">re of Registration of a Design. </w:t>
      </w:r>
      <w:r w:rsidRPr="003A1D3E">
        <w:rPr>
          <w:rFonts w:ascii="Times New Roman" w:hAnsi="Times New Roman" w:cs="Times New Roman"/>
          <w:b/>
        </w:rPr>
        <w:t>Trademarks:</w:t>
      </w:r>
      <w:r w:rsidRPr="003A1D3E">
        <w:rPr>
          <w:rFonts w:ascii="Times New Roman" w:hAnsi="Times New Roman" w:cs="Times New Roman"/>
        </w:rPr>
        <w:t xml:space="preserve"> Essentials of a Trademark, Registration, and Protection of Trademarks, Rights Conferred by Registration of Trademarks, Infringements, Types of Reliefs, Case Studies.</w:t>
      </w:r>
      <w:r w:rsidR="00B04524">
        <w:rPr>
          <w:rFonts w:ascii="Times New Roman" w:hAnsi="Times New Roman" w:cs="Times New Roman"/>
        </w:rPr>
        <w:t xml:space="preserve"> </w:t>
      </w:r>
      <w:r w:rsidRPr="003A1D3E">
        <w:rPr>
          <w:rFonts w:ascii="Times New Roman" w:hAnsi="Times New Roman" w:cs="Times New Roman"/>
          <w:b/>
        </w:rPr>
        <w:t>Copyrights:</w:t>
      </w:r>
      <w:r w:rsidRPr="003A1D3E">
        <w:rPr>
          <w:rFonts w:ascii="Times New Roman" w:hAnsi="Times New Roman" w:cs="Times New Roman"/>
        </w:rPr>
        <w:t xml:space="preserve"> Characteristics of Copyrights, Rights Conferred by Registration of Copyrights, Registration of Copyrights, Infringements, Remedies against Infringement of Copyrights, Case studies</w:t>
      </w:r>
    </w:p>
    <w:tbl>
      <w:tblPr>
        <w:tblW w:w="9098" w:type="dxa"/>
        <w:tblInd w:w="720" w:type="dxa"/>
        <w:tblLook w:val="04A0" w:firstRow="1" w:lastRow="0" w:firstColumn="1" w:lastColumn="0" w:noHBand="0" w:noVBand="1"/>
      </w:tblPr>
      <w:tblGrid>
        <w:gridCol w:w="2405"/>
        <w:gridCol w:w="6693"/>
      </w:tblGrid>
      <w:tr w:rsidR="00B04524" w:rsidRPr="003A1D3E" w14:paraId="1EC307EC" w14:textId="77777777" w:rsidTr="0035755F">
        <w:trPr>
          <w:trHeight w:val="7"/>
        </w:trPr>
        <w:tc>
          <w:tcPr>
            <w:tcW w:w="2405" w:type="dxa"/>
            <w:shd w:val="clear" w:color="auto" w:fill="auto"/>
          </w:tcPr>
          <w:p w14:paraId="1A6442B0"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135F1D4D"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42F3D1C3" w14:textId="77777777" w:rsidR="00B04524" w:rsidRPr="003A1D3E" w:rsidRDefault="00B04524" w:rsidP="00B04524">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Chalk and </w:t>
            </w:r>
            <w:r>
              <w:rPr>
                <w:rFonts w:ascii="Times New Roman" w:hAnsi="Times New Roman" w:cs="Times New Roman"/>
              </w:rPr>
              <w:t>talk, Power point presentation</w:t>
            </w:r>
          </w:p>
        </w:tc>
      </w:tr>
      <w:tr w:rsidR="00B04524" w:rsidRPr="003A1D3E" w14:paraId="2842987E" w14:textId="77777777" w:rsidTr="0035755F">
        <w:trPr>
          <w:trHeight w:val="19"/>
        </w:trPr>
        <w:tc>
          <w:tcPr>
            <w:tcW w:w="2405" w:type="dxa"/>
            <w:shd w:val="clear" w:color="auto" w:fill="auto"/>
          </w:tcPr>
          <w:p w14:paraId="3B13B9A8" w14:textId="77777777" w:rsidR="00B04524" w:rsidRPr="00B04524" w:rsidRDefault="00B04524" w:rsidP="0035755F">
            <w:pPr>
              <w:pStyle w:val="ListParagraph"/>
              <w:numPr>
                <w:ilvl w:val="0"/>
                <w:numId w:val="1"/>
              </w:numPr>
              <w:spacing w:after="0" w:line="276" w:lineRule="auto"/>
              <w:jc w:val="both"/>
              <w:rPr>
                <w:rFonts w:ascii="Times New Roman" w:hAnsi="Times New Roman" w:cs="Times New Roman"/>
              </w:rPr>
            </w:pPr>
            <w:r w:rsidRPr="00B04524">
              <w:rPr>
                <w:rFonts w:ascii="Times New Roman" w:hAnsi="Times New Roman" w:cs="Times New Roman"/>
              </w:rPr>
              <w:t xml:space="preserve">Links </w:t>
            </w:r>
          </w:p>
          <w:p w14:paraId="7EC64276" w14:textId="77777777" w:rsidR="00B04524" w:rsidRPr="003A1D3E" w:rsidRDefault="00B04524" w:rsidP="0035755F">
            <w:pPr>
              <w:pStyle w:val="ListParagraph"/>
              <w:spacing w:line="276" w:lineRule="auto"/>
              <w:ind w:left="360"/>
              <w:rPr>
                <w:rFonts w:ascii="Times New Roman" w:hAnsi="Times New Roman" w:cs="Times New Roman"/>
              </w:rPr>
            </w:pPr>
          </w:p>
        </w:tc>
        <w:tc>
          <w:tcPr>
            <w:tcW w:w="6693" w:type="dxa"/>
            <w:shd w:val="clear" w:color="auto" w:fill="auto"/>
          </w:tcPr>
          <w:p w14:paraId="16F0A04E" w14:textId="77777777" w:rsidR="00B04524" w:rsidRPr="003A1D3E" w:rsidRDefault="00EF1B25" w:rsidP="0035755F">
            <w:pPr>
              <w:pStyle w:val="ListParagraph"/>
              <w:spacing w:after="0" w:line="276" w:lineRule="auto"/>
              <w:jc w:val="both"/>
              <w:rPr>
                <w:rFonts w:ascii="Times New Roman" w:hAnsi="Times New Roman" w:cs="Times New Roman"/>
              </w:rPr>
            </w:pPr>
            <w:hyperlink r:id="rId14" w:history="1">
              <w:r w:rsidR="00B04524" w:rsidRPr="003A1D3E">
                <w:rPr>
                  <w:rStyle w:val="Hyperlink"/>
                  <w:rFonts w:ascii="Times New Roman" w:hAnsi="Times New Roman" w:cs="Times New Roman"/>
                </w:rPr>
                <w:t>https://archive.nptel.ac.in/courses/110/105/110105139/</w:t>
              </w:r>
            </w:hyperlink>
            <w:r w:rsidR="00B04524" w:rsidRPr="003A1D3E">
              <w:rPr>
                <w:rFonts w:ascii="Times New Roman" w:hAnsi="Times New Roman" w:cs="Times New Roman"/>
              </w:rPr>
              <w:t xml:space="preserve"> </w:t>
            </w:r>
          </w:p>
        </w:tc>
      </w:tr>
    </w:tbl>
    <w:p w14:paraId="1DE0F08B"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b/>
          <w:bCs/>
        </w:rPr>
        <w:t xml:space="preserve">Textbooks: </w:t>
      </w:r>
    </w:p>
    <w:p w14:paraId="5978C502" w14:textId="77777777" w:rsidR="00536311" w:rsidRPr="003A1D3E" w:rsidRDefault="00536311" w:rsidP="003A1D3E">
      <w:pPr>
        <w:pStyle w:val="ListParagraph"/>
        <w:numPr>
          <w:ilvl w:val="0"/>
          <w:numId w:val="70"/>
        </w:numPr>
        <w:spacing w:line="276" w:lineRule="auto"/>
        <w:ind w:left="426"/>
        <w:jc w:val="both"/>
        <w:rPr>
          <w:rFonts w:ascii="Times New Roman" w:hAnsi="Times New Roman" w:cs="Times New Roman"/>
        </w:rPr>
      </w:pPr>
      <w:r w:rsidRPr="003A1D3E">
        <w:rPr>
          <w:rFonts w:ascii="Times New Roman" w:hAnsi="Times New Roman" w:cs="Times New Roman"/>
        </w:rPr>
        <w:t>C. R Kothari, Gourav Garg, Research Methodology – Methods and Techniques. New Age International Publishers.</w:t>
      </w:r>
    </w:p>
    <w:p w14:paraId="092AC6A1" w14:textId="77777777" w:rsidR="00536311" w:rsidRPr="003A1D3E" w:rsidRDefault="00536311" w:rsidP="003A1D3E">
      <w:pPr>
        <w:pStyle w:val="ListParagraph"/>
        <w:numPr>
          <w:ilvl w:val="0"/>
          <w:numId w:val="70"/>
        </w:numPr>
        <w:spacing w:line="276" w:lineRule="auto"/>
        <w:ind w:left="426"/>
        <w:rPr>
          <w:rFonts w:ascii="Times New Roman" w:hAnsi="Times New Roman" w:cs="Times New Roman"/>
        </w:rPr>
      </w:pPr>
      <w:proofErr w:type="spellStart"/>
      <w:r w:rsidRPr="003A1D3E">
        <w:rPr>
          <w:rFonts w:ascii="Times New Roman" w:hAnsi="Times New Roman" w:cs="Times New Roman"/>
        </w:rPr>
        <w:t>Dr.</w:t>
      </w:r>
      <w:proofErr w:type="spellEnd"/>
      <w:r w:rsidRPr="003A1D3E">
        <w:rPr>
          <w:rFonts w:ascii="Times New Roman" w:hAnsi="Times New Roman" w:cs="Times New Roman"/>
        </w:rPr>
        <w:t xml:space="preserve"> B L </w:t>
      </w:r>
      <w:proofErr w:type="spellStart"/>
      <w:r w:rsidRPr="003A1D3E">
        <w:rPr>
          <w:rFonts w:ascii="Times New Roman" w:hAnsi="Times New Roman" w:cs="Times New Roman"/>
        </w:rPr>
        <w:t>Wadehra</w:t>
      </w:r>
      <w:proofErr w:type="spellEnd"/>
      <w:r w:rsidRPr="003A1D3E">
        <w:rPr>
          <w:rFonts w:ascii="Times New Roman" w:hAnsi="Times New Roman" w:cs="Times New Roman"/>
        </w:rPr>
        <w:t xml:space="preserve"> – Law relating to Intellectual property. Universal Law Publishing Co.</w:t>
      </w:r>
    </w:p>
    <w:p w14:paraId="4912CD5A" w14:textId="77777777" w:rsidR="00536311" w:rsidRPr="003A1D3E" w:rsidRDefault="00536311" w:rsidP="003A1D3E">
      <w:pPr>
        <w:pStyle w:val="ListParagraph"/>
        <w:numPr>
          <w:ilvl w:val="0"/>
          <w:numId w:val="70"/>
        </w:numPr>
        <w:spacing w:line="276" w:lineRule="auto"/>
        <w:ind w:left="426"/>
        <w:jc w:val="both"/>
        <w:rPr>
          <w:rFonts w:ascii="Times New Roman" w:hAnsi="Times New Roman" w:cs="Times New Roman"/>
        </w:rPr>
      </w:pPr>
      <w:r w:rsidRPr="003A1D3E">
        <w:rPr>
          <w:rFonts w:ascii="Times New Roman" w:hAnsi="Times New Roman" w:cs="Times New Roman"/>
        </w:rPr>
        <w:t xml:space="preserve">Dipankar Deb, Rajeeb Dey, Valentina E. Balas “Engineering Research Methodology”, ISSN 1868-4394 ISSN 1868-4408 (electronic), Intelligent Systems Reference Library, ISBN 978-981-13-2946-3 ISBN 978-981-13-2947-0 (eBook), </w:t>
      </w:r>
      <w:hyperlink r:id="rId15" w:history="1">
        <w:r w:rsidRPr="003A1D3E">
          <w:rPr>
            <w:rStyle w:val="Hyperlink"/>
            <w:rFonts w:ascii="Times New Roman" w:hAnsi="Times New Roman" w:cs="Times New Roman"/>
          </w:rPr>
          <w:t>https://doi.org/10.1007/978-981-13-2947-0</w:t>
        </w:r>
      </w:hyperlink>
      <w:r w:rsidRPr="003A1D3E">
        <w:rPr>
          <w:rFonts w:ascii="Times New Roman" w:hAnsi="Times New Roman" w:cs="Times New Roman"/>
        </w:rPr>
        <w:t>.</w:t>
      </w:r>
    </w:p>
    <w:p w14:paraId="715CDEBE" w14:textId="77777777" w:rsidR="00536311" w:rsidRPr="003A1D3E" w:rsidRDefault="00536311" w:rsidP="003A1D3E">
      <w:pPr>
        <w:pStyle w:val="ListParagraph"/>
        <w:spacing w:line="276" w:lineRule="auto"/>
        <w:ind w:left="426"/>
        <w:rPr>
          <w:rFonts w:ascii="Times New Roman" w:hAnsi="Times New Roman" w:cs="Times New Roman"/>
        </w:rPr>
      </w:pPr>
    </w:p>
    <w:p w14:paraId="12DA1231" w14:textId="77777777" w:rsidR="00536311" w:rsidRPr="003A1D3E" w:rsidRDefault="00536311" w:rsidP="003A1D3E">
      <w:pPr>
        <w:pStyle w:val="ListParagraph"/>
        <w:spacing w:line="276" w:lineRule="auto"/>
        <w:ind w:left="0"/>
        <w:jc w:val="both"/>
        <w:rPr>
          <w:rFonts w:ascii="Times New Roman" w:hAnsi="Times New Roman" w:cs="Times New Roman"/>
          <w:b/>
          <w:bCs/>
        </w:rPr>
      </w:pPr>
      <w:r w:rsidRPr="003A1D3E">
        <w:rPr>
          <w:rFonts w:ascii="Times New Roman" w:hAnsi="Times New Roman" w:cs="Times New Roman"/>
          <w:b/>
          <w:bCs/>
        </w:rPr>
        <w:t xml:space="preserve">Reference Books: </w:t>
      </w:r>
    </w:p>
    <w:p w14:paraId="52F89C52" w14:textId="77777777" w:rsidR="00536311" w:rsidRPr="003A1D3E" w:rsidRDefault="00536311" w:rsidP="003A1D3E">
      <w:pPr>
        <w:pStyle w:val="ListParagraph"/>
        <w:numPr>
          <w:ilvl w:val="0"/>
          <w:numId w:val="71"/>
        </w:numPr>
        <w:spacing w:line="276" w:lineRule="auto"/>
        <w:ind w:left="426"/>
        <w:jc w:val="both"/>
        <w:rPr>
          <w:rFonts w:ascii="Times New Roman" w:hAnsi="Times New Roman" w:cs="Times New Roman"/>
        </w:rPr>
      </w:pPr>
      <w:r w:rsidRPr="003A1D3E">
        <w:rPr>
          <w:rFonts w:ascii="Times New Roman" w:hAnsi="Times New Roman" w:cs="Times New Roman"/>
        </w:rPr>
        <w:t xml:space="preserve">David V. Thiel “Research Methods for Engineers” Cambridge University Press, 978-1-107-03488-4 </w:t>
      </w:r>
    </w:p>
    <w:p w14:paraId="2691CA4F" w14:textId="77777777" w:rsidR="00536311" w:rsidRPr="003A1D3E" w:rsidRDefault="00536311" w:rsidP="003A1D3E">
      <w:pPr>
        <w:spacing w:line="276" w:lineRule="auto"/>
        <w:jc w:val="both"/>
        <w:rPr>
          <w:rFonts w:ascii="Times New Roman" w:hAnsi="Times New Roman" w:cs="Times New Roman"/>
          <w:b/>
        </w:rPr>
      </w:pPr>
      <w:r w:rsidRPr="003A1D3E">
        <w:rPr>
          <w:rFonts w:ascii="Times New Roman" w:hAnsi="Times New Roman" w:cs="Times New Roman"/>
          <w:b/>
        </w:rPr>
        <w:t xml:space="preserve">Course Outcomes: </w:t>
      </w:r>
    </w:p>
    <w:p w14:paraId="420B0E58"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 xml:space="preserve">At the end of the course, the student will be able to: </w:t>
      </w:r>
    </w:p>
    <w:p w14:paraId="3D32110C" w14:textId="77777777" w:rsidR="00536311" w:rsidRPr="003A1D3E" w:rsidRDefault="00536311" w:rsidP="00B04524">
      <w:pPr>
        <w:spacing w:line="240" w:lineRule="auto"/>
        <w:ind w:left="709" w:hanging="709"/>
        <w:jc w:val="both"/>
        <w:rPr>
          <w:rFonts w:ascii="Times New Roman" w:hAnsi="Times New Roman" w:cs="Times New Roman"/>
          <w:b/>
        </w:rPr>
      </w:pPr>
      <w:r w:rsidRPr="003A1D3E">
        <w:rPr>
          <w:rFonts w:ascii="Times New Roman" w:hAnsi="Times New Roman" w:cs="Times New Roman"/>
          <w:b/>
        </w:rPr>
        <w:t xml:space="preserve">CO1: </w:t>
      </w:r>
      <w:r w:rsidRPr="003A1D3E">
        <w:rPr>
          <w:rFonts w:ascii="Times New Roman" w:hAnsi="Times New Roman" w:cs="Times New Roman"/>
        </w:rPr>
        <w:t>Possess the knowledge of research and conduct a literature review</w:t>
      </w:r>
      <w:r w:rsidRPr="003A1D3E">
        <w:rPr>
          <w:rFonts w:ascii="Times New Roman" w:hAnsi="Times New Roman" w:cs="Times New Roman"/>
          <w:b/>
        </w:rPr>
        <w:t>.</w:t>
      </w:r>
      <w:r w:rsidRPr="003A1D3E">
        <w:rPr>
          <w:rFonts w:ascii="Times New Roman" w:hAnsi="Times New Roman" w:cs="Times New Roman"/>
        </w:rPr>
        <w:t xml:space="preserve"> (PO-8, PO-10, PO-12)</w:t>
      </w:r>
      <w:r w:rsidRPr="003A1D3E">
        <w:rPr>
          <w:rFonts w:ascii="Times New Roman" w:hAnsi="Times New Roman" w:cs="Times New Roman"/>
          <w:b/>
        </w:rPr>
        <w:t xml:space="preserve"> </w:t>
      </w:r>
    </w:p>
    <w:p w14:paraId="44C4D359" w14:textId="77777777" w:rsidR="00536311" w:rsidRPr="003A1D3E" w:rsidRDefault="00536311" w:rsidP="00B04524">
      <w:pPr>
        <w:spacing w:line="240" w:lineRule="auto"/>
        <w:ind w:left="709" w:hanging="709"/>
        <w:jc w:val="both"/>
        <w:rPr>
          <w:rFonts w:ascii="Times New Roman" w:hAnsi="Times New Roman" w:cs="Times New Roman"/>
          <w:b/>
        </w:rPr>
      </w:pPr>
      <w:r w:rsidRPr="003A1D3E">
        <w:rPr>
          <w:rFonts w:ascii="Times New Roman" w:hAnsi="Times New Roman" w:cs="Times New Roman"/>
          <w:b/>
        </w:rPr>
        <w:t xml:space="preserve">CO2: </w:t>
      </w:r>
      <w:r w:rsidRPr="003A1D3E">
        <w:rPr>
          <w:rFonts w:ascii="Times New Roman" w:hAnsi="Times New Roman" w:cs="Times New Roman"/>
        </w:rPr>
        <w:t>Apply the knowledge of research design and design of experiments. (PO-4, PO-8, PO 10, PO-12)</w:t>
      </w:r>
    </w:p>
    <w:p w14:paraId="4DECDCF1" w14:textId="77777777" w:rsidR="00536311" w:rsidRPr="003A1D3E" w:rsidRDefault="00536311" w:rsidP="00B04524">
      <w:pPr>
        <w:spacing w:line="240" w:lineRule="auto"/>
        <w:ind w:left="709" w:hanging="709"/>
        <w:jc w:val="both"/>
        <w:rPr>
          <w:rFonts w:ascii="Times New Roman" w:hAnsi="Times New Roman" w:cs="Times New Roman"/>
        </w:rPr>
      </w:pPr>
      <w:r w:rsidRPr="003A1D3E">
        <w:rPr>
          <w:rFonts w:ascii="Times New Roman" w:hAnsi="Times New Roman" w:cs="Times New Roman"/>
          <w:b/>
        </w:rPr>
        <w:t xml:space="preserve">CO3: </w:t>
      </w:r>
      <w:r w:rsidRPr="003A1D3E">
        <w:rPr>
          <w:rFonts w:ascii="Times New Roman" w:hAnsi="Times New Roman" w:cs="Times New Roman"/>
        </w:rPr>
        <w:t>Analyse data collection methods, analysis, and sampling design. (PO-4, PO-8, PO-10, PO-12)</w:t>
      </w:r>
    </w:p>
    <w:p w14:paraId="12E4DAB4" w14:textId="77777777" w:rsidR="00536311" w:rsidRPr="003A1D3E" w:rsidRDefault="00536311" w:rsidP="00B04524">
      <w:pPr>
        <w:spacing w:line="240" w:lineRule="auto"/>
        <w:ind w:left="709" w:hanging="709"/>
        <w:jc w:val="both"/>
        <w:rPr>
          <w:rFonts w:ascii="Times New Roman" w:hAnsi="Times New Roman" w:cs="Times New Roman"/>
        </w:rPr>
      </w:pPr>
      <w:r w:rsidRPr="003A1D3E">
        <w:rPr>
          <w:rFonts w:ascii="Times New Roman" w:hAnsi="Times New Roman" w:cs="Times New Roman"/>
          <w:b/>
        </w:rPr>
        <w:t>CO4:</w:t>
      </w:r>
      <w:r w:rsidRPr="003A1D3E">
        <w:rPr>
          <w:rFonts w:ascii="Times New Roman" w:hAnsi="Times New Roman" w:cs="Times New Roman"/>
        </w:rPr>
        <w:t xml:space="preserve"> Understand the global and Indian scenarios of patents and patent applications. (PO-8, PO-10, PO-12)</w:t>
      </w:r>
    </w:p>
    <w:p w14:paraId="70A6D400" w14:textId="77777777" w:rsidR="00536311" w:rsidRPr="003A1D3E" w:rsidRDefault="00536311" w:rsidP="00B04524">
      <w:pPr>
        <w:spacing w:line="240" w:lineRule="auto"/>
        <w:ind w:left="709" w:hanging="709"/>
        <w:jc w:val="both"/>
        <w:rPr>
          <w:rFonts w:ascii="Times New Roman" w:hAnsi="Times New Roman" w:cs="Times New Roman"/>
        </w:rPr>
      </w:pPr>
      <w:r w:rsidRPr="003A1D3E">
        <w:rPr>
          <w:rFonts w:ascii="Times New Roman" w:hAnsi="Times New Roman" w:cs="Times New Roman"/>
          <w:b/>
        </w:rPr>
        <w:t xml:space="preserve">CO5: </w:t>
      </w:r>
      <w:r w:rsidRPr="003A1D3E">
        <w:rPr>
          <w:rFonts w:ascii="Times New Roman" w:hAnsi="Times New Roman" w:cs="Times New Roman"/>
        </w:rPr>
        <w:t>Acquire the requirements of registration and infringements related to trademarks, copyrights, and designs. (PO-8, PO-10, PO-12)</w:t>
      </w:r>
    </w:p>
    <w:p w14:paraId="4B1FEF12" w14:textId="77777777" w:rsidR="00536311" w:rsidRPr="003A1D3E" w:rsidRDefault="00536311" w:rsidP="003A1D3E">
      <w:pPr>
        <w:spacing w:line="276" w:lineRule="auto"/>
        <w:ind w:left="709" w:hanging="709"/>
        <w:jc w:val="both"/>
        <w:rPr>
          <w:rFonts w:ascii="Times New Roman" w:hAnsi="Times New Roman" w:cs="Times New Roman"/>
          <w:b/>
        </w:rPr>
      </w:pPr>
      <w:r w:rsidRPr="003A1D3E">
        <w:rPr>
          <w:rFonts w:ascii="Times New Roman" w:hAnsi="Times New Roman" w:cs="Times New Roman"/>
          <w:b/>
        </w:rPr>
        <w:lastRenderedPageBreak/>
        <w:t>Course Assessment and Evaluation:</w:t>
      </w:r>
    </w:p>
    <w:tbl>
      <w:tblPr>
        <w:tblStyle w:val="TableGrid"/>
        <w:tblW w:w="10343" w:type="dxa"/>
        <w:tblLook w:val="04A0" w:firstRow="1" w:lastRow="0" w:firstColumn="1" w:lastColumn="0" w:noHBand="0" w:noVBand="1"/>
      </w:tblPr>
      <w:tblGrid>
        <w:gridCol w:w="4409"/>
        <w:gridCol w:w="1423"/>
        <w:gridCol w:w="4511"/>
      </w:tblGrid>
      <w:tr w:rsidR="00536311" w:rsidRPr="003A1D3E" w14:paraId="22507868" w14:textId="77777777" w:rsidTr="00B04524">
        <w:trPr>
          <w:trHeight w:val="539"/>
        </w:trPr>
        <w:tc>
          <w:tcPr>
            <w:tcW w:w="10343" w:type="dxa"/>
            <w:gridSpan w:val="3"/>
            <w:vAlign w:val="center"/>
          </w:tcPr>
          <w:p w14:paraId="2323751C"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b/>
              </w:rPr>
              <w:t>Continuous Internal Evaluation (CIE):</w:t>
            </w:r>
            <w:r w:rsidRPr="003A1D3E">
              <w:rPr>
                <w:rFonts w:ascii="Times New Roman" w:hAnsi="Times New Roman" w:cs="Times New Roman"/>
              </w:rPr>
              <w:t xml:space="preserve"> 50 Marks</w:t>
            </w:r>
          </w:p>
        </w:tc>
      </w:tr>
      <w:tr w:rsidR="00536311" w:rsidRPr="003A1D3E" w14:paraId="57EC48AC" w14:textId="77777777" w:rsidTr="00B04524">
        <w:trPr>
          <w:trHeight w:val="410"/>
        </w:trPr>
        <w:tc>
          <w:tcPr>
            <w:tcW w:w="4409" w:type="dxa"/>
            <w:vAlign w:val="center"/>
          </w:tcPr>
          <w:p w14:paraId="04280155" w14:textId="77777777" w:rsidR="00536311"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t>Assessment tool</w:t>
            </w:r>
          </w:p>
        </w:tc>
        <w:tc>
          <w:tcPr>
            <w:tcW w:w="1423" w:type="dxa"/>
            <w:vAlign w:val="center"/>
          </w:tcPr>
          <w:p w14:paraId="0DC7BB4D" w14:textId="77777777" w:rsidR="00536311"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4511" w:type="dxa"/>
            <w:vAlign w:val="center"/>
          </w:tcPr>
          <w:p w14:paraId="42692CE6" w14:textId="77777777" w:rsidR="00536311"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t>Course outcome attained</w:t>
            </w:r>
          </w:p>
        </w:tc>
      </w:tr>
      <w:tr w:rsidR="00536311" w:rsidRPr="003A1D3E" w14:paraId="30EE20E9" w14:textId="77777777" w:rsidTr="00B04524">
        <w:trPr>
          <w:trHeight w:val="410"/>
        </w:trPr>
        <w:tc>
          <w:tcPr>
            <w:tcW w:w="4409" w:type="dxa"/>
            <w:vAlign w:val="center"/>
          </w:tcPr>
          <w:p w14:paraId="1EACD583"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Internal test - 1</w:t>
            </w:r>
          </w:p>
        </w:tc>
        <w:tc>
          <w:tcPr>
            <w:tcW w:w="1423" w:type="dxa"/>
            <w:vAlign w:val="center"/>
          </w:tcPr>
          <w:p w14:paraId="6787D310"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4511" w:type="dxa"/>
            <w:vAlign w:val="center"/>
          </w:tcPr>
          <w:p w14:paraId="60B8E9CC"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CO1, CO2, CO3</w:t>
            </w:r>
          </w:p>
        </w:tc>
      </w:tr>
      <w:tr w:rsidR="00536311" w:rsidRPr="003A1D3E" w14:paraId="3F351BAE" w14:textId="77777777" w:rsidTr="00B04524">
        <w:trPr>
          <w:trHeight w:val="410"/>
        </w:trPr>
        <w:tc>
          <w:tcPr>
            <w:tcW w:w="4409" w:type="dxa"/>
            <w:vAlign w:val="center"/>
          </w:tcPr>
          <w:p w14:paraId="3A715067"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Internal test - 2</w:t>
            </w:r>
          </w:p>
        </w:tc>
        <w:tc>
          <w:tcPr>
            <w:tcW w:w="1423" w:type="dxa"/>
            <w:vAlign w:val="center"/>
          </w:tcPr>
          <w:p w14:paraId="28265D61"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4511" w:type="dxa"/>
            <w:vAlign w:val="center"/>
          </w:tcPr>
          <w:p w14:paraId="62D92389"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CO4, CO5</w:t>
            </w:r>
          </w:p>
        </w:tc>
      </w:tr>
      <w:tr w:rsidR="00536311" w:rsidRPr="003A1D3E" w14:paraId="3B5B00E0" w14:textId="77777777" w:rsidTr="00B04524">
        <w:trPr>
          <w:trHeight w:val="410"/>
        </w:trPr>
        <w:tc>
          <w:tcPr>
            <w:tcW w:w="10343" w:type="dxa"/>
            <w:gridSpan w:val="3"/>
            <w:vAlign w:val="center"/>
          </w:tcPr>
          <w:p w14:paraId="7373C50A"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The average of the two internal tests will be taken for 30 marks</w:t>
            </w:r>
          </w:p>
        </w:tc>
      </w:tr>
      <w:tr w:rsidR="00536311" w:rsidRPr="003A1D3E" w14:paraId="51F89638" w14:textId="77777777" w:rsidTr="00B04524">
        <w:trPr>
          <w:trHeight w:val="410"/>
        </w:trPr>
        <w:tc>
          <w:tcPr>
            <w:tcW w:w="4409" w:type="dxa"/>
            <w:vAlign w:val="center"/>
          </w:tcPr>
          <w:p w14:paraId="2D3D6F1D" w14:textId="77777777" w:rsidR="00536311" w:rsidRPr="003A1D3E" w:rsidRDefault="00536311" w:rsidP="003A1D3E">
            <w:pPr>
              <w:spacing w:line="276" w:lineRule="auto"/>
              <w:jc w:val="both"/>
              <w:rPr>
                <w:rFonts w:ascii="Times New Roman" w:hAnsi="Times New Roman" w:cs="Times New Roman"/>
                <w:b/>
              </w:rPr>
            </w:pPr>
            <w:r w:rsidRPr="003A1D3E">
              <w:rPr>
                <w:rFonts w:ascii="Times New Roman" w:hAnsi="Times New Roman" w:cs="Times New Roman"/>
                <w:b/>
              </w:rPr>
              <w:t>Other Components</w:t>
            </w:r>
          </w:p>
        </w:tc>
        <w:tc>
          <w:tcPr>
            <w:tcW w:w="1423" w:type="dxa"/>
            <w:vAlign w:val="center"/>
          </w:tcPr>
          <w:p w14:paraId="28DC67EE" w14:textId="77777777" w:rsidR="00536311" w:rsidRPr="003A1D3E" w:rsidRDefault="00536311" w:rsidP="003A1D3E">
            <w:pPr>
              <w:spacing w:line="276" w:lineRule="auto"/>
              <w:jc w:val="both"/>
              <w:rPr>
                <w:rFonts w:ascii="Times New Roman" w:hAnsi="Times New Roman" w:cs="Times New Roman"/>
                <w:b/>
              </w:rPr>
            </w:pPr>
          </w:p>
        </w:tc>
        <w:tc>
          <w:tcPr>
            <w:tcW w:w="4511" w:type="dxa"/>
            <w:vAlign w:val="center"/>
          </w:tcPr>
          <w:p w14:paraId="2A8BD860" w14:textId="77777777" w:rsidR="00536311" w:rsidRPr="003A1D3E" w:rsidRDefault="00536311" w:rsidP="003A1D3E">
            <w:pPr>
              <w:spacing w:line="276" w:lineRule="auto"/>
              <w:jc w:val="both"/>
              <w:rPr>
                <w:rFonts w:ascii="Times New Roman" w:hAnsi="Times New Roman" w:cs="Times New Roman"/>
              </w:rPr>
            </w:pPr>
          </w:p>
        </w:tc>
      </w:tr>
      <w:tr w:rsidR="00536311" w:rsidRPr="003A1D3E" w14:paraId="2DBF11EC" w14:textId="77777777" w:rsidTr="00B04524">
        <w:trPr>
          <w:trHeight w:val="410"/>
        </w:trPr>
        <w:tc>
          <w:tcPr>
            <w:tcW w:w="4409" w:type="dxa"/>
            <w:vAlign w:val="center"/>
          </w:tcPr>
          <w:p w14:paraId="48A7B6CA"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Assignment</w:t>
            </w:r>
          </w:p>
        </w:tc>
        <w:tc>
          <w:tcPr>
            <w:tcW w:w="1423" w:type="dxa"/>
            <w:vAlign w:val="center"/>
          </w:tcPr>
          <w:p w14:paraId="651C320E"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4511" w:type="dxa"/>
            <w:vAlign w:val="center"/>
          </w:tcPr>
          <w:p w14:paraId="05B938A7"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CO1, CO2</w:t>
            </w:r>
          </w:p>
        </w:tc>
      </w:tr>
      <w:tr w:rsidR="00536311" w:rsidRPr="003A1D3E" w14:paraId="14DC7BCD" w14:textId="77777777" w:rsidTr="00B04524">
        <w:trPr>
          <w:trHeight w:val="432"/>
        </w:trPr>
        <w:tc>
          <w:tcPr>
            <w:tcW w:w="4409" w:type="dxa"/>
            <w:vAlign w:val="center"/>
          </w:tcPr>
          <w:p w14:paraId="161F4781"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Quiz</w:t>
            </w:r>
          </w:p>
        </w:tc>
        <w:tc>
          <w:tcPr>
            <w:tcW w:w="1423" w:type="dxa"/>
            <w:vAlign w:val="center"/>
          </w:tcPr>
          <w:p w14:paraId="4906DF41"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4511" w:type="dxa"/>
            <w:vAlign w:val="center"/>
          </w:tcPr>
          <w:p w14:paraId="27AF8DB7"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CO3, CO4, CO5</w:t>
            </w:r>
          </w:p>
        </w:tc>
      </w:tr>
      <w:tr w:rsidR="00536311" w:rsidRPr="003A1D3E" w14:paraId="6B4AB44C" w14:textId="77777777" w:rsidTr="00B04524">
        <w:trPr>
          <w:trHeight w:val="387"/>
        </w:trPr>
        <w:tc>
          <w:tcPr>
            <w:tcW w:w="4409" w:type="dxa"/>
            <w:vAlign w:val="center"/>
          </w:tcPr>
          <w:p w14:paraId="69862489" w14:textId="77777777" w:rsidR="00536311" w:rsidRPr="003A1D3E" w:rsidRDefault="00536311" w:rsidP="003A1D3E">
            <w:pPr>
              <w:spacing w:line="276" w:lineRule="auto"/>
              <w:jc w:val="both"/>
              <w:rPr>
                <w:rFonts w:ascii="Times New Roman" w:hAnsi="Times New Roman" w:cs="Times New Roman"/>
                <w:b/>
              </w:rPr>
            </w:pPr>
            <w:r w:rsidRPr="003A1D3E">
              <w:rPr>
                <w:rFonts w:ascii="Times New Roman" w:hAnsi="Times New Roman" w:cs="Times New Roman"/>
                <w:b/>
              </w:rPr>
              <w:t>Semester End Examination (SEE)</w:t>
            </w:r>
          </w:p>
        </w:tc>
        <w:tc>
          <w:tcPr>
            <w:tcW w:w="1423" w:type="dxa"/>
            <w:vAlign w:val="center"/>
          </w:tcPr>
          <w:p w14:paraId="5A349D65" w14:textId="77777777" w:rsidR="00536311" w:rsidRPr="003A1D3E" w:rsidRDefault="00536311"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4511" w:type="dxa"/>
            <w:vAlign w:val="center"/>
          </w:tcPr>
          <w:p w14:paraId="2F870EAC" w14:textId="77777777" w:rsidR="00536311" w:rsidRPr="003A1D3E" w:rsidRDefault="00536311" w:rsidP="003A1D3E">
            <w:pPr>
              <w:spacing w:line="276" w:lineRule="auto"/>
              <w:jc w:val="both"/>
              <w:rPr>
                <w:rFonts w:ascii="Times New Roman" w:hAnsi="Times New Roman" w:cs="Times New Roman"/>
              </w:rPr>
            </w:pPr>
            <w:r w:rsidRPr="003A1D3E">
              <w:rPr>
                <w:rFonts w:ascii="Times New Roman" w:hAnsi="Times New Roman" w:cs="Times New Roman"/>
              </w:rPr>
              <w:t>CO1, CO2, CO3, CO4, CO5</w:t>
            </w:r>
          </w:p>
        </w:tc>
      </w:tr>
    </w:tbl>
    <w:p w14:paraId="2BF3C351" w14:textId="77777777" w:rsidR="00536311" w:rsidRPr="003A1D3E" w:rsidRDefault="00536311" w:rsidP="003A1D3E">
      <w:pPr>
        <w:spacing w:line="276" w:lineRule="auto"/>
        <w:jc w:val="both"/>
        <w:rPr>
          <w:rFonts w:ascii="Times New Roman" w:hAnsi="Times New Roman" w:cs="Times New Roman"/>
        </w:rPr>
      </w:pPr>
    </w:p>
    <w:p w14:paraId="4198D012" w14:textId="77777777" w:rsidR="00A81CD2" w:rsidRPr="003A1D3E" w:rsidRDefault="00A81CD2" w:rsidP="003A1D3E">
      <w:pPr>
        <w:spacing w:line="276" w:lineRule="auto"/>
        <w:rPr>
          <w:rFonts w:ascii="Times New Roman" w:hAnsi="Times New Roman" w:cs="Times New Roman"/>
        </w:rPr>
      </w:pPr>
    </w:p>
    <w:p w14:paraId="1E730D9F" w14:textId="77777777" w:rsidR="00A81CD2" w:rsidRPr="003A1D3E" w:rsidRDefault="00A81CD2" w:rsidP="003A1D3E">
      <w:pPr>
        <w:spacing w:line="276" w:lineRule="auto"/>
        <w:rPr>
          <w:rFonts w:ascii="Times New Roman" w:hAnsi="Times New Roman" w:cs="Times New Roman"/>
        </w:rPr>
      </w:pPr>
    </w:p>
    <w:p w14:paraId="3EDE4063" w14:textId="77777777" w:rsidR="00A81CD2" w:rsidRPr="003A1D3E" w:rsidRDefault="00A81CD2" w:rsidP="003A1D3E">
      <w:pPr>
        <w:spacing w:line="276" w:lineRule="auto"/>
        <w:rPr>
          <w:rFonts w:ascii="Times New Roman" w:hAnsi="Times New Roman" w:cs="Times New Roman"/>
        </w:rPr>
      </w:pPr>
    </w:p>
    <w:p w14:paraId="6F58F592" w14:textId="77777777" w:rsidR="00A81CD2" w:rsidRPr="003A1D3E" w:rsidRDefault="00A81CD2" w:rsidP="003A1D3E">
      <w:pPr>
        <w:spacing w:line="276" w:lineRule="auto"/>
        <w:rPr>
          <w:rFonts w:ascii="Times New Roman" w:hAnsi="Times New Roman" w:cs="Times New Roman"/>
        </w:rPr>
      </w:pPr>
    </w:p>
    <w:p w14:paraId="42D1D98D" w14:textId="77777777" w:rsidR="00A81CD2" w:rsidRPr="003A1D3E" w:rsidRDefault="00A81CD2" w:rsidP="003A1D3E">
      <w:pPr>
        <w:spacing w:line="276" w:lineRule="auto"/>
        <w:rPr>
          <w:rFonts w:ascii="Times New Roman" w:hAnsi="Times New Roman" w:cs="Times New Roman"/>
        </w:rPr>
      </w:pPr>
    </w:p>
    <w:p w14:paraId="0793C547" w14:textId="77777777" w:rsidR="00A81CD2" w:rsidRPr="003A1D3E" w:rsidRDefault="00A81CD2" w:rsidP="003A1D3E">
      <w:pPr>
        <w:spacing w:line="276" w:lineRule="auto"/>
        <w:rPr>
          <w:rFonts w:ascii="Times New Roman" w:hAnsi="Times New Roman" w:cs="Times New Roman"/>
        </w:rPr>
      </w:pPr>
    </w:p>
    <w:p w14:paraId="4B03DA1B" w14:textId="77777777" w:rsidR="00A81CD2" w:rsidRPr="003A1D3E" w:rsidRDefault="00A81CD2" w:rsidP="003A1D3E">
      <w:pPr>
        <w:spacing w:line="276" w:lineRule="auto"/>
        <w:rPr>
          <w:rFonts w:ascii="Times New Roman" w:hAnsi="Times New Roman" w:cs="Times New Roman"/>
        </w:rPr>
      </w:pPr>
    </w:p>
    <w:p w14:paraId="6DD3292E" w14:textId="77777777" w:rsidR="00A81CD2" w:rsidRPr="003A1D3E" w:rsidRDefault="00A81CD2" w:rsidP="003A1D3E">
      <w:pPr>
        <w:spacing w:line="276" w:lineRule="auto"/>
        <w:rPr>
          <w:rFonts w:ascii="Times New Roman" w:hAnsi="Times New Roman" w:cs="Times New Roman"/>
        </w:rPr>
      </w:pPr>
    </w:p>
    <w:p w14:paraId="58DFAEB7" w14:textId="77777777" w:rsidR="00A81CD2" w:rsidRPr="003A1D3E" w:rsidRDefault="00A81CD2" w:rsidP="003A1D3E">
      <w:pPr>
        <w:spacing w:line="276" w:lineRule="auto"/>
        <w:rPr>
          <w:rFonts w:ascii="Times New Roman" w:hAnsi="Times New Roman" w:cs="Times New Roman"/>
        </w:rPr>
      </w:pPr>
    </w:p>
    <w:p w14:paraId="183E76A1" w14:textId="77777777" w:rsidR="00A81CD2" w:rsidRPr="003A1D3E" w:rsidRDefault="00A81CD2" w:rsidP="003A1D3E">
      <w:pPr>
        <w:spacing w:line="276" w:lineRule="auto"/>
        <w:rPr>
          <w:rFonts w:ascii="Times New Roman" w:hAnsi="Times New Roman" w:cs="Times New Roman"/>
        </w:rPr>
      </w:pPr>
    </w:p>
    <w:p w14:paraId="2F59B14A" w14:textId="77777777" w:rsidR="00A81CD2" w:rsidRDefault="00A81CD2" w:rsidP="003A1D3E">
      <w:pPr>
        <w:spacing w:line="276" w:lineRule="auto"/>
        <w:rPr>
          <w:rFonts w:ascii="Times New Roman" w:hAnsi="Times New Roman" w:cs="Times New Roman"/>
        </w:rPr>
      </w:pPr>
    </w:p>
    <w:p w14:paraId="1EF34392" w14:textId="77777777" w:rsidR="00B04524" w:rsidRDefault="00B04524" w:rsidP="003A1D3E">
      <w:pPr>
        <w:spacing w:line="276" w:lineRule="auto"/>
        <w:rPr>
          <w:rFonts w:ascii="Times New Roman" w:hAnsi="Times New Roman" w:cs="Times New Roman"/>
        </w:rPr>
      </w:pPr>
    </w:p>
    <w:p w14:paraId="7573E9CA" w14:textId="77777777" w:rsidR="00B04524" w:rsidRDefault="00B04524" w:rsidP="003A1D3E">
      <w:pPr>
        <w:spacing w:line="276" w:lineRule="auto"/>
        <w:rPr>
          <w:rFonts w:ascii="Times New Roman" w:hAnsi="Times New Roman" w:cs="Times New Roman"/>
        </w:rPr>
      </w:pPr>
    </w:p>
    <w:p w14:paraId="7ADCDB99" w14:textId="77777777" w:rsidR="00B04524" w:rsidRDefault="00B04524" w:rsidP="003A1D3E">
      <w:pPr>
        <w:spacing w:line="276" w:lineRule="auto"/>
        <w:rPr>
          <w:rFonts w:ascii="Times New Roman" w:hAnsi="Times New Roman" w:cs="Times New Roman"/>
        </w:rPr>
      </w:pPr>
    </w:p>
    <w:p w14:paraId="05E1681C" w14:textId="77777777" w:rsidR="00B04524" w:rsidRDefault="00B04524" w:rsidP="003A1D3E">
      <w:pPr>
        <w:spacing w:line="276" w:lineRule="auto"/>
        <w:rPr>
          <w:rFonts w:ascii="Times New Roman" w:hAnsi="Times New Roman" w:cs="Times New Roman"/>
        </w:rPr>
      </w:pPr>
    </w:p>
    <w:p w14:paraId="3363A076" w14:textId="77777777" w:rsidR="00B04524" w:rsidRDefault="00B04524" w:rsidP="003A1D3E">
      <w:pPr>
        <w:spacing w:line="276" w:lineRule="auto"/>
        <w:rPr>
          <w:rFonts w:ascii="Times New Roman" w:hAnsi="Times New Roman" w:cs="Times New Roman"/>
        </w:rPr>
      </w:pPr>
    </w:p>
    <w:p w14:paraId="100FA1BE" w14:textId="77777777" w:rsidR="00B04524" w:rsidRDefault="00B04524" w:rsidP="003A1D3E">
      <w:pPr>
        <w:spacing w:line="276" w:lineRule="auto"/>
        <w:rPr>
          <w:rFonts w:ascii="Times New Roman" w:hAnsi="Times New Roman" w:cs="Times New Roman"/>
        </w:rPr>
      </w:pPr>
    </w:p>
    <w:p w14:paraId="42BCA574" w14:textId="77777777" w:rsidR="00B04524" w:rsidRDefault="00B04524" w:rsidP="003A1D3E">
      <w:pPr>
        <w:spacing w:line="276" w:lineRule="auto"/>
        <w:rPr>
          <w:rFonts w:ascii="Times New Roman" w:hAnsi="Times New Roman" w:cs="Times New Roman"/>
        </w:rPr>
      </w:pPr>
    </w:p>
    <w:p w14:paraId="5A242C27" w14:textId="77777777" w:rsidR="00B04524" w:rsidRDefault="00B04524" w:rsidP="003A1D3E">
      <w:pPr>
        <w:spacing w:line="276" w:lineRule="auto"/>
        <w:rPr>
          <w:rFonts w:ascii="Times New Roman" w:hAnsi="Times New Roman" w:cs="Times New Roman"/>
        </w:rPr>
      </w:pPr>
    </w:p>
    <w:p w14:paraId="38BECC47" w14:textId="77777777" w:rsidR="00B04524" w:rsidRPr="003A1D3E" w:rsidRDefault="00B04524" w:rsidP="003A1D3E">
      <w:pPr>
        <w:spacing w:line="276" w:lineRule="auto"/>
        <w:rPr>
          <w:rFonts w:ascii="Times New Roman" w:hAnsi="Times New Roman" w:cs="Times New Roman"/>
        </w:rPr>
      </w:pPr>
    </w:p>
    <w:p w14:paraId="0AAFA028" w14:textId="77777777" w:rsidR="00A81CD2" w:rsidRPr="003A1D3E" w:rsidRDefault="00A81CD2" w:rsidP="003A1D3E">
      <w:pPr>
        <w:spacing w:line="276"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5382"/>
        <w:gridCol w:w="4246"/>
      </w:tblGrid>
      <w:tr w:rsidR="0022119B" w:rsidRPr="003A1D3E" w14:paraId="21ECC38F" w14:textId="77777777" w:rsidTr="00F21EA6">
        <w:trPr>
          <w:jc w:val="center"/>
        </w:trPr>
        <w:tc>
          <w:tcPr>
            <w:tcW w:w="9628" w:type="dxa"/>
            <w:gridSpan w:val="2"/>
            <w:tcBorders>
              <w:bottom w:val="single" w:sz="4" w:space="0" w:color="auto"/>
            </w:tcBorders>
            <w:shd w:val="clear" w:color="auto" w:fill="E7E6E6" w:themeFill="background2"/>
          </w:tcPr>
          <w:p w14:paraId="0E9FC247" w14:textId="77777777" w:rsidR="0022119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lastRenderedPageBreak/>
              <w:t>Secure Programming:</w:t>
            </w:r>
          </w:p>
        </w:tc>
      </w:tr>
      <w:tr w:rsidR="0022119B" w:rsidRPr="003A1D3E" w14:paraId="41895657" w14:textId="77777777" w:rsidTr="00F21EA6">
        <w:trPr>
          <w:jc w:val="center"/>
        </w:trPr>
        <w:tc>
          <w:tcPr>
            <w:tcW w:w="5382" w:type="dxa"/>
            <w:tcBorders>
              <w:right w:val="nil"/>
            </w:tcBorders>
          </w:tcPr>
          <w:p w14:paraId="13170D68" w14:textId="77777777" w:rsidR="0022119B" w:rsidRPr="003A1D3E" w:rsidRDefault="0022119B" w:rsidP="003A1D3E">
            <w:pPr>
              <w:spacing w:line="276" w:lineRule="auto"/>
              <w:rPr>
                <w:rFonts w:ascii="Times New Roman" w:hAnsi="Times New Roman" w:cs="Times New Roman"/>
                <w:b/>
              </w:rPr>
            </w:pPr>
            <w:r w:rsidRPr="003A1D3E">
              <w:rPr>
                <w:rFonts w:ascii="Times New Roman" w:hAnsi="Times New Roman" w:cs="Times New Roman"/>
                <w:b/>
              </w:rPr>
              <w:t xml:space="preserve">Course Code: </w:t>
            </w:r>
            <w:r w:rsidR="003C75BB" w:rsidRPr="003A1D3E">
              <w:rPr>
                <w:rFonts w:ascii="Times New Roman" w:hAnsi="Times New Roman" w:cs="Times New Roman"/>
                <w:b/>
              </w:rPr>
              <w:t>CSE551</w:t>
            </w:r>
          </w:p>
          <w:p w14:paraId="766A1B0E" w14:textId="77777777" w:rsidR="0022119B" w:rsidRPr="003A1D3E" w:rsidRDefault="0022119B" w:rsidP="003A1D3E">
            <w:pPr>
              <w:spacing w:line="276" w:lineRule="auto"/>
              <w:rPr>
                <w:rFonts w:ascii="Times New Roman" w:hAnsi="Times New Roman" w:cs="Times New Roman"/>
                <w:b/>
              </w:rPr>
            </w:pPr>
            <w:r w:rsidRPr="003A1D3E">
              <w:rPr>
                <w:rFonts w:ascii="Times New Roman" w:hAnsi="Times New Roman" w:cs="Times New Roman"/>
                <w:b/>
              </w:rPr>
              <w:t>Pre-requisites: C Programming</w:t>
            </w:r>
          </w:p>
          <w:p w14:paraId="5F9CE4D7" w14:textId="77777777" w:rsidR="0022119B" w:rsidRPr="003A1D3E" w:rsidRDefault="0022119B"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003C75BB" w:rsidRPr="003A1D3E">
              <w:rPr>
                <w:rFonts w:ascii="Times New Roman" w:hAnsi="Times New Roman" w:cs="Times New Roman"/>
                <w:b/>
              </w:rPr>
              <w:t>Dr.Shilpa</w:t>
            </w:r>
            <w:proofErr w:type="spellEnd"/>
            <w:proofErr w:type="gramEnd"/>
          </w:p>
          <w:p w14:paraId="2103F695" w14:textId="77777777" w:rsidR="0022119B" w:rsidRPr="003A1D3E" w:rsidRDefault="0022119B" w:rsidP="003A1D3E">
            <w:pPr>
              <w:spacing w:line="276" w:lineRule="auto"/>
              <w:rPr>
                <w:rFonts w:ascii="Times New Roman" w:hAnsi="Times New Roman" w:cs="Times New Roman"/>
                <w:b/>
              </w:rPr>
            </w:pPr>
          </w:p>
        </w:tc>
        <w:tc>
          <w:tcPr>
            <w:tcW w:w="4246" w:type="dxa"/>
            <w:tcBorders>
              <w:left w:val="nil"/>
            </w:tcBorders>
          </w:tcPr>
          <w:p w14:paraId="301769E0" w14:textId="77777777" w:rsidR="0022119B" w:rsidRPr="003A1D3E" w:rsidRDefault="003C75BB" w:rsidP="003A1D3E">
            <w:pPr>
              <w:spacing w:line="276" w:lineRule="auto"/>
              <w:jc w:val="right"/>
              <w:rPr>
                <w:rFonts w:ascii="Times New Roman" w:hAnsi="Times New Roman" w:cs="Times New Roman"/>
                <w:b/>
              </w:rPr>
            </w:pPr>
            <w:r w:rsidRPr="003A1D3E">
              <w:rPr>
                <w:rFonts w:ascii="Times New Roman" w:hAnsi="Times New Roman" w:cs="Times New Roman"/>
                <w:b/>
              </w:rPr>
              <w:t>Credits: 2:</w:t>
            </w:r>
            <w:r w:rsidR="0022119B" w:rsidRPr="003A1D3E">
              <w:rPr>
                <w:rFonts w:ascii="Times New Roman" w:hAnsi="Times New Roman" w:cs="Times New Roman"/>
                <w:b/>
              </w:rPr>
              <w:t xml:space="preserve"> 0 :1 </w:t>
            </w:r>
          </w:p>
          <w:p w14:paraId="0D45959D" w14:textId="77777777" w:rsidR="0022119B" w:rsidRPr="003A1D3E" w:rsidRDefault="0022119B" w:rsidP="003A1D3E">
            <w:pPr>
              <w:spacing w:line="276" w:lineRule="auto"/>
              <w:jc w:val="right"/>
              <w:rPr>
                <w:rFonts w:ascii="Times New Roman" w:hAnsi="Times New Roman" w:cs="Times New Roman"/>
                <w:b/>
              </w:rPr>
            </w:pPr>
            <w:r w:rsidRPr="003A1D3E">
              <w:rPr>
                <w:rFonts w:ascii="Times New Roman" w:hAnsi="Times New Roman" w:cs="Times New Roman"/>
                <w:b/>
              </w:rPr>
              <w:t xml:space="preserve">Contact Hours: </w:t>
            </w:r>
            <w:r w:rsidR="000B7706" w:rsidRPr="003A1D3E">
              <w:rPr>
                <w:rFonts w:ascii="Times New Roman" w:hAnsi="Times New Roman" w:cs="Times New Roman"/>
                <w:b/>
              </w:rPr>
              <w:t>28L</w:t>
            </w:r>
            <w:r w:rsidR="003C75BB" w:rsidRPr="003A1D3E">
              <w:rPr>
                <w:rFonts w:ascii="Times New Roman" w:hAnsi="Times New Roman" w:cs="Times New Roman"/>
                <w:b/>
              </w:rPr>
              <w:t>+</w:t>
            </w:r>
            <w:r w:rsidRPr="003A1D3E">
              <w:rPr>
                <w:rFonts w:ascii="Times New Roman" w:hAnsi="Times New Roman" w:cs="Times New Roman"/>
                <w:b/>
              </w:rPr>
              <w:t>14P</w:t>
            </w:r>
          </w:p>
        </w:tc>
      </w:tr>
    </w:tbl>
    <w:p w14:paraId="4CC22B2F" w14:textId="77777777" w:rsidR="0022119B" w:rsidRPr="003A1D3E" w:rsidRDefault="0022119B" w:rsidP="003A1D3E">
      <w:pPr>
        <w:spacing w:line="276" w:lineRule="auto"/>
        <w:jc w:val="center"/>
        <w:rPr>
          <w:rFonts w:ascii="Times New Roman" w:hAnsi="Times New Roman" w:cs="Times New Roman"/>
          <w:b/>
        </w:rPr>
      </w:pPr>
    </w:p>
    <w:p w14:paraId="4FFF9346" w14:textId="77777777" w:rsidR="0022119B" w:rsidRPr="003A1D3E" w:rsidRDefault="0022119B"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1AC1BF2C" w14:textId="77777777" w:rsidR="003C75BB" w:rsidRPr="003A1D3E" w:rsidRDefault="003C75BB" w:rsidP="003A1D3E">
      <w:pPr>
        <w:spacing w:line="276" w:lineRule="auto"/>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Unit-1</w:t>
      </w:r>
    </w:p>
    <w:p w14:paraId="15CFAD30" w14:textId="77777777" w:rsidR="003C75BB" w:rsidRDefault="003C75BB" w:rsidP="00B04524">
      <w:pPr>
        <w:tabs>
          <w:tab w:val="left" w:pos="270"/>
          <w:tab w:val="left" w:pos="9720"/>
        </w:tabs>
        <w:spacing w:line="276" w:lineRule="auto"/>
        <w:ind w:right="-49"/>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 xml:space="preserve">The Software Security Problem - security features, static analysis in the big picture, classifying vulnerabilities, Introduction to Static Analysis - capabilities and limitations, solving problems, success criteria, </w:t>
      </w:r>
      <w:proofErr w:type="spellStart"/>
      <w:r w:rsidRPr="003A1D3E">
        <w:rPr>
          <w:rFonts w:ascii="Times New Roman" w:hAnsi="Times New Roman" w:cs="Times New Roman"/>
          <w:color w:val="000000" w:themeColor="text1"/>
          <w:shd w:val="clear" w:color="auto" w:fill="FFFFFF"/>
        </w:rPr>
        <w:t>analyzing</w:t>
      </w:r>
      <w:proofErr w:type="spellEnd"/>
      <w:r w:rsidRPr="003A1D3E">
        <w:rPr>
          <w:rFonts w:ascii="Times New Roman" w:hAnsi="Times New Roman" w:cs="Times New Roman"/>
          <w:color w:val="000000" w:themeColor="text1"/>
          <w:shd w:val="clear" w:color="auto" w:fill="FFFFFF"/>
        </w:rPr>
        <w:t xml:space="preserve"> source </w:t>
      </w:r>
      <w:proofErr w:type="spellStart"/>
      <w:r w:rsidRPr="003A1D3E">
        <w:rPr>
          <w:rFonts w:ascii="Times New Roman" w:hAnsi="Times New Roman" w:cs="Times New Roman"/>
          <w:color w:val="000000" w:themeColor="text1"/>
          <w:shd w:val="clear" w:color="auto" w:fill="FFFFFF"/>
        </w:rPr>
        <w:t>vsanalyzing</w:t>
      </w:r>
      <w:proofErr w:type="spellEnd"/>
      <w:r w:rsidRPr="003A1D3E">
        <w:rPr>
          <w:rFonts w:ascii="Times New Roman" w:hAnsi="Times New Roman" w:cs="Times New Roman"/>
          <w:color w:val="000000" w:themeColor="text1"/>
          <w:shd w:val="clear" w:color="auto" w:fill="FFFFFF"/>
        </w:rPr>
        <w:t xml:space="preserve"> compiled code</w:t>
      </w:r>
    </w:p>
    <w:tbl>
      <w:tblPr>
        <w:tblW w:w="9664" w:type="dxa"/>
        <w:tblInd w:w="720" w:type="dxa"/>
        <w:tblLook w:val="04A0" w:firstRow="1" w:lastRow="0" w:firstColumn="1" w:lastColumn="0" w:noHBand="0" w:noVBand="1"/>
      </w:tblPr>
      <w:tblGrid>
        <w:gridCol w:w="2554"/>
        <w:gridCol w:w="7110"/>
      </w:tblGrid>
      <w:tr w:rsidR="00B04524" w:rsidRPr="003A1D3E" w14:paraId="2724E9D6" w14:textId="77777777" w:rsidTr="0035755F">
        <w:trPr>
          <w:trHeight w:val="477"/>
        </w:trPr>
        <w:tc>
          <w:tcPr>
            <w:tcW w:w="2554" w:type="dxa"/>
            <w:shd w:val="clear" w:color="auto" w:fill="auto"/>
          </w:tcPr>
          <w:p w14:paraId="5B33D8BC"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F0E9D61"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1EB88076"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B04524" w:rsidRPr="003A1D3E" w14:paraId="3A56A171" w14:textId="77777777" w:rsidTr="0035755F">
        <w:trPr>
          <w:trHeight w:val="2"/>
        </w:trPr>
        <w:tc>
          <w:tcPr>
            <w:tcW w:w="2554" w:type="dxa"/>
            <w:shd w:val="clear" w:color="auto" w:fill="auto"/>
          </w:tcPr>
          <w:p w14:paraId="4E2B8EB5"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780E9908"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6311BB98"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B04524" w:rsidRPr="003A1D3E" w14:paraId="07EF72F0" w14:textId="77777777" w:rsidTr="0035755F">
        <w:trPr>
          <w:trHeight w:val="74"/>
        </w:trPr>
        <w:tc>
          <w:tcPr>
            <w:tcW w:w="2554" w:type="dxa"/>
            <w:shd w:val="clear" w:color="auto" w:fill="auto"/>
          </w:tcPr>
          <w:p w14:paraId="287C431F" w14:textId="77777777" w:rsidR="00B04524" w:rsidRPr="003A1D3E" w:rsidRDefault="00B04524" w:rsidP="0035755F">
            <w:pPr>
              <w:pStyle w:val="ListParagraph"/>
              <w:spacing w:after="0" w:line="276" w:lineRule="auto"/>
              <w:ind w:left="0"/>
              <w:rPr>
                <w:rFonts w:ascii="Times New Roman" w:hAnsi="Times New Roman" w:cs="Times New Roman"/>
              </w:rPr>
            </w:pPr>
          </w:p>
        </w:tc>
        <w:tc>
          <w:tcPr>
            <w:tcW w:w="7110" w:type="dxa"/>
            <w:shd w:val="clear" w:color="auto" w:fill="auto"/>
          </w:tcPr>
          <w:p w14:paraId="4227B249" w14:textId="77777777" w:rsidR="00B04524" w:rsidRPr="003A1D3E" w:rsidRDefault="00B04524" w:rsidP="0035755F">
            <w:pPr>
              <w:spacing w:after="0" w:line="276" w:lineRule="auto"/>
              <w:jc w:val="both"/>
              <w:rPr>
                <w:rFonts w:ascii="Times New Roman" w:hAnsi="Times New Roman" w:cs="Times New Roman"/>
              </w:rPr>
            </w:pPr>
          </w:p>
        </w:tc>
      </w:tr>
    </w:tbl>
    <w:p w14:paraId="0819218E" w14:textId="77777777" w:rsidR="003C75BB" w:rsidRPr="003A1D3E" w:rsidRDefault="003C75BB"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Unit-2</w:t>
      </w:r>
    </w:p>
    <w:p w14:paraId="4728F92F" w14:textId="77777777" w:rsidR="003C75BB" w:rsidRDefault="003C75BB" w:rsidP="00B04524">
      <w:pPr>
        <w:tabs>
          <w:tab w:val="left" w:pos="270"/>
          <w:tab w:val="left" w:pos="9720"/>
        </w:tabs>
        <w:spacing w:line="276" w:lineRule="auto"/>
        <w:ind w:right="-49"/>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Performing code review, adding security review on an existing development process, static analysis metrics, Security analysis internals - building model, analysis algorithms, rules, reporting results</w:t>
      </w:r>
    </w:p>
    <w:tbl>
      <w:tblPr>
        <w:tblW w:w="9664" w:type="dxa"/>
        <w:tblInd w:w="720" w:type="dxa"/>
        <w:tblLook w:val="04A0" w:firstRow="1" w:lastRow="0" w:firstColumn="1" w:lastColumn="0" w:noHBand="0" w:noVBand="1"/>
      </w:tblPr>
      <w:tblGrid>
        <w:gridCol w:w="2554"/>
        <w:gridCol w:w="7110"/>
      </w:tblGrid>
      <w:tr w:rsidR="00B04524" w:rsidRPr="003A1D3E" w14:paraId="2201E24C" w14:textId="77777777" w:rsidTr="0035755F">
        <w:trPr>
          <w:trHeight w:val="477"/>
        </w:trPr>
        <w:tc>
          <w:tcPr>
            <w:tcW w:w="2554" w:type="dxa"/>
            <w:shd w:val="clear" w:color="auto" w:fill="auto"/>
          </w:tcPr>
          <w:p w14:paraId="09EC6D8C"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4E3355CC"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226F46F5"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B04524" w:rsidRPr="003A1D3E" w14:paraId="5B1DBD74" w14:textId="77777777" w:rsidTr="0035755F">
        <w:trPr>
          <w:trHeight w:val="2"/>
        </w:trPr>
        <w:tc>
          <w:tcPr>
            <w:tcW w:w="2554" w:type="dxa"/>
            <w:shd w:val="clear" w:color="auto" w:fill="auto"/>
          </w:tcPr>
          <w:p w14:paraId="3D53476A"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3EE78420"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52C49890"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B04524" w:rsidRPr="003A1D3E" w14:paraId="0F6A616D" w14:textId="77777777" w:rsidTr="0035755F">
        <w:trPr>
          <w:trHeight w:val="74"/>
        </w:trPr>
        <w:tc>
          <w:tcPr>
            <w:tcW w:w="2554" w:type="dxa"/>
            <w:shd w:val="clear" w:color="auto" w:fill="auto"/>
          </w:tcPr>
          <w:p w14:paraId="1EF9EF9F" w14:textId="77777777" w:rsidR="00B04524" w:rsidRPr="003A1D3E" w:rsidRDefault="00B04524" w:rsidP="0035755F">
            <w:pPr>
              <w:pStyle w:val="ListParagraph"/>
              <w:spacing w:after="0" w:line="276" w:lineRule="auto"/>
              <w:ind w:left="0"/>
              <w:rPr>
                <w:rFonts w:ascii="Times New Roman" w:hAnsi="Times New Roman" w:cs="Times New Roman"/>
              </w:rPr>
            </w:pPr>
          </w:p>
        </w:tc>
        <w:tc>
          <w:tcPr>
            <w:tcW w:w="7110" w:type="dxa"/>
            <w:shd w:val="clear" w:color="auto" w:fill="auto"/>
          </w:tcPr>
          <w:p w14:paraId="756A707D" w14:textId="77777777" w:rsidR="00B04524" w:rsidRPr="003A1D3E" w:rsidRDefault="00B04524" w:rsidP="0035755F">
            <w:pPr>
              <w:spacing w:after="0" w:line="276" w:lineRule="auto"/>
              <w:jc w:val="both"/>
              <w:rPr>
                <w:rFonts w:ascii="Times New Roman" w:hAnsi="Times New Roman" w:cs="Times New Roman"/>
              </w:rPr>
            </w:pPr>
          </w:p>
        </w:tc>
      </w:tr>
    </w:tbl>
    <w:p w14:paraId="7F28495E" w14:textId="77777777" w:rsidR="003C75BB" w:rsidRPr="003A1D3E" w:rsidRDefault="003C75BB"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Unit-3</w:t>
      </w:r>
    </w:p>
    <w:p w14:paraId="479392E2" w14:textId="77777777" w:rsidR="003C75BB" w:rsidRDefault="003C75BB" w:rsidP="00B04524">
      <w:pPr>
        <w:tabs>
          <w:tab w:val="left" w:pos="270"/>
          <w:tab w:val="left" w:pos="9720"/>
        </w:tabs>
        <w:spacing w:line="276" w:lineRule="auto"/>
        <w:ind w:right="-49"/>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Handling inputs - what and how to validate, preventing met character vulnerabilities, introduction to buffer overflow, strings</w:t>
      </w:r>
      <w:r w:rsidR="004B4AD4" w:rsidRPr="003A1D3E">
        <w:rPr>
          <w:rFonts w:ascii="Times New Roman" w:hAnsi="Times New Roman" w:cs="Times New Roman"/>
          <w:color w:val="000000" w:themeColor="text1"/>
          <w:shd w:val="clear" w:color="auto" w:fill="FFFFFF"/>
        </w:rPr>
        <w:t>, integers, runtime protection.</w:t>
      </w:r>
    </w:p>
    <w:tbl>
      <w:tblPr>
        <w:tblW w:w="9664" w:type="dxa"/>
        <w:tblInd w:w="720" w:type="dxa"/>
        <w:tblLook w:val="04A0" w:firstRow="1" w:lastRow="0" w:firstColumn="1" w:lastColumn="0" w:noHBand="0" w:noVBand="1"/>
      </w:tblPr>
      <w:tblGrid>
        <w:gridCol w:w="2554"/>
        <w:gridCol w:w="7110"/>
      </w:tblGrid>
      <w:tr w:rsidR="00B04524" w:rsidRPr="003A1D3E" w14:paraId="1530E8F6" w14:textId="77777777" w:rsidTr="0035755F">
        <w:trPr>
          <w:trHeight w:val="477"/>
        </w:trPr>
        <w:tc>
          <w:tcPr>
            <w:tcW w:w="2554" w:type="dxa"/>
            <w:shd w:val="clear" w:color="auto" w:fill="auto"/>
          </w:tcPr>
          <w:p w14:paraId="0376CC23"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F81FAA1"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3879013A"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B04524" w:rsidRPr="003A1D3E" w14:paraId="40FC2A16" w14:textId="77777777" w:rsidTr="0035755F">
        <w:trPr>
          <w:trHeight w:val="2"/>
        </w:trPr>
        <w:tc>
          <w:tcPr>
            <w:tcW w:w="2554" w:type="dxa"/>
            <w:shd w:val="clear" w:color="auto" w:fill="auto"/>
          </w:tcPr>
          <w:p w14:paraId="1065E582"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30227249"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34872DFE"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B04524" w:rsidRPr="003A1D3E" w14:paraId="0EDF8F72" w14:textId="77777777" w:rsidTr="0035755F">
        <w:trPr>
          <w:trHeight w:val="74"/>
        </w:trPr>
        <w:tc>
          <w:tcPr>
            <w:tcW w:w="2554" w:type="dxa"/>
            <w:shd w:val="clear" w:color="auto" w:fill="auto"/>
          </w:tcPr>
          <w:p w14:paraId="24E76C67" w14:textId="77777777" w:rsidR="00B04524" w:rsidRPr="003A1D3E" w:rsidRDefault="00B04524" w:rsidP="0035755F">
            <w:pPr>
              <w:pStyle w:val="ListParagraph"/>
              <w:spacing w:after="0" w:line="276" w:lineRule="auto"/>
              <w:ind w:left="0"/>
              <w:rPr>
                <w:rFonts w:ascii="Times New Roman" w:hAnsi="Times New Roman" w:cs="Times New Roman"/>
              </w:rPr>
            </w:pPr>
          </w:p>
        </w:tc>
        <w:tc>
          <w:tcPr>
            <w:tcW w:w="7110" w:type="dxa"/>
            <w:shd w:val="clear" w:color="auto" w:fill="auto"/>
          </w:tcPr>
          <w:p w14:paraId="5D368029" w14:textId="77777777" w:rsidR="00B04524" w:rsidRPr="003A1D3E" w:rsidRDefault="00B04524" w:rsidP="0035755F">
            <w:pPr>
              <w:spacing w:after="0" w:line="276" w:lineRule="auto"/>
              <w:jc w:val="both"/>
              <w:rPr>
                <w:rFonts w:ascii="Times New Roman" w:hAnsi="Times New Roman" w:cs="Times New Roman"/>
              </w:rPr>
            </w:pPr>
          </w:p>
        </w:tc>
      </w:tr>
    </w:tbl>
    <w:p w14:paraId="318EC721" w14:textId="77777777" w:rsidR="003C75BB" w:rsidRPr="003A1D3E" w:rsidRDefault="003C75BB"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Unit-4</w:t>
      </w:r>
    </w:p>
    <w:p w14:paraId="4D7A181A" w14:textId="77777777" w:rsidR="003C75BB" w:rsidRDefault="003C75BB" w:rsidP="00B04524">
      <w:pPr>
        <w:tabs>
          <w:tab w:val="left" w:pos="270"/>
          <w:tab w:val="left" w:pos="9720"/>
        </w:tabs>
        <w:spacing w:line="276" w:lineRule="auto"/>
        <w:ind w:right="-49"/>
        <w:jc w:val="both"/>
        <w:rPr>
          <w:rFonts w:ascii="Times New Roman" w:hAnsi="Times New Roman" w:cs="Times New Roman"/>
          <w:b/>
          <w:color w:val="000000" w:themeColor="text1"/>
          <w:shd w:val="clear" w:color="auto" w:fill="FFFFFF"/>
        </w:rPr>
      </w:pPr>
      <w:r w:rsidRPr="003A1D3E">
        <w:rPr>
          <w:rFonts w:ascii="Times New Roman" w:hAnsi="Times New Roman" w:cs="Times New Roman"/>
          <w:color w:val="000000" w:themeColor="text1"/>
          <w:shd w:val="clear" w:color="auto" w:fill="FFFFFF"/>
        </w:rPr>
        <w:t xml:space="preserve">Handling errors with return codes, managing exceptions, preventing resource leaks, logging and </w:t>
      </w:r>
      <w:r w:rsidRPr="00B04524">
        <w:rPr>
          <w:rFonts w:ascii="Times New Roman" w:hAnsi="Times New Roman" w:cs="Times New Roman"/>
          <w:color w:val="000000" w:themeColor="text1"/>
          <w:shd w:val="clear" w:color="auto" w:fill="FFFFFF"/>
        </w:rPr>
        <w:t>debugging</w:t>
      </w:r>
    </w:p>
    <w:tbl>
      <w:tblPr>
        <w:tblW w:w="9664" w:type="dxa"/>
        <w:tblInd w:w="720" w:type="dxa"/>
        <w:tblLook w:val="04A0" w:firstRow="1" w:lastRow="0" w:firstColumn="1" w:lastColumn="0" w:noHBand="0" w:noVBand="1"/>
      </w:tblPr>
      <w:tblGrid>
        <w:gridCol w:w="2554"/>
        <w:gridCol w:w="7110"/>
      </w:tblGrid>
      <w:tr w:rsidR="00B04524" w:rsidRPr="003A1D3E" w14:paraId="155E8B0D" w14:textId="77777777" w:rsidTr="0035755F">
        <w:trPr>
          <w:trHeight w:val="477"/>
        </w:trPr>
        <w:tc>
          <w:tcPr>
            <w:tcW w:w="2554" w:type="dxa"/>
            <w:shd w:val="clear" w:color="auto" w:fill="auto"/>
          </w:tcPr>
          <w:p w14:paraId="5FFB727D"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4C640578"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3432A130"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B04524" w:rsidRPr="003A1D3E" w14:paraId="64F54250" w14:textId="77777777" w:rsidTr="0035755F">
        <w:trPr>
          <w:trHeight w:val="2"/>
        </w:trPr>
        <w:tc>
          <w:tcPr>
            <w:tcW w:w="2554" w:type="dxa"/>
            <w:shd w:val="clear" w:color="auto" w:fill="auto"/>
          </w:tcPr>
          <w:p w14:paraId="670938AD"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67D04593"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3C09F47D"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B04524" w:rsidRPr="003A1D3E" w14:paraId="22834263" w14:textId="77777777" w:rsidTr="0035755F">
        <w:trPr>
          <w:trHeight w:val="74"/>
        </w:trPr>
        <w:tc>
          <w:tcPr>
            <w:tcW w:w="2554" w:type="dxa"/>
            <w:shd w:val="clear" w:color="auto" w:fill="auto"/>
          </w:tcPr>
          <w:p w14:paraId="2FFDEE46" w14:textId="77777777" w:rsidR="00B04524" w:rsidRPr="003A1D3E" w:rsidRDefault="00B04524" w:rsidP="0035755F">
            <w:pPr>
              <w:pStyle w:val="ListParagraph"/>
              <w:spacing w:after="0" w:line="276" w:lineRule="auto"/>
              <w:ind w:left="0"/>
              <w:rPr>
                <w:rFonts w:ascii="Times New Roman" w:hAnsi="Times New Roman" w:cs="Times New Roman"/>
              </w:rPr>
            </w:pPr>
          </w:p>
        </w:tc>
        <w:tc>
          <w:tcPr>
            <w:tcW w:w="7110" w:type="dxa"/>
            <w:shd w:val="clear" w:color="auto" w:fill="auto"/>
          </w:tcPr>
          <w:p w14:paraId="3BAACCE5" w14:textId="77777777" w:rsidR="00B04524" w:rsidRPr="003A1D3E" w:rsidRDefault="00B04524" w:rsidP="0035755F">
            <w:pPr>
              <w:spacing w:after="0" w:line="276" w:lineRule="auto"/>
              <w:jc w:val="both"/>
              <w:rPr>
                <w:rFonts w:ascii="Times New Roman" w:hAnsi="Times New Roman" w:cs="Times New Roman"/>
              </w:rPr>
            </w:pPr>
          </w:p>
        </w:tc>
      </w:tr>
    </w:tbl>
    <w:p w14:paraId="20969799" w14:textId="77777777" w:rsidR="0035755F" w:rsidRDefault="0035755F"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p>
    <w:p w14:paraId="4C4294EF" w14:textId="77777777" w:rsidR="0035755F" w:rsidRDefault="0035755F"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p>
    <w:p w14:paraId="31587230" w14:textId="77777777" w:rsidR="0035755F" w:rsidRDefault="0035755F"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p>
    <w:p w14:paraId="29215B5A" w14:textId="77777777" w:rsidR="003C75BB" w:rsidRPr="003A1D3E" w:rsidRDefault="003C75BB" w:rsidP="00B04524">
      <w:pPr>
        <w:tabs>
          <w:tab w:val="left" w:pos="270"/>
          <w:tab w:val="left" w:pos="9720"/>
        </w:tabs>
        <w:spacing w:line="276" w:lineRule="auto"/>
        <w:ind w:right="-49"/>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Unit-5</w:t>
      </w:r>
    </w:p>
    <w:p w14:paraId="7FBA6335" w14:textId="77777777" w:rsidR="003C75BB" w:rsidRDefault="003C75BB" w:rsidP="00B04524">
      <w:pPr>
        <w:tabs>
          <w:tab w:val="left" w:pos="270"/>
          <w:tab w:val="left" w:pos="9720"/>
        </w:tabs>
        <w:spacing w:line="276" w:lineRule="auto"/>
        <w:ind w:right="-49"/>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 xml:space="preserve">Code/Command </w:t>
      </w:r>
      <w:proofErr w:type="gramStart"/>
      <w:r w:rsidRPr="003A1D3E">
        <w:rPr>
          <w:rFonts w:ascii="Times New Roman" w:hAnsi="Times New Roman" w:cs="Times New Roman"/>
          <w:color w:val="000000" w:themeColor="text1"/>
          <w:shd w:val="clear" w:color="auto" w:fill="FFFFFF"/>
        </w:rPr>
        <w:t>Injection,  (</w:t>
      </w:r>
      <w:proofErr w:type="gramEnd"/>
      <w:r w:rsidRPr="003A1D3E">
        <w:rPr>
          <w:rFonts w:ascii="Times New Roman" w:hAnsi="Times New Roman" w:cs="Times New Roman"/>
          <w:color w:val="000000" w:themeColor="text1"/>
          <w:shd w:val="clear" w:color="auto" w:fill="FFFFFF"/>
        </w:rPr>
        <w:t xml:space="preserve">No)SQL Code Injection, Cross-Site Request Forgery (CSRF), Cross-Site Scripting (XSS), Open Redirection, File Inclusion / Directory Traversal, Clickjacking, Session-Hijacking, Information Disclosure, </w:t>
      </w:r>
      <w:proofErr w:type="spellStart"/>
      <w:r w:rsidRPr="003A1D3E">
        <w:rPr>
          <w:rFonts w:ascii="Times New Roman" w:hAnsi="Times New Roman" w:cs="Times New Roman"/>
          <w:color w:val="000000" w:themeColor="text1"/>
          <w:shd w:val="clear" w:color="auto" w:fill="FFFFFF"/>
        </w:rPr>
        <w:t>Authentification</w:t>
      </w:r>
      <w:proofErr w:type="spellEnd"/>
      <w:r w:rsidRPr="003A1D3E">
        <w:rPr>
          <w:rFonts w:ascii="Times New Roman" w:hAnsi="Times New Roman" w:cs="Times New Roman"/>
          <w:color w:val="000000" w:themeColor="text1"/>
          <w:shd w:val="clear" w:color="auto" w:fill="FFFFFF"/>
        </w:rPr>
        <w:t>, Denial of Service, Middleware, and  Third-Party Software</w:t>
      </w:r>
    </w:p>
    <w:tbl>
      <w:tblPr>
        <w:tblW w:w="9664" w:type="dxa"/>
        <w:tblInd w:w="720" w:type="dxa"/>
        <w:tblLook w:val="04A0" w:firstRow="1" w:lastRow="0" w:firstColumn="1" w:lastColumn="0" w:noHBand="0" w:noVBand="1"/>
      </w:tblPr>
      <w:tblGrid>
        <w:gridCol w:w="2554"/>
        <w:gridCol w:w="7110"/>
      </w:tblGrid>
      <w:tr w:rsidR="00B04524" w:rsidRPr="003A1D3E" w14:paraId="54C7A7FF" w14:textId="77777777" w:rsidTr="0035755F">
        <w:trPr>
          <w:trHeight w:val="477"/>
        </w:trPr>
        <w:tc>
          <w:tcPr>
            <w:tcW w:w="2554" w:type="dxa"/>
            <w:shd w:val="clear" w:color="auto" w:fill="auto"/>
          </w:tcPr>
          <w:p w14:paraId="2C7CEE74"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4FD497E7"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29D468DD"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B04524" w:rsidRPr="003A1D3E" w14:paraId="73662401" w14:textId="77777777" w:rsidTr="0035755F">
        <w:trPr>
          <w:trHeight w:val="2"/>
        </w:trPr>
        <w:tc>
          <w:tcPr>
            <w:tcW w:w="2554" w:type="dxa"/>
            <w:shd w:val="clear" w:color="auto" w:fill="auto"/>
          </w:tcPr>
          <w:p w14:paraId="0A84C6F1" w14:textId="77777777" w:rsidR="00B04524" w:rsidRPr="003A1D3E" w:rsidRDefault="00B04524" w:rsidP="0035755F">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22D0D535" w14:textId="77777777" w:rsidR="00B04524" w:rsidRPr="003A1D3E" w:rsidRDefault="00B04524" w:rsidP="0035755F">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40901AEF" w14:textId="77777777" w:rsidR="00B04524" w:rsidRPr="003A1D3E" w:rsidRDefault="00B04524" w:rsidP="0035755F">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B04524" w:rsidRPr="003A1D3E" w14:paraId="38E54ECB" w14:textId="77777777" w:rsidTr="0035755F">
        <w:trPr>
          <w:trHeight w:val="74"/>
        </w:trPr>
        <w:tc>
          <w:tcPr>
            <w:tcW w:w="2554" w:type="dxa"/>
            <w:shd w:val="clear" w:color="auto" w:fill="auto"/>
          </w:tcPr>
          <w:p w14:paraId="30802AC2" w14:textId="77777777" w:rsidR="00B04524" w:rsidRPr="003A1D3E" w:rsidRDefault="00B04524" w:rsidP="0035755F">
            <w:pPr>
              <w:pStyle w:val="ListParagraph"/>
              <w:spacing w:after="0" w:line="276" w:lineRule="auto"/>
              <w:ind w:left="0"/>
              <w:rPr>
                <w:rFonts w:ascii="Times New Roman" w:hAnsi="Times New Roman" w:cs="Times New Roman"/>
              </w:rPr>
            </w:pPr>
          </w:p>
        </w:tc>
        <w:tc>
          <w:tcPr>
            <w:tcW w:w="7110" w:type="dxa"/>
            <w:shd w:val="clear" w:color="auto" w:fill="auto"/>
          </w:tcPr>
          <w:p w14:paraId="3FF519A3" w14:textId="77777777" w:rsidR="00B04524" w:rsidRPr="003A1D3E" w:rsidRDefault="00B04524" w:rsidP="0035755F">
            <w:pPr>
              <w:spacing w:after="0" w:line="276" w:lineRule="auto"/>
              <w:jc w:val="both"/>
              <w:rPr>
                <w:rFonts w:ascii="Times New Roman" w:hAnsi="Times New Roman" w:cs="Times New Roman"/>
              </w:rPr>
            </w:pPr>
          </w:p>
        </w:tc>
      </w:tr>
    </w:tbl>
    <w:p w14:paraId="500C8DA6" w14:textId="77777777" w:rsidR="003C75BB" w:rsidRPr="00B04524" w:rsidRDefault="003C75BB" w:rsidP="00B04524">
      <w:pPr>
        <w:tabs>
          <w:tab w:val="left" w:pos="270"/>
          <w:tab w:val="left" w:pos="9720"/>
        </w:tabs>
        <w:spacing w:line="276" w:lineRule="auto"/>
        <w:ind w:left="142" w:right="890"/>
        <w:rPr>
          <w:rFonts w:ascii="Times New Roman" w:hAnsi="Times New Roman" w:cs="Times New Roman"/>
          <w:b/>
          <w:color w:val="000000" w:themeColor="text1"/>
        </w:rPr>
      </w:pPr>
      <w:r w:rsidRPr="00B04524">
        <w:rPr>
          <w:rFonts w:ascii="Times New Roman" w:hAnsi="Times New Roman" w:cs="Times New Roman"/>
          <w:b/>
          <w:color w:val="000000" w:themeColor="text1"/>
        </w:rPr>
        <w:t>Textbooks:</w:t>
      </w:r>
    </w:p>
    <w:p w14:paraId="0CA2F339" w14:textId="77777777" w:rsidR="003C75BB" w:rsidRPr="003A1D3E" w:rsidRDefault="003C75BB" w:rsidP="003A1D3E">
      <w:pPr>
        <w:pStyle w:val="ListParagraph"/>
        <w:numPr>
          <w:ilvl w:val="0"/>
          <w:numId w:val="18"/>
        </w:numPr>
        <w:tabs>
          <w:tab w:val="left" w:pos="270"/>
          <w:tab w:val="left" w:pos="9720"/>
        </w:tabs>
        <w:spacing w:after="200" w:line="276" w:lineRule="auto"/>
        <w:ind w:left="540" w:right="890"/>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Chess, B and West, J, Secure Programming with Static Analysis, Addison-Wesley, 2007</w:t>
      </w:r>
    </w:p>
    <w:p w14:paraId="625983FB" w14:textId="77777777" w:rsidR="003C75BB" w:rsidRPr="003A1D3E" w:rsidRDefault="00EF1B25" w:rsidP="003A1D3E">
      <w:pPr>
        <w:pStyle w:val="ListParagraph"/>
        <w:numPr>
          <w:ilvl w:val="0"/>
          <w:numId w:val="18"/>
        </w:numPr>
        <w:tabs>
          <w:tab w:val="left" w:pos="270"/>
          <w:tab w:val="left" w:pos="9720"/>
        </w:tabs>
        <w:spacing w:after="0" w:line="276" w:lineRule="auto"/>
        <w:ind w:left="540" w:right="890"/>
        <w:rPr>
          <w:rFonts w:ascii="Times New Roman" w:hAnsi="Times New Roman" w:cs="Times New Roman"/>
          <w:color w:val="000000" w:themeColor="text1"/>
          <w:shd w:val="clear" w:color="auto" w:fill="FFFFFF"/>
        </w:rPr>
      </w:pPr>
      <w:hyperlink r:id="rId16" w:history="1">
        <w:r w:rsidR="003C75BB" w:rsidRPr="003A1D3E">
          <w:rPr>
            <w:rFonts w:ascii="Times New Roman" w:hAnsi="Times New Roman" w:cs="Times New Roman"/>
            <w:color w:val="000000" w:themeColor="text1"/>
            <w:shd w:val="clear" w:color="auto" w:fill="FFFFFF"/>
          </w:rPr>
          <w:t xml:space="preserve">Frank </w:t>
        </w:r>
        <w:proofErr w:type="spellStart"/>
        <w:r w:rsidR="003C75BB" w:rsidRPr="003A1D3E">
          <w:rPr>
            <w:rFonts w:ascii="Times New Roman" w:hAnsi="Times New Roman" w:cs="Times New Roman"/>
            <w:color w:val="000000" w:themeColor="text1"/>
            <w:shd w:val="clear" w:color="auto" w:fill="FFFFFF"/>
          </w:rPr>
          <w:t>Hissen</w:t>
        </w:r>
        <w:proofErr w:type="spellEnd"/>
      </w:hyperlink>
      <w:r w:rsidR="003C75BB" w:rsidRPr="003A1D3E">
        <w:rPr>
          <w:rFonts w:ascii="Times New Roman" w:hAnsi="Times New Roman" w:cs="Times New Roman"/>
          <w:color w:val="000000" w:themeColor="text1"/>
          <w:shd w:val="clear" w:color="auto" w:fill="FFFFFF"/>
        </w:rPr>
        <w:t> “Secure Programming of Web Applications”, 2019</w:t>
      </w:r>
    </w:p>
    <w:p w14:paraId="1F292FD1" w14:textId="77777777" w:rsidR="003C75BB" w:rsidRPr="003A1D3E" w:rsidRDefault="003C75BB" w:rsidP="003A1D3E">
      <w:pPr>
        <w:pStyle w:val="Heading1"/>
        <w:keepNext w:val="0"/>
        <w:numPr>
          <w:ilvl w:val="0"/>
          <w:numId w:val="18"/>
        </w:numPr>
        <w:shd w:val="clear" w:color="auto" w:fill="FFFFFF"/>
        <w:tabs>
          <w:tab w:val="left" w:pos="270"/>
          <w:tab w:val="left" w:pos="9720"/>
        </w:tabs>
        <w:spacing w:before="0" w:after="100" w:afterAutospacing="1"/>
        <w:ind w:left="540" w:right="890"/>
        <w:rPr>
          <w:rFonts w:ascii="Times New Roman" w:eastAsiaTheme="minorEastAsia" w:hAnsi="Times New Roman"/>
          <w:b w:val="0"/>
          <w:bCs w:val="0"/>
          <w:color w:val="000000" w:themeColor="text1"/>
          <w:kern w:val="0"/>
          <w:sz w:val="22"/>
          <w:szCs w:val="22"/>
          <w:shd w:val="clear" w:color="auto" w:fill="FFFFFF"/>
        </w:rPr>
      </w:pPr>
      <w:r w:rsidRPr="003A1D3E">
        <w:rPr>
          <w:rFonts w:ascii="Times New Roman" w:eastAsiaTheme="minorEastAsia" w:hAnsi="Times New Roman"/>
          <w:b w:val="0"/>
          <w:bCs w:val="0"/>
          <w:color w:val="000000" w:themeColor="text1"/>
          <w:kern w:val="0"/>
          <w:sz w:val="22"/>
          <w:szCs w:val="22"/>
          <w:shd w:val="clear" w:color="auto" w:fill="FFFFFF"/>
        </w:rPr>
        <w:t> </w:t>
      </w:r>
      <w:proofErr w:type="spellStart"/>
      <w:r w:rsidR="00EF1B25">
        <w:fldChar w:fldCharType="begin"/>
      </w:r>
      <w:r w:rsidR="00EF1B25">
        <w:instrText>HYPERLINK "https://www.amazon.in/s/ref=dp_byline_sr_book_1?ie=UTF8&amp;field-author=Tamaghna+Basu&amp;search-alias=stripbooks"</w:instrText>
      </w:r>
      <w:r w:rsidR="00EF1B25">
        <w:fldChar w:fldCharType="separate"/>
      </w:r>
      <w:r w:rsidRPr="003A1D3E">
        <w:rPr>
          <w:rFonts w:ascii="Times New Roman" w:eastAsiaTheme="minorEastAsia" w:hAnsi="Times New Roman"/>
          <w:b w:val="0"/>
          <w:bCs w:val="0"/>
          <w:color w:val="000000" w:themeColor="text1"/>
          <w:kern w:val="0"/>
          <w:sz w:val="22"/>
          <w:szCs w:val="22"/>
          <w:shd w:val="clear" w:color="auto" w:fill="FFFFFF"/>
        </w:rPr>
        <w:t>TamaghnaBasu</w:t>
      </w:r>
      <w:proofErr w:type="spellEnd"/>
      <w:r w:rsidR="00EF1B25">
        <w:rPr>
          <w:rFonts w:ascii="Times New Roman" w:eastAsiaTheme="minorEastAsia" w:hAnsi="Times New Roman"/>
          <w:b w:val="0"/>
          <w:bCs w:val="0"/>
          <w:color w:val="000000" w:themeColor="text1"/>
          <w:kern w:val="0"/>
          <w:sz w:val="22"/>
          <w:szCs w:val="22"/>
          <w:shd w:val="clear" w:color="auto" w:fill="FFFFFF"/>
        </w:rPr>
        <w:fldChar w:fldCharType="end"/>
      </w:r>
      <w:r w:rsidRPr="003A1D3E">
        <w:rPr>
          <w:rFonts w:ascii="Times New Roman" w:eastAsiaTheme="minorEastAsia" w:hAnsi="Times New Roman"/>
          <w:b w:val="0"/>
          <w:bCs w:val="0"/>
          <w:color w:val="000000" w:themeColor="text1"/>
          <w:kern w:val="0"/>
          <w:sz w:val="22"/>
          <w:szCs w:val="22"/>
          <w:shd w:val="clear" w:color="auto" w:fill="FFFFFF"/>
        </w:rPr>
        <w:t xml:space="preserve"> Secure Programming with Python – 31 January 2017</w:t>
      </w:r>
    </w:p>
    <w:p w14:paraId="0A1C3387" w14:textId="77777777" w:rsidR="003C75BB" w:rsidRPr="003A1D3E" w:rsidRDefault="003C75BB" w:rsidP="003A1D3E">
      <w:pPr>
        <w:pStyle w:val="Heading1"/>
        <w:keepNext w:val="0"/>
        <w:numPr>
          <w:ilvl w:val="0"/>
          <w:numId w:val="18"/>
        </w:numPr>
        <w:shd w:val="clear" w:color="auto" w:fill="FFFFFF"/>
        <w:tabs>
          <w:tab w:val="left" w:pos="270"/>
          <w:tab w:val="left" w:pos="9720"/>
        </w:tabs>
        <w:spacing w:before="0" w:after="100" w:afterAutospacing="1"/>
        <w:ind w:left="540" w:right="890"/>
        <w:rPr>
          <w:rFonts w:ascii="Times New Roman" w:eastAsiaTheme="minorEastAsia" w:hAnsi="Times New Roman"/>
          <w:b w:val="0"/>
          <w:bCs w:val="0"/>
          <w:color w:val="000000" w:themeColor="text1"/>
          <w:kern w:val="0"/>
          <w:sz w:val="22"/>
          <w:szCs w:val="22"/>
          <w:shd w:val="clear" w:color="auto" w:fill="FFFFFF"/>
        </w:rPr>
      </w:pPr>
      <w:r w:rsidRPr="003A1D3E">
        <w:rPr>
          <w:rFonts w:ascii="Times New Roman" w:eastAsiaTheme="minorEastAsia" w:hAnsi="Times New Roman"/>
          <w:b w:val="0"/>
          <w:bCs w:val="0"/>
          <w:color w:val="000000" w:themeColor="text1"/>
          <w:kern w:val="0"/>
          <w:sz w:val="22"/>
          <w:szCs w:val="22"/>
          <w:shd w:val="clear" w:color="auto" w:fill="FFFFFF"/>
        </w:rPr>
        <w:t>McGraw, G., Viega, J. (2011). Building Secure Software: How to Avoid Security Problems the Right Way.  Addison-Wesley.</w:t>
      </w:r>
    </w:p>
    <w:p w14:paraId="76F18A45" w14:textId="77777777" w:rsidR="004B4AD4" w:rsidRPr="003A1D3E" w:rsidRDefault="004B4AD4" w:rsidP="003A1D3E">
      <w:pPr>
        <w:tabs>
          <w:tab w:val="left" w:pos="270"/>
          <w:tab w:val="left" w:pos="9720"/>
        </w:tabs>
        <w:spacing w:after="0" w:line="276" w:lineRule="auto"/>
        <w:ind w:left="540" w:right="890"/>
        <w:rPr>
          <w:rFonts w:ascii="Times New Roman" w:hAnsi="Times New Roman" w:cs="Times New Roman"/>
          <w:b/>
          <w:color w:val="000000" w:themeColor="text1"/>
        </w:rPr>
      </w:pPr>
    </w:p>
    <w:p w14:paraId="2B527D2B" w14:textId="77777777" w:rsidR="0022119B" w:rsidRPr="003A1D3E" w:rsidRDefault="0022119B" w:rsidP="00B04524">
      <w:pPr>
        <w:tabs>
          <w:tab w:val="left" w:pos="270"/>
          <w:tab w:val="left" w:pos="9720"/>
        </w:tabs>
        <w:spacing w:after="0" w:line="276" w:lineRule="auto"/>
        <w:ind w:left="142" w:right="890"/>
        <w:rPr>
          <w:rFonts w:ascii="Times New Roman" w:hAnsi="Times New Roman" w:cs="Times New Roman"/>
          <w:b/>
          <w:color w:val="000000" w:themeColor="text1"/>
        </w:rPr>
      </w:pPr>
      <w:r w:rsidRPr="003A1D3E">
        <w:rPr>
          <w:rFonts w:ascii="Times New Roman" w:hAnsi="Times New Roman" w:cs="Times New Roman"/>
          <w:b/>
          <w:color w:val="000000" w:themeColor="text1"/>
        </w:rPr>
        <w:t>Course Outcomes (COs):</w:t>
      </w:r>
    </w:p>
    <w:p w14:paraId="16989717" w14:textId="77777777" w:rsidR="0022119B" w:rsidRPr="003A1D3E" w:rsidRDefault="0022119B" w:rsidP="00B04524">
      <w:pPr>
        <w:tabs>
          <w:tab w:val="left" w:pos="270"/>
          <w:tab w:val="left" w:pos="9720"/>
        </w:tabs>
        <w:spacing w:after="0" w:line="276" w:lineRule="auto"/>
        <w:ind w:left="142" w:right="890"/>
        <w:rPr>
          <w:rFonts w:ascii="Times New Roman" w:hAnsi="Times New Roman" w:cs="Times New Roman"/>
          <w:color w:val="000000" w:themeColor="text1"/>
        </w:rPr>
      </w:pPr>
      <w:r w:rsidRPr="003A1D3E">
        <w:rPr>
          <w:rFonts w:ascii="Times New Roman" w:hAnsi="Times New Roman" w:cs="Times New Roman"/>
          <w:color w:val="000000" w:themeColor="text1"/>
        </w:rPr>
        <w:t>At the end of the course, the students will be able to:</w:t>
      </w:r>
    </w:p>
    <w:p w14:paraId="76E9173B" w14:textId="77777777" w:rsidR="0022119B" w:rsidRPr="003A1D3E" w:rsidRDefault="0022119B" w:rsidP="003A1D3E">
      <w:pPr>
        <w:tabs>
          <w:tab w:val="left" w:pos="270"/>
          <w:tab w:val="left" w:pos="9720"/>
        </w:tabs>
        <w:spacing w:after="0" w:line="276" w:lineRule="auto"/>
        <w:ind w:left="540" w:right="890"/>
        <w:rPr>
          <w:rFonts w:ascii="Times New Roman" w:hAnsi="Times New Roman" w:cs="Times New Roman"/>
          <w:color w:val="000000" w:themeColor="text1"/>
        </w:rPr>
      </w:pPr>
    </w:p>
    <w:p w14:paraId="672D3661" w14:textId="77777777" w:rsidR="003C75BB" w:rsidRPr="003A1D3E" w:rsidRDefault="003C75BB" w:rsidP="003A1D3E">
      <w:pPr>
        <w:pStyle w:val="ListParagraph"/>
        <w:numPr>
          <w:ilvl w:val="0"/>
          <w:numId w:val="19"/>
        </w:numPr>
        <w:tabs>
          <w:tab w:val="left" w:pos="270"/>
          <w:tab w:val="left" w:pos="9720"/>
        </w:tabs>
        <w:spacing w:after="240" w:line="276" w:lineRule="auto"/>
        <w:ind w:left="540" w:right="890"/>
        <w:jc w:val="both"/>
        <w:textAlignment w:val="baseline"/>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 xml:space="preserve">Identify the software security problems solved by the static analysis from programmer’s perspectives </w:t>
      </w:r>
      <w:r w:rsidR="001308FB" w:rsidRPr="003A1D3E">
        <w:rPr>
          <w:rFonts w:ascii="Times New Roman" w:hAnsi="Times New Roman" w:cs="Times New Roman"/>
          <w:color w:val="000000" w:themeColor="text1"/>
          <w:shd w:val="clear" w:color="auto" w:fill="FFFFFF"/>
        </w:rPr>
        <w:t>(</w:t>
      </w:r>
      <w:r w:rsidR="0035755F">
        <w:rPr>
          <w:rFonts w:ascii="Times New Roman" w:hAnsi="Times New Roman" w:cs="Times New Roman"/>
          <w:color w:val="000000" w:themeColor="text1"/>
          <w:shd w:val="clear" w:color="auto" w:fill="FFFFFF"/>
        </w:rPr>
        <w:t>PO-1,2,</w:t>
      </w:r>
      <w:proofErr w:type="gramStart"/>
      <w:r w:rsidR="0035755F">
        <w:rPr>
          <w:rFonts w:ascii="Times New Roman" w:hAnsi="Times New Roman" w:cs="Times New Roman"/>
          <w:color w:val="000000" w:themeColor="text1"/>
          <w:shd w:val="clear" w:color="auto" w:fill="FFFFFF"/>
        </w:rPr>
        <w:t>3,PSO</w:t>
      </w:r>
      <w:proofErr w:type="gramEnd"/>
      <w:r w:rsidR="0035755F">
        <w:rPr>
          <w:rFonts w:ascii="Times New Roman" w:hAnsi="Times New Roman" w:cs="Times New Roman"/>
          <w:color w:val="000000" w:themeColor="text1"/>
          <w:shd w:val="clear" w:color="auto" w:fill="FFFFFF"/>
        </w:rPr>
        <w:t xml:space="preserve"> -1,3</w:t>
      </w:r>
      <w:r w:rsidR="001308FB" w:rsidRPr="003A1D3E">
        <w:rPr>
          <w:rFonts w:ascii="Times New Roman" w:hAnsi="Times New Roman" w:cs="Times New Roman"/>
          <w:color w:val="000000" w:themeColor="text1"/>
          <w:shd w:val="clear" w:color="auto" w:fill="FFFFFF"/>
        </w:rPr>
        <w:t>)</w:t>
      </w:r>
      <w:r w:rsidR="001308FB" w:rsidRPr="003A1D3E">
        <w:rPr>
          <w:rFonts w:ascii="Times New Roman" w:hAnsi="Times New Roman" w:cs="Times New Roman"/>
          <w:color w:val="000000" w:themeColor="text1"/>
          <w:shd w:val="clear" w:color="auto" w:fill="FFFFFF"/>
        </w:rPr>
        <w:tab/>
      </w:r>
    </w:p>
    <w:p w14:paraId="4C8C227F" w14:textId="77777777" w:rsidR="003C75BB" w:rsidRPr="003A1D3E" w:rsidRDefault="003C75BB" w:rsidP="003A1D3E">
      <w:pPr>
        <w:pStyle w:val="ListParagraph"/>
        <w:numPr>
          <w:ilvl w:val="0"/>
          <w:numId w:val="19"/>
        </w:numPr>
        <w:tabs>
          <w:tab w:val="left" w:pos="270"/>
          <w:tab w:val="left" w:pos="9720"/>
        </w:tabs>
        <w:spacing w:after="240" w:line="276" w:lineRule="auto"/>
        <w:ind w:left="540" w:right="890"/>
        <w:jc w:val="both"/>
        <w:textAlignment w:val="baseline"/>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Examine security review process considering metrics based on output of static analysis for integrating static analysis as part of the software development process</w:t>
      </w:r>
      <w:r w:rsidR="001308FB" w:rsidRPr="003A1D3E">
        <w:rPr>
          <w:rFonts w:ascii="Times New Roman" w:hAnsi="Times New Roman" w:cs="Times New Roman"/>
          <w:color w:val="000000" w:themeColor="text1"/>
          <w:shd w:val="clear" w:color="auto" w:fill="FFFFFF"/>
        </w:rPr>
        <w:t xml:space="preserve"> (</w:t>
      </w:r>
      <w:r w:rsidR="0035755F">
        <w:rPr>
          <w:rFonts w:ascii="Times New Roman" w:hAnsi="Times New Roman" w:cs="Times New Roman"/>
          <w:color w:val="000000" w:themeColor="text1"/>
          <w:shd w:val="clear" w:color="auto" w:fill="FFFFFF"/>
        </w:rPr>
        <w:t>PO-1,2,3, PSO -1,3</w:t>
      </w:r>
      <w:r w:rsidR="001308FB" w:rsidRPr="003A1D3E">
        <w:rPr>
          <w:rFonts w:ascii="Times New Roman" w:hAnsi="Times New Roman" w:cs="Times New Roman"/>
          <w:color w:val="000000" w:themeColor="text1"/>
          <w:shd w:val="clear" w:color="auto" w:fill="FFFFFF"/>
        </w:rPr>
        <w:t>)</w:t>
      </w:r>
    </w:p>
    <w:p w14:paraId="37143442" w14:textId="77777777" w:rsidR="003C75BB" w:rsidRPr="003A1D3E" w:rsidRDefault="004B4AD4" w:rsidP="003A1D3E">
      <w:pPr>
        <w:pStyle w:val="ListParagraph"/>
        <w:numPr>
          <w:ilvl w:val="0"/>
          <w:numId w:val="19"/>
        </w:numPr>
        <w:tabs>
          <w:tab w:val="left" w:pos="270"/>
          <w:tab w:val="left" w:pos="9720"/>
        </w:tabs>
        <w:spacing w:after="240" w:line="276" w:lineRule="auto"/>
        <w:ind w:left="540" w:right="890"/>
        <w:jc w:val="both"/>
        <w:textAlignment w:val="baseline"/>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D</w:t>
      </w:r>
      <w:r w:rsidR="003C75BB" w:rsidRPr="003A1D3E">
        <w:rPr>
          <w:rFonts w:ascii="Times New Roman" w:hAnsi="Times New Roman" w:cs="Times New Roman"/>
          <w:color w:val="000000" w:themeColor="text1"/>
          <w:shd w:val="clear" w:color="auto" w:fill="FFFFFF"/>
        </w:rPr>
        <w:t xml:space="preserve">eal with many forms and </w:t>
      </w:r>
      <w:proofErr w:type="spellStart"/>
      <w:r w:rsidR="003C75BB" w:rsidRPr="003A1D3E">
        <w:rPr>
          <w:rFonts w:ascii="Times New Roman" w:hAnsi="Times New Roman" w:cs="Times New Roman"/>
          <w:color w:val="000000" w:themeColor="text1"/>
          <w:shd w:val="clear" w:color="auto" w:fill="FFFFFF"/>
        </w:rPr>
        <w:t>flavors</w:t>
      </w:r>
      <w:proofErr w:type="spellEnd"/>
      <w:r w:rsidR="003C75BB" w:rsidRPr="003A1D3E">
        <w:rPr>
          <w:rFonts w:ascii="Times New Roman" w:hAnsi="Times New Roman" w:cs="Times New Roman"/>
          <w:color w:val="000000" w:themeColor="text1"/>
          <w:shd w:val="clear" w:color="auto" w:fill="FFFFFF"/>
        </w:rPr>
        <w:t xml:space="preserve"> of untrustworthy input and corresponding pervasive security problems that impact the software regardless of its </w:t>
      </w:r>
      <w:r w:rsidR="001308FB" w:rsidRPr="003A1D3E">
        <w:rPr>
          <w:rFonts w:ascii="Times New Roman" w:hAnsi="Times New Roman" w:cs="Times New Roman"/>
          <w:color w:val="000000" w:themeColor="text1"/>
          <w:shd w:val="clear" w:color="auto" w:fill="FFFFFF"/>
        </w:rPr>
        <w:t xml:space="preserve">functionality </w:t>
      </w:r>
      <w:r w:rsidR="0035755F">
        <w:rPr>
          <w:rFonts w:ascii="Times New Roman" w:hAnsi="Times New Roman" w:cs="Times New Roman"/>
          <w:color w:val="000000" w:themeColor="text1"/>
          <w:shd w:val="clear" w:color="auto" w:fill="FFFFFF"/>
        </w:rPr>
        <w:t>PO-1,2,3, PSO -1,3</w:t>
      </w:r>
      <w:r w:rsidR="001308FB" w:rsidRPr="003A1D3E">
        <w:rPr>
          <w:rFonts w:ascii="Times New Roman" w:hAnsi="Times New Roman" w:cs="Times New Roman"/>
          <w:color w:val="000000" w:themeColor="text1"/>
          <w:shd w:val="clear" w:color="auto" w:fill="FFFFFF"/>
        </w:rPr>
        <w:t>)</w:t>
      </w:r>
    </w:p>
    <w:p w14:paraId="1D25A4D1" w14:textId="77777777" w:rsidR="003C75BB" w:rsidRPr="003A1D3E" w:rsidRDefault="004B4AD4" w:rsidP="003A1D3E">
      <w:pPr>
        <w:pStyle w:val="ListParagraph"/>
        <w:numPr>
          <w:ilvl w:val="0"/>
          <w:numId w:val="19"/>
        </w:numPr>
        <w:tabs>
          <w:tab w:val="left" w:pos="270"/>
          <w:tab w:val="left" w:pos="9720"/>
        </w:tabs>
        <w:spacing w:after="240" w:line="276" w:lineRule="auto"/>
        <w:ind w:left="540" w:right="890"/>
        <w:jc w:val="both"/>
        <w:textAlignment w:val="baseline"/>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Demonstrate error</w:t>
      </w:r>
      <w:r w:rsidR="003C75BB" w:rsidRPr="003A1D3E">
        <w:rPr>
          <w:rFonts w:ascii="Times New Roman" w:hAnsi="Times New Roman" w:cs="Times New Roman"/>
          <w:color w:val="000000" w:themeColor="text1"/>
          <w:shd w:val="clear" w:color="auto" w:fill="FFFFFF"/>
        </w:rPr>
        <w:t xml:space="preserve"> handling and recovery as part of security problem using general approached to logging and </w:t>
      </w:r>
      <w:r w:rsidR="001308FB" w:rsidRPr="003A1D3E">
        <w:rPr>
          <w:rFonts w:ascii="Times New Roman" w:hAnsi="Times New Roman" w:cs="Times New Roman"/>
          <w:color w:val="000000" w:themeColor="text1"/>
          <w:shd w:val="clear" w:color="auto" w:fill="FFFFFF"/>
        </w:rPr>
        <w:t>debugging (</w:t>
      </w:r>
      <w:r w:rsidR="0035755F">
        <w:rPr>
          <w:rFonts w:ascii="Times New Roman" w:hAnsi="Times New Roman" w:cs="Times New Roman"/>
          <w:color w:val="000000" w:themeColor="text1"/>
          <w:shd w:val="clear" w:color="auto" w:fill="FFFFFF"/>
        </w:rPr>
        <w:t>PO-1,2,3, PSO -1,3</w:t>
      </w:r>
      <w:r w:rsidR="001308FB" w:rsidRPr="003A1D3E">
        <w:rPr>
          <w:rFonts w:ascii="Times New Roman" w:hAnsi="Times New Roman" w:cs="Times New Roman"/>
          <w:color w:val="000000" w:themeColor="text1"/>
          <w:shd w:val="clear" w:color="auto" w:fill="FFFFFF"/>
        </w:rPr>
        <w:t>)</w:t>
      </w:r>
    </w:p>
    <w:p w14:paraId="48309B6D" w14:textId="77777777" w:rsidR="003C75BB" w:rsidRPr="003A1D3E" w:rsidRDefault="004B4AD4" w:rsidP="003A1D3E">
      <w:pPr>
        <w:pStyle w:val="ListParagraph"/>
        <w:numPr>
          <w:ilvl w:val="0"/>
          <w:numId w:val="19"/>
        </w:numPr>
        <w:tabs>
          <w:tab w:val="left" w:pos="270"/>
          <w:tab w:val="left" w:pos="9720"/>
        </w:tabs>
        <w:spacing w:after="240" w:line="276" w:lineRule="auto"/>
        <w:ind w:left="540" w:right="890"/>
        <w:jc w:val="both"/>
        <w:textAlignment w:val="baseline"/>
        <w:rPr>
          <w:rFonts w:ascii="Times New Roman" w:hAnsi="Times New Roman" w:cs="Times New Roman"/>
          <w:color w:val="000000" w:themeColor="text1"/>
          <w:shd w:val="clear" w:color="auto" w:fill="FFFFFF"/>
        </w:rPr>
      </w:pPr>
      <w:proofErr w:type="spellStart"/>
      <w:r w:rsidRPr="003A1D3E">
        <w:rPr>
          <w:rFonts w:ascii="Times New Roman" w:hAnsi="Times New Roman" w:cs="Times New Roman"/>
          <w:color w:val="000000" w:themeColor="text1"/>
          <w:shd w:val="clear" w:color="auto" w:fill="FFFFFF"/>
        </w:rPr>
        <w:t>A</w:t>
      </w:r>
      <w:r w:rsidR="003C75BB" w:rsidRPr="003A1D3E">
        <w:rPr>
          <w:rFonts w:ascii="Times New Roman" w:hAnsi="Times New Roman" w:cs="Times New Roman"/>
          <w:color w:val="000000" w:themeColor="text1"/>
          <w:shd w:val="clear" w:color="auto" w:fill="FFFFFF"/>
        </w:rPr>
        <w:t>nalyze</w:t>
      </w:r>
      <w:proofErr w:type="spellEnd"/>
      <w:r w:rsidR="003C75BB" w:rsidRPr="003A1D3E">
        <w:rPr>
          <w:rFonts w:ascii="Times New Roman" w:hAnsi="Times New Roman" w:cs="Times New Roman"/>
          <w:color w:val="000000" w:themeColor="text1"/>
          <w:shd w:val="clear" w:color="auto" w:fill="FFFFFF"/>
        </w:rPr>
        <w:t xml:space="preserve"> security concerns that affect web development applications </w:t>
      </w:r>
      <w:r w:rsidR="001308FB" w:rsidRPr="003A1D3E">
        <w:rPr>
          <w:rFonts w:ascii="Times New Roman" w:hAnsi="Times New Roman" w:cs="Times New Roman"/>
          <w:color w:val="000000" w:themeColor="text1"/>
          <w:shd w:val="clear" w:color="auto" w:fill="FFFFFF"/>
        </w:rPr>
        <w:t>(</w:t>
      </w:r>
      <w:r w:rsidR="0035755F">
        <w:rPr>
          <w:rFonts w:ascii="Times New Roman" w:hAnsi="Times New Roman" w:cs="Times New Roman"/>
          <w:color w:val="000000" w:themeColor="text1"/>
          <w:shd w:val="clear" w:color="auto" w:fill="FFFFFF"/>
        </w:rPr>
        <w:t>PO-1,2,3, PSO -1,3</w:t>
      </w:r>
      <w:r w:rsidR="001308FB" w:rsidRPr="003A1D3E">
        <w:rPr>
          <w:rFonts w:ascii="Times New Roman" w:hAnsi="Times New Roman" w:cs="Times New Roman"/>
          <w:color w:val="000000" w:themeColor="text1"/>
          <w:shd w:val="clear" w:color="auto" w:fill="FFFFFF"/>
        </w:rPr>
        <w:t>)</w:t>
      </w:r>
    </w:p>
    <w:p w14:paraId="0BC7729A" w14:textId="77777777" w:rsidR="0022119B" w:rsidRDefault="0022119B" w:rsidP="003A1D3E">
      <w:pPr>
        <w:spacing w:line="276" w:lineRule="auto"/>
        <w:rPr>
          <w:rFonts w:ascii="Times New Roman" w:hAnsi="Times New Roman" w:cs="Times New Roman"/>
        </w:rPr>
      </w:pPr>
    </w:p>
    <w:p w14:paraId="7D8434CA" w14:textId="77777777" w:rsidR="0035755F" w:rsidRDefault="0035755F" w:rsidP="003A1D3E">
      <w:pPr>
        <w:spacing w:line="276" w:lineRule="auto"/>
        <w:rPr>
          <w:rFonts w:ascii="Times New Roman" w:hAnsi="Times New Roman" w:cs="Times New Roman"/>
        </w:rPr>
      </w:pPr>
    </w:p>
    <w:p w14:paraId="53EA2816" w14:textId="77777777" w:rsidR="0035755F" w:rsidRDefault="0035755F" w:rsidP="003A1D3E">
      <w:pPr>
        <w:spacing w:line="276" w:lineRule="auto"/>
        <w:rPr>
          <w:rFonts w:ascii="Times New Roman" w:hAnsi="Times New Roman" w:cs="Times New Roman"/>
        </w:rPr>
      </w:pPr>
    </w:p>
    <w:p w14:paraId="5910B3D3" w14:textId="77777777" w:rsidR="0035755F" w:rsidRDefault="0035755F" w:rsidP="003A1D3E">
      <w:pPr>
        <w:spacing w:line="276" w:lineRule="auto"/>
        <w:rPr>
          <w:rFonts w:ascii="Times New Roman" w:hAnsi="Times New Roman" w:cs="Times New Roman"/>
        </w:rPr>
      </w:pPr>
    </w:p>
    <w:p w14:paraId="70CF8BB4" w14:textId="77777777" w:rsidR="0035755F" w:rsidRDefault="0035755F" w:rsidP="003A1D3E">
      <w:pPr>
        <w:spacing w:line="276" w:lineRule="auto"/>
        <w:rPr>
          <w:rFonts w:ascii="Times New Roman" w:hAnsi="Times New Roman" w:cs="Times New Roman"/>
        </w:rPr>
      </w:pPr>
    </w:p>
    <w:p w14:paraId="652F615D" w14:textId="77777777" w:rsidR="0035755F" w:rsidRDefault="0035755F" w:rsidP="003A1D3E">
      <w:pPr>
        <w:spacing w:line="276" w:lineRule="auto"/>
        <w:rPr>
          <w:rFonts w:ascii="Times New Roman" w:hAnsi="Times New Roman" w:cs="Times New Roman"/>
        </w:rPr>
      </w:pPr>
    </w:p>
    <w:p w14:paraId="65B7190E" w14:textId="77777777" w:rsidR="0035755F" w:rsidRDefault="0035755F" w:rsidP="003A1D3E">
      <w:pPr>
        <w:spacing w:line="276" w:lineRule="auto"/>
        <w:rPr>
          <w:rFonts w:ascii="Times New Roman" w:hAnsi="Times New Roman" w:cs="Times New Roman"/>
        </w:rPr>
      </w:pPr>
    </w:p>
    <w:p w14:paraId="3C4919FC" w14:textId="77777777" w:rsidR="0035755F" w:rsidRDefault="0035755F" w:rsidP="003A1D3E">
      <w:pPr>
        <w:spacing w:line="276" w:lineRule="auto"/>
        <w:rPr>
          <w:rFonts w:ascii="Times New Roman" w:hAnsi="Times New Roman" w:cs="Times New Roman"/>
        </w:rPr>
      </w:pPr>
    </w:p>
    <w:p w14:paraId="5B76A19A" w14:textId="77777777" w:rsidR="0035755F" w:rsidRDefault="0035755F" w:rsidP="003A1D3E">
      <w:pPr>
        <w:spacing w:line="276" w:lineRule="auto"/>
        <w:rPr>
          <w:rFonts w:ascii="Times New Roman" w:hAnsi="Times New Roman" w:cs="Times New Roman"/>
        </w:rPr>
      </w:pPr>
    </w:p>
    <w:p w14:paraId="71226E9A" w14:textId="77777777" w:rsidR="0035755F" w:rsidRPr="003A1D3E" w:rsidRDefault="0035755F" w:rsidP="003A1D3E">
      <w:pPr>
        <w:spacing w:line="276" w:lineRule="auto"/>
        <w:rPr>
          <w:rFonts w:ascii="Times New Roman" w:hAnsi="Times New Roman" w:cs="Times New Roman"/>
        </w:rPr>
      </w:pPr>
    </w:p>
    <w:p w14:paraId="50FA0C18" w14:textId="77777777" w:rsidR="000B7706" w:rsidRPr="003A1D3E" w:rsidRDefault="000B7706" w:rsidP="003A1D3E">
      <w:pPr>
        <w:spacing w:line="276" w:lineRule="auto"/>
        <w:rPr>
          <w:rFonts w:ascii="Times New Roman" w:hAnsi="Times New Roman" w:cs="Times New Roman"/>
          <w:b/>
        </w:rPr>
      </w:pPr>
      <w:r w:rsidRPr="003A1D3E">
        <w:rPr>
          <w:rFonts w:ascii="Times New Roman" w:hAnsi="Times New Roman" w:cs="Times New Roman"/>
          <w:b/>
        </w:rPr>
        <w:lastRenderedPageBreak/>
        <w:t>Course Assessment and Evaluation</w:t>
      </w:r>
    </w:p>
    <w:p w14:paraId="23AEE231" w14:textId="77777777" w:rsidR="000B7706" w:rsidRPr="003A1D3E" w:rsidRDefault="000B7706"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4"/>
        <w:gridCol w:w="3228"/>
        <w:gridCol w:w="3240"/>
      </w:tblGrid>
      <w:tr w:rsidR="000B7706" w:rsidRPr="003A1D3E" w14:paraId="2C55AD82" w14:textId="77777777" w:rsidTr="00BE3ACE">
        <w:trPr>
          <w:trHeight w:val="306"/>
        </w:trPr>
        <w:tc>
          <w:tcPr>
            <w:tcW w:w="9897" w:type="dxa"/>
            <w:gridSpan w:val="3"/>
            <w:shd w:val="clear" w:color="auto" w:fill="auto"/>
          </w:tcPr>
          <w:p w14:paraId="072833BE"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0B7706" w:rsidRPr="003A1D3E" w14:paraId="6B43EC8C" w14:textId="77777777" w:rsidTr="00BE3ACE">
        <w:trPr>
          <w:trHeight w:val="316"/>
        </w:trPr>
        <w:tc>
          <w:tcPr>
            <w:tcW w:w="3298" w:type="dxa"/>
            <w:shd w:val="clear" w:color="auto" w:fill="auto"/>
          </w:tcPr>
          <w:p w14:paraId="6DEE118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6122E51E"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12BCACF5"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0B7706" w:rsidRPr="003A1D3E" w14:paraId="2089850C" w14:textId="77777777" w:rsidTr="00BE3ACE">
        <w:trPr>
          <w:trHeight w:val="306"/>
        </w:trPr>
        <w:tc>
          <w:tcPr>
            <w:tcW w:w="3298" w:type="dxa"/>
            <w:shd w:val="clear" w:color="auto" w:fill="auto"/>
          </w:tcPr>
          <w:p w14:paraId="27D6A3E2"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7059D3AA"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411A144C"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0B7706" w:rsidRPr="003A1D3E" w14:paraId="71B4A44B" w14:textId="77777777" w:rsidTr="00BE3ACE">
        <w:trPr>
          <w:trHeight w:val="316"/>
        </w:trPr>
        <w:tc>
          <w:tcPr>
            <w:tcW w:w="3298" w:type="dxa"/>
            <w:shd w:val="clear" w:color="auto" w:fill="auto"/>
          </w:tcPr>
          <w:p w14:paraId="56C1E43E"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675DF1EB"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1A16A495"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0B11240B" w14:textId="77777777" w:rsidTr="00BE3ACE">
        <w:trPr>
          <w:trHeight w:val="316"/>
        </w:trPr>
        <w:tc>
          <w:tcPr>
            <w:tcW w:w="9897" w:type="dxa"/>
            <w:gridSpan w:val="3"/>
            <w:shd w:val="clear" w:color="auto" w:fill="auto"/>
          </w:tcPr>
          <w:p w14:paraId="3A0FCBFB"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0B7706" w:rsidRPr="003A1D3E" w14:paraId="3313EB0A" w14:textId="77777777" w:rsidTr="00BE3ACE">
        <w:trPr>
          <w:trHeight w:val="306"/>
        </w:trPr>
        <w:tc>
          <w:tcPr>
            <w:tcW w:w="3298" w:type="dxa"/>
            <w:shd w:val="clear" w:color="auto" w:fill="auto"/>
          </w:tcPr>
          <w:p w14:paraId="2BA074E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45B11FD3" w14:textId="77777777" w:rsidR="000B7706" w:rsidRPr="003A1D3E" w:rsidRDefault="000B7706" w:rsidP="003A1D3E">
            <w:pPr>
              <w:spacing w:after="0" w:line="276" w:lineRule="auto"/>
              <w:jc w:val="center"/>
              <w:rPr>
                <w:rFonts w:ascii="Times New Roman" w:eastAsia="Calibri" w:hAnsi="Times New Roman" w:cs="Times New Roman"/>
                <w:b/>
              </w:rPr>
            </w:pPr>
          </w:p>
        </w:tc>
        <w:tc>
          <w:tcPr>
            <w:tcW w:w="3299" w:type="dxa"/>
            <w:shd w:val="clear" w:color="auto" w:fill="auto"/>
          </w:tcPr>
          <w:p w14:paraId="371EC90E" w14:textId="77777777" w:rsidR="000B7706" w:rsidRPr="003A1D3E" w:rsidRDefault="000B7706" w:rsidP="003A1D3E">
            <w:pPr>
              <w:spacing w:after="0" w:line="276" w:lineRule="auto"/>
              <w:jc w:val="center"/>
              <w:rPr>
                <w:rFonts w:ascii="Times New Roman" w:eastAsia="Calibri" w:hAnsi="Times New Roman" w:cs="Times New Roman"/>
                <w:b/>
              </w:rPr>
            </w:pPr>
          </w:p>
        </w:tc>
      </w:tr>
      <w:tr w:rsidR="000B7706" w:rsidRPr="003A1D3E" w14:paraId="14715EB9" w14:textId="77777777" w:rsidTr="00BE3ACE">
        <w:trPr>
          <w:trHeight w:val="316"/>
        </w:trPr>
        <w:tc>
          <w:tcPr>
            <w:tcW w:w="3298" w:type="dxa"/>
            <w:shd w:val="clear" w:color="auto" w:fill="auto"/>
          </w:tcPr>
          <w:p w14:paraId="1E2CA704"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 –I/Online Certificate</w:t>
            </w:r>
          </w:p>
        </w:tc>
        <w:tc>
          <w:tcPr>
            <w:tcW w:w="3298" w:type="dxa"/>
            <w:shd w:val="clear" w:color="auto" w:fill="auto"/>
          </w:tcPr>
          <w:p w14:paraId="321009C3"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2C53585B"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0B7706" w:rsidRPr="003A1D3E" w14:paraId="6CC4433F" w14:textId="77777777" w:rsidTr="00BE3ACE">
        <w:trPr>
          <w:trHeight w:val="316"/>
        </w:trPr>
        <w:tc>
          <w:tcPr>
            <w:tcW w:w="3298" w:type="dxa"/>
            <w:shd w:val="clear" w:color="auto" w:fill="auto"/>
          </w:tcPr>
          <w:p w14:paraId="5C4B9381"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Quiz –II/Project </w:t>
            </w:r>
            <w:r w:rsidR="001308FB" w:rsidRPr="003A1D3E">
              <w:rPr>
                <w:rFonts w:ascii="Times New Roman" w:eastAsia="Calibri" w:hAnsi="Times New Roman" w:cs="Times New Roman"/>
                <w:b/>
              </w:rPr>
              <w:t>Implementation</w:t>
            </w:r>
          </w:p>
        </w:tc>
        <w:tc>
          <w:tcPr>
            <w:tcW w:w="3298" w:type="dxa"/>
            <w:shd w:val="clear" w:color="auto" w:fill="auto"/>
          </w:tcPr>
          <w:p w14:paraId="5A66B3D2"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310D7813"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0B7706" w:rsidRPr="003A1D3E" w14:paraId="0D622524" w14:textId="77777777" w:rsidTr="00BE3ACE">
        <w:trPr>
          <w:trHeight w:val="489"/>
        </w:trPr>
        <w:tc>
          <w:tcPr>
            <w:tcW w:w="9897" w:type="dxa"/>
            <w:gridSpan w:val="3"/>
            <w:shd w:val="clear" w:color="auto" w:fill="auto"/>
          </w:tcPr>
          <w:p w14:paraId="4054B9A1"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0B7706" w:rsidRPr="003A1D3E" w14:paraId="332078B3" w14:textId="77777777" w:rsidTr="00BE3ACE">
        <w:trPr>
          <w:trHeight w:val="316"/>
        </w:trPr>
        <w:tc>
          <w:tcPr>
            <w:tcW w:w="9897" w:type="dxa"/>
            <w:gridSpan w:val="3"/>
            <w:shd w:val="clear" w:color="auto" w:fill="auto"/>
          </w:tcPr>
          <w:p w14:paraId="09378CC8"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0B7706" w:rsidRPr="003A1D3E" w14:paraId="647EB263" w14:textId="77777777" w:rsidTr="00BE3ACE">
        <w:trPr>
          <w:trHeight w:val="673"/>
        </w:trPr>
        <w:tc>
          <w:tcPr>
            <w:tcW w:w="3298" w:type="dxa"/>
            <w:shd w:val="clear" w:color="auto" w:fill="auto"/>
          </w:tcPr>
          <w:p w14:paraId="7FC32CA9" w14:textId="77777777" w:rsidR="000B7706" w:rsidRPr="003A1D3E" w:rsidRDefault="000B7706"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7D955417"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64C7EA91" w14:textId="77777777" w:rsidR="000B7706" w:rsidRPr="003A1D3E" w:rsidRDefault="000B7706"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6B8E6783" w14:textId="77777777" w:rsidR="0022119B" w:rsidRPr="003A1D3E" w:rsidRDefault="0022119B" w:rsidP="003A1D3E">
      <w:pPr>
        <w:spacing w:line="276" w:lineRule="auto"/>
        <w:rPr>
          <w:rFonts w:ascii="Times New Roman" w:hAnsi="Times New Roman" w:cs="Times New Roman"/>
        </w:rPr>
      </w:pPr>
    </w:p>
    <w:p w14:paraId="51260DD7" w14:textId="77777777" w:rsidR="0022119B" w:rsidRPr="003A1D3E" w:rsidRDefault="004B4AD4" w:rsidP="003A1D3E">
      <w:pPr>
        <w:tabs>
          <w:tab w:val="left" w:pos="8897"/>
        </w:tabs>
        <w:spacing w:line="276" w:lineRule="auto"/>
        <w:rPr>
          <w:rFonts w:ascii="Times New Roman" w:hAnsi="Times New Roman" w:cs="Times New Roman"/>
        </w:rPr>
      </w:pPr>
      <w:r w:rsidRPr="003A1D3E">
        <w:rPr>
          <w:rFonts w:ascii="Times New Roman" w:hAnsi="Times New Roman" w:cs="Times New Roman"/>
        </w:rPr>
        <w:tab/>
      </w:r>
    </w:p>
    <w:p w14:paraId="3BEDD7AF" w14:textId="77777777" w:rsidR="0022119B" w:rsidRPr="003A1D3E" w:rsidRDefault="0022119B" w:rsidP="003A1D3E">
      <w:pPr>
        <w:spacing w:line="276" w:lineRule="auto"/>
        <w:rPr>
          <w:rFonts w:ascii="Times New Roman" w:hAnsi="Times New Roman" w:cs="Times New Roman"/>
        </w:rPr>
      </w:pPr>
    </w:p>
    <w:p w14:paraId="2E78219A" w14:textId="77777777" w:rsidR="004B4AD4" w:rsidRPr="003A1D3E" w:rsidRDefault="004B4AD4" w:rsidP="003A1D3E">
      <w:pPr>
        <w:spacing w:line="276" w:lineRule="auto"/>
        <w:rPr>
          <w:rFonts w:ascii="Times New Roman" w:hAnsi="Times New Roman" w:cs="Times New Roman"/>
        </w:rPr>
      </w:pPr>
    </w:p>
    <w:p w14:paraId="51ADE04B" w14:textId="77777777" w:rsidR="004B4AD4" w:rsidRPr="003A1D3E" w:rsidRDefault="004B4AD4" w:rsidP="003A1D3E">
      <w:pPr>
        <w:spacing w:line="276" w:lineRule="auto"/>
        <w:rPr>
          <w:rFonts w:ascii="Times New Roman" w:hAnsi="Times New Roman" w:cs="Times New Roman"/>
        </w:rPr>
      </w:pPr>
    </w:p>
    <w:p w14:paraId="168284CD" w14:textId="77777777" w:rsidR="004B4AD4" w:rsidRPr="003A1D3E" w:rsidRDefault="004B4AD4" w:rsidP="003A1D3E">
      <w:pPr>
        <w:spacing w:line="276" w:lineRule="auto"/>
        <w:rPr>
          <w:rFonts w:ascii="Times New Roman" w:hAnsi="Times New Roman" w:cs="Times New Roman"/>
        </w:rPr>
      </w:pPr>
    </w:p>
    <w:p w14:paraId="282D6100" w14:textId="77777777" w:rsidR="004B4AD4" w:rsidRPr="003A1D3E" w:rsidRDefault="004B4AD4" w:rsidP="003A1D3E">
      <w:pPr>
        <w:spacing w:line="276" w:lineRule="auto"/>
        <w:rPr>
          <w:rFonts w:ascii="Times New Roman" w:hAnsi="Times New Roman" w:cs="Times New Roman"/>
        </w:rPr>
      </w:pPr>
    </w:p>
    <w:p w14:paraId="6FEEFD23" w14:textId="77777777" w:rsidR="004B4AD4" w:rsidRPr="003A1D3E" w:rsidRDefault="004B4AD4" w:rsidP="003A1D3E">
      <w:pPr>
        <w:spacing w:line="276" w:lineRule="auto"/>
        <w:rPr>
          <w:rFonts w:ascii="Times New Roman" w:hAnsi="Times New Roman" w:cs="Times New Roman"/>
        </w:rPr>
      </w:pPr>
    </w:p>
    <w:p w14:paraId="3E721423" w14:textId="77777777" w:rsidR="004B4AD4" w:rsidRPr="003A1D3E" w:rsidRDefault="004B4AD4" w:rsidP="003A1D3E">
      <w:pPr>
        <w:spacing w:line="276" w:lineRule="auto"/>
        <w:rPr>
          <w:rFonts w:ascii="Times New Roman" w:hAnsi="Times New Roman" w:cs="Times New Roman"/>
        </w:rPr>
      </w:pPr>
    </w:p>
    <w:p w14:paraId="397B5643" w14:textId="77777777" w:rsidR="004B4AD4" w:rsidRPr="003A1D3E" w:rsidRDefault="004B4AD4" w:rsidP="003A1D3E">
      <w:pPr>
        <w:spacing w:line="276" w:lineRule="auto"/>
        <w:rPr>
          <w:rFonts w:ascii="Times New Roman" w:hAnsi="Times New Roman" w:cs="Times New Roman"/>
        </w:rPr>
      </w:pPr>
    </w:p>
    <w:p w14:paraId="4BA9101F" w14:textId="77777777" w:rsidR="004B4AD4" w:rsidRDefault="004B4AD4" w:rsidP="003A1D3E">
      <w:pPr>
        <w:spacing w:line="276" w:lineRule="auto"/>
        <w:rPr>
          <w:rFonts w:ascii="Times New Roman" w:hAnsi="Times New Roman" w:cs="Times New Roman"/>
        </w:rPr>
      </w:pPr>
    </w:p>
    <w:p w14:paraId="2FDC4F8D" w14:textId="77777777" w:rsidR="0035755F" w:rsidRDefault="0035755F" w:rsidP="003A1D3E">
      <w:pPr>
        <w:spacing w:line="276" w:lineRule="auto"/>
        <w:rPr>
          <w:rFonts w:ascii="Times New Roman" w:hAnsi="Times New Roman" w:cs="Times New Roman"/>
        </w:rPr>
      </w:pPr>
    </w:p>
    <w:p w14:paraId="31E4A958" w14:textId="77777777" w:rsidR="0035755F" w:rsidRDefault="0035755F" w:rsidP="003A1D3E">
      <w:pPr>
        <w:spacing w:line="276" w:lineRule="auto"/>
        <w:rPr>
          <w:rFonts w:ascii="Times New Roman" w:hAnsi="Times New Roman" w:cs="Times New Roman"/>
        </w:rPr>
      </w:pPr>
    </w:p>
    <w:p w14:paraId="2C4155A2" w14:textId="77777777" w:rsidR="0035755F" w:rsidRDefault="0035755F" w:rsidP="003A1D3E">
      <w:pPr>
        <w:spacing w:line="276" w:lineRule="auto"/>
        <w:rPr>
          <w:rFonts w:ascii="Times New Roman" w:hAnsi="Times New Roman" w:cs="Times New Roman"/>
        </w:rPr>
      </w:pPr>
    </w:p>
    <w:p w14:paraId="617EF853" w14:textId="77777777" w:rsidR="0035755F" w:rsidRDefault="0035755F" w:rsidP="003A1D3E">
      <w:pPr>
        <w:spacing w:line="276" w:lineRule="auto"/>
        <w:rPr>
          <w:rFonts w:ascii="Times New Roman" w:hAnsi="Times New Roman" w:cs="Times New Roman"/>
        </w:rPr>
      </w:pPr>
    </w:p>
    <w:p w14:paraId="5F096523" w14:textId="77777777" w:rsidR="0035755F" w:rsidRDefault="0035755F" w:rsidP="003A1D3E">
      <w:pPr>
        <w:spacing w:line="276" w:lineRule="auto"/>
        <w:rPr>
          <w:rFonts w:ascii="Times New Roman" w:hAnsi="Times New Roman" w:cs="Times New Roman"/>
        </w:rPr>
      </w:pPr>
    </w:p>
    <w:p w14:paraId="0679D984" w14:textId="77777777" w:rsidR="0035755F" w:rsidRPr="003A1D3E" w:rsidRDefault="0035755F" w:rsidP="003A1D3E">
      <w:pPr>
        <w:spacing w:line="276" w:lineRule="auto"/>
        <w:rPr>
          <w:rFonts w:ascii="Times New Roman" w:hAnsi="Times New Roman" w:cs="Times New Roman"/>
        </w:rPr>
      </w:pPr>
    </w:p>
    <w:p w14:paraId="0B9A62B7" w14:textId="77777777" w:rsidR="004B4AD4" w:rsidRPr="003A1D3E" w:rsidRDefault="004B4AD4" w:rsidP="003A1D3E">
      <w:pPr>
        <w:spacing w:line="276" w:lineRule="auto"/>
        <w:rPr>
          <w:rFonts w:ascii="Times New Roman" w:hAnsi="Times New Roman" w:cs="Times New Roman"/>
        </w:rPr>
      </w:pPr>
    </w:p>
    <w:p w14:paraId="3CC9BE14" w14:textId="77777777" w:rsidR="004B4AD4" w:rsidRPr="003A1D3E" w:rsidRDefault="004B4AD4"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382"/>
        <w:gridCol w:w="4246"/>
      </w:tblGrid>
      <w:tr w:rsidR="003C75BB" w:rsidRPr="003A1D3E" w14:paraId="15B9808A" w14:textId="77777777" w:rsidTr="001D0DC5">
        <w:tc>
          <w:tcPr>
            <w:tcW w:w="9628" w:type="dxa"/>
            <w:gridSpan w:val="2"/>
            <w:tcBorders>
              <w:bottom w:val="single" w:sz="4" w:space="0" w:color="auto"/>
            </w:tcBorders>
            <w:shd w:val="clear" w:color="auto" w:fill="E7E6E6" w:themeFill="background2"/>
          </w:tcPr>
          <w:p w14:paraId="228DD691" w14:textId="77777777" w:rsidR="003C75BB" w:rsidRPr="003A1D3E" w:rsidRDefault="00536311" w:rsidP="003A1D3E">
            <w:pPr>
              <w:spacing w:line="276" w:lineRule="auto"/>
              <w:jc w:val="center"/>
              <w:rPr>
                <w:rFonts w:ascii="Times New Roman" w:hAnsi="Times New Roman" w:cs="Times New Roman"/>
                <w:b/>
              </w:rPr>
            </w:pPr>
            <w:r w:rsidRPr="003A1D3E">
              <w:rPr>
                <w:rFonts w:ascii="Times New Roman" w:hAnsi="Times New Roman" w:cs="Times New Roman"/>
                <w:b/>
              </w:rPr>
              <w:lastRenderedPageBreak/>
              <w:t>Computer Graphics and</w:t>
            </w:r>
            <w:r w:rsidR="008318B7" w:rsidRPr="003A1D3E">
              <w:rPr>
                <w:rFonts w:ascii="Times New Roman" w:hAnsi="Times New Roman" w:cs="Times New Roman"/>
                <w:b/>
              </w:rPr>
              <w:t xml:space="preserve"> </w:t>
            </w:r>
            <w:r w:rsidR="004B42B2" w:rsidRPr="003A1D3E">
              <w:rPr>
                <w:rFonts w:ascii="Times New Roman" w:hAnsi="Times New Roman" w:cs="Times New Roman"/>
                <w:b/>
              </w:rPr>
              <w:t xml:space="preserve">Virtual Reality </w:t>
            </w:r>
          </w:p>
          <w:p w14:paraId="366D2F39" w14:textId="77777777" w:rsidR="003C75BB" w:rsidRPr="003A1D3E" w:rsidRDefault="003C75BB" w:rsidP="003A1D3E">
            <w:pPr>
              <w:spacing w:line="276" w:lineRule="auto"/>
              <w:jc w:val="center"/>
              <w:rPr>
                <w:rFonts w:ascii="Times New Roman" w:hAnsi="Times New Roman" w:cs="Times New Roman"/>
                <w:b/>
              </w:rPr>
            </w:pPr>
          </w:p>
        </w:tc>
      </w:tr>
      <w:tr w:rsidR="003C75BB" w:rsidRPr="003A1D3E" w14:paraId="3F69FE7B" w14:textId="77777777" w:rsidTr="001D0DC5">
        <w:tc>
          <w:tcPr>
            <w:tcW w:w="5382" w:type="dxa"/>
            <w:tcBorders>
              <w:right w:val="nil"/>
            </w:tcBorders>
          </w:tcPr>
          <w:p w14:paraId="0884F804"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Course Code: CSE552</w:t>
            </w:r>
          </w:p>
          <w:p w14:paraId="702B68AC"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Pre-requisites: Data structures</w:t>
            </w:r>
          </w:p>
          <w:p w14:paraId="4C5B89AB"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Dr.</w:t>
            </w:r>
            <w:proofErr w:type="spellEnd"/>
            <w:r w:rsidR="001308FB" w:rsidRPr="003A1D3E">
              <w:rPr>
                <w:rFonts w:ascii="Times New Roman" w:hAnsi="Times New Roman" w:cs="Times New Roman"/>
                <w:b/>
              </w:rPr>
              <w:t xml:space="preserve"> </w:t>
            </w:r>
            <w:r w:rsidRPr="003A1D3E">
              <w:rPr>
                <w:rFonts w:ascii="Times New Roman" w:hAnsi="Times New Roman" w:cs="Times New Roman"/>
                <w:b/>
              </w:rPr>
              <w:t>Jayalakshmi D S</w:t>
            </w:r>
          </w:p>
          <w:p w14:paraId="6EBD3046" w14:textId="77777777" w:rsidR="003C75BB" w:rsidRPr="003A1D3E" w:rsidRDefault="003C75BB" w:rsidP="003A1D3E">
            <w:pPr>
              <w:spacing w:line="276" w:lineRule="auto"/>
              <w:rPr>
                <w:rFonts w:ascii="Times New Roman" w:hAnsi="Times New Roman" w:cs="Times New Roman"/>
                <w:b/>
              </w:rPr>
            </w:pPr>
          </w:p>
        </w:tc>
        <w:tc>
          <w:tcPr>
            <w:tcW w:w="4246" w:type="dxa"/>
            <w:tcBorders>
              <w:left w:val="nil"/>
            </w:tcBorders>
          </w:tcPr>
          <w:p w14:paraId="6AF1CE62" w14:textId="77777777" w:rsidR="003C75BB" w:rsidRPr="003A1D3E" w:rsidRDefault="003C75BB" w:rsidP="003A1D3E">
            <w:pPr>
              <w:spacing w:line="276" w:lineRule="auto"/>
              <w:jc w:val="right"/>
              <w:rPr>
                <w:rFonts w:ascii="Times New Roman" w:hAnsi="Times New Roman" w:cs="Times New Roman"/>
                <w:b/>
              </w:rPr>
            </w:pPr>
            <w:r w:rsidRPr="003A1D3E">
              <w:rPr>
                <w:rFonts w:ascii="Times New Roman" w:hAnsi="Times New Roman" w:cs="Times New Roman"/>
                <w:b/>
              </w:rPr>
              <w:t>Credits: 2:0:1</w:t>
            </w:r>
          </w:p>
          <w:p w14:paraId="5987879A" w14:textId="77777777" w:rsidR="003C75BB" w:rsidRPr="003A1D3E" w:rsidRDefault="003C75BB" w:rsidP="003A1D3E">
            <w:pPr>
              <w:spacing w:line="276" w:lineRule="auto"/>
              <w:jc w:val="right"/>
              <w:rPr>
                <w:rFonts w:ascii="Times New Roman" w:hAnsi="Times New Roman" w:cs="Times New Roman"/>
                <w:b/>
              </w:rPr>
            </w:pPr>
            <w:r w:rsidRPr="003A1D3E">
              <w:rPr>
                <w:rFonts w:ascii="Times New Roman" w:hAnsi="Times New Roman" w:cs="Times New Roman"/>
                <w:b/>
              </w:rPr>
              <w:t>Contact Hours: 28L+14L</w:t>
            </w:r>
          </w:p>
        </w:tc>
      </w:tr>
    </w:tbl>
    <w:p w14:paraId="60547EDC" w14:textId="77777777" w:rsidR="00F21EA6" w:rsidRPr="003A1D3E" w:rsidRDefault="00F21EA6" w:rsidP="003A1D3E">
      <w:pPr>
        <w:spacing w:line="276" w:lineRule="auto"/>
        <w:jc w:val="center"/>
        <w:rPr>
          <w:rFonts w:ascii="Times New Roman" w:hAnsi="Times New Roman" w:cs="Times New Roman"/>
          <w:b/>
        </w:rPr>
      </w:pPr>
    </w:p>
    <w:p w14:paraId="2493B762"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51EEEEEF"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565139D7" w14:textId="77777777" w:rsidR="003C75BB" w:rsidRPr="003A1D3E" w:rsidRDefault="003C75BB" w:rsidP="003A1D3E">
      <w:pPr>
        <w:spacing w:line="276" w:lineRule="auto"/>
        <w:jc w:val="both"/>
        <w:rPr>
          <w:rStyle w:val="markedcontent"/>
          <w:rFonts w:ascii="Times New Roman" w:hAnsi="Times New Roman" w:cs="Times New Roman"/>
        </w:rPr>
      </w:pPr>
      <w:r w:rsidRPr="003A1D3E">
        <w:rPr>
          <w:rStyle w:val="markedcontent"/>
          <w:rFonts w:ascii="Times New Roman" w:hAnsi="Times New Roman" w:cs="Times New Roman"/>
          <w:b/>
        </w:rPr>
        <w:t>Introduction:</w:t>
      </w:r>
      <w:r w:rsidRPr="003A1D3E">
        <w:rPr>
          <w:rStyle w:val="markedcontent"/>
          <w:rFonts w:ascii="Times New Roman" w:hAnsi="Times New Roman" w:cs="Times New Roman"/>
        </w:rPr>
        <w:t xml:space="preserve"> Applications of computer graphics, A graphics system, </w:t>
      </w:r>
      <w:proofErr w:type="spellStart"/>
      <w:proofErr w:type="gramStart"/>
      <w:r w:rsidRPr="003A1D3E">
        <w:rPr>
          <w:rStyle w:val="markedcontent"/>
          <w:rFonts w:ascii="Times New Roman" w:hAnsi="Times New Roman" w:cs="Times New Roman"/>
        </w:rPr>
        <w:t>Images:Physical</w:t>
      </w:r>
      <w:proofErr w:type="spellEnd"/>
      <w:proofErr w:type="gramEnd"/>
      <w:r w:rsidRPr="003A1D3E">
        <w:rPr>
          <w:rStyle w:val="markedcontent"/>
          <w:rFonts w:ascii="Times New Roman" w:hAnsi="Times New Roman" w:cs="Times New Roman"/>
        </w:rPr>
        <w:t xml:space="preserve"> and synthetic, Imaging Systems, The synthetic camera model, </w:t>
      </w:r>
      <w:proofErr w:type="spellStart"/>
      <w:r w:rsidRPr="003A1D3E">
        <w:rPr>
          <w:rStyle w:val="markedcontent"/>
          <w:rFonts w:ascii="Times New Roman" w:hAnsi="Times New Roman" w:cs="Times New Roman"/>
        </w:rPr>
        <w:t>Theprogrammer’s</w:t>
      </w:r>
      <w:proofErr w:type="spellEnd"/>
      <w:r w:rsidRPr="003A1D3E">
        <w:rPr>
          <w:rStyle w:val="markedcontent"/>
          <w:rFonts w:ascii="Times New Roman" w:hAnsi="Times New Roman" w:cs="Times New Roman"/>
        </w:rPr>
        <w:t xml:space="preserve"> interface, Graphics architectures, Programmable Pipelines.</w:t>
      </w:r>
    </w:p>
    <w:p w14:paraId="0524BFFB" w14:textId="77777777" w:rsidR="003C75BB" w:rsidRPr="003A1D3E" w:rsidRDefault="003C75BB" w:rsidP="003A1D3E">
      <w:pPr>
        <w:spacing w:line="276" w:lineRule="auto"/>
        <w:jc w:val="both"/>
        <w:rPr>
          <w:rFonts w:ascii="Times New Roman" w:hAnsi="Times New Roman" w:cs="Times New Roman"/>
          <w:color w:val="000000" w:themeColor="text1"/>
        </w:rPr>
      </w:pPr>
      <w:r w:rsidRPr="003A1D3E">
        <w:rPr>
          <w:rStyle w:val="markedcontent"/>
          <w:rFonts w:ascii="Times New Roman" w:hAnsi="Times New Roman" w:cs="Times New Roman"/>
          <w:b/>
        </w:rPr>
        <w:t>Graphics Programming</w:t>
      </w:r>
      <w:r w:rsidRPr="003A1D3E">
        <w:rPr>
          <w:rStyle w:val="markedcontent"/>
          <w:rFonts w:ascii="Times New Roman" w:hAnsi="Times New Roman" w:cs="Times New Roman"/>
        </w:rPr>
        <w:t xml:space="preserve">: Programming two- dimensional applications, </w:t>
      </w:r>
      <w:proofErr w:type="spellStart"/>
      <w:r w:rsidRPr="003A1D3E">
        <w:rPr>
          <w:rStyle w:val="markedcontent"/>
          <w:rFonts w:ascii="Times New Roman" w:hAnsi="Times New Roman" w:cs="Times New Roman"/>
        </w:rPr>
        <w:t>OpenGLapplication</w:t>
      </w:r>
      <w:proofErr w:type="spellEnd"/>
      <w:r w:rsidRPr="003A1D3E">
        <w:rPr>
          <w:rStyle w:val="markedcontent"/>
          <w:rFonts w:ascii="Times New Roman" w:hAnsi="Times New Roman" w:cs="Times New Roman"/>
        </w:rPr>
        <w:t xml:space="preserve"> programming interface, Primitives and attributes, </w:t>
      </w:r>
      <w:proofErr w:type="spellStart"/>
      <w:r w:rsidRPr="003A1D3E">
        <w:rPr>
          <w:rStyle w:val="markedcontent"/>
          <w:rFonts w:ascii="Times New Roman" w:hAnsi="Times New Roman" w:cs="Times New Roman"/>
        </w:rPr>
        <w:t>color</w:t>
      </w:r>
      <w:proofErr w:type="spellEnd"/>
      <w:r w:rsidRPr="003A1D3E">
        <w:rPr>
          <w:rStyle w:val="markedcontent"/>
          <w:rFonts w:ascii="Times New Roman" w:hAnsi="Times New Roman" w:cs="Times New Roman"/>
        </w:rPr>
        <w:t xml:space="preserve">, </w:t>
      </w:r>
      <w:proofErr w:type="spellStart"/>
      <w:proofErr w:type="gramStart"/>
      <w:r w:rsidRPr="003A1D3E">
        <w:rPr>
          <w:rStyle w:val="markedcontent"/>
          <w:rFonts w:ascii="Times New Roman" w:hAnsi="Times New Roman" w:cs="Times New Roman"/>
        </w:rPr>
        <w:t>viewing,control</w:t>
      </w:r>
      <w:proofErr w:type="spellEnd"/>
      <w:proofErr w:type="gramEnd"/>
      <w:r w:rsidRPr="003A1D3E">
        <w:rPr>
          <w:rStyle w:val="markedcontent"/>
          <w:rFonts w:ascii="Times New Roman" w:hAnsi="Times New Roman" w:cs="Times New Roman"/>
        </w:rPr>
        <w:t xml:space="preserve"> functions, the gasket program, polygons and recursions, the three</w:t>
      </w:r>
      <w:r w:rsidRPr="003A1D3E">
        <w:rPr>
          <w:rFonts w:ascii="Times New Roman" w:hAnsi="Times New Roman" w:cs="Times New Roman"/>
        </w:rPr>
        <w:br/>
      </w:r>
      <w:r w:rsidRPr="003A1D3E">
        <w:rPr>
          <w:rStyle w:val="markedcontent"/>
          <w:rFonts w:ascii="Times New Roman" w:hAnsi="Times New Roman" w:cs="Times New Roman"/>
        </w:rPr>
        <w:t>dimensional gasket, adding interactions, menus.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7FD78CBE" w14:textId="77777777" w:rsidTr="001D0DC5">
        <w:tc>
          <w:tcPr>
            <w:tcW w:w="2547" w:type="dxa"/>
          </w:tcPr>
          <w:p w14:paraId="6DE5AF9C"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1F8EF30D"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4A0F0B78"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3E37DAF4"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3C75BB" w:rsidRPr="003A1D3E" w14:paraId="41994486" w14:textId="77777777" w:rsidTr="001D0DC5">
        <w:tc>
          <w:tcPr>
            <w:tcW w:w="2547" w:type="dxa"/>
          </w:tcPr>
          <w:p w14:paraId="0B3F4784"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15A75B69"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506A976C"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243FE0A1"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Implementation of primitives with different </w:t>
            </w:r>
            <w:proofErr w:type="spellStart"/>
            <w:r w:rsidRPr="003A1D3E">
              <w:rPr>
                <w:rFonts w:ascii="Times New Roman" w:hAnsi="Times New Roman" w:cs="Times New Roman"/>
              </w:rPr>
              <w:t>color</w:t>
            </w:r>
            <w:proofErr w:type="spellEnd"/>
          </w:p>
        </w:tc>
      </w:tr>
      <w:tr w:rsidR="003C75BB" w:rsidRPr="003A1D3E" w14:paraId="103A743D" w14:textId="77777777" w:rsidTr="001D0DC5">
        <w:tc>
          <w:tcPr>
            <w:tcW w:w="2547" w:type="dxa"/>
          </w:tcPr>
          <w:p w14:paraId="2FE69FD3"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3D8E1EA5" w14:textId="77777777" w:rsidR="003C75BB" w:rsidRPr="003A1D3E" w:rsidRDefault="003C75BB" w:rsidP="003A1D3E">
            <w:pPr>
              <w:spacing w:line="276" w:lineRule="auto"/>
              <w:jc w:val="both"/>
              <w:rPr>
                <w:rFonts w:ascii="Times New Roman" w:hAnsi="Times New Roman" w:cs="Times New Roman"/>
              </w:rPr>
            </w:pPr>
          </w:p>
        </w:tc>
      </w:tr>
    </w:tbl>
    <w:p w14:paraId="2D8A08E6"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23843700" w14:textId="77777777" w:rsidR="003C75BB" w:rsidRPr="003A1D3E" w:rsidRDefault="003C75BB" w:rsidP="003A1D3E">
      <w:pPr>
        <w:pStyle w:val="NoSpacing"/>
        <w:spacing w:line="276" w:lineRule="auto"/>
        <w:jc w:val="center"/>
        <w:rPr>
          <w:rFonts w:ascii="Times New Roman" w:hAnsi="Times New Roman" w:cs="Times New Roman"/>
        </w:rPr>
      </w:pPr>
    </w:p>
    <w:p w14:paraId="223EAD81" w14:textId="77777777" w:rsidR="003C75BB" w:rsidRPr="003A1D3E" w:rsidRDefault="003C75BB" w:rsidP="003A1D3E">
      <w:pPr>
        <w:spacing w:line="276" w:lineRule="auto"/>
        <w:jc w:val="both"/>
        <w:rPr>
          <w:rFonts w:ascii="Times New Roman" w:hAnsi="Times New Roman" w:cs="Times New Roman"/>
        </w:rPr>
      </w:pPr>
      <w:r w:rsidRPr="003A1D3E">
        <w:rPr>
          <w:rStyle w:val="markedcontent"/>
          <w:rFonts w:ascii="Times New Roman" w:hAnsi="Times New Roman" w:cs="Times New Roman"/>
          <w:b/>
        </w:rPr>
        <w:t>Geometric Objects and Transformations</w:t>
      </w:r>
      <w:r w:rsidRPr="003A1D3E">
        <w:rPr>
          <w:rStyle w:val="markedcontent"/>
          <w:rFonts w:ascii="Times New Roman" w:hAnsi="Times New Roman" w:cs="Times New Roman"/>
        </w:rPr>
        <w:t xml:space="preserve">: Scalars, Points, and Vectors, Three-dimensional Primitives, Coordinate Systems and Frames, </w:t>
      </w:r>
      <w:proofErr w:type="spellStart"/>
      <w:proofErr w:type="gramStart"/>
      <w:r w:rsidRPr="003A1D3E">
        <w:rPr>
          <w:rStyle w:val="markedcontent"/>
          <w:rFonts w:ascii="Times New Roman" w:hAnsi="Times New Roman" w:cs="Times New Roman"/>
        </w:rPr>
        <w:t>Modeling</w:t>
      </w:r>
      <w:proofErr w:type="spellEnd"/>
      <w:proofErr w:type="gramEnd"/>
      <w:r w:rsidRPr="003A1D3E">
        <w:rPr>
          <w:rStyle w:val="markedcontent"/>
          <w:rFonts w:ascii="Times New Roman" w:hAnsi="Times New Roman" w:cs="Times New Roman"/>
        </w:rPr>
        <w:t xml:space="preserve"> a </w:t>
      </w:r>
      <w:proofErr w:type="spellStart"/>
      <w:r w:rsidRPr="003A1D3E">
        <w:rPr>
          <w:rStyle w:val="markedcontent"/>
          <w:rFonts w:ascii="Times New Roman" w:hAnsi="Times New Roman" w:cs="Times New Roman"/>
        </w:rPr>
        <w:t>ColoredCube</w:t>
      </w:r>
      <w:proofErr w:type="spellEnd"/>
      <w:r w:rsidRPr="003A1D3E">
        <w:rPr>
          <w:rStyle w:val="markedcontent"/>
          <w:rFonts w:ascii="Times New Roman" w:hAnsi="Times New Roman" w:cs="Times New Roman"/>
        </w:rPr>
        <w:t xml:space="preserve">, Affine Transformations, Rotation, Translation and Scaling, </w:t>
      </w:r>
      <w:proofErr w:type="spellStart"/>
      <w:r w:rsidRPr="003A1D3E">
        <w:rPr>
          <w:rStyle w:val="markedcontent"/>
          <w:rFonts w:ascii="Times New Roman" w:hAnsi="Times New Roman" w:cs="Times New Roman"/>
        </w:rPr>
        <w:t>Transformationin</w:t>
      </w:r>
      <w:proofErr w:type="spellEnd"/>
      <w:r w:rsidRPr="003A1D3E">
        <w:rPr>
          <w:rStyle w:val="markedcontent"/>
          <w:rFonts w:ascii="Times New Roman" w:hAnsi="Times New Roman" w:cs="Times New Roman"/>
        </w:rPr>
        <w:t xml:space="preserve"> Homogeneous Coordinates, Concatenation of Transformations, </w:t>
      </w:r>
      <w:proofErr w:type="spellStart"/>
      <w:r w:rsidRPr="003A1D3E">
        <w:rPr>
          <w:rStyle w:val="markedcontent"/>
          <w:rFonts w:ascii="Times New Roman" w:hAnsi="Times New Roman" w:cs="Times New Roman"/>
        </w:rPr>
        <w:t>OpenGLTransformation</w:t>
      </w:r>
      <w:proofErr w:type="spellEnd"/>
      <w:r w:rsidRPr="003A1D3E">
        <w:rPr>
          <w:rStyle w:val="markedcontent"/>
          <w:rFonts w:ascii="Times New Roman" w:hAnsi="Times New Roman" w:cs="Times New Roman"/>
        </w:rPr>
        <w:t xml:space="preserve"> Matrices, Spinning of cube, Interfaces to three-</w:t>
      </w:r>
      <w:proofErr w:type="spellStart"/>
      <w:r w:rsidRPr="003A1D3E">
        <w:rPr>
          <w:rStyle w:val="markedcontent"/>
          <w:rFonts w:ascii="Times New Roman" w:hAnsi="Times New Roman" w:cs="Times New Roman"/>
        </w:rPr>
        <w:t>dimensionalapplications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7D428E09" w14:textId="77777777" w:rsidTr="001D0DC5">
        <w:tc>
          <w:tcPr>
            <w:tcW w:w="2547" w:type="dxa"/>
          </w:tcPr>
          <w:p w14:paraId="5992F1AC"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54E3C15"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563E159"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73C8E693"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3C75BB" w:rsidRPr="003A1D3E" w14:paraId="32B72CBA" w14:textId="77777777" w:rsidTr="001D0DC5">
        <w:tc>
          <w:tcPr>
            <w:tcW w:w="2547" w:type="dxa"/>
          </w:tcPr>
          <w:p w14:paraId="7D4FDA30"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7B726B6E"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6F904EDF"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0E2EC138"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Implementation </w:t>
            </w:r>
            <w:proofErr w:type="gramStart"/>
            <w:r w:rsidRPr="003A1D3E">
              <w:rPr>
                <w:rFonts w:ascii="Times New Roman" w:hAnsi="Times New Roman" w:cs="Times New Roman"/>
              </w:rPr>
              <w:t>of  different</w:t>
            </w:r>
            <w:proofErr w:type="gramEnd"/>
            <w:r w:rsidRPr="003A1D3E">
              <w:rPr>
                <w:rFonts w:ascii="Times New Roman" w:hAnsi="Times New Roman" w:cs="Times New Roman"/>
              </w:rPr>
              <w:t xml:space="preserve"> transformations </w:t>
            </w:r>
          </w:p>
        </w:tc>
      </w:tr>
    </w:tbl>
    <w:p w14:paraId="383BBBEE"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66A56390" w14:textId="77777777" w:rsidR="003C75BB" w:rsidRPr="003A1D3E" w:rsidRDefault="003C75BB" w:rsidP="003A1D3E">
      <w:pPr>
        <w:spacing w:line="276" w:lineRule="auto"/>
        <w:rPr>
          <w:rFonts w:ascii="Times New Roman" w:hAnsi="Times New Roman" w:cs="Times New Roman"/>
        </w:rPr>
      </w:pPr>
      <w:r w:rsidRPr="003A1D3E">
        <w:rPr>
          <w:rStyle w:val="markedcontent"/>
          <w:rFonts w:ascii="Times New Roman" w:hAnsi="Times New Roman" w:cs="Times New Roman"/>
          <w:b/>
        </w:rPr>
        <w:t xml:space="preserve">From Vertices to </w:t>
      </w:r>
      <w:proofErr w:type="spellStart"/>
      <w:r w:rsidRPr="003A1D3E">
        <w:rPr>
          <w:rStyle w:val="markedcontent"/>
          <w:rFonts w:ascii="Times New Roman" w:hAnsi="Times New Roman" w:cs="Times New Roman"/>
          <w:b/>
        </w:rPr>
        <w:t>Fragements</w:t>
      </w:r>
      <w:proofErr w:type="spellEnd"/>
      <w:r w:rsidRPr="003A1D3E">
        <w:rPr>
          <w:rStyle w:val="markedcontent"/>
          <w:rFonts w:ascii="Times New Roman" w:hAnsi="Times New Roman" w:cs="Times New Roman"/>
        </w:rPr>
        <w:t xml:space="preserve">: Basic Implementation Strategies, Four major tasks, </w:t>
      </w:r>
      <w:proofErr w:type="spellStart"/>
      <w:proofErr w:type="gramStart"/>
      <w:r w:rsidRPr="003A1D3E">
        <w:rPr>
          <w:rStyle w:val="markedcontent"/>
          <w:rFonts w:ascii="Times New Roman" w:hAnsi="Times New Roman" w:cs="Times New Roman"/>
        </w:rPr>
        <w:t>Clipping,Line</w:t>
      </w:r>
      <w:proofErr w:type="spellEnd"/>
      <w:proofErr w:type="gramEnd"/>
      <w:r w:rsidRPr="003A1D3E">
        <w:rPr>
          <w:rStyle w:val="markedcontent"/>
          <w:rFonts w:ascii="Times New Roman" w:hAnsi="Times New Roman" w:cs="Times New Roman"/>
        </w:rPr>
        <w:t xml:space="preserve">-segment clipping, Polygon clipping, Clipping of other primitives. </w:t>
      </w:r>
      <w:proofErr w:type="spellStart"/>
      <w:r w:rsidRPr="003A1D3E">
        <w:rPr>
          <w:rStyle w:val="markedcontent"/>
          <w:rFonts w:ascii="Times New Roman" w:hAnsi="Times New Roman" w:cs="Times New Roman"/>
        </w:rPr>
        <w:t>Clippingin</w:t>
      </w:r>
      <w:proofErr w:type="spellEnd"/>
      <w:r w:rsidRPr="003A1D3E">
        <w:rPr>
          <w:rStyle w:val="markedcontent"/>
          <w:rFonts w:ascii="Times New Roman" w:hAnsi="Times New Roman" w:cs="Times New Roman"/>
        </w:rPr>
        <w:t xml:space="preserve"> three dimensions, </w:t>
      </w:r>
      <w:proofErr w:type="spellStart"/>
      <w:proofErr w:type="gramStart"/>
      <w:r w:rsidRPr="003A1D3E">
        <w:rPr>
          <w:rStyle w:val="markedcontent"/>
          <w:rFonts w:ascii="Times New Roman" w:hAnsi="Times New Roman" w:cs="Times New Roman"/>
        </w:rPr>
        <w:t>Rasterization,Bresenham’s</w:t>
      </w:r>
      <w:proofErr w:type="spellEnd"/>
      <w:proofErr w:type="gramEnd"/>
      <w:r w:rsidRPr="003A1D3E">
        <w:rPr>
          <w:rStyle w:val="markedcontent"/>
          <w:rFonts w:ascii="Times New Roman" w:hAnsi="Times New Roman" w:cs="Times New Roman"/>
        </w:rPr>
        <w:t xml:space="preserve"> algorithm, </w:t>
      </w:r>
      <w:proofErr w:type="spellStart"/>
      <w:r w:rsidRPr="003A1D3E">
        <w:rPr>
          <w:rStyle w:val="markedcontent"/>
          <w:rFonts w:ascii="Times New Roman" w:hAnsi="Times New Roman" w:cs="Times New Roman"/>
        </w:rPr>
        <w:t>PolygonRasterization</w:t>
      </w:r>
      <w:proofErr w:type="spellEnd"/>
      <w:r w:rsidRPr="003A1D3E">
        <w:rPr>
          <w:rStyle w:val="markedcontent"/>
          <w:rFonts w:ascii="Times New Roman" w:hAnsi="Times New Roman" w:cs="Times New Roman"/>
        </w:rPr>
        <w:t>, Hidden-surface removal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5AEDC6D4" w14:textId="77777777" w:rsidTr="001D0DC5">
        <w:tc>
          <w:tcPr>
            <w:tcW w:w="2547" w:type="dxa"/>
          </w:tcPr>
          <w:p w14:paraId="71E97DCD"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258C104B"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959D99A"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56FD9FF1"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3C75BB" w:rsidRPr="003A1D3E" w14:paraId="14E0BFF2" w14:textId="77777777" w:rsidTr="001D0DC5">
        <w:tc>
          <w:tcPr>
            <w:tcW w:w="2547" w:type="dxa"/>
          </w:tcPr>
          <w:p w14:paraId="6EF18A88"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435C633D"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4A58014A"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2D363D77"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Implement line and polygon clipping</w:t>
            </w:r>
          </w:p>
        </w:tc>
      </w:tr>
    </w:tbl>
    <w:p w14:paraId="0D3065DB" w14:textId="77777777" w:rsidR="000B7706" w:rsidRPr="003A1D3E" w:rsidRDefault="000B7706" w:rsidP="003A1D3E">
      <w:pPr>
        <w:pStyle w:val="NoSpacing"/>
        <w:spacing w:line="276" w:lineRule="auto"/>
        <w:jc w:val="center"/>
        <w:rPr>
          <w:rFonts w:ascii="Times New Roman" w:hAnsi="Times New Roman" w:cs="Times New Roman"/>
          <w:b/>
          <w:color w:val="000000" w:themeColor="text1"/>
        </w:rPr>
      </w:pPr>
    </w:p>
    <w:p w14:paraId="14C04C37" w14:textId="77777777" w:rsidR="003C75BB" w:rsidRPr="003A1D3E" w:rsidRDefault="003C75BB"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3038A2AA" w14:textId="77777777" w:rsidR="003C75BB" w:rsidRPr="003A1D3E" w:rsidRDefault="003C75BB" w:rsidP="003A1D3E">
      <w:pPr>
        <w:pStyle w:val="NoSpacing"/>
        <w:spacing w:line="276" w:lineRule="auto"/>
        <w:jc w:val="center"/>
        <w:rPr>
          <w:rFonts w:ascii="Times New Roman" w:hAnsi="Times New Roman" w:cs="Times New Roman"/>
          <w:b/>
          <w:color w:val="000000" w:themeColor="text1"/>
        </w:rPr>
      </w:pPr>
    </w:p>
    <w:p w14:paraId="07C50E95" w14:textId="77777777" w:rsidR="003C75BB" w:rsidRPr="003A1D3E" w:rsidRDefault="003C75BB" w:rsidP="003A1D3E">
      <w:pPr>
        <w:spacing w:line="276" w:lineRule="auto"/>
        <w:jc w:val="both"/>
        <w:rPr>
          <w:rStyle w:val="markedcontent"/>
          <w:rFonts w:ascii="Times New Roman" w:hAnsi="Times New Roman" w:cs="Times New Roman"/>
        </w:rPr>
      </w:pPr>
      <w:r w:rsidRPr="003A1D3E">
        <w:rPr>
          <w:rStyle w:val="markedcontent"/>
          <w:rFonts w:ascii="Times New Roman" w:hAnsi="Times New Roman" w:cs="Times New Roman"/>
          <w:b/>
        </w:rPr>
        <w:t>Viewing:</w:t>
      </w:r>
      <w:r w:rsidRPr="003A1D3E">
        <w:rPr>
          <w:rStyle w:val="markedcontent"/>
          <w:rFonts w:ascii="Times New Roman" w:hAnsi="Times New Roman" w:cs="Times New Roman"/>
        </w:rPr>
        <w:t xml:space="preserve"> Classical and computer viewing, Viewing with a Computer, Positioning of the camera, Parallel Projections, Perspective </w:t>
      </w:r>
      <w:proofErr w:type="spellStart"/>
      <w:proofErr w:type="gramStart"/>
      <w:r w:rsidRPr="003A1D3E">
        <w:rPr>
          <w:rStyle w:val="markedcontent"/>
          <w:rFonts w:ascii="Times New Roman" w:hAnsi="Times New Roman" w:cs="Times New Roman"/>
        </w:rPr>
        <w:t>projections,Projections</w:t>
      </w:r>
      <w:proofErr w:type="spellEnd"/>
      <w:proofErr w:type="gramEnd"/>
      <w:r w:rsidRPr="003A1D3E">
        <w:rPr>
          <w:rStyle w:val="markedcontent"/>
          <w:rFonts w:ascii="Times New Roman" w:hAnsi="Times New Roman" w:cs="Times New Roman"/>
        </w:rPr>
        <w:t xml:space="preserve"> in OpenGL, Hidden-surface removal, Displaying Meshes, Projections and Shadows.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1E015476" w14:textId="77777777" w:rsidTr="001D0DC5">
        <w:tc>
          <w:tcPr>
            <w:tcW w:w="2547" w:type="dxa"/>
          </w:tcPr>
          <w:p w14:paraId="2DCD0DCC"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2E971045" w14:textId="77777777" w:rsidR="003C75BB" w:rsidRPr="003A1D3E" w:rsidRDefault="003C75BB"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7457F3A4" w14:textId="77777777" w:rsidR="003C75BB" w:rsidRPr="003A1D3E" w:rsidRDefault="003C75BB"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6D2ACCD7"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 videos</w:t>
            </w:r>
          </w:p>
        </w:tc>
      </w:tr>
      <w:tr w:rsidR="003C75BB" w:rsidRPr="003A1D3E" w14:paraId="12A06354" w14:textId="77777777" w:rsidTr="001D0DC5">
        <w:tc>
          <w:tcPr>
            <w:tcW w:w="2547" w:type="dxa"/>
          </w:tcPr>
          <w:p w14:paraId="3411EC30"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Lab Component /</w:t>
            </w:r>
          </w:p>
          <w:p w14:paraId="2E9EC58E" w14:textId="77777777" w:rsidR="003C75BB" w:rsidRPr="003A1D3E" w:rsidRDefault="003C75BB"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Practical Topics</w:t>
            </w:r>
          </w:p>
          <w:p w14:paraId="1C0DA371" w14:textId="77777777" w:rsidR="003C75BB" w:rsidRPr="003A1D3E" w:rsidRDefault="003C75BB"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5243EB22"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Demonstration of Projection Types.</w:t>
            </w:r>
          </w:p>
        </w:tc>
      </w:tr>
    </w:tbl>
    <w:p w14:paraId="2E0F372D" w14:textId="77777777" w:rsidR="003C75BB" w:rsidRPr="003A1D3E" w:rsidRDefault="003C75BB"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18C492E4" w14:textId="77777777" w:rsidR="003C75BB" w:rsidRPr="003A1D3E" w:rsidRDefault="003C75BB" w:rsidP="003A1D3E">
      <w:pPr>
        <w:spacing w:after="0" w:line="276" w:lineRule="auto"/>
        <w:rPr>
          <w:rStyle w:val="markedcontent"/>
          <w:rFonts w:ascii="Times New Roman" w:hAnsi="Times New Roman" w:cs="Times New Roman"/>
        </w:rPr>
      </w:pPr>
      <w:r w:rsidRPr="003A1D3E">
        <w:rPr>
          <w:rStyle w:val="markedcontent"/>
          <w:rFonts w:ascii="Times New Roman" w:hAnsi="Times New Roman" w:cs="Times New Roman"/>
          <w:b/>
        </w:rPr>
        <w:t xml:space="preserve">Lighting and Shading: </w:t>
      </w:r>
      <w:r w:rsidRPr="003A1D3E">
        <w:rPr>
          <w:rStyle w:val="markedcontent"/>
          <w:rFonts w:ascii="Times New Roman" w:hAnsi="Times New Roman" w:cs="Times New Roman"/>
        </w:rPr>
        <w:t xml:space="preserve">Light and Matter, Light sources, The Phong </w:t>
      </w:r>
      <w:proofErr w:type="spellStart"/>
      <w:r w:rsidRPr="003A1D3E">
        <w:rPr>
          <w:rStyle w:val="markedcontent"/>
          <w:rFonts w:ascii="Times New Roman" w:hAnsi="Times New Roman" w:cs="Times New Roman"/>
        </w:rPr>
        <w:t>reflectionmodel</w:t>
      </w:r>
      <w:proofErr w:type="spellEnd"/>
      <w:r w:rsidRPr="003A1D3E">
        <w:rPr>
          <w:rStyle w:val="markedcontent"/>
          <w:rFonts w:ascii="Times New Roman" w:hAnsi="Times New Roman" w:cs="Times New Roman"/>
        </w:rPr>
        <w:t xml:space="preserve">, Computation of Vectors, Polygon shading, Approximation of sphere by recursive </w:t>
      </w:r>
      <w:proofErr w:type="spellStart"/>
      <w:proofErr w:type="gramStart"/>
      <w:r w:rsidRPr="003A1D3E">
        <w:rPr>
          <w:rStyle w:val="markedcontent"/>
          <w:rFonts w:ascii="Times New Roman" w:hAnsi="Times New Roman" w:cs="Times New Roman"/>
        </w:rPr>
        <w:t>subdivision,Specifying</w:t>
      </w:r>
      <w:proofErr w:type="spellEnd"/>
      <w:proofErr w:type="gramEnd"/>
      <w:r w:rsidRPr="003A1D3E">
        <w:rPr>
          <w:rStyle w:val="markedcontent"/>
          <w:rFonts w:ascii="Times New Roman" w:hAnsi="Times New Roman" w:cs="Times New Roman"/>
        </w:rPr>
        <w:t xml:space="preserve"> lighting parameters, Implementing a lighting model.</w:t>
      </w:r>
    </w:p>
    <w:p w14:paraId="4843EAA0" w14:textId="77777777" w:rsidR="003C75BB" w:rsidRPr="003A1D3E" w:rsidRDefault="003C75BB" w:rsidP="003A1D3E">
      <w:pPr>
        <w:spacing w:after="0" w:line="276"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1A396751" w14:textId="77777777" w:rsidTr="001D0DC5">
        <w:tc>
          <w:tcPr>
            <w:tcW w:w="2547" w:type="dxa"/>
          </w:tcPr>
          <w:p w14:paraId="708CE5FF"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8605AB9"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3856B69"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40766CD1"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Chalk and talk, Power point </w:t>
            </w:r>
            <w:proofErr w:type="spellStart"/>
            <w:proofErr w:type="gramStart"/>
            <w:r w:rsidRPr="003A1D3E">
              <w:rPr>
                <w:rFonts w:ascii="Times New Roman" w:hAnsi="Times New Roman" w:cs="Times New Roman"/>
              </w:rPr>
              <w:t>presentation,videos</w:t>
            </w:r>
            <w:proofErr w:type="spellEnd"/>
            <w:proofErr w:type="gramEnd"/>
          </w:p>
        </w:tc>
      </w:tr>
      <w:tr w:rsidR="003C75BB" w:rsidRPr="003A1D3E" w14:paraId="658D23C2" w14:textId="77777777" w:rsidTr="001D0DC5">
        <w:tc>
          <w:tcPr>
            <w:tcW w:w="2547" w:type="dxa"/>
          </w:tcPr>
          <w:p w14:paraId="273D5CA7" w14:textId="77777777" w:rsidR="003C75BB" w:rsidRPr="003A1D3E" w:rsidRDefault="003C75BB"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78183E6B" w14:textId="77777777" w:rsidR="003C75BB" w:rsidRPr="003A1D3E" w:rsidRDefault="003C75BB"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551F8136" w14:textId="77777777" w:rsidR="003C75BB" w:rsidRPr="003A1D3E" w:rsidRDefault="003C75BB" w:rsidP="003A1D3E">
            <w:pPr>
              <w:pStyle w:val="ListParagraph"/>
              <w:spacing w:line="276" w:lineRule="auto"/>
              <w:ind w:left="360"/>
              <w:jc w:val="both"/>
              <w:rPr>
                <w:rFonts w:ascii="Times New Roman" w:hAnsi="Times New Roman" w:cs="Times New Roman"/>
              </w:rPr>
            </w:pPr>
          </w:p>
        </w:tc>
        <w:tc>
          <w:tcPr>
            <w:tcW w:w="7081" w:type="dxa"/>
          </w:tcPr>
          <w:p w14:paraId="34ACD5A6" w14:textId="77777777" w:rsidR="003C75BB" w:rsidRPr="003A1D3E" w:rsidRDefault="003C75BB"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color w:val="000000" w:themeColor="text1"/>
              </w:rPr>
              <w:t>Demonstration of Lighting and Shading on primitives</w:t>
            </w:r>
          </w:p>
        </w:tc>
      </w:tr>
    </w:tbl>
    <w:p w14:paraId="72A1BD3D"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Laboratory Sessions</w:t>
      </w:r>
    </w:p>
    <w:p w14:paraId="41E5BF5A"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(Each Session is of 2 Hours Duration/Week)</w:t>
      </w:r>
    </w:p>
    <w:p w14:paraId="25EAB2A5" w14:textId="77777777" w:rsidR="003C75BB" w:rsidRPr="003A1D3E" w:rsidRDefault="003C75BB" w:rsidP="003A1D3E">
      <w:pPr>
        <w:pStyle w:val="NoSpacing"/>
        <w:spacing w:line="276" w:lineRule="auto"/>
        <w:jc w:val="center"/>
        <w:rPr>
          <w:rFonts w:ascii="Times New Roman" w:hAnsi="Times New Roman" w:cs="Times New Roman"/>
          <w:b/>
        </w:rPr>
      </w:pPr>
    </w:p>
    <w:tbl>
      <w:tblPr>
        <w:tblW w:w="46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0"/>
        <w:gridCol w:w="7851"/>
      </w:tblGrid>
      <w:tr w:rsidR="003C75BB" w:rsidRPr="003A1D3E" w14:paraId="1D3410A0" w14:textId="77777777" w:rsidTr="0035755F">
        <w:trPr>
          <w:trHeight w:val="565"/>
          <w:tblHeader/>
          <w:jc w:val="center"/>
        </w:trPr>
        <w:tc>
          <w:tcPr>
            <w:tcW w:w="629" w:type="pct"/>
            <w:vAlign w:val="center"/>
          </w:tcPr>
          <w:p w14:paraId="37D41A57" w14:textId="77777777" w:rsidR="003C75BB" w:rsidRPr="003A1D3E" w:rsidRDefault="003C75BB" w:rsidP="0035755F">
            <w:pPr>
              <w:pStyle w:val="NoSpacing"/>
              <w:spacing w:line="276" w:lineRule="auto"/>
              <w:jc w:val="center"/>
              <w:rPr>
                <w:rFonts w:ascii="Times New Roman" w:hAnsi="Times New Roman" w:cs="Times New Roman"/>
                <w:b/>
              </w:rPr>
            </w:pPr>
            <w:r w:rsidRPr="003A1D3E">
              <w:rPr>
                <w:rFonts w:ascii="Times New Roman" w:hAnsi="Times New Roman" w:cs="Times New Roman"/>
                <w:b/>
              </w:rPr>
              <w:t>Session No.</w:t>
            </w:r>
          </w:p>
        </w:tc>
        <w:tc>
          <w:tcPr>
            <w:tcW w:w="4371" w:type="pct"/>
          </w:tcPr>
          <w:p w14:paraId="5F03507F" w14:textId="77777777" w:rsidR="003C75BB" w:rsidRPr="003A1D3E" w:rsidRDefault="003C75BB" w:rsidP="0035755F">
            <w:pPr>
              <w:pStyle w:val="NoSpacing"/>
              <w:spacing w:line="276" w:lineRule="auto"/>
              <w:jc w:val="center"/>
              <w:rPr>
                <w:rFonts w:ascii="Times New Roman" w:hAnsi="Times New Roman" w:cs="Times New Roman"/>
                <w:b/>
              </w:rPr>
            </w:pPr>
            <w:r w:rsidRPr="003A1D3E">
              <w:rPr>
                <w:rFonts w:ascii="Times New Roman" w:hAnsi="Times New Roman" w:cs="Times New Roman"/>
                <w:b/>
              </w:rPr>
              <w:t>Topics Covered</w:t>
            </w:r>
          </w:p>
        </w:tc>
      </w:tr>
      <w:tr w:rsidR="003C75BB" w:rsidRPr="003A1D3E" w14:paraId="6B366890" w14:textId="77777777" w:rsidTr="0035755F">
        <w:trPr>
          <w:trHeight w:val="215"/>
          <w:jc w:val="center"/>
        </w:trPr>
        <w:tc>
          <w:tcPr>
            <w:tcW w:w="629" w:type="pct"/>
            <w:vAlign w:val="center"/>
          </w:tcPr>
          <w:p w14:paraId="716E8098"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37484972" w14:textId="77777777" w:rsidR="003C75BB" w:rsidRPr="003A1D3E" w:rsidRDefault="003C75BB" w:rsidP="003A1D3E">
            <w:pPr>
              <w:spacing w:after="0" w:line="276" w:lineRule="auto"/>
              <w:jc w:val="both"/>
              <w:rPr>
                <w:rFonts w:ascii="Times New Roman" w:hAnsi="Times New Roman" w:cs="Times New Roman"/>
              </w:rPr>
            </w:pPr>
            <w:r w:rsidRPr="003A1D3E">
              <w:rPr>
                <w:rFonts w:ascii="Times New Roman" w:hAnsi="Times New Roman" w:cs="Times New Roman"/>
              </w:rPr>
              <w:t>2D and 3D Gasket</w:t>
            </w:r>
          </w:p>
        </w:tc>
      </w:tr>
      <w:tr w:rsidR="003C75BB" w:rsidRPr="003A1D3E" w14:paraId="542828FB" w14:textId="77777777" w:rsidTr="0035755F">
        <w:trPr>
          <w:jc w:val="center"/>
        </w:trPr>
        <w:tc>
          <w:tcPr>
            <w:tcW w:w="629" w:type="pct"/>
          </w:tcPr>
          <w:p w14:paraId="21564776"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06004A1F" w14:textId="77777777" w:rsidR="003C75BB" w:rsidRPr="003A1D3E" w:rsidRDefault="003C75BB" w:rsidP="003A1D3E">
            <w:pPr>
              <w:pStyle w:val="ListParagraph"/>
              <w:autoSpaceDE w:val="0"/>
              <w:autoSpaceDN w:val="0"/>
              <w:adjustRightInd w:val="0"/>
              <w:spacing w:line="276" w:lineRule="auto"/>
              <w:ind w:left="0"/>
              <w:rPr>
                <w:rFonts w:ascii="Times New Roman" w:eastAsia="Times New Roman" w:hAnsi="Times New Roman" w:cs="Times New Roman"/>
              </w:rPr>
            </w:pPr>
            <w:r w:rsidRPr="003A1D3E">
              <w:rPr>
                <w:rStyle w:val="markedcontent"/>
                <w:rFonts w:ascii="Times New Roman" w:hAnsi="Times New Roman" w:cs="Times New Roman"/>
              </w:rPr>
              <w:t>Rotation-</w:t>
            </w:r>
            <w:r w:rsidRPr="003A1D3E">
              <w:rPr>
                <w:rFonts w:ascii="Times New Roman" w:hAnsi="Times New Roman" w:cs="Times New Roman"/>
              </w:rPr>
              <w:t xml:space="preserve"> rotate a triangle about the origin and a fixed point, </w:t>
            </w:r>
            <w:proofErr w:type="spellStart"/>
            <w:r w:rsidRPr="003A1D3E">
              <w:rPr>
                <w:rFonts w:ascii="Times New Roman" w:hAnsi="Times New Roman" w:cs="Times New Roman"/>
              </w:rPr>
              <w:t>color</w:t>
            </w:r>
            <w:proofErr w:type="spellEnd"/>
            <w:r w:rsidRPr="003A1D3E">
              <w:rPr>
                <w:rFonts w:ascii="Times New Roman" w:hAnsi="Times New Roman" w:cs="Times New Roman"/>
              </w:rPr>
              <w:t xml:space="preserve"> cube and spin it using OpenGL transformation matrices</w:t>
            </w:r>
          </w:p>
        </w:tc>
      </w:tr>
      <w:tr w:rsidR="003C75BB" w:rsidRPr="003A1D3E" w14:paraId="20FAC93D" w14:textId="77777777" w:rsidTr="0035755F">
        <w:trPr>
          <w:jc w:val="center"/>
        </w:trPr>
        <w:tc>
          <w:tcPr>
            <w:tcW w:w="629" w:type="pct"/>
            <w:vAlign w:val="center"/>
          </w:tcPr>
          <w:p w14:paraId="23B8F4FC"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099B2C2F" w14:textId="77777777" w:rsidR="003C75BB" w:rsidRPr="003A1D3E" w:rsidRDefault="003C75BB" w:rsidP="003A1D3E">
            <w:pPr>
              <w:pStyle w:val="NoSpacing"/>
              <w:spacing w:line="276" w:lineRule="auto"/>
              <w:jc w:val="both"/>
              <w:rPr>
                <w:rFonts w:ascii="Times New Roman" w:hAnsi="Times New Roman" w:cs="Times New Roman"/>
              </w:rPr>
            </w:pPr>
            <w:r w:rsidRPr="003A1D3E">
              <w:rPr>
                <w:rStyle w:val="markedcontent"/>
                <w:rFonts w:ascii="Times New Roman" w:hAnsi="Times New Roman" w:cs="Times New Roman"/>
              </w:rPr>
              <w:t>Line-segment clipping</w:t>
            </w:r>
          </w:p>
        </w:tc>
      </w:tr>
      <w:tr w:rsidR="003C75BB" w:rsidRPr="003A1D3E" w14:paraId="41757019" w14:textId="77777777" w:rsidTr="0035755F">
        <w:trPr>
          <w:jc w:val="center"/>
        </w:trPr>
        <w:tc>
          <w:tcPr>
            <w:tcW w:w="629" w:type="pct"/>
            <w:vAlign w:val="center"/>
          </w:tcPr>
          <w:p w14:paraId="5006EB8C"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34873127" w14:textId="77777777" w:rsidR="003C75BB" w:rsidRPr="003A1D3E" w:rsidRDefault="003C75BB" w:rsidP="003A1D3E">
            <w:pPr>
              <w:pStyle w:val="NoSpacing"/>
              <w:spacing w:line="276" w:lineRule="auto"/>
              <w:jc w:val="both"/>
              <w:rPr>
                <w:rFonts w:ascii="Times New Roman" w:hAnsi="Times New Roman" w:cs="Times New Roman"/>
              </w:rPr>
            </w:pPr>
            <w:r w:rsidRPr="003A1D3E">
              <w:rPr>
                <w:rStyle w:val="markedcontent"/>
                <w:rFonts w:ascii="Times New Roman" w:hAnsi="Times New Roman" w:cs="Times New Roman"/>
              </w:rPr>
              <w:t>Polygon clipping</w:t>
            </w:r>
          </w:p>
        </w:tc>
      </w:tr>
      <w:tr w:rsidR="003C75BB" w:rsidRPr="003A1D3E" w14:paraId="1F05EE4B" w14:textId="77777777" w:rsidTr="0035755F">
        <w:trPr>
          <w:jc w:val="center"/>
        </w:trPr>
        <w:tc>
          <w:tcPr>
            <w:tcW w:w="629" w:type="pct"/>
            <w:vAlign w:val="center"/>
          </w:tcPr>
          <w:p w14:paraId="515A3B22"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0D9B6F35" w14:textId="77777777" w:rsidR="003C75BB" w:rsidRPr="003A1D3E" w:rsidRDefault="003C75BB" w:rsidP="003A1D3E">
            <w:pPr>
              <w:pStyle w:val="NormalWeb"/>
              <w:spacing w:before="0" w:beforeAutospacing="0" w:after="0" w:afterAutospacing="0" w:line="276" w:lineRule="auto"/>
              <w:jc w:val="both"/>
              <w:rPr>
                <w:sz w:val="22"/>
                <w:szCs w:val="22"/>
              </w:rPr>
            </w:pPr>
            <w:r w:rsidRPr="003A1D3E">
              <w:rPr>
                <w:rStyle w:val="markedcontent"/>
                <w:sz w:val="22"/>
                <w:szCs w:val="22"/>
              </w:rPr>
              <w:t>Hidden-surface removal</w:t>
            </w:r>
          </w:p>
        </w:tc>
      </w:tr>
      <w:tr w:rsidR="003C75BB" w:rsidRPr="003A1D3E" w14:paraId="6E66B0B4" w14:textId="77777777" w:rsidTr="0035755F">
        <w:trPr>
          <w:jc w:val="center"/>
        </w:trPr>
        <w:tc>
          <w:tcPr>
            <w:tcW w:w="629" w:type="pct"/>
            <w:vAlign w:val="center"/>
          </w:tcPr>
          <w:p w14:paraId="419362E7"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4E45FF79" w14:textId="77777777" w:rsidR="003C75BB" w:rsidRPr="003A1D3E" w:rsidRDefault="003C75BB" w:rsidP="003A1D3E">
            <w:pPr>
              <w:pStyle w:val="NoSpacing"/>
              <w:spacing w:line="276" w:lineRule="auto"/>
              <w:jc w:val="both"/>
              <w:rPr>
                <w:rFonts w:ascii="Times New Roman" w:hAnsi="Times New Roman" w:cs="Times New Roman"/>
              </w:rPr>
            </w:pPr>
            <w:r w:rsidRPr="003A1D3E">
              <w:rPr>
                <w:rFonts w:ascii="Times New Roman" w:hAnsi="Times New Roman" w:cs="Times New Roman"/>
              </w:rPr>
              <w:t>Brenham’s line drawing algorithm</w:t>
            </w:r>
          </w:p>
        </w:tc>
      </w:tr>
      <w:tr w:rsidR="003C75BB" w:rsidRPr="003A1D3E" w14:paraId="30A375FE" w14:textId="77777777" w:rsidTr="0035755F">
        <w:trPr>
          <w:jc w:val="center"/>
        </w:trPr>
        <w:tc>
          <w:tcPr>
            <w:tcW w:w="629" w:type="pct"/>
            <w:vAlign w:val="center"/>
          </w:tcPr>
          <w:p w14:paraId="7495CADF"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3194B2FE" w14:textId="77777777" w:rsidR="003C75BB" w:rsidRPr="003A1D3E" w:rsidRDefault="003C75BB" w:rsidP="003A1D3E">
            <w:pPr>
              <w:pStyle w:val="NormalWeb"/>
              <w:spacing w:before="0" w:beforeAutospacing="0" w:after="0" w:afterAutospacing="0" w:line="276" w:lineRule="auto"/>
              <w:jc w:val="both"/>
              <w:rPr>
                <w:sz w:val="22"/>
                <w:szCs w:val="22"/>
              </w:rPr>
            </w:pPr>
            <w:r w:rsidRPr="003A1D3E">
              <w:rPr>
                <w:rStyle w:val="markedcontent"/>
                <w:sz w:val="22"/>
                <w:szCs w:val="22"/>
              </w:rPr>
              <w:t xml:space="preserve">Translation of primitives with lightning </w:t>
            </w:r>
            <w:proofErr w:type="gramStart"/>
            <w:r w:rsidRPr="003A1D3E">
              <w:rPr>
                <w:rStyle w:val="markedcontent"/>
                <w:sz w:val="22"/>
                <w:szCs w:val="22"/>
              </w:rPr>
              <w:t>an</w:t>
            </w:r>
            <w:proofErr w:type="gramEnd"/>
            <w:r w:rsidRPr="003A1D3E">
              <w:rPr>
                <w:rStyle w:val="markedcontent"/>
                <w:sz w:val="22"/>
                <w:szCs w:val="22"/>
              </w:rPr>
              <w:t xml:space="preserve"> shading</w:t>
            </w:r>
          </w:p>
        </w:tc>
      </w:tr>
      <w:tr w:rsidR="003C75BB" w:rsidRPr="003A1D3E" w14:paraId="5726D6A7" w14:textId="77777777" w:rsidTr="0035755F">
        <w:trPr>
          <w:jc w:val="center"/>
        </w:trPr>
        <w:tc>
          <w:tcPr>
            <w:tcW w:w="629" w:type="pct"/>
            <w:vAlign w:val="center"/>
          </w:tcPr>
          <w:p w14:paraId="09F26233"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32ADF899" w14:textId="77777777" w:rsidR="003C75BB" w:rsidRPr="003A1D3E" w:rsidRDefault="003C75BB"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sz w:val="22"/>
                <w:szCs w:val="22"/>
              </w:rPr>
              <w:t>Color cube and allow the user to move the camera suitably to experiment with perspective viewing</w:t>
            </w:r>
          </w:p>
        </w:tc>
      </w:tr>
      <w:tr w:rsidR="003C75BB" w:rsidRPr="003A1D3E" w14:paraId="1C9F50FD" w14:textId="77777777" w:rsidTr="0035755F">
        <w:trPr>
          <w:jc w:val="center"/>
        </w:trPr>
        <w:tc>
          <w:tcPr>
            <w:tcW w:w="629" w:type="pct"/>
            <w:vAlign w:val="center"/>
          </w:tcPr>
          <w:p w14:paraId="0805B30B"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5DB24F76" w14:textId="77777777" w:rsidR="003C75BB" w:rsidRPr="003A1D3E" w:rsidRDefault="003C75BB"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color w:val="auto"/>
                <w:sz w:val="22"/>
                <w:szCs w:val="22"/>
              </w:rPr>
              <w:t>Midpoint line and circle algorithm</w:t>
            </w:r>
          </w:p>
        </w:tc>
      </w:tr>
      <w:tr w:rsidR="003C75BB" w:rsidRPr="003A1D3E" w14:paraId="26C6C7B9" w14:textId="77777777" w:rsidTr="0035755F">
        <w:trPr>
          <w:jc w:val="center"/>
        </w:trPr>
        <w:tc>
          <w:tcPr>
            <w:tcW w:w="629" w:type="pct"/>
            <w:vAlign w:val="center"/>
          </w:tcPr>
          <w:p w14:paraId="26F2BBB3"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491787EF" w14:textId="77777777" w:rsidR="003C75BB" w:rsidRPr="003A1D3E" w:rsidRDefault="003C75BB" w:rsidP="003A1D3E">
            <w:pPr>
              <w:pStyle w:val="NoSpacing"/>
              <w:spacing w:line="276" w:lineRule="auto"/>
              <w:jc w:val="both"/>
              <w:rPr>
                <w:rFonts w:ascii="Times New Roman" w:hAnsi="Times New Roman" w:cs="Times New Roman"/>
              </w:rPr>
            </w:pPr>
            <w:r w:rsidRPr="003A1D3E">
              <w:rPr>
                <w:rFonts w:ascii="Times New Roman" w:hAnsi="Times New Roman" w:cs="Times New Roman"/>
              </w:rPr>
              <w:t>2D and 3D Paint</w:t>
            </w:r>
          </w:p>
        </w:tc>
      </w:tr>
      <w:tr w:rsidR="003C75BB" w:rsidRPr="003A1D3E" w14:paraId="23F118CA" w14:textId="77777777" w:rsidTr="0035755F">
        <w:trPr>
          <w:jc w:val="center"/>
        </w:trPr>
        <w:tc>
          <w:tcPr>
            <w:tcW w:w="629" w:type="pct"/>
            <w:vAlign w:val="center"/>
          </w:tcPr>
          <w:p w14:paraId="32E8CD43"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28176101" w14:textId="77777777" w:rsidR="003C75BB" w:rsidRPr="003A1D3E" w:rsidRDefault="003C75BB" w:rsidP="003A1D3E">
            <w:pPr>
              <w:pStyle w:val="NoSpacing"/>
              <w:spacing w:line="276" w:lineRule="auto"/>
              <w:jc w:val="both"/>
              <w:rPr>
                <w:rFonts w:ascii="Times New Roman" w:hAnsi="Times New Roman" w:cs="Times New Roman"/>
              </w:rPr>
            </w:pPr>
            <w:r w:rsidRPr="003A1D3E">
              <w:rPr>
                <w:rStyle w:val="markedcontent"/>
                <w:rFonts w:ascii="Times New Roman" w:hAnsi="Times New Roman" w:cs="Times New Roman"/>
              </w:rPr>
              <w:t xml:space="preserve">Scaling of primitives with lightning </w:t>
            </w:r>
            <w:proofErr w:type="gramStart"/>
            <w:r w:rsidRPr="003A1D3E">
              <w:rPr>
                <w:rStyle w:val="markedcontent"/>
                <w:rFonts w:ascii="Times New Roman" w:hAnsi="Times New Roman" w:cs="Times New Roman"/>
              </w:rPr>
              <w:t>an</w:t>
            </w:r>
            <w:proofErr w:type="gramEnd"/>
            <w:r w:rsidRPr="003A1D3E">
              <w:rPr>
                <w:rStyle w:val="markedcontent"/>
                <w:rFonts w:ascii="Times New Roman" w:hAnsi="Times New Roman" w:cs="Times New Roman"/>
              </w:rPr>
              <w:t xml:space="preserve"> shading</w:t>
            </w:r>
          </w:p>
        </w:tc>
      </w:tr>
      <w:tr w:rsidR="003C75BB" w:rsidRPr="003A1D3E" w14:paraId="20AFCB26" w14:textId="77777777" w:rsidTr="0035755F">
        <w:trPr>
          <w:jc w:val="center"/>
        </w:trPr>
        <w:tc>
          <w:tcPr>
            <w:tcW w:w="629" w:type="pct"/>
            <w:vAlign w:val="center"/>
          </w:tcPr>
          <w:p w14:paraId="7350C469"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7C8BF7D6" w14:textId="77777777" w:rsidR="003C75BB" w:rsidRPr="003A1D3E" w:rsidRDefault="003C75BB" w:rsidP="003A1D3E">
            <w:pPr>
              <w:pStyle w:val="NoSpacing"/>
              <w:spacing w:line="276" w:lineRule="auto"/>
              <w:jc w:val="both"/>
              <w:rPr>
                <w:rFonts w:ascii="Times New Roman" w:hAnsi="Times New Roman" w:cs="Times New Roman"/>
              </w:rPr>
            </w:pPr>
            <w:r w:rsidRPr="003A1D3E">
              <w:rPr>
                <w:rFonts w:ascii="Times New Roman" w:hAnsi="Times New Roman" w:cs="Times New Roman"/>
              </w:rPr>
              <w:t>Menu driven to fill the polygon using scan line algorithm</w:t>
            </w:r>
          </w:p>
        </w:tc>
      </w:tr>
      <w:tr w:rsidR="003C75BB" w:rsidRPr="003A1D3E" w14:paraId="344E315A" w14:textId="77777777" w:rsidTr="0035755F">
        <w:trPr>
          <w:jc w:val="center"/>
        </w:trPr>
        <w:tc>
          <w:tcPr>
            <w:tcW w:w="629" w:type="pct"/>
            <w:vAlign w:val="center"/>
          </w:tcPr>
          <w:p w14:paraId="131134C5"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16221361" w14:textId="77777777" w:rsidR="003C75BB" w:rsidRPr="003A1D3E" w:rsidRDefault="003C75BB" w:rsidP="003A1D3E">
            <w:pPr>
              <w:pStyle w:val="NormalWeb"/>
              <w:spacing w:before="0" w:beforeAutospacing="0" w:after="0" w:afterAutospacing="0" w:line="276" w:lineRule="auto"/>
              <w:jc w:val="both"/>
              <w:rPr>
                <w:sz w:val="22"/>
                <w:szCs w:val="22"/>
              </w:rPr>
            </w:pPr>
            <w:r w:rsidRPr="003A1D3E">
              <w:rPr>
                <w:sz w:val="22"/>
                <w:szCs w:val="22"/>
              </w:rPr>
              <w:t>Menu driven to animate a flag using Bezier Curve algorithm</w:t>
            </w:r>
          </w:p>
        </w:tc>
      </w:tr>
      <w:tr w:rsidR="003C75BB" w:rsidRPr="003A1D3E" w14:paraId="43B0EB14" w14:textId="77777777" w:rsidTr="0035755F">
        <w:trPr>
          <w:jc w:val="center"/>
        </w:trPr>
        <w:tc>
          <w:tcPr>
            <w:tcW w:w="629" w:type="pct"/>
            <w:vAlign w:val="center"/>
          </w:tcPr>
          <w:p w14:paraId="36C81D9E" w14:textId="77777777" w:rsidR="003C75BB" w:rsidRPr="003A1D3E" w:rsidRDefault="003C75BB" w:rsidP="003A1D3E">
            <w:pPr>
              <w:pStyle w:val="NoSpacing"/>
              <w:numPr>
                <w:ilvl w:val="0"/>
                <w:numId w:val="4"/>
              </w:numPr>
              <w:spacing w:line="276" w:lineRule="auto"/>
              <w:jc w:val="center"/>
              <w:rPr>
                <w:rFonts w:ascii="Times New Roman" w:hAnsi="Times New Roman" w:cs="Times New Roman"/>
              </w:rPr>
            </w:pPr>
          </w:p>
        </w:tc>
        <w:tc>
          <w:tcPr>
            <w:tcW w:w="4371" w:type="pct"/>
          </w:tcPr>
          <w:p w14:paraId="3624FAA9" w14:textId="77777777" w:rsidR="003C75BB" w:rsidRPr="003A1D3E" w:rsidRDefault="003C75BB" w:rsidP="003A1D3E">
            <w:pPr>
              <w:pStyle w:val="NormalWeb"/>
              <w:spacing w:before="0" w:beforeAutospacing="0" w:after="0" w:afterAutospacing="0" w:line="276" w:lineRule="auto"/>
              <w:jc w:val="both"/>
              <w:rPr>
                <w:sz w:val="22"/>
                <w:szCs w:val="22"/>
              </w:rPr>
            </w:pPr>
            <w:r w:rsidRPr="003A1D3E">
              <w:rPr>
                <w:sz w:val="22"/>
                <w:szCs w:val="22"/>
              </w:rPr>
              <w:t>Draw shaded scene consisting of a tea pot on a table. Define suitably the position and properties of the light source along with the properties of the surfaces of the solid object used in the scene</w:t>
            </w:r>
          </w:p>
        </w:tc>
      </w:tr>
    </w:tbl>
    <w:p w14:paraId="75373541" w14:textId="77777777" w:rsidR="003C75BB" w:rsidRPr="003A1D3E" w:rsidRDefault="003C75BB" w:rsidP="003A1D3E">
      <w:pPr>
        <w:spacing w:line="276" w:lineRule="auto"/>
        <w:jc w:val="center"/>
        <w:rPr>
          <w:rFonts w:ascii="Times New Roman" w:hAnsi="Times New Roman" w:cs="Times New Roman"/>
        </w:rPr>
      </w:pPr>
    </w:p>
    <w:p w14:paraId="6202FA65" w14:textId="77777777" w:rsidR="003C75BB" w:rsidRPr="003A1D3E" w:rsidRDefault="003C75BB" w:rsidP="003A1D3E">
      <w:pPr>
        <w:spacing w:line="276" w:lineRule="auto"/>
        <w:jc w:val="center"/>
        <w:rPr>
          <w:rFonts w:ascii="Times New Roman" w:hAnsi="Times New Roman" w:cs="Times New Roman"/>
          <w:b/>
        </w:rPr>
      </w:pPr>
    </w:p>
    <w:p w14:paraId="274CD13B"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Text Books:</w:t>
      </w:r>
    </w:p>
    <w:p w14:paraId="4903846C" w14:textId="77777777" w:rsidR="003C75BB" w:rsidRPr="003A1D3E" w:rsidRDefault="003C75BB" w:rsidP="003A1D3E">
      <w:pPr>
        <w:pStyle w:val="NoSpacing"/>
        <w:numPr>
          <w:ilvl w:val="0"/>
          <w:numId w:val="20"/>
        </w:numPr>
        <w:spacing w:line="276" w:lineRule="auto"/>
        <w:rPr>
          <w:rFonts w:ascii="Times New Roman" w:hAnsi="Times New Roman" w:cs="Times New Roman"/>
        </w:rPr>
      </w:pPr>
      <w:r w:rsidRPr="003A1D3E">
        <w:rPr>
          <w:rStyle w:val="markedcontent"/>
          <w:rFonts w:ascii="Times New Roman" w:hAnsi="Times New Roman" w:cs="Times New Roman"/>
        </w:rPr>
        <w:t>Edward Angel and Dave Shreiner: Interactive Computer Graphics - A Top-Down Approach with Shader-based OpenGL, 7th Edition, Pearson Education, 2014.</w:t>
      </w:r>
    </w:p>
    <w:p w14:paraId="26FC01B9" w14:textId="77777777" w:rsidR="003C75BB" w:rsidRPr="003A1D3E" w:rsidRDefault="003C75BB" w:rsidP="003A1D3E">
      <w:pPr>
        <w:spacing w:line="276" w:lineRule="auto"/>
        <w:rPr>
          <w:rFonts w:ascii="Times New Roman" w:hAnsi="Times New Roman" w:cs="Times New Roman"/>
          <w:b/>
        </w:rPr>
      </w:pPr>
    </w:p>
    <w:p w14:paraId="2CDACB8F"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60BFED03" w14:textId="77777777" w:rsidR="003C75BB" w:rsidRPr="003A1D3E" w:rsidRDefault="003C75BB" w:rsidP="003A1D3E">
      <w:pPr>
        <w:pStyle w:val="NoSpacing"/>
        <w:numPr>
          <w:ilvl w:val="0"/>
          <w:numId w:val="21"/>
        </w:numPr>
        <w:spacing w:line="276" w:lineRule="auto"/>
        <w:rPr>
          <w:rStyle w:val="markedcontent"/>
          <w:rFonts w:ascii="Times New Roman" w:hAnsi="Times New Roman" w:cs="Times New Roman"/>
        </w:rPr>
      </w:pPr>
      <w:r w:rsidRPr="003A1D3E">
        <w:rPr>
          <w:rStyle w:val="markedcontent"/>
          <w:rFonts w:ascii="Times New Roman" w:hAnsi="Times New Roman" w:cs="Times New Roman"/>
        </w:rPr>
        <w:t>Donald Hearn and Pauline Baker: Computer Graphics with OpenGL, 3</w:t>
      </w:r>
      <w:r w:rsidRPr="003A1D3E">
        <w:rPr>
          <w:rStyle w:val="markedcontent"/>
          <w:rFonts w:ascii="Times New Roman" w:hAnsi="Times New Roman" w:cs="Times New Roman"/>
          <w:vertAlign w:val="superscript"/>
        </w:rPr>
        <w:t>rd</w:t>
      </w:r>
      <w:r w:rsidRPr="003A1D3E">
        <w:rPr>
          <w:rStyle w:val="markedcontent"/>
          <w:rFonts w:ascii="Times New Roman" w:hAnsi="Times New Roman" w:cs="Times New Roman"/>
        </w:rPr>
        <w:t xml:space="preserve"> Edition, Pearson Education, 2011.</w:t>
      </w:r>
    </w:p>
    <w:p w14:paraId="3DF4718B" w14:textId="77777777" w:rsidR="003C75BB" w:rsidRPr="003A1D3E" w:rsidRDefault="003C75BB" w:rsidP="003A1D3E">
      <w:pPr>
        <w:pStyle w:val="NoSpacing"/>
        <w:numPr>
          <w:ilvl w:val="0"/>
          <w:numId w:val="21"/>
        </w:numPr>
        <w:spacing w:line="276" w:lineRule="auto"/>
        <w:rPr>
          <w:rStyle w:val="markedcontent"/>
          <w:rFonts w:ascii="Times New Roman" w:hAnsi="Times New Roman" w:cs="Times New Roman"/>
        </w:rPr>
      </w:pPr>
      <w:r w:rsidRPr="003A1D3E">
        <w:rPr>
          <w:rStyle w:val="markedcontent"/>
          <w:rFonts w:ascii="Times New Roman" w:hAnsi="Times New Roman" w:cs="Times New Roman"/>
        </w:rPr>
        <w:t>F.S. Hill Jr.: Computer Graphics Using OpenGL, 3rd Edition, Pearson Education, 2009.</w:t>
      </w:r>
    </w:p>
    <w:p w14:paraId="65B4B916" w14:textId="77777777" w:rsidR="003C75BB" w:rsidRPr="003A1D3E" w:rsidRDefault="003C75BB" w:rsidP="003A1D3E">
      <w:pPr>
        <w:pStyle w:val="NoSpacing"/>
        <w:numPr>
          <w:ilvl w:val="0"/>
          <w:numId w:val="21"/>
        </w:numPr>
        <w:spacing w:line="276" w:lineRule="auto"/>
        <w:rPr>
          <w:rStyle w:val="markedcontent"/>
          <w:rFonts w:ascii="Times New Roman" w:hAnsi="Times New Roman" w:cs="Times New Roman"/>
        </w:rPr>
      </w:pPr>
      <w:r w:rsidRPr="003A1D3E">
        <w:rPr>
          <w:rStyle w:val="markedcontent"/>
          <w:rFonts w:ascii="Times New Roman" w:hAnsi="Times New Roman" w:cs="Times New Roman"/>
        </w:rPr>
        <w:t>James D Foley, Andries Van Dam, Steven K Feiner, John F Hughes: Computer Graphics, 2nd Edition, Pearson Education, 2011</w:t>
      </w:r>
    </w:p>
    <w:p w14:paraId="612D67CB" w14:textId="77777777" w:rsidR="003C75BB" w:rsidRPr="003A1D3E" w:rsidRDefault="003C75BB" w:rsidP="003A1D3E">
      <w:pPr>
        <w:pStyle w:val="NoSpacing"/>
        <w:spacing w:line="276" w:lineRule="auto"/>
        <w:jc w:val="both"/>
        <w:rPr>
          <w:rFonts w:ascii="Times New Roman" w:hAnsi="Times New Roman" w:cs="Times New Roman"/>
          <w:b/>
        </w:rPr>
      </w:pPr>
    </w:p>
    <w:p w14:paraId="25F3B8AE" w14:textId="77777777" w:rsidR="003C75BB" w:rsidRPr="003A1D3E" w:rsidRDefault="003C75BB" w:rsidP="003A1D3E">
      <w:pPr>
        <w:shd w:val="clear" w:color="auto" w:fill="FFFFFF"/>
        <w:spacing w:after="0" w:line="276" w:lineRule="auto"/>
        <w:rPr>
          <w:rFonts w:ascii="Times New Roman" w:eastAsia="Times New Roman" w:hAnsi="Times New Roman" w:cs="Times New Roman"/>
          <w:lang w:eastAsia="en-IN"/>
        </w:rPr>
      </w:pPr>
    </w:p>
    <w:p w14:paraId="1200AE33"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3F279CD7"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At the end of the course, the students will be able to:</w:t>
      </w:r>
    </w:p>
    <w:p w14:paraId="6DB8B46D" w14:textId="77777777" w:rsidR="003C75BB" w:rsidRPr="003A1D3E" w:rsidRDefault="003C75BB" w:rsidP="003A1D3E">
      <w:pPr>
        <w:pStyle w:val="NoSpacing"/>
        <w:numPr>
          <w:ilvl w:val="0"/>
          <w:numId w:val="3"/>
        </w:numPr>
        <w:spacing w:line="276" w:lineRule="auto"/>
        <w:jc w:val="both"/>
        <w:rPr>
          <w:rFonts w:ascii="Times New Roman" w:hAnsi="Times New Roman" w:cs="Times New Roman"/>
        </w:rPr>
      </w:pPr>
      <w:r w:rsidRPr="003A1D3E">
        <w:rPr>
          <w:rFonts w:ascii="Times New Roman" w:hAnsi="Times New Roman" w:cs="Times New Roman"/>
        </w:rPr>
        <w:t>Illustrate the concepts of graphics system architecture and OpenGL programming (PO-1, 2, 5,12 PSO-2)</w:t>
      </w:r>
    </w:p>
    <w:p w14:paraId="61EEAF02" w14:textId="77777777" w:rsidR="003C75BB" w:rsidRPr="003A1D3E" w:rsidRDefault="003C75BB" w:rsidP="003A1D3E">
      <w:pPr>
        <w:pStyle w:val="NoSpacing"/>
        <w:numPr>
          <w:ilvl w:val="0"/>
          <w:numId w:val="3"/>
        </w:numPr>
        <w:spacing w:line="276" w:lineRule="auto"/>
        <w:jc w:val="both"/>
        <w:rPr>
          <w:rStyle w:val="markedcontent"/>
          <w:rFonts w:ascii="Times New Roman" w:hAnsi="Times New Roman" w:cs="Times New Roman"/>
        </w:rPr>
      </w:pPr>
      <w:r w:rsidRPr="003A1D3E">
        <w:rPr>
          <w:rStyle w:val="markedcontent"/>
          <w:rFonts w:ascii="Times New Roman" w:hAnsi="Times New Roman" w:cs="Times New Roman"/>
        </w:rPr>
        <w:t>Apply the geometrical transformations used in interactive computer</w:t>
      </w:r>
      <w:r w:rsidRPr="003A1D3E">
        <w:rPr>
          <w:rFonts w:ascii="Times New Roman" w:hAnsi="Times New Roman" w:cs="Times New Roman"/>
        </w:rPr>
        <w:br/>
      </w:r>
      <w:r w:rsidRPr="003A1D3E">
        <w:rPr>
          <w:rStyle w:val="markedcontent"/>
          <w:rFonts w:ascii="Times New Roman" w:hAnsi="Times New Roman" w:cs="Times New Roman"/>
        </w:rPr>
        <w:t>graphics in different coordinate systems. (PO-1,2, 5,12 PSO-2)</w:t>
      </w:r>
    </w:p>
    <w:p w14:paraId="1CBCD1D8" w14:textId="77777777" w:rsidR="003C75BB" w:rsidRPr="003A1D3E" w:rsidRDefault="003C75BB" w:rsidP="003A1D3E">
      <w:pPr>
        <w:pStyle w:val="NoSpacing"/>
        <w:numPr>
          <w:ilvl w:val="0"/>
          <w:numId w:val="3"/>
        </w:numPr>
        <w:spacing w:line="276" w:lineRule="auto"/>
        <w:jc w:val="both"/>
        <w:rPr>
          <w:rStyle w:val="markedcontent"/>
          <w:rFonts w:ascii="Times New Roman" w:hAnsi="Times New Roman" w:cs="Times New Roman"/>
        </w:rPr>
      </w:pPr>
      <w:r w:rsidRPr="003A1D3E">
        <w:rPr>
          <w:rStyle w:val="markedcontent"/>
          <w:rFonts w:ascii="Times New Roman" w:hAnsi="Times New Roman" w:cs="Times New Roman"/>
        </w:rPr>
        <w:t>Implement the different algorithms for clipping and rasterization of lines and</w:t>
      </w:r>
      <w:r w:rsidRPr="003A1D3E">
        <w:rPr>
          <w:rFonts w:ascii="Times New Roman" w:hAnsi="Times New Roman" w:cs="Times New Roman"/>
        </w:rPr>
        <w:br/>
      </w:r>
      <w:r w:rsidRPr="003A1D3E">
        <w:rPr>
          <w:rStyle w:val="markedcontent"/>
          <w:rFonts w:ascii="Times New Roman" w:hAnsi="Times New Roman" w:cs="Times New Roman"/>
        </w:rPr>
        <w:t xml:space="preserve">polygons, and for hidden surface removal. </w:t>
      </w:r>
      <w:proofErr w:type="gramStart"/>
      <w:r w:rsidRPr="003A1D3E">
        <w:rPr>
          <w:rStyle w:val="markedcontent"/>
          <w:rFonts w:ascii="Times New Roman" w:hAnsi="Times New Roman" w:cs="Times New Roman"/>
        </w:rPr>
        <w:t>( PO</w:t>
      </w:r>
      <w:proofErr w:type="gramEnd"/>
      <w:r w:rsidRPr="003A1D3E">
        <w:rPr>
          <w:rStyle w:val="markedcontent"/>
          <w:rFonts w:ascii="Times New Roman" w:hAnsi="Times New Roman" w:cs="Times New Roman"/>
        </w:rPr>
        <w:t>-1, 2, 5,12 PSO-2 )</w:t>
      </w:r>
    </w:p>
    <w:p w14:paraId="12CB1773" w14:textId="77777777" w:rsidR="003C75BB" w:rsidRPr="003A1D3E" w:rsidRDefault="003C75BB" w:rsidP="003A1D3E">
      <w:pPr>
        <w:pStyle w:val="NoSpacing"/>
        <w:numPr>
          <w:ilvl w:val="0"/>
          <w:numId w:val="3"/>
        </w:numPr>
        <w:spacing w:line="276" w:lineRule="auto"/>
        <w:jc w:val="both"/>
        <w:rPr>
          <w:rStyle w:val="markedcontent"/>
          <w:rFonts w:ascii="Times New Roman" w:hAnsi="Times New Roman" w:cs="Times New Roman"/>
        </w:rPr>
      </w:pPr>
      <w:r w:rsidRPr="003A1D3E">
        <w:rPr>
          <w:rStyle w:val="markedcontent"/>
          <w:rFonts w:ascii="Times New Roman" w:hAnsi="Times New Roman" w:cs="Times New Roman"/>
        </w:rPr>
        <w:t xml:space="preserve">Demonstrate the geometrical transformations used in viewing and </w:t>
      </w:r>
      <w:proofErr w:type="gramStart"/>
      <w:r w:rsidRPr="003A1D3E">
        <w:rPr>
          <w:rStyle w:val="markedcontent"/>
          <w:rFonts w:ascii="Times New Roman" w:hAnsi="Times New Roman" w:cs="Times New Roman"/>
        </w:rPr>
        <w:t>projection.(</w:t>
      </w:r>
      <w:proofErr w:type="gramEnd"/>
      <w:r w:rsidRPr="003A1D3E">
        <w:rPr>
          <w:rFonts w:ascii="Times New Roman" w:hAnsi="Times New Roman" w:cs="Times New Roman"/>
        </w:rPr>
        <w:br/>
      </w:r>
      <w:r w:rsidRPr="003A1D3E">
        <w:rPr>
          <w:rStyle w:val="markedcontent"/>
          <w:rFonts w:ascii="Times New Roman" w:hAnsi="Times New Roman" w:cs="Times New Roman"/>
        </w:rPr>
        <w:t>PO-1, 2, 5,12 PSO-2 )</w:t>
      </w:r>
    </w:p>
    <w:p w14:paraId="144F514D" w14:textId="77777777" w:rsidR="003C75BB" w:rsidRPr="003A1D3E" w:rsidRDefault="003C75BB" w:rsidP="003A1D3E">
      <w:pPr>
        <w:pStyle w:val="NoSpacing"/>
        <w:numPr>
          <w:ilvl w:val="0"/>
          <w:numId w:val="3"/>
        </w:numPr>
        <w:spacing w:line="276" w:lineRule="auto"/>
        <w:jc w:val="both"/>
        <w:rPr>
          <w:rFonts w:ascii="Times New Roman" w:hAnsi="Times New Roman" w:cs="Times New Roman"/>
        </w:rPr>
      </w:pPr>
      <w:r w:rsidRPr="003A1D3E">
        <w:rPr>
          <w:rStyle w:val="markedcontent"/>
          <w:rFonts w:ascii="Times New Roman" w:hAnsi="Times New Roman" w:cs="Times New Roman"/>
        </w:rPr>
        <w:t>Examine the different lighting and shading models. (PO-2,3 PSO-2)</w:t>
      </w:r>
    </w:p>
    <w:p w14:paraId="41EEA521" w14:textId="77777777" w:rsidR="003C75BB" w:rsidRPr="003A1D3E" w:rsidRDefault="003C75BB" w:rsidP="003A1D3E">
      <w:pPr>
        <w:spacing w:line="276" w:lineRule="auto"/>
        <w:rPr>
          <w:rFonts w:ascii="Times New Roman" w:hAnsi="Times New Roman" w:cs="Times New Roman"/>
        </w:rPr>
      </w:pPr>
    </w:p>
    <w:p w14:paraId="7B41B8A1"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3C75BB" w:rsidRPr="003A1D3E" w14:paraId="0B9F299A" w14:textId="77777777" w:rsidTr="001D0DC5">
        <w:tc>
          <w:tcPr>
            <w:tcW w:w="9628" w:type="dxa"/>
            <w:gridSpan w:val="3"/>
          </w:tcPr>
          <w:p w14:paraId="2354E9EF"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3C75BB" w:rsidRPr="003A1D3E" w14:paraId="49893EE9" w14:textId="77777777" w:rsidTr="001D0DC5">
        <w:tc>
          <w:tcPr>
            <w:tcW w:w="3209" w:type="dxa"/>
          </w:tcPr>
          <w:p w14:paraId="740BC020"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01D67AE6"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1C3572FE"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3C75BB" w:rsidRPr="003A1D3E" w14:paraId="551FBE32" w14:textId="77777777" w:rsidTr="001D0DC5">
        <w:tc>
          <w:tcPr>
            <w:tcW w:w="3209" w:type="dxa"/>
          </w:tcPr>
          <w:p w14:paraId="313F49CF"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63FF69E1"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588DDB37"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3C75BB" w:rsidRPr="003A1D3E" w14:paraId="62907945" w14:textId="77777777" w:rsidTr="001D0DC5">
        <w:tc>
          <w:tcPr>
            <w:tcW w:w="3209" w:type="dxa"/>
          </w:tcPr>
          <w:p w14:paraId="3DD06F9D"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00569FA6"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6374CF8"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3C75BB" w:rsidRPr="003A1D3E" w14:paraId="3A00522A" w14:textId="77777777" w:rsidTr="001D0DC5">
        <w:tc>
          <w:tcPr>
            <w:tcW w:w="9628" w:type="dxa"/>
            <w:gridSpan w:val="3"/>
          </w:tcPr>
          <w:p w14:paraId="5B893698"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3C75BB" w:rsidRPr="003A1D3E" w14:paraId="7F7D5A09" w14:textId="77777777" w:rsidTr="001D0DC5">
        <w:tc>
          <w:tcPr>
            <w:tcW w:w="3209" w:type="dxa"/>
          </w:tcPr>
          <w:p w14:paraId="395CF325"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3DE89CC5" w14:textId="77777777" w:rsidR="003C75BB" w:rsidRPr="003A1D3E" w:rsidRDefault="003C75BB" w:rsidP="003A1D3E">
            <w:pPr>
              <w:spacing w:line="276" w:lineRule="auto"/>
              <w:rPr>
                <w:rFonts w:ascii="Times New Roman" w:hAnsi="Times New Roman" w:cs="Times New Roman"/>
              </w:rPr>
            </w:pPr>
          </w:p>
        </w:tc>
        <w:tc>
          <w:tcPr>
            <w:tcW w:w="3210" w:type="dxa"/>
          </w:tcPr>
          <w:p w14:paraId="1FD3129A" w14:textId="77777777" w:rsidR="003C75BB" w:rsidRPr="003A1D3E" w:rsidRDefault="003C75BB" w:rsidP="003A1D3E">
            <w:pPr>
              <w:spacing w:line="276" w:lineRule="auto"/>
              <w:rPr>
                <w:rFonts w:ascii="Times New Roman" w:hAnsi="Times New Roman" w:cs="Times New Roman"/>
              </w:rPr>
            </w:pPr>
          </w:p>
        </w:tc>
      </w:tr>
      <w:tr w:rsidR="003C75BB" w:rsidRPr="003A1D3E" w14:paraId="0D6D6533" w14:textId="77777777" w:rsidTr="001D0DC5">
        <w:tc>
          <w:tcPr>
            <w:tcW w:w="3209" w:type="dxa"/>
          </w:tcPr>
          <w:p w14:paraId="06F3FF0A"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Quiz</w:t>
            </w:r>
          </w:p>
        </w:tc>
        <w:tc>
          <w:tcPr>
            <w:tcW w:w="3209" w:type="dxa"/>
          </w:tcPr>
          <w:p w14:paraId="598BC82C"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628B19E6"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3C75BB" w:rsidRPr="003A1D3E" w14:paraId="27EA1441" w14:textId="77777777" w:rsidTr="001D0DC5">
        <w:tc>
          <w:tcPr>
            <w:tcW w:w="3209" w:type="dxa"/>
          </w:tcPr>
          <w:p w14:paraId="38D0046F"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Project based learning</w:t>
            </w:r>
          </w:p>
        </w:tc>
        <w:tc>
          <w:tcPr>
            <w:tcW w:w="3209" w:type="dxa"/>
          </w:tcPr>
          <w:p w14:paraId="1F46E4ED"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7DC92053"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3C75BB" w:rsidRPr="003A1D3E" w14:paraId="5BE3F582" w14:textId="77777777" w:rsidTr="001D0DC5">
        <w:tc>
          <w:tcPr>
            <w:tcW w:w="9628" w:type="dxa"/>
            <w:gridSpan w:val="3"/>
          </w:tcPr>
          <w:p w14:paraId="5A17BE14"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Quiz +Marks scored in Project based learning</w:t>
            </w:r>
          </w:p>
        </w:tc>
      </w:tr>
      <w:tr w:rsidR="003C75BB" w:rsidRPr="003A1D3E" w14:paraId="7FD85561" w14:textId="77777777" w:rsidTr="001D0DC5">
        <w:tc>
          <w:tcPr>
            <w:tcW w:w="9628" w:type="dxa"/>
            <w:gridSpan w:val="3"/>
          </w:tcPr>
          <w:p w14:paraId="534E59D0"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3C75BB" w:rsidRPr="003A1D3E" w14:paraId="66E399F4" w14:textId="77777777" w:rsidTr="001D0DC5">
        <w:tc>
          <w:tcPr>
            <w:tcW w:w="3209" w:type="dxa"/>
          </w:tcPr>
          <w:p w14:paraId="29505BC2"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0ADCDC26"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55F659E5"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449617D5" w14:textId="77777777" w:rsidR="003C75BB" w:rsidRPr="003A1D3E" w:rsidRDefault="003C75BB" w:rsidP="003A1D3E">
      <w:pPr>
        <w:spacing w:line="276" w:lineRule="auto"/>
        <w:rPr>
          <w:rFonts w:ascii="Times New Roman" w:hAnsi="Times New Roman" w:cs="Times New Roman"/>
        </w:rPr>
      </w:pPr>
    </w:p>
    <w:p w14:paraId="4D1D1953" w14:textId="77777777" w:rsidR="003C75BB" w:rsidRPr="003A1D3E" w:rsidRDefault="003C75BB" w:rsidP="003A1D3E">
      <w:pPr>
        <w:spacing w:line="276" w:lineRule="auto"/>
        <w:rPr>
          <w:rFonts w:ascii="Times New Roman" w:hAnsi="Times New Roman" w:cs="Times New Roman"/>
        </w:rPr>
      </w:pPr>
    </w:p>
    <w:tbl>
      <w:tblPr>
        <w:tblStyle w:val="TableGrid"/>
        <w:tblW w:w="9918" w:type="dxa"/>
        <w:tblLook w:val="04A0" w:firstRow="1" w:lastRow="0" w:firstColumn="1" w:lastColumn="0" w:noHBand="0" w:noVBand="1"/>
      </w:tblPr>
      <w:tblGrid>
        <w:gridCol w:w="5382"/>
        <w:gridCol w:w="4536"/>
      </w:tblGrid>
      <w:tr w:rsidR="003C75BB" w:rsidRPr="003A1D3E" w14:paraId="62F622E6" w14:textId="77777777" w:rsidTr="0035755F">
        <w:tc>
          <w:tcPr>
            <w:tcW w:w="9918" w:type="dxa"/>
            <w:gridSpan w:val="2"/>
            <w:tcBorders>
              <w:bottom w:val="single" w:sz="4" w:space="0" w:color="auto"/>
            </w:tcBorders>
            <w:shd w:val="clear" w:color="auto" w:fill="E7E6E6" w:themeFill="background2"/>
          </w:tcPr>
          <w:p w14:paraId="706161E9"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bCs/>
              </w:rPr>
              <w:lastRenderedPageBreak/>
              <w:t xml:space="preserve">Operation Research </w:t>
            </w:r>
          </w:p>
        </w:tc>
      </w:tr>
      <w:tr w:rsidR="003C75BB" w:rsidRPr="003A1D3E" w14:paraId="0306F528" w14:textId="77777777" w:rsidTr="0035755F">
        <w:tc>
          <w:tcPr>
            <w:tcW w:w="5382" w:type="dxa"/>
            <w:tcBorders>
              <w:right w:val="nil"/>
            </w:tcBorders>
          </w:tcPr>
          <w:p w14:paraId="17A5CA1E"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bCs/>
              </w:rPr>
              <w:t>CSE553</w:t>
            </w:r>
          </w:p>
          <w:p w14:paraId="4E479E57"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2C924759"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r w:rsidR="00536311" w:rsidRPr="003A1D3E">
              <w:rPr>
                <w:rFonts w:ascii="Times New Roman" w:hAnsi="Times New Roman" w:cs="Times New Roman"/>
                <w:b/>
              </w:rPr>
              <w:t>Veena G S</w:t>
            </w:r>
          </w:p>
        </w:tc>
        <w:tc>
          <w:tcPr>
            <w:tcW w:w="4536" w:type="dxa"/>
            <w:tcBorders>
              <w:left w:val="nil"/>
            </w:tcBorders>
          </w:tcPr>
          <w:p w14:paraId="02C7EFB6" w14:textId="77777777" w:rsidR="003C75BB" w:rsidRPr="003A1D3E" w:rsidRDefault="003C75BB" w:rsidP="003A1D3E">
            <w:pPr>
              <w:spacing w:line="276" w:lineRule="auto"/>
              <w:jc w:val="right"/>
              <w:rPr>
                <w:rFonts w:ascii="Times New Roman" w:hAnsi="Times New Roman" w:cs="Times New Roman"/>
                <w:b/>
              </w:rPr>
            </w:pPr>
            <w:r w:rsidRPr="003A1D3E">
              <w:rPr>
                <w:rFonts w:ascii="Times New Roman" w:hAnsi="Times New Roman" w:cs="Times New Roman"/>
                <w:b/>
              </w:rPr>
              <w:t>Credits: 3:0:0</w:t>
            </w:r>
          </w:p>
          <w:p w14:paraId="4B43CC71" w14:textId="77777777" w:rsidR="003C75BB" w:rsidRPr="003A1D3E" w:rsidRDefault="00536311" w:rsidP="003A1D3E">
            <w:pPr>
              <w:spacing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3CF7AB71" w14:textId="77777777" w:rsidR="003C75BB" w:rsidRPr="003A1D3E" w:rsidRDefault="003C75BB" w:rsidP="003A1D3E">
      <w:pPr>
        <w:spacing w:line="276" w:lineRule="auto"/>
        <w:jc w:val="center"/>
        <w:rPr>
          <w:rFonts w:ascii="Times New Roman" w:hAnsi="Times New Roman" w:cs="Times New Roman"/>
          <w:b/>
        </w:rPr>
      </w:pPr>
    </w:p>
    <w:p w14:paraId="0478D277"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2A2EE37E" w14:textId="77777777" w:rsidR="003C75BB" w:rsidRPr="003A1D3E" w:rsidRDefault="003C75BB"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63DA1E74" w14:textId="77777777" w:rsidR="003C75BB" w:rsidRPr="003A1D3E" w:rsidRDefault="003C75BB" w:rsidP="0035755F">
      <w:pPr>
        <w:spacing w:line="276" w:lineRule="auto"/>
        <w:ind w:right="-49"/>
        <w:jc w:val="both"/>
        <w:rPr>
          <w:rFonts w:ascii="Times New Roman" w:hAnsi="Times New Roman" w:cs="Times New Roman"/>
        </w:rPr>
      </w:pPr>
      <w:r w:rsidRPr="003A1D3E">
        <w:rPr>
          <w:rFonts w:ascii="Times New Roman" w:hAnsi="Times New Roman" w:cs="Times New Roman"/>
          <w:b/>
        </w:rPr>
        <w:t>Introduction, Linear Programming – 1</w:t>
      </w:r>
      <w:r w:rsidRPr="003A1D3E">
        <w:rPr>
          <w:rFonts w:ascii="Times New Roman" w:hAnsi="Times New Roman" w:cs="Times New Roman"/>
        </w:rPr>
        <w:t>: Introduction: The origin, nature and impact of OR; Defining the problem and gathering data; Formulating a mathematical model; Deriving solutions from the model; Testing the model; Preparing to apply the model; Implementation.</w:t>
      </w:r>
      <w:r w:rsidR="0035755F">
        <w:rPr>
          <w:rFonts w:ascii="Times New Roman" w:hAnsi="Times New Roman" w:cs="Times New Roman"/>
        </w:rPr>
        <w:t xml:space="preserve"> </w:t>
      </w:r>
      <w:r w:rsidRPr="003A1D3E">
        <w:rPr>
          <w:rFonts w:ascii="Times New Roman" w:hAnsi="Times New Roman" w:cs="Times New Roman"/>
          <w:b/>
        </w:rPr>
        <w:t>Introduction to Linear Programming</w:t>
      </w:r>
      <w:r w:rsidRPr="003A1D3E">
        <w:rPr>
          <w:rFonts w:ascii="Times New Roman" w:hAnsi="Times New Roman" w:cs="Times New Roman"/>
        </w:rPr>
        <w:t>: Prototype example; the linear programming (LP)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3BC9CE85" w14:textId="77777777" w:rsidTr="001D0DC5">
        <w:tc>
          <w:tcPr>
            <w:tcW w:w="2547" w:type="dxa"/>
          </w:tcPr>
          <w:p w14:paraId="41CF457F" w14:textId="77777777" w:rsidR="003C75BB" w:rsidRPr="003A1D3E" w:rsidRDefault="003C75BB" w:rsidP="0035755F">
            <w:pPr>
              <w:pStyle w:val="ListParagraph"/>
              <w:numPr>
                <w:ilvl w:val="0"/>
                <w:numId w:val="1"/>
              </w:numPr>
              <w:spacing w:line="276" w:lineRule="auto"/>
              <w:ind w:right="-49"/>
              <w:jc w:val="both"/>
              <w:rPr>
                <w:rFonts w:ascii="Times New Roman" w:hAnsi="Times New Roman" w:cs="Times New Roman"/>
              </w:rPr>
            </w:pPr>
            <w:r w:rsidRPr="003A1D3E">
              <w:rPr>
                <w:rFonts w:ascii="Times New Roman" w:hAnsi="Times New Roman" w:cs="Times New Roman"/>
              </w:rPr>
              <w:t>Pedagogy /</w:t>
            </w:r>
          </w:p>
          <w:p w14:paraId="47A9EE8E" w14:textId="77777777" w:rsidR="003C75BB" w:rsidRPr="003A1D3E" w:rsidRDefault="003C75BB" w:rsidP="0035755F">
            <w:pPr>
              <w:pStyle w:val="ListParagraph"/>
              <w:spacing w:line="276" w:lineRule="auto"/>
              <w:ind w:left="360" w:right="-49"/>
              <w:jc w:val="both"/>
              <w:rPr>
                <w:rFonts w:ascii="Times New Roman" w:hAnsi="Times New Roman" w:cs="Times New Roman"/>
              </w:rPr>
            </w:pPr>
            <w:r w:rsidRPr="003A1D3E">
              <w:rPr>
                <w:rFonts w:ascii="Times New Roman" w:hAnsi="Times New Roman" w:cs="Times New Roman"/>
              </w:rPr>
              <w:t>Course delivery tools</w:t>
            </w:r>
          </w:p>
          <w:p w14:paraId="5D319A1F" w14:textId="77777777" w:rsidR="003C75BB" w:rsidRPr="003A1D3E" w:rsidRDefault="003C75BB" w:rsidP="0035755F">
            <w:pPr>
              <w:pStyle w:val="ListParagraph"/>
              <w:spacing w:line="276" w:lineRule="auto"/>
              <w:ind w:left="360" w:right="-49"/>
              <w:jc w:val="both"/>
              <w:rPr>
                <w:rFonts w:ascii="Times New Roman" w:hAnsi="Times New Roman" w:cs="Times New Roman"/>
              </w:rPr>
            </w:pPr>
          </w:p>
        </w:tc>
        <w:tc>
          <w:tcPr>
            <w:tcW w:w="7081" w:type="dxa"/>
          </w:tcPr>
          <w:p w14:paraId="52F27D9D" w14:textId="77777777" w:rsidR="003C75BB" w:rsidRPr="003A1D3E" w:rsidRDefault="003C75BB" w:rsidP="0035755F">
            <w:pPr>
              <w:pStyle w:val="ListParagraph"/>
              <w:numPr>
                <w:ilvl w:val="0"/>
                <w:numId w:val="2"/>
              </w:numPr>
              <w:spacing w:line="276" w:lineRule="auto"/>
              <w:ind w:right="-49"/>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4804A007" w14:textId="77777777" w:rsidR="003C75BB" w:rsidRPr="003A1D3E" w:rsidRDefault="003C75BB" w:rsidP="0035755F">
      <w:pPr>
        <w:pStyle w:val="NoSpacing"/>
        <w:spacing w:line="276" w:lineRule="auto"/>
        <w:ind w:right="-49"/>
        <w:jc w:val="center"/>
        <w:rPr>
          <w:rFonts w:ascii="Times New Roman" w:hAnsi="Times New Roman" w:cs="Times New Roman"/>
          <w:b/>
        </w:rPr>
      </w:pPr>
      <w:r w:rsidRPr="003A1D3E">
        <w:rPr>
          <w:rFonts w:ascii="Times New Roman" w:hAnsi="Times New Roman" w:cs="Times New Roman"/>
          <w:b/>
        </w:rPr>
        <w:t>Unit II</w:t>
      </w:r>
    </w:p>
    <w:p w14:paraId="747C12F8" w14:textId="77777777" w:rsidR="003C75BB" w:rsidRPr="003A1D3E" w:rsidRDefault="003C75BB" w:rsidP="0035755F">
      <w:pPr>
        <w:spacing w:line="276" w:lineRule="auto"/>
        <w:ind w:right="-49"/>
        <w:jc w:val="both"/>
        <w:rPr>
          <w:rFonts w:ascii="Times New Roman" w:hAnsi="Times New Roman" w:cs="Times New Roman"/>
        </w:rPr>
      </w:pPr>
      <w:r w:rsidRPr="003A1D3E">
        <w:rPr>
          <w:rFonts w:ascii="Times New Roman" w:hAnsi="Times New Roman" w:cs="Times New Roman"/>
          <w:b/>
        </w:rPr>
        <w:t>LP – 2, Simplex Method:</w:t>
      </w:r>
      <w:r w:rsidRPr="003A1D3E">
        <w:rPr>
          <w:rFonts w:ascii="Times New Roman" w:hAnsi="Times New Roman" w:cs="Times New Roman"/>
        </w:rPr>
        <w:t xml:space="preserve"> Assumptions of LP; Additional examples. The essence of the simplex method; Setting up the simplex method; Algebra of the simplex method; the simplex method in tabular form; Tie breaking in the simplex method, Adapting to other model forms; Post optimality analysis; Computer implementation Foundation of the simplex method.</w:t>
      </w:r>
      <w:r w:rsidR="0035755F">
        <w:rPr>
          <w:rFonts w:ascii="Times New Roman" w:hAnsi="Times New Roman" w:cs="Times New Roman"/>
        </w:rPr>
        <w:t xml:space="preserve"> </w:t>
      </w:r>
      <w:r w:rsidRPr="003A1D3E">
        <w:rPr>
          <w:rFonts w:ascii="Times New Roman" w:hAnsi="Times New Roman" w:cs="Times New Roman"/>
          <w:b/>
        </w:rPr>
        <w:t>Duality Theory:</w:t>
      </w:r>
      <w:r w:rsidRPr="003A1D3E">
        <w:rPr>
          <w:rFonts w:ascii="Times New Roman" w:hAnsi="Times New Roman" w:cs="Times New Roman"/>
        </w:rPr>
        <w:t xml:space="preserve"> The revised simplex method, a fundamental insight. The essence of duality theory; Economic interpretation of duality, Primal dual relationship; Adapting to other primal forms.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C75BB" w:rsidRPr="003A1D3E" w14:paraId="0B2E5E6C" w14:textId="77777777" w:rsidTr="001D0DC5">
        <w:tc>
          <w:tcPr>
            <w:tcW w:w="2547" w:type="dxa"/>
          </w:tcPr>
          <w:p w14:paraId="56F0998C" w14:textId="77777777" w:rsidR="003C75BB" w:rsidRPr="003A1D3E" w:rsidRDefault="003C75BB" w:rsidP="0035755F">
            <w:pPr>
              <w:pStyle w:val="ListParagraph"/>
              <w:numPr>
                <w:ilvl w:val="0"/>
                <w:numId w:val="1"/>
              </w:numPr>
              <w:spacing w:line="276" w:lineRule="auto"/>
              <w:ind w:right="-49"/>
              <w:jc w:val="both"/>
              <w:rPr>
                <w:rFonts w:ascii="Times New Roman" w:hAnsi="Times New Roman" w:cs="Times New Roman"/>
              </w:rPr>
            </w:pPr>
            <w:r w:rsidRPr="003A1D3E">
              <w:rPr>
                <w:rFonts w:ascii="Times New Roman" w:hAnsi="Times New Roman" w:cs="Times New Roman"/>
              </w:rPr>
              <w:t>Pedagogy /</w:t>
            </w:r>
          </w:p>
          <w:p w14:paraId="673F6799" w14:textId="77777777" w:rsidR="003C75BB" w:rsidRPr="003A1D3E" w:rsidRDefault="003C75BB" w:rsidP="0035755F">
            <w:pPr>
              <w:pStyle w:val="ListParagraph"/>
              <w:spacing w:line="276" w:lineRule="auto"/>
              <w:ind w:left="360" w:right="-49"/>
              <w:jc w:val="both"/>
              <w:rPr>
                <w:rFonts w:ascii="Times New Roman" w:hAnsi="Times New Roman" w:cs="Times New Roman"/>
              </w:rPr>
            </w:pPr>
            <w:r w:rsidRPr="003A1D3E">
              <w:rPr>
                <w:rFonts w:ascii="Times New Roman" w:hAnsi="Times New Roman" w:cs="Times New Roman"/>
              </w:rPr>
              <w:t>Course delivery tools</w:t>
            </w:r>
          </w:p>
          <w:p w14:paraId="06764D53" w14:textId="77777777" w:rsidR="003C75BB" w:rsidRPr="003A1D3E" w:rsidRDefault="003C75BB" w:rsidP="0035755F">
            <w:pPr>
              <w:pStyle w:val="ListParagraph"/>
              <w:spacing w:line="276" w:lineRule="auto"/>
              <w:ind w:left="360" w:right="-49"/>
              <w:jc w:val="both"/>
              <w:rPr>
                <w:rFonts w:ascii="Times New Roman" w:hAnsi="Times New Roman" w:cs="Times New Roman"/>
              </w:rPr>
            </w:pPr>
          </w:p>
        </w:tc>
        <w:tc>
          <w:tcPr>
            <w:tcW w:w="7081" w:type="dxa"/>
          </w:tcPr>
          <w:p w14:paraId="03811C7B" w14:textId="77777777" w:rsidR="003C75BB" w:rsidRPr="003A1D3E" w:rsidRDefault="003C75BB" w:rsidP="0035755F">
            <w:pPr>
              <w:pStyle w:val="ListParagraph"/>
              <w:numPr>
                <w:ilvl w:val="0"/>
                <w:numId w:val="2"/>
              </w:numPr>
              <w:spacing w:line="276" w:lineRule="auto"/>
              <w:ind w:right="-49"/>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0CE91082" w14:textId="77777777" w:rsidR="003C75BB" w:rsidRPr="003A1D3E" w:rsidRDefault="003C75BB" w:rsidP="0035755F">
      <w:pPr>
        <w:pStyle w:val="NoSpacing"/>
        <w:spacing w:line="276" w:lineRule="auto"/>
        <w:ind w:right="-49"/>
        <w:jc w:val="center"/>
        <w:rPr>
          <w:rFonts w:ascii="Times New Roman" w:hAnsi="Times New Roman" w:cs="Times New Roman"/>
          <w:b/>
        </w:rPr>
      </w:pPr>
      <w:r w:rsidRPr="003A1D3E">
        <w:rPr>
          <w:rFonts w:ascii="Times New Roman" w:hAnsi="Times New Roman" w:cs="Times New Roman"/>
          <w:b/>
        </w:rPr>
        <w:t>Unit III</w:t>
      </w:r>
    </w:p>
    <w:p w14:paraId="642AF256" w14:textId="77777777" w:rsidR="003C75BB" w:rsidRPr="003A1D3E" w:rsidRDefault="003C75BB" w:rsidP="0035755F">
      <w:pPr>
        <w:spacing w:line="276" w:lineRule="auto"/>
        <w:ind w:right="-49"/>
        <w:jc w:val="both"/>
        <w:rPr>
          <w:rFonts w:ascii="Times New Roman" w:hAnsi="Times New Roman" w:cs="Times New Roman"/>
        </w:rPr>
      </w:pPr>
      <w:r w:rsidRPr="003A1D3E">
        <w:rPr>
          <w:rFonts w:ascii="Times New Roman" w:hAnsi="Times New Roman" w:cs="Times New Roman"/>
          <w:b/>
        </w:rPr>
        <w:t>Duality Theory and Sensitivity Analysis, Other Algorithms for LP:</w:t>
      </w:r>
      <w:r w:rsidRPr="003A1D3E">
        <w:rPr>
          <w:rFonts w:ascii="Times New Roman" w:hAnsi="Times New Roman" w:cs="Times New Roman"/>
        </w:rPr>
        <w:t xml:space="preserve"> The role of duality in sensitive analysis: The essence of sensitivity analysis; Applying sensitivity analysis. The dual simplex method; parametric linear programming: The upper bound technique.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5755F" w:rsidRPr="003A1D3E" w14:paraId="54A4D215" w14:textId="77777777" w:rsidTr="0035755F">
        <w:tc>
          <w:tcPr>
            <w:tcW w:w="2547" w:type="dxa"/>
          </w:tcPr>
          <w:p w14:paraId="5E9FC666" w14:textId="77777777" w:rsidR="0035755F" w:rsidRPr="003A1D3E" w:rsidRDefault="0035755F" w:rsidP="0035755F">
            <w:pPr>
              <w:pStyle w:val="ListParagraph"/>
              <w:numPr>
                <w:ilvl w:val="0"/>
                <w:numId w:val="1"/>
              </w:numPr>
              <w:spacing w:line="276" w:lineRule="auto"/>
              <w:ind w:right="-49"/>
              <w:jc w:val="both"/>
              <w:rPr>
                <w:rFonts w:ascii="Times New Roman" w:hAnsi="Times New Roman" w:cs="Times New Roman"/>
              </w:rPr>
            </w:pPr>
            <w:r w:rsidRPr="003A1D3E">
              <w:rPr>
                <w:rFonts w:ascii="Times New Roman" w:hAnsi="Times New Roman" w:cs="Times New Roman"/>
              </w:rPr>
              <w:t>Pedagogy /</w:t>
            </w:r>
          </w:p>
          <w:p w14:paraId="328B2C3E" w14:textId="77777777" w:rsidR="0035755F" w:rsidRPr="003A1D3E" w:rsidRDefault="0035755F" w:rsidP="0035755F">
            <w:pPr>
              <w:pStyle w:val="ListParagraph"/>
              <w:spacing w:line="276" w:lineRule="auto"/>
              <w:ind w:left="360" w:right="-49"/>
              <w:jc w:val="both"/>
              <w:rPr>
                <w:rFonts w:ascii="Times New Roman" w:hAnsi="Times New Roman" w:cs="Times New Roman"/>
              </w:rPr>
            </w:pPr>
            <w:r w:rsidRPr="003A1D3E">
              <w:rPr>
                <w:rFonts w:ascii="Times New Roman" w:hAnsi="Times New Roman" w:cs="Times New Roman"/>
              </w:rPr>
              <w:t>Course delivery tools</w:t>
            </w:r>
          </w:p>
          <w:p w14:paraId="202D23A9" w14:textId="77777777" w:rsidR="0035755F" w:rsidRPr="003A1D3E" w:rsidRDefault="0035755F" w:rsidP="0035755F">
            <w:pPr>
              <w:pStyle w:val="ListParagraph"/>
              <w:spacing w:line="276" w:lineRule="auto"/>
              <w:ind w:left="360" w:right="-49"/>
              <w:jc w:val="both"/>
              <w:rPr>
                <w:rFonts w:ascii="Times New Roman" w:hAnsi="Times New Roman" w:cs="Times New Roman"/>
              </w:rPr>
            </w:pPr>
          </w:p>
        </w:tc>
        <w:tc>
          <w:tcPr>
            <w:tcW w:w="7081" w:type="dxa"/>
          </w:tcPr>
          <w:p w14:paraId="7EBDDBC3" w14:textId="77777777" w:rsidR="0035755F" w:rsidRPr="003A1D3E" w:rsidRDefault="0035755F" w:rsidP="0035755F">
            <w:pPr>
              <w:pStyle w:val="ListParagraph"/>
              <w:numPr>
                <w:ilvl w:val="0"/>
                <w:numId w:val="2"/>
              </w:numPr>
              <w:spacing w:line="276" w:lineRule="auto"/>
              <w:ind w:right="-49"/>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521C4E6A" w14:textId="77777777" w:rsidR="003C75BB" w:rsidRPr="003A1D3E" w:rsidRDefault="003C75BB" w:rsidP="0035755F">
      <w:pPr>
        <w:pStyle w:val="NoSpacing"/>
        <w:spacing w:line="276" w:lineRule="auto"/>
        <w:ind w:right="-49"/>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22F909BB" w14:textId="77777777" w:rsidR="003C75BB" w:rsidRDefault="003C75BB" w:rsidP="0035755F">
      <w:pPr>
        <w:pStyle w:val="NoSpacing"/>
        <w:spacing w:line="276" w:lineRule="auto"/>
        <w:ind w:right="-49"/>
        <w:jc w:val="both"/>
        <w:rPr>
          <w:rFonts w:ascii="Times New Roman" w:hAnsi="Times New Roman" w:cs="Times New Roman"/>
        </w:rPr>
      </w:pPr>
      <w:r w:rsidRPr="003A1D3E">
        <w:rPr>
          <w:rFonts w:ascii="Times New Roman" w:hAnsi="Times New Roman" w:cs="Times New Roman"/>
          <w:b/>
        </w:rPr>
        <w:t>Transportation and Assignment Problems:</w:t>
      </w:r>
      <w:r w:rsidRPr="003A1D3E">
        <w:rPr>
          <w:rFonts w:ascii="Times New Roman" w:hAnsi="Times New Roman" w:cs="Times New Roman"/>
        </w:rPr>
        <w:t xml:space="preserve"> The transportation problem: A streamlined simplex method for the transportation problem; The assignment problem; A special algorithm for the assignment problem.</w:t>
      </w:r>
    </w:p>
    <w:p w14:paraId="46F720E0" w14:textId="77777777" w:rsidR="0035755F" w:rsidRPr="003A1D3E" w:rsidRDefault="0035755F" w:rsidP="0035755F">
      <w:pPr>
        <w:pStyle w:val="NoSpacing"/>
        <w:spacing w:line="276" w:lineRule="auto"/>
        <w:ind w:right="-49"/>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5755F" w:rsidRPr="003A1D3E" w14:paraId="1EF8D12D" w14:textId="77777777" w:rsidTr="0035755F">
        <w:tc>
          <w:tcPr>
            <w:tcW w:w="2547" w:type="dxa"/>
          </w:tcPr>
          <w:p w14:paraId="11B51854" w14:textId="77777777" w:rsidR="0035755F" w:rsidRPr="003A1D3E" w:rsidRDefault="0035755F" w:rsidP="0035755F">
            <w:pPr>
              <w:pStyle w:val="ListParagraph"/>
              <w:numPr>
                <w:ilvl w:val="0"/>
                <w:numId w:val="1"/>
              </w:numPr>
              <w:spacing w:line="276" w:lineRule="auto"/>
              <w:ind w:right="-49"/>
              <w:jc w:val="both"/>
              <w:rPr>
                <w:rFonts w:ascii="Times New Roman" w:hAnsi="Times New Roman" w:cs="Times New Roman"/>
              </w:rPr>
            </w:pPr>
            <w:r w:rsidRPr="003A1D3E">
              <w:rPr>
                <w:rFonts w:ascii="Times New Roman" w:hAnsi="Times New Roman" w:cs="Times New Roman"/>
              </w:rPr>
              <w:t>Pedagogy /</w:t>
            </w:r>
          </w:p>
          <w:p w14:paraId="6B731805" w14:textId="77777777" w:rsidR="0035755F" w:rsidRPr="003A1D3E" w:rsidRDefault="0035755F" w:rsidP="0035755F">
            <w:pPr>
              <w:pStyle w:val="ListParagraph"/>
              <w:spacing w:line="276" w:lineRule="auto"/>
              <w:ind w:left="360" w:right="-49"/>
              <w:jc w:val="both"/>
              <w:rPr>
                <w:rFonts w:ascii="Times New Roman" w:hAnsi="Times New Roman" w:cs="Times New Roman"/>
              </w:rPr>
            </w:pPr>
            <w:r w:rsidRPr="003A1D3E">
              <w:rPr>
                <w:rFonts w:ascii="Times New Roman" w:hAnsi="Times New Roman" w:cs="Times New Roman"/>
              </w:rPr>
              <w:t>Course delivery tools</w:t>
            </w:r>
          </w:p>
          <w:p w14:paraId="396D58ED" w14:textId="77777777" w:rsidR="0035755F" w:rsidRPr="003A1D3E" w:rsidRDefault="0035755F" w:rsidP="0035755F">
            <w:pPr>
              <w:pStyle w:val="ListParagraph"/>
              <w:spacing w:line="276" w:lineRule="auto"/>
              <w:ind w:left="360" w:right="-49"/>
              <w:jc w:val="both"/>
              <w:rPr>
                <w:rFonts w:ascii="Times New Roman" w:hAnsi="Times New Roman" w:cs="Times New Roman"/>
              </w:rPr>
            </w:pPr>
          </w:p>
        </w:tc>
        <w:tc>
          <w:tcPr>
            <w:tcW w:w="7081" w:type="dxa"/>
          </w:tcPr>
          <w:p w14:paraId="32F93F29" w14:textId="77777777" w:rsidR="0035755F" w:rsidRPr="003A1D3E" w:rsidRDefault="0035755F" w:rsidP="0035755F">
            <w:pPr>
              <w:pStyle w:val="ListParagraph"/>
              <w:numPr>
                <w:ilvl w:val="0"/>
                <w:numId w:val="2"/>
              </w:numPr>
              <w:spacing w:line="276" w:lineRule="auto"/>
              <w:ind w:right="-49"/>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4A7D778D" w14:textId="77777777" w:rsidR="003C75BB" w:rsidRPr="003A1D3E" w:rsidRDefault="003C75BB" w:rsidP="0035755F">
      <w:pPr>
        <w:pStyle w:val="NoSpacing"/>
        <w:spacing w:line="276" w:lineRule="auto"/>
        <w:ind w:right="-49"/>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4A602BA5" w14:textId="77777777" w:rsidR="003C75BB" w:rsidRPr="003A1D3E" w:rsidRDefault="003C75BB" w:rsidP="0035755F">
      <w:pPr>
        <w:spacing w:line="276" w:lineRule="auto"/>
        <w:ind w:right="-49"/>
        <w:jc w:val="both"/>
        <w:rPr>
          <w:rFonts w:ascii="Times New Roman" w:hAnsi="Times New Roman" w:cs="Times New Roman"/>
        </w:rPr>
      </w:pPr>
      <w:r w:rsidRPr="003A1D3E">
        <w:rPr>
          <w:rFonts w:ascii="Times New Roman" w:hAnsi="Times New Roman" w:cs="Times New Roman"/>
          <w:b/>
        </w:rPr>
        <w:t>Game Theory, Decision Analysis:</w:t>
      </w:r>
      <w:r w:rsidRPr="003A1D3E">
        <w:rPr>
          <w:rFonts w:ascii="Times New Roman" w:hAnsi="Times New Roman" w:cs="Times New Roman"/>
        </w:rPr>
        <w:t xml:space="preserve"> Game Theory: The formulation of two persons, zero sum games; Solving simple games- a prototype example; Games with mixed strategies; Graphical solution procedure; Solving by linear </w:t>
      </w:r>
      <w:proofErr w:type="spellStart"/>
      <w:proofErr w:type="gramStart"/>
      <w:r w:rsidRPr="003A1D3E">
        <w:rPr>
          <w:rFonts w:ascii="Times New Roman" w:hAnsi="Times New Roman" w:cs="Times New Roman"/>
        </w:rPr>
        <w:t>programming,Extensions</w:t>
      </w:r>
      <w:proofErr w:type="spellEnd"/>
      <w:proofErr w:type="gramEnd"/>
      <w:r w:rsidRPr="003A1D3E">
        <w:rPr>
          <w:rFonts w:ascii="Times New Roman" w:hAnsi="Times New Roman" w:cs="Times New Roman"/>
        </w:rPr>
        <w:t xml:space="preserve">. </w:t>
      </w:r>
      <w:r w:rsidRPr="003A1D3E">
        <w:rPr>
          <w:rFonts w:ascii="Times New Roman" w:hAnsi="Times New Roman" w:cs="Times New Roman"/>
          <w:b/>
        </w:rPr>
        <w:t>Decision Analysis:</w:t>
      </w:r>
      <w:r w:rsidRPr="003A1D3E">
        <w:rPr>
          <w:rFonts w:ascii="Times New Roman" w:hAnsi="Times New Roman" w:cs="Times New Roman"/>
        </w:rPr>
        <w:t xml:space="preserve"> A prototype example; Decision making without experimentation; Decision making with experimentation; Decision trees. </w:t>
      </w:r>
      <w:r w:rsidRPr="003A1D3E">
        <w:rPr>
          <w:rFonts w:ascii="Times New Roman" w:hAnsi="Times New Roman" w:cs="Times New Roman"/>
          <w:b/>
        </w:rPr>
        <w:t>Metaheuristics:</w:t>
      </w:r>
      <w:r w:rsidRPr="003A1D3E">
        <w:rPr>
          <w:rFonts w:ascii="Times New Roman" w:hAnsi="Times New Roman" w:cs="Times New Roman"/>
        </w:rPr>
        <w:t xml:space="preserve"> The nature of Metaheuristics, Tabu Search, Simulated Annealing, Genetic Algorithms.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5755F" w:rsidRPr="003A1D3E" w14:paraId="3F4BF178" w14:textId="77777777" w:rsidTr="0035755F">
        <w:tc>
          <w:tcPr>
            <w:tcW w:w="2547" w:type="dxa"/>
          </w:tcPr>
          <w:p w14:paraId="66774775" w14:textId="77777777" w:rsidR="0035755F" w:rsidRPr="003A1D3E" w:rsidRDefault="0035755F" w:rsidP="0035755F">
            <w:pPr>
              <w:pStyle w:val="ListParagraph"/>
              <w:numPr>
                <w:ilvl w:val="0"/>
                <w:numId w:val="1"/>
              </w:numPr>
              <w:spacing w:line="276" w:lineRule="auto"/>
              <w:ind w:right="-49"/>
              <w:jc w:val="both"/>
              <w:rPr>
                <w:rFonts w:ascii="Times New Roman" w:hAnsi="Times New Roman" w:cs="Times New Roman"/>
              </w:rPr>
            </w:pPr>
            <w:r w:rsidRPr="003A1D3E">
              <w:rPr>
                <w:rFonts w:ascii="Times New Roman" w:hAnsi="Times New Roman" w:cs="Times New Roman"/>
              </w:rPr>
              <w:t>Pedagogy /</w:t>
            </w:r>
          </w:p>
          <w:p w14:paraId="08FD50A3" w14:textId="77777777" w:rsidR="0035755F" w:rsidRPr="003A1D3E" w:rsidRDefault="0035755F" w:rsidP="0035755F">
            <w:pPr>
              <w:pStyle w:val="ListParagraph"/>
              <w:spacing w:line="276" w:lineRule="auto"/>
              <w:ind w:left="-105" w:right="-49"/>
              <w:jc w:val="both"/>
              <w:rPr>
                <w:rFonts w:ascii="Times New Roman" w:hAnsi="Times New Roman" w:cs="Times New Roman"/>
              </w:rPr>
            </w:pPr>
          </w:p>
        </w:tc>
        <w:tc>
          <w:tcPr>
            <w:tcW w:w="7081" w:type="dxa"/>
          </w:tcPr>
          <w:p w14:paraId="790B3DBA" w14:textId="77777777" w:rsidR="0035755F" w:rsidRPr="003A1D3E" w:rsidRDefault="0035755F" w:rsidP="0035755F">
            <w:pPr>
              <w:pStyle w:val="ListParagraph"/>
              <w:numPr>
                <w:ilvl w:val="0"/>
                <w:numId w:val="2"/>
              </w:numPr>
              <w:spacing w:line="276" w:lineRule="auto"/>
              <w:ind w:right="-49"/>
              <w:jc w:val="both"/>
              <w:rPr>
                <w:rFonts w:ascii="Times New Roman" w:hAnsi="Times New Roman" w:cs="Times New Roman"/>
              </w:rPr>
            </w:pPr>
            <w:r w:rsidRPr="003A1D3E">
              <w:rPr>
                <w:rFonts w:ascii="Times New Roman" w:hAnsi="Times New Roman" w:cs="Times New Roman"/>
              </w:rPr>
              <w:lastRenderedPageBreak/>
              <w:t>Chalk and talk, Power point presentation, Videos</w:t>
            </w:r>
          </w:p>
        </w:tc>
      </w:tr>
    </w:tbl>
    <w:p w14:paraId="5F7B6DD2" w14:textId="77777777" w:rsidR="003C75BB" w:rsidRPr="003A1D3E" w:rsidRDefault="003C75BB" w:rsidP="0035755F">
      <w:pPr>
        <w:spacing w:line="276" w:lineRule="auto"/>
        <w:ind w:right="-49"/>
        <w:rPr>
          <w:rFonts w:ascii="Times New Roman" w:hAnsi="Times New Roman" w:cs="Times New Roman"/>
          <w:b/>
        </w:rPr>
      </w:pPr>
    </w:p>
    <w:p w14:paraId="1D30FA57" w14:textId="77777777" w:rsidR="003C75BB" w:rsidRPr="003A1D3E" w:rsidRDefault="003C75BB" w:rsidP="0035755F">
      <w:pPr>
        <w:spacing w:line="276" w:lineRule="auto"/>
        <w:ind w:right="-49"/>
        <w:rPr>
          <w:rFonts w:ascii="Times New Roman" w:hAnsi="Times New Roman" w:cs="Times New Roman"/>
          <w:b/>
        </w:rPr>
      </w:pPr>
      <w:r w:rsidRPr="003A1D3E">
        <w:rPr>
          <w:rFonts w:ascii="Times New Roman" w:hAnsi="Times New Roman" w:cs="Times New Roman"/>
          <w:b/>
        </w:rPr>
        <w:t>Text Books:</w:t>
      </w:r>
    </w:p>
    <w:p w14:paraId="7B00A867" w14:textId="77777777" w:rsidR="003C75BB" w:rsidRPr="0035755F" w:rsidRDefault="003C75BB" w:rsidP="00DE6864">
      <w:pPr>
        <w:pStyle w:val="ListParagraph"/>
        <w:numPr>
          <w:ilvl w:val="0"/>
          <w:numId w:val="83"/>
        </w:numPr>
        <w:spacing w:line="276" w:lineRule="auto"/>
        <w:ind w:right="-49"/>
        <w:rPr>
          <w:rFonts w:ascii="Times New Roman" w:hAnsi="Times New Roman" w:cs="Times New Roman"/>
        </w:rPr>
      </w:pPr>
      <w:r w:rsidRPr="0035755F">
        <w:rPr>
          <w:rFonts w:ascii="Times New Roman" w:hAnsi="Times New Roman" w:cs="Times New Roman"/>
        </w:rPr>
        <w:t>Frederick S. Hillier and Gerald J. Lieberman: Introduction to Operations Research: Concepts and Cases, 8th Edition, Tata McGraw Hill, 2005. (Chapters: 1, 2, 3.1 to 3.4, 4.1 to 4.8, 5, 6.1 to 6.7, 7.1 to 7.3, 8, 13, 14, 15.1 to 15.4).</w:t>
      </w:r>
    </w:p>
    <w:p w14:paraId="63497E96" w14:textId="77777777" w:rsidR="003C75BB" w:rsidRPr="003A1D3E" w:rsidRDefault="003C75BB" w:rsidP="0035755F">
      <w:pPr>
        <w:spacing w:line="276" w:lineRule="auto"/>
        <w:ind w:right="-49"/>
        <w:rPr>
          <w:rFonts w:ascii="Times New Roman" w:hAnsi="Times New Roman" w:cs="Times New Roman"/>
          <w:b/>
        </w:rPr>
      </w:pPr>
      <w:r w:rsidRPr="003A1D3E">
        <w:rPr>
          <w:rFonts w:ascii="Times New Roman" w:hAnsi="Times New Roman" w:cs="Times New Roman"/>
          <w:b/>
        </w:rPr>
        <w:t xml:space="preserve">Reference Books: </w:t>
      </w:r>
    </w:p>
    <w:p w14:paraId="158A3469" w14:textId="77777777" w:rsidR="003C75BB" w:rsidRPr="0035755F" w:rsidRDefault="003C75BB" w:rsidP="00DE6864">
      <w:pPr>
        <w:pStyle w:val="ListParagraph"/>
        <w:numPr>
          <w:ilvl w:val="0"/>
          <w:numId w:val="82"/>
        </w:numPr>
        <w:autoSpaceDE w:val="0"/>
        <w:autoSpaceDN w:val="0"/>
        <w:adjustRightInd w:val="0"/>
        <w:spacing w:after="84" w:line="276" w:lineRule="auto"/>
        <w:ind w:right="-49"/>
        <w:rPr>
          <w:rFonts w:ascii="Times New Roman" w:hAnsi="Times New Roman" w:cs="Times New Roman"/>
        </w:rPr>
      </w:pPr>
      <w:r w:rsidRPr="0035755F">
        <w:rPr>
          <w:rFonts w:ascii="Times New Roman" w:hAnsi="Times New Roman" w:cs="Times New Roman"/>
        </w:rPr>
        <w:t xml:space="preserve">Wayne L. Winston: Operations Research Applications and Algorithms, 4th Edition, Cengage Learning, 2003. </w:t>
      </w:r>
    </w:p>
    <w:p w14:paraId="7209538B" w14:textId="77777777" w:rsidR="003C75BB" w:rsidRPr="0035755F" w:rsidRDefault="003C75BB" w:rsidP="00DE6864">
      <w:pPr>
        <w:pStyle w:val="ListParagraph"/>
        <w:numPr>
          <w:ilvl w:val="0"/>
          <w:numId w:val="82"/>
        </w:numPr>
        <w:autoSpaceDE w:val="0"/>
        <w:autoSpaceDN w:val="0"/>
        <w:adjustRightInd w:val="0"/>
        <w:spacing w:after="0" w:line="276" w:lineRule="auto"/>
        <w:ind w:right="-49"/>
        <w:rPr>
          <w:rFonts w:ascii="Times New Roman" w:hAnsi="Times New Roman" w:cs="Times New Roman"/>
        </w:rPr>
      </w:pPr>
      <w:r w:rsidRPr="0035755F">
        <w:rPr>
          <w:rFonts w:ascii="Times New Roman" w:hAnsi="Times New Roman" w:cs="Times New Roman"/>
        </w:rPr>
        <w:t xml:space="preserve">Hamdy A Taha: Operations Research: An Introduction, 8th Edition, Pearson Education, 2007. </w:t>
      </w:r>
    </w:p>
    <w:p w14:paraId="6AD6EC90" w14:textId="77777777" w:rsidR="003C75BB" w:rsidRPr="003A1D3E" w:rsidRDefault="003C75BB" w:rsidP="0035755F">
      <w:pPr>
        <w:pStyle w:val="NoSpacing"/>
        <w:spacing w:line="276" w:lineRule="auto"/>
        <w:ind w:right="-49"/>
        <w:jc w:val="both"/>
        <w:rPr>
          <w:rFonts w:ascii="Times New Roman" w:hAnsi="Times New Roman" w:cs="Times New Roman"/>
        </w:rPr>
      </w:pPr>
    </w:p>
    <w:p w14:paraId="523E2DE6" w14:textId="77777777" w:rsidR="003C75BB" w:rsidRPr="003A1D3E" w:rsidRDefault="003C75BB" w:rsidP="0035755F">
      <w:pPr>
        <w:pStyle w:val="NoSpacing"/>
        <w:spacing w:line="276" w:lineRule="auto"/>
        <w:ind w:right="-49"/>
        <w:jc w:val="both"/>
        <w:rPr>
          <w:rFonts w:ascii="Times New Roman" w:hAnsi="Times New Roman" w:cs="Times New Roman"/>
          <w:b/>
        </w:rPr>
      </w:pPr>
    </w:p>
    <w:p w14:paraId="3673A573" w14:textId="77777777" w:rsidR="003C75BB" w:rsidRPr="003A1D3E" w:rsidRDefault="003C75BB" w:rsidP="0035755F">
      <w:pPr>
        <w:pStyle w:val="NoSpacing"/>
        <w:spacing w:line="276" w:lineRule="auto"/>
        <w:ind w:right="-49"/>
        <w:jc w:val="both"/>
        <w:rPr>
          <w:rFonts w:ascii="Times New Roman" w:hAnsi="Times New Roman" w:cs="Times New Roman"/>
          <w:b/>
        </w:rPr>
      </w:pPr>
      <w:r w:rsidRPr="003A1D3E">
        <w:rPr>
          <w:rFonts w:ascii="Times New Roman" w:hAnsi="Times New Roman" w:cs="Times New Roman"/>
          <w:b/>
        </w:rPr>
        <w:t>Video Lectures (e-Resources)</w:t>
      </w:r>
    </w:p>
    <w:p w14:paraId="0D9EFEE7" w14:textId="77777777" w:rsidR="003C75BB" w:rsidRPr="003A1D3E" w:rsidRDefault="003C75BB" w:rsidP="0035755F">
      <w:pPr>
        <w:shd w:val="clear" w:color="auto" w:fill="FFFFFF"/>
        <w:spacing w:after="0" w:line="276" w:lineRule="auto"/>
        <w:ind w:right="-49"/>
        <w:rPr>
          <w:rFonts w:ascii="Times New Roman" w:eastAsia="Times New Roman" w:hAnsi="Times New Roman" w:cs="Times New Roman"/>
          <w:color w:val="222222"/>
          <w:lang w:eastAsia="en-IN"/>
        </w:rPr>
      </w:pPr>
    </w:p>
    <w:p w14:paraId="27A59A65" w14:textId="77777777" w:rsidR="003C75BB" w:rsidRPr="003A1D3E" w:rsidRDefault="003C75BB" w:rsidP="0035755F">
      <w:pPr>
        <w:pStyle w:val="ListParagraph"/>
        <w:numPr>
          <w:ilvl w:val="0"/>
          <w:numId w:val="22"/>
        </w:numPr>
        <w:shd w:val="clear" w:color="auto" w:fill="FFFFFF"/>
        <w:spacing w:after="0" w:line="276" w:lineRule="auto"/>
        <w:ind w:right="-49"/>
        <w:rPr>
          <w:rFonts w:ascii="Times New Roman" w:eastAsia="Times New Roman" w:hAnsi="Times New Roman" w:cs="Times New Roman"/>
          <w:lang w:eastAsia="en-IN"/>
        </w:rPr>
      </w:pPr>
      <w:r w:rsidRPr="003A1D3E">
        <w:rPr>
          <w:rFonts w:ascii="Times New Roman" w:eastAsia="Times New Roman" w:hAnsi="Times New Roman" w:cs="Times New Roman"/>
          <w:lang w:eastAsia="en-IN"/>
        </w:rPr>
        <w:t>https://www.youtube.com/watch?v=WIWhQpR-CjY</w:t>
      </w:r>
    </w:p>
    <w:p w14:paraId="1720CA31" w14:textId="77777777" w:rsidR="0035755F" w:rsidRDefault="0035755F" w:rsidP="0035755F">
      <w:pPr>
        <w:autoSpaceDE w:val="0"/>
        <w:autoSpaceDN w:val="0"/>
        <w:adjustRightInd w:val="0"/>
        <w:spacing w:after="0" w:line="276" w:lineRule="auto"/>
        <w:ind w:right="-49"/>
        <w:rPr>
          <w:rFonts w:ascii="Times New Roman" w:hAnsi="Times New Roman" w:cs="Times New Roman"/>
          <w:b/>
          <w:bCs/>
          <w:color w:val="000000"/>
        </w:rPr>
      </w:pPr>
    </w:p>
    <w:p w14:paraId="5FF987CD" w14:textId="77777777" w:rsidR="003C75BB" w:rsidRPr="003A1D3E" w:rsidRDefault="003C75BB" w:rsidP="0035755F">
      <w:pPr>
        <w:autoSpaceDE w:val="0"/>
        <w:autoSpaceDN w:val="0"/>
        <w:adjustRightInd w:val="0"/>
        <w:spacing w:after="0" w:line="276" w:lineRule="auto"/>
        <w:ind w:right="-49"/>
        <w:rPr>
          <w:rFonts w:ascii="Times New Roman" w:hAnsi="Times New Roman" w:cs="Times New Roman"/>
          <w:b/>
          <w:bCs/>
          <w:color w:val="000000"/>
        </w:rPr>
      </w:pPr>
      <w:r w:rsidRPr="003A1D3E">
        <w:rPr>
          <w:rFonts w:ascii="Times New Roman" w:hAnsi="Times New Roman" w:cs="Times New Roman"/>
          <w:b/>
          <w:bCs/>
          <w:color w:val="000000"/>
        </w:rPr>
        <w:t xml:space="preserve">Course Outcomes (COs): </w:t>
      </w:r>
    </w:p>
    <w:p w14:paraId="02DBA0B0" w14:textId="77777777" w:rsidR="003C75BB" w:rsidRPr="003A1D3E" w:rsidRDefault="003C75BB" w:rsidP="0035755F">
      <w:pPr>
        <w:autoSpaceDE w:val="0"/>
        <w:autoSpaceDN w:val="0"/>
        <w:adjustRightInd w:val="0"/>
        <w:spacing w:after="0" w:line="276" w:lineRule="auto"/>
        <w:ind w:right="-49"/>
        <w:rPr>
          <w:rFonts w:ascii="Times New Roman" w:hAnsi="Times New Roman" w:cs="Times New Roman"/>
          <w:color w:val="000000"/>
        </w:rPr>
      </w:pPr>
    </w:p>
    <w:p w14:paraId="3EB031EA" w14:textId="77777777" w:rsidR="003C75BB" w:rsidRPr="003A1D3E" w:rsidRDefault="003C75BB" w:rsidP="0035755F">
      <w:pPr>
        <w:autoSpaceDE w:val="0"/>
        <w:autoSpaceDN w:val="0"/>
        <w:adjustRightInd w:val="0"/>
        <w:spacing w:after="0" w:line="276" w:lineRule="auto"/>
        <w:ind w:right="-49"/>
        <w:rPr>
          <w:rFonts w:ascii="Times New Roman" w:hAnsi="Times New Roman" w:cs="Times New Roman"/>
          <w:color w:val="000000"/>
        </w:rPr>
      </w:pPr>
      <w:r w:rsidRPr="003A1D3E">
        <w:rPr>
          <w:rFonts w:ascii="Times New Roman" w:hAnsi="Times New Roman" w:cs="Times New Roman"/>
          <w:color w:val="000000"/>
        </w:rPr>
        <w:t xml:space="preserve">At the end of the course the student will be able to: </w:t>
      </w:r>
    </w:p>
    <w:p w14:paraId="0877BDC6" w14:textId="77777777" w:rsidR="003C75BB" w:rsidRPr="003A1D3E" w:rsidRDefault="003C75BB" w:rsidP="0035755F">
      <w:pPr>
        <w:autoSpaceDE w:val="0"/>
        <w:autoSpaceDN w:val="0"/>
        <w:adjustRightInd w:val="0"/>
        <w:spacing w:after="0" w:line="276" w:lineRule="auto"/>
        <w:ind w:right="-49"/>
        <w:rPr>
          <w:rFonts w:ascii="Times New Roman" w:hAnsi="Times New Roman" w:cs="Times New Roman"/>
          <w:color w:val="000000"/>
        </w:rPr>
      </w:pPr>
    </w:p>
    <w:p w14:paraId="74B7FE4A" w14:textId="77777777" w:rsidR="003C75BB" w:rsidRPr="003A1D3E" w:rsidRDefault="003C75BB" w:rsidP="0035755F">
      <w:pPr>
        <w:autoSpaceDE w:val="0"/>
        <w:autoSpaceDN w:val="0"/>
        <w:adjustRightInd w:val="0"/>
        <w:spacing w:after="84" w:line="276" w:lineRule="auto"/>
        <w:ind w:right="-49"/>
        <w:rPr>
          <w:rFonts w:ascii="Times New Roman" w:hAnsi="Times New Roman" w:cs="Times New Roman"/>
        </w:rPr>
      </w:pPr>
      <w:r w:rsidRPr="003A1D3E">
        <w:rPr>
          <w:rFonts w:ascii="Times New Roman" w:hAnsi="Times New Roman" w:cs="Times New Roman"/>
        </w:rPr>
        <w:t xml:space="preserve">1. Determine optimal strategy using appropriate techniques and the concepts of LPP and formulations. (PO-1,2, PSO-2) </w:t>
      </w:r>
    </w:p>
    <w:p w14:paraId="51A340E9" w14:textId="77777777" w:rsidR="003C75BB" w:rsidRPr="003A1D3E" w:rsidRDefault="003C75BB" w:rsidP="0035755F">
      <w:pPr>
        <w:autoSpaceDE w:val="0"/>
        <w:autoSpaceDN w:val="0"/>
        <w:adjustRightInd w:val="0"/>
        <w:spacing w:after="84" w:line="276" w:lineRule="auto"/>
        <w:ind w:right="-49"/>
        <w:rPr>
          <w:rFonts w:ascii="Times New Roman" w:hAnsi="Times New Roman" w:cs="Times New Roman"/>
        </w:rPr>
      </w:pPr>
      <w:r w:rsidRPr="003A1D3E">
        <w:rPr>
          <w:rFonts w:ascii="Times New Roman" w:hAnsi="Times New Roman" w:cs="Times New Roman"/>
        </w:rPr>
        <w:t xml:space="preserve">2. Construct problems under simplex methods and its types. (PO-1,2, PSO-2) </w:t>
      </w:r>
    </w:p>
    <w:p w14:paraId="7EFE175D" w14:textId="77777777" w:rsidR="003C75BB" w:rsidRPr="003A1D3E" w:rsidRDefault="003C75BB" w:rsidP="0035755F">
      <w:pPr>
        <w:autoSpaceDE w:val="0"/>
        <w:autoSpaceDN w:val="0"/>
        <w:adjustRightInd w:val="0"/>
        <w:spacing w:after="84" w:line="276" w:lineRule="auto"/>
        <w:ind w:right="-49"/>
        <w:rPr>
          <w:rFonts w:ascii="Times New Roman" w:hAnsi="Times New Roman" w:cs="Times New Roman"/>
        </w:rPr>
      </w:pPr>
      <w:r w:rsidRPr="003A1D3E">
        <w:rPr>
          <w:rFonts w:ascii="Times New Roman" w:hAnsi="Times New Roman" w:cs="Times New Roman"/>
        </w:rPr>
        <w:t xml:space="preserve">3. Identify problems under duality and justify them. (PO-3,5,7, PSO-2) </w:t>
      </w:r>
    </w:p>
    <w:p w14:paraId="74D33A20" w14:textId="77777777" w:rsidR="003C75BB" w:rsidRPr="003A1D3E" w:rsidRDefault="003C75BB" w:rsidP="0035755F">
      <w:pPr>
        <w:autoSpaceDE w:val="0"/>
        <w:autoSpaceDN w:val="0"/>
        <w:adjustRightInd w:val="0"/>
        <w:spacing w:after="84" w:line="276" w:lineRule="auto"/>
        <w:ind w:right="-49"/>
        <w:rPr>
          <w:rFonts w:ascii="Times New Roman" w:hAnsi="Times New Roman" w:cs="Times New Roman"/>
        </w:rPr>
      </w:pPr>
      <w:r w:rsidRPr="003A1D3E">
        <w:rPr>
          <w:rFonts w:ascii="Times New Roman" w:hAnsi="Times New Roman" w:cs="Times New Roman"/>
        </w:rPr>
        <w:t xml:space="preserve">4. Solve assignment and transportation problems. (PO-4, PSO-2) </w:t>
      </w:r>
    </w:p>
    <w:p w14:paraId="6669DAD4" w14:textId="77777777" w:rsidR="003C75BB" w:rsidRPr="003A1D3E" w:rsidRDefault="003C75BB" w:rsidP="0035755F">
      <w:pPr>
        <w:autoSpaceDE w:val="0"/>
        <w:autoSpaceDN w:val="0"/>
        <w:adjustRightInd w:val="0"/>
        <w:spacing w:after="0" w:line="276" w:lineRule="auto"/>
        <w:ind w:right="-49"/>
        <w:rPr>
          <w:rFonts w:ascii="Times New Roman" w:hAnsi="Times New Roman" w:cs="Times New Roman"/>
          <w:color w:val="000000"/>
        </w:rPr>
      </w:pPr>
      <w:r w:rsidRPr="003A1D3E">
        <w:rPr>
          <w:rFonts w:ascii="Times New Roman" w:hAnsi="Times New Roman" w:cs="Times New Roman"/>
        </w:rPr>
        <w:t>5. Model competitive game theory and decision-making problems. (PO-4,11, PSO-2</w:t>
      </w:r>
      <w:r w:rsidRPr="003A1D3E">
        <w:rPr>
          <w:rFonts w:ascii="Times New Roman" w:hAnsi="Times New Roman" w:cs="Times New Roman"/>
          <w:color w:val="000000"/>
        </w:rPr>
        <w:t xml:space="preserve">) </w:t>
      </w:r>
    </w:p>
    <w:p w14:paraId="05FCE4F0" w14:textId="77777777" w:rsidR="00F21EA6" w:rsidRPr="003A1D3E" w:rsidRDefault="00F21EA6" w:rsidP="003A1D3E">
      <w:pPr>
        <w:spacing w:line="276" w:lineRule="auto"/>
        <w:ind w:right="1070"/>
        <w:rPr>
          <w:rFonts w:ascii="Times New Roman" w:hAnsi="Times New Roman" w:cs="Times New Roman"/>
          <w:b/>
        </w:rPr>
      </w:pPr>
    </w:p>
    <w:p w14:paraId="51E79092"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3C75BB" w:rsidRPr="003A1D3E" w14:paraId="53AD5E38" w14:textId="77777777" w:rsidTr="001D0DC5">
        <w:tc>
          <w:tcPr>
            <w:tcW w:w="9628" w:type="dxa"/>
            <w:gridSpan w:val="3"/>
          </w:tcPr>
          <w:p w14:paraId="3BA21285"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3C75BB" w:rsidRPr="003A1D3E" w14:paraId="7109EBD6" w14:textId="77777777" w:rsidTr="001D0DC5">
        <w:tc>
          <w:tcPr>
            <w:tcW w:w="3209" w:type="dxa"/>
          </w:tcPr>
          <w:p w14:paraId="3D046562"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6CB22EAD"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0AB58708" w14:textId="77777777" w:rsidR="003C75BB" w:rsidRPr="003A1D3E" w:rsidRDefault="003C75BB"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3C75BB" w:rsidRPr="003A1D3E" w14:paraId="0C528C67" w14:textId="77777777" w:rsidTr="001D0DC5">
        <w:tc>
          <w:tcPr>
            <w:tcW w:w="3209" w:type="dxa"/>
          </w:tcPr>
          <w:p w14:paraId="24A957D8"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0F9BD0EA"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67AA5382"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3C75BB" w:rsidRPr="003A1D3E" w14:paraId="272DD605" w14:textId="77777777" w:rsidTr="001D0DC5">
        <w:tc>
          <w:tcPr>
            <w:tcW w:w="3209" w:type="dxa"/>
          </w:tcPr>
          <w:p w14:paraId="55E10DA7"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35D5AF63"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61B63C22"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3C75BB" w:rsidRPr="003A1D3E" w14:paraId="352F9794" w14:textId="77777777" w:rsidTr="001D0DC5">
        <w:tc>
          <w:tcPr>
            <w:tcW w:w="9628" w:type="dxa"/>
            <w:gridSpan w:val="3"/>
          </w:tcPr>
          <w:p w14:paraId="24784659"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3C75BB" w:rsidRPr="003A1D3E" w14:paraId="6910FC04" w14:textId="77777777" w:rsidTr="001D0DC5">
        <w:tc>
          <w:tcPr>
            <w:tcW w:w="3209" w:type="dxa"/>
          </w:tcPr>
          <w:p w14:paraId="7DD6DB09"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369DD30B" w14:textId="77777777" w:rsidR="003C75BB" w:rsidRPr="003A1D3E" w:rsidRDefault="003C75BB" w:rsidP="003A1D3E">
            <w:pPr>
              <w:spacing w:line="276" w:lineRule="auto"/>
              <w:rPr>
                <w:rFonts w:ascii="Times New Roman" w:hAnsi="Times New Roman" w:cs="Times New Roman"/>
              </w:rPr>
            </w:pPr>
          </w:p>
        </w:tc>
        <w:tc>
          <w:tcPr>
            <w:tcW w:w="3210" w:type="dxa"/>
          </w:tcPr>
          <w:p w14:paraId="5FB620B0" w14:textId="77777777" w:rsidR="003C75BB" w:rsidRPr="003A1D3E" w:rsidRDefault="003C75BB" w:rsidP="003A1D3E">
            <w:pPr>
              <w:spacing w:line="276" w:lineRule="auto"/>
              <w:rPr>
                <w:rFonts w:ascii="Times New Roman" w:hAnsi="Times New Roman" w:cs="Times New Roman"/>
              </w:rPr>
            </w:pPr>
          </w:p>
        </w:tc>
      </w:tr>
      <w:tr w:rsidR="003C75BB" w:rsidRPr="003A1D3E" w14:paraId="4835A2DE" w14:textId="77777777" w:rsidTr="001D0DC5">
        <w:tc>
          <w:tcPr>
            <w:tcW w:w="3209" w:type="dxa"/>
          </w:tcPr>
          <w:p w14:paraId="4BA11DDD"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Quiz -I</w:t>
            </w:r>
          </w:p>
        </w:tc>
        <w:tc>
          <w:tcPr>
            <w:tcW w:w="3209" w:type="dxa"/>
          </w:tcPr>
          <w:p w14:paraId="7F037D26"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43E52127"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3C75BB" w:rsidRPr="003A1D3E" w14:paraId="0D09B3B5" w14:textId="77777777" w:rsidTr="001D0DC5">
        <w:tc>
          <w:tcPr>
            <w:tcW w:w="3209" w:type="dxa"/>
          </w:tcPr>
          <w:p w14:paraId="4CB60659"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Quiz -II</w:t>
            </w:r>
          </w:p>
        </w:tc>
        <w:tc>
          <w:tcPr>
            <w:tcW w:w="3209" w:type="dxa"/>
          </w:tcPr>
          <w:p w14:paraId="7E1E6D27"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704E75CA"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3C75BB" w:rsidRPr="003A1D3E" w14:paraId="54BADA12" w14:textId="77777777" w:rsidTr="001D0DC5">
        <w:tc>
          <w:tcPr>
            <w:tcW w:w="9628" w:type="dxa"/>
            <w:gridSpan w:val="3"/>
          </w:tcPr>
          <w:p w14:paraId="483FDAD4"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Quiz-I +Marks scored in Quiz-II</w:t>
            </w:r>
          </w:p>
        </w:tc>
      </w:tr>
      <w:tr w:rsidR="003C75BB" w:rsidRPr="003A1D3E" w14:paraId="5EEE1860" w14:textId="77777777" w:rsidTr="001D0DC5">
        <w:tc>
          <w:tcPr>
            <w:tcW w:w="9628" w:type="dxa"/>
            <w:gridSpan w:val="3"/>
          </w:tcPr>
          <w:p w14:paraId="1F4CC353" w14:textId="77777777" w:rsidR="003C75BB" w:rsidRPr="003A1D3E" w:rsidRDefault="003C75BB"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3C75BB" w:rsidRPr="003A1D3E" w14:paraId="6488705F" w14:textId="77777777" w:rsidTr="001D0DC5">
        <w:tc>
          <w:tcPr>
            <w:tcW w:w="3209" w:type="dxa"/>
          </w:tcPr>
          <w:p w14:paraId="6F29F0D1"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370868E1" w14:textId="77777777" w:rsidR="003C75BB" w:rsidRPr="003A1D3E" w:rsidRDefault="003C75BB"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58AC4964" w14:textId="77777777" w:rsidR="003C75BB" w:rsidRPr="003A1D3E" w:rsidRDefault="003C75BB"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614BCDB1" w14:textId="77777777" w:rsidR="003C75BB" w:rsidRPr="003A1D3E" w:rsidRDefault="003C75BB"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435"/>
        <w:gridCol w:w="4287"/>
      </w:tblGrid>
      <w:tr w:rsidR="00ED0352" w:rsidRPr="003A1D3E" w14:paraId="21DE44D3" w14:textId="77777777" w:rsidTr="0035755F">
        <w:trPr>
          <w:trHeight w:val="291"/>
        </w:trPr>
        <w:tc>
          <w:tcPr>
            <w:tcW w:w="9722" w:type="dxa"/>
            <w:gridSpan w:val="2"/>
            <w:tcBorders>
              <w:bottom w:val="single" w:sz="4" w:space="0" w:color="auto"/>
            </w:tcBorders>
            <w:shd w:val="clear" w:color="auto" w:fill="E7E6E6" w:themeFill="background2"/>
          </w:tcPr>
          <w:p w14:paraId="341EEFB2"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lastRenderedPageBreak/>
              <w:t>ADVANCED ALGORITHMS</w:t>
            </w:r>
          </w:p>
        </w:tc>
      </w:tr>
      <w:tr w:rsidR="00ED0352" w:rsidRPr="003A1D3E" w14:paraId="29AC4F1B" w14:textId="77777777" w:rsidTr="0035755F">
        <w:trPr>
          <w:trHeight w:val="1133"/>
        </w:trPr>
        <w:tc>
          <w:tcPr>
            <w:tcW w:w="5435" w:type="dxa"/>
            <w:tcBorders>
              <w:right w:val="nil"/>
            </w:tcBorders>
          </w:tcPr>
          <w:p w14:paraId="67031F3A"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Course Code: CSE554</w:t>
            </w:r>
          </w:p>
          <w:p w14:paraId="7DD1E655"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Pre-requisites: Design and Analysis of Algorithms</w:t>
            </w:r>
          </w:p>
          <w:p w14:paraId="787E4B27" w14:textId="77777777" w:rsidR="00ED0352" w:rsidRPr="003A1D3E" w:rsidRDefault="00ED0352" w:rsidP="003A1D3E">
            <w:pPr>
              <w:spacing w:line="276" w:lineRule="auto"/>
              <w:ind w:right="-594"/>
              <w:rPr>
                <w:rFonts w:ascii="Times New Roman" w:hAnsi="Times New Roman" w:cs="Times New Roman"/>
                <w:b/>
              </w:rPr>
            </w:pPr>
            <w:r w:rsidRPr="003A1D3E">
              <w:rPr>
                <w:rFonts w:ascii="Times New Roman" w:hAnsi="Times New Roman" w:cs="Times New Roman"/>
                <w:b/>
              </w:rPr>
              <w:t>Course Coordinator:  Dr Sangeetha J / Mamatha A</w:t>
            </w:r>
          </w:p>
          <w:p w14:paraId="2016162C" w14:textId="77777777" w:rsidR="00ED0352" w:rsidRPr="003A1D3E" w:rsidRDefault="00ED0352" w:rsidP="003A1D3E">
            <w:pPr>
              <w:spacing w:line="276" w:lineRule="auto"/>
              <w:rPr>
                <w:rFonts w:ascii="Times New Roman" w:hAnsi="Times New Roman" w:cs="Times New Roman"/>
                <w:b/>
              </w:rPr>
            </w:pPr>
          </w:p>
        </w:tc>
        <w:tc>
          <w:tcPr>
            <w:tcW w:w="4287" w:type="dxa"/>
            <w:tcBorders>
              <w:left w:val="nil"/>
            </w:tcBorders>
          </w:tcPr>
          <w:p w14:paraId="0A5D6B55" w14:textId="77777777" w:rsidR="00ED0352" w:rsidRPr="003A1D3E" w:rsidRDefault="00ED0352" w:rsidP="003A1D3E">
            <w:pPr>
              <w:spacing w:line="276" w:lineRule="auto"/>
              <w:jc w:val="right"/>
              <w:rPr>
                <w:rFonts w:ascii="Times New Roman" w:hAnsi="Times New Roman" w:cs="Times New Roman"/>
                <w:b/>
              </w:rPr>
            </w:pPr>
            <w:r w:rsidRPr="003A1D3E">
              <w:rPr>
                <w:rFonts w:ascii="Times New Roman" w:hAnsi="Times New Roman" w:cs="Times New Roman"/>
                <w:b/>
              </w:rPr>
              <w:t>Credits: 2:1:0</w:t>
            </w:r>
          </w:p>
          <w:p w14:paraId="3CEB4B16" w14:textId="77777777" w:rsidR="00ED0352" w:rsidRPr="003A1D3E" w:rsidRDefault="00ED0352" w:rsidP="003A1D3E">
            <w:pPr>
              <w:spacing w:line="276" w:lineRule="auto"/>
              <w:jc w:val="right"/>
              <w:rPr>
                <w:rFonts w:ascii="Times New Roman" w:hAnsi="Times New Roman" w:cs="Times New Roman"/>
                <w:b/>
              </w:rPr>
            </w:pPr>
            <w:r w:rsidRPr="003A1D3E">
              <w:rPr>
                <w:rFonts w:ascii="Times New Roman" w:hAnsi="Times New Roman" w:cs="Times New Roman"/>
                <w:b/>
              </w:rPr>
              <w:t>Contact Hours: 28L+14T</w:t>
            </w:r>
          </w:p>
        </w:tc>
      </w:tr>
    </w:tbl>
    <w:p w14:paraId="5263768E" w14:textId="77777777" w:rsidR="00ED0352" w:rsidRPr="003A1D3E" w:rsidRDefault="00ED0352" w:rsidP="003A1D3E">
      <w:pPr>
        <w:spacing w:line="276" w:lineRule="auto"/>
        <w:jc w:val="center"/>
        <w:rPr>
          <w:rFonts w:ascii="Times New Roman" w:hAnsi="Times New Roman" w:cs="Times New Roman"/>
          <w:b/>
        </w:rPr>
      </w:pPr>
    </w:p>
    <w:p w14:paraId="4CC804D2"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306DC0F6"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7D905A95" w14:textId="77777777" w:rsidR="00ED0352" w:rsidRPr="003A1D3E" w:rsidRDefault="00ED0352" w:rsidP="003A1D3E">
      <w:pPr>
        <w:spacing w:line="276" w:lineRule="auto"/>
        <w:jc w:val="both"/>
        <w:rPr>
          <w:rFonts w:ascii="Times New Roman" w:hAnsi="Times New Roman" w:cs="Times New Roman"/>
        </w:rPr>
      </w:pPr>
      <w:r w:rsidRPr="003A1D3E">
        <w:rPr>
          <w:rFonts w:ascii="Times New Roman" w:hAnsi="Times New Roman" w:cs="Times New Roman"/>
          <w:b/>
        </w:rPr>
        <w:t xml:space="preserve">Characterizing Running </w:t>
      </w:r>
      <w:proofErr w:type="spellStart"/>
      <w:r w:rsidRPr="003A1D3E">
        <w:rPr>
          <w:rFonts w:ascii="Times New Roman" w:hAnsi="Times New Roman" w:cs="Times New Roman"/>
          <w:b/>
        </w:rPr>
        <w:t>Times</w:t>
      </w:r>
      <w:r w:rsidRPr="003A1D3E">
        <w:rPr>
          <w:rFonts w:ascii="Times New Roman" w:hAnsi="Times New Roman" w:cs="Times New Roman"/>
        </w:rPr>
        <w:t>:O-notation</w:t>
      </w:r>
      <w:proofErr w:type="spellEnd"/>
      <w:r w:rsidRPr="003A1D3E">
        <w:rPr>
          <w:rFonts w:ascii="Times New Roman" w:hAnsi="Times New Roman" w:cs="Times New Roman"/>
        </w:rPr>
        <w:t xml:space="preserve">, </w:t>
      </w:r>
      <w:r w:rsidRPr="003A1D3E">
        <w:rPr>
          <w:rFonts w:ascii="Times New Roman" w:hAnsi="Times New Roman" w:cs="Times New Roman"/>
        </w:rPr>
        <w:sym w:font="Symbol" w:char="F057"/>
      </w:r>
      <w:r w:rsidRPr="003A1D3E">
        <w:rPr>
          <w:rFonts w:ascii="Times New Roman" w:hAnsi="Times New Roman" w:cs="Times New Roman"/>
        </w:rPr>
        <w:t xml:space="preserve">-notation, and </w:t>
      </w:r>
      <w:r w:rsidRPr="003A1D3E">
        <w:rPr>
          <w:rFonts w:ascii="Times New Roman" w:hAnsi="Times New Roman" w:cs="Times New Roman"/>
        </w:rPr>
        <w:sym w:font="Symbol" w:char="F051"/>
      </w:r>
      <w:r w:rsidRPr="003A1D3E">
        <w:rPr>
          <w:rFonts w:ascii="Times New Roman" w:hAnsi="Times New Roman" w:cs="Times New Roman"/>
        </w:rPr>
        <w:t xml:space="preserve">-notation, Asymptotic notations: formal definitions, Standard notations and common functions. </w:t>
      </w:r>
      <w:r w:rsidRPr="003A1D3E">
        <w:rPr>
          <w:rFonts w:ascii="Times New Roman" w:hAnsi="Times New Roman" w:cs="Times New Roman"/>
          <w:b/>
        </w:rPr>
        <w:t xml:space="preserve">Recurrences and Solution of Recurrence </w:t>
      </w:r>
      <w:proofErr w:type="gramStart"/>
      <w:r w:rsidRPr="003A1D3E">
        <w:rPr>
          <w:rFonts w:ascii="Times New Roman" w:hAnsi="Times New Roman" w:cs="Times New Roman"/>
          <w:b/>
        </w:rPr>
        <w:t>equations</w:t>
      </w:r>
      <w:r w:rsidRPr="003A1D3E">
        <w:rPr>
          <w:rFonts w:ascii="Times New Roman" w:hAnsi="Times New Roman" w:cs="Times New Roman"/>
        </w:rPr>
        <w:t xml:space="preserve"> :The</w:t>
      </w:r>
      <w:proofErr w:type="gramEnd"/>
      <w:r w:rsidRPr="003A1D3E">
        <w:rPr>
          <w:rFonts w:ascii="Times New Roman" w:hAnsi="Times New Roman" w:cs="Times New Roman"/>
        </w:rPr>
        <w:t xml:space="preserve"> Substitution method, The recurrence – tree method, The master method. </w:t>
      </w:r>
      <w:r w:rsidRPr="003A1D3E">
        <w:rPr>
          <w:rFonts w:ascii="Times New Roman" w:hAnsi="Times New Roman" w:cs="Times New Roman"/>
          <w:b/>
        </w:rPr>
        <w:t>Amortized Analysis</w:t>
      </w:r>
      <w:r w:rsidRPr="003A1D3E">
        <w:rPr>
          <w:rFonts w:ascii="Times New Roman" w:hAnsi="Times New Roman" w:cs="Times New Roman"/>
        </w:rPr>
        <w:t>: Aggregate, Accounting and Potential Methods. (T1: Chapter 3,4.3 to 4.5, 16.1 to 16.3)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D0352" w:rsidRPr="003A1D3E" w14:paraId="2613726D" w14:textId="77777777" w:rsidTr="001D0DC5">
        <w:tc>
          <w:tcPr>
            <w:tcW w:w="2547" w:type="dxa"/>
          </w:tcPr>
          <w:p w14:paraId="25EFEF55"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00BD4442" w14:textId="77777777" w:rsidR="00ED0352" w:rsidRPr="003A1D3E" w:rsidRDefault="00ED035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7F04A2D"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585A9503" w14:textId="77777777" w:rsidR="00ED0352" w:rsidRPr="003A1D3E" w:rsidRDefault="00ED035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ED0352" w:rsidRPr="003A1D3E" w14:paraId="7FCF30B9" w14:textId="77777777" w:rsidTr="001D0DC5">
        <w:tc>
          <w:tcPr>
            <w:tcW w:w="2547" w:type="dxa"/>
          </w:tcPr>
          <w:p w14:paraId="53198D5F"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Links</w:t>
            </w:r>
          </w:p>
          <w:p w14:paraId="1651642F"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4B7D1D6A"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17" w:history="1">
              <w:r w:rsidR="00ED0352" w:rsidRPr="003A1D3E">
                <w:rPr>
                  <w:rStyle w:val="Hyperlink"/>
                  <w:rFonts w:ascii="Times New Roman" w:hAnsi="Times New Roman" w:cs="Times New Roman"/>
                </w:rPr>
                <w:t>https://nptel.ac.in/courses/106105164</w:t>
              </w:r>
            </w:hyperlink>
          </w:p>
          <w:p w14:paraId="19DE4A25"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18" w:history="1">
              <w:r w:rsidR="00ED0352" w:rsidRPr="003A1D3E">
                <w:rPr>
                  <w:rStyle w:val="Hyperlink"/>
                  <w:rFonts w:ascii="Times New Roman" w:hAnsi="Times New Roman" w:cs="Times New Roman"/>
                </w:rPr>
                <w:t>https://nptel.ac.in/courses/106104019</w:t>
              </w:r>
            </w:hyperlink>
          </w:p>
        </w:tc>
      </w:tr>
      <w:tr w:rsidR="00ED0352" w:rsidRPr="003A1D3E" w14:paraId="048A72D9" w14:textId="77777777" w:rsidTr="001D0DC5">
        <w:tc>
          <w:tcPr>
            <w:tcW w:w="2547" w:type="dxa"/>
          </w:tcPr>
          <w:p w14:paraId="4A8D2DC1"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25212B64" w14:textId="77777777" w:rsidR="00ED0352" w:rsidRPr="003A1D3E" w:rsidRDefault="00ED0352" w:rsidP="003A1D3E">
            <w:pPr>
              <w:spacing w:line="276" w:lineRule="auto"/>
              <w:jc w:val="both"/>
              <w:rPr>
                <w:rFonts w:ascii="Times New Roman" w:hAnsi="Times New Roman" w:cs="Times New Roman"/>
              </w:rPr>
            </w:pPr>
          </w:p>
        </w:tc>
      </w:tr>
    </w:tbl>
    <w:p w14:paraId="4E64A84D"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06997807" w14:textId="77777777" w:rsidR="00ED0352" w:rsidRPr="003A1D3E" w:rsidRDefault="00ED0352" w:rsidP="003A1D3E">
      <w:pPr>
        <w:pStyle w:val="NoSpacing"/>
        <w:spacing w:line="276" w:lineRule="auto"/>
        <w:jc w:val="center"/>
        <w:rPr>
          <w:rFonts w:ascii="Times New Roman" w:hAnsi="Times New Roman" w:cs="Times New Roman"/>
        </w:rPr>
      </w:pPr>
    </w:p>
    <w:p w14:paraId="489E6727" w14:textId="77777777" w:rsidR="00ED0352" w:rsidRPr="003A1D3E" w:rsidRDefault="00ED0352" w:rsidP="003A1D3E">
      <w:pPr>
        <w:spacing w:line="276" w:lineRule="auto"/>
        <w:jc w:val="both"/>
        <w:rPr>
          <w:rFonts w:ascii="Times New Roman" w:hAnsi="Times New Roman" w:cs="Times New Roman"/>
        </w:rPr>
      </w:pPr>
      <w:r w:rsidRPr="003A1D3E">
        <w:rPr>
          <w:rFonts w:ascii="Times New Roman" w:hAnsi="Times New Roman" w:cs="Times New Roman"/>
          <w:b/>
        </w:rPr>
        <w:t>Graph Algorithms:</w:t>
      </w:r>
      <w:r w:rsidRPr="003A1D3E">
        <w:rPr>
          <w:rFonts w:ascii="Times New Roman" w:hAnsi="Times New Roman" w:cs="Times New Roman"/>
        </w:rPr>
        <w:t xml:space="preserve"> Bellman-Ford Algorithm, Single source shortest paths in a DAG, Johnson’s Algorithm for sparse graphs, Maximum bipartite matching (T1: Chapter 22.1, 22.2, 23.3, 24.3)</w:t>
      </w:r>
      <w:r w:rsidR="0035755F">
        <w:rPr>
          <w:rFonts w:ascii="Times New Roman" w:hAnsi="Times New Roman" w:cs="Times New Roman"/>
        </w:rPr>
        <w:t xml:space="preserve"> </w:t>
      </w:r>
      <w:r w:rsidRPr="003A1D3E">
        <w:rPr>
          <w:rFonts w:ascii="Times New Roman" w:hAnsi="Times New Roman" w:cs="Times New Roman"/>
          <w:b/>
        </w:rPr>
        <w:t>Trees:</w:t>
      </w:r>
      <w:r w:rsidRPr="003A1D3E">
        <w:rPr>
          <w:rFonts w:ascii="Times New Roman" w:hAnsi="Times New Roman" w:cs="Times New Roman"/>
        </w:rPr>
        <w:t xml:space="preserve"> B-trees, Red- Black trees. (T</w:t>
      </w:r>
      <w:proofErr w:type="gramStart"/>
      <w:r w:rsidRPr="003A1D3E">
        <w:rPr>
          <w:rFonts w:ascii="Times New Roman" w:hAnsi="Times New Roman" w:cs="Times New Roman"/>
        </w:rPr>
        <w:t>1 :</w:t>
      </w:r>
      <w:proofErr w:type="gramEnd"/>
      <w:r w:rsidRPr="003A1D3E">
        <w:rPr>
          <w:rFonts w:ascii="Times New Roman" w:hAnsi="Times New Roman" w:cs="Times New Roman"/>
        </w:rPr>
        <w:t xml:space="preserve"> Chapter 13,18)</w:t>
      </w:r>
      <w:r w:rsidR="0035755F">
        <w:rPr>
          <w:rFonts w:ascii="Times New Roman" w:hAnsi="Times New Roman" w:cs="Times New Roman"/>
        </w:rPr>
        <w:t xml:space="preserve">. </w:t>
      </w:r>
      <w:r w:rsidRPr="003A1D3E">
        <w:rPr>
          <w:rFonts w:ascii="Times New Roman" w:hAnsi="Times New Roman" w:cs="Times New Roman"/>
          <w:b/>
        </w:rPr>
        <w:t>Hashing:</w:t>
      </w:r>
      <w:r w:rsidRPr="003A1D3E">
        <w:rPr>
          <w:rFonts w:ascii="Times New Roman" w:hAnsi="Times New Roman" w:cs="Times New Roman"/>
        </w:rPr>
        <w:t xml:space="preserve"> General Idea, Hash Function, Separate Chaining, Hash Table without Linked Lists, Rehashing, Extendible </w:t>
      </w:r>
      <w:proofErr w:type="gramStart"/>
      <w:r w:rsidRPr="003A1D3E">
        <w:rPr>
          <w:rFonts w:ascii="Times New Roman" w:hAnsi="Times New Roman" w:cs="Times New Roman"/>
        </w:rPr>
        <w:t>hashing.(</w:t>
      </w:r>
      <w:proofErr w:type="gramEnd"/>
      <w:r w:rsidRPr="003A1D3E">
        <w:rPr>
          <w:rFonts w:ascii="Times New Roman" w:hAnsi="Times New Roman" w:cs="Times New Roman"/>
        </w:rPr>
        <w:t xml:space="preserve"> T2 : Chapter 5.1 to 5.5, 5.9)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D0352" w:rsidRPr="003A1D3E" w14:paraId="07F452A1" w14:textId="77777777" w:rsidTr="001D0DC5">
        <w:tc>
          <w:tcPr>
            <w:tcW w:w="2547" w:type="dxa"/>
          </w:tcPr>
          <w:p w14:paraId="7FE82F5C"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096DE7B8" w14:textId="77777777" w:rsidR="00ED0352" w:rsidRPr="003A1D3E" w:rsidRDefault="00ED035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85F24BB"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5510FE30" w14:textId="77777777" w:rsidR="00ED0352" w:rsidRPr="003A1D3E" w:rsidRDefault="00ED035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ED0352" w:rsidRPr="003A1D3E" w14:paraId="02AE0C0E" w14:textId="77777777" w:rsidTr="001D0DC5">
        <w:tc>
          <w:tcPr>
            <w:tcW w:w="2547" w:type="dxa"/>
          </w:tcPr>
          <w:p w14:paraId="4312A023"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Link</w:t>
            </w:r>
          </w:p>
          <w:p w14:paraId="3C963AA7"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6A54EDA2"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19" w:history="1">
              <w:r w:rsidR="00ED0352" w:rsidRPr="003A1D3E">
                <w:rPr>
                  <w:rStyle w:val="Hyperlink"/>
                  <w:rFonts w:ascii="Times New Roman" w:hAnsi="Times New Roman" w:cs="Times New Roman"/>
                </w:rPr>
                <w:t>https://nptel.ac.in/courses/106105164</w:t>
              </w:r>
            </w:hyperlink>
            <w:r w:rsidR="00ED0352" w:rsidRPr="003A1D3E">
              <w:rPr>
                <w:rFonts w:ascii="Times New Roman" w:hAnsi="Times New Roman" w:cs="Times New Roman"/>
              </w:rPr>
              <w:t>,</w:t>
            </w:r>
          </w:p>
          <w:p w14:paraId="572D5F4E"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20" w:history="1">
              <w:r w:rsidR="00ED0352" w:rsidRPr="003A1D3E">
                <w:rPr>
                  <w:rStyle w:val="Hyperlink"/>
                  <w:rFonts w:ascii="Times New Roman" w:hAnsi="Times New Roman" w:cs="Times New Roman"/>
                </w:rPr>
                <w:t>https://nptel.ac.in/courses/106104019</w:t>
              </w:r>
            </w:hyperlink>
          </w:p>
        </w:tc>
      </w:tr>
    </w:tbl>
    <w:p w14:paraId="6A112AF5" w14:textId="77777777" w:rsidR="00ED0352" w:rsidRPr="003A1D3E" w:rsidRDefault="00ED0352" w:rsidP="003A1D3E">
      <w:pPr>
        <w:spacing w:line="276" w:lineRule="auto"/>
        <w:jc w:val="center"/>
        <w:rPr>
          <w:rFonts w:ascii="Times New Roman" w:hAnsi="Times New Roman" w:cs="Times New Roman"/>
          <w:b/>
        </w:rPr>
      </w:pPr>
    </w:p>
    <w:p w14:paraId="2FA9E9D9"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247D0971" w14:textId="77777777" w:rsidR="00ED0352" w:rsidRPr="003A1D3E" w:rsidRDefault="00ED0352" w:rsidP="003A1D3E">
      <w:pPr>
        <w:spacing w:line="276" w:lineRule="auto"/>
        <w:jc w:val="both"/>
        <w:rPr>
          <w:rFonts w:ascii="Times New Roman" w:hAnsi="Times New Roman" w:cs="Times New Roman"/>
        </w:rPr>
      </w:pPr>
      <w:r w:rsidRPr="003A1D3E">
        <w:rPr>
          <w:rFonts w:ascii="Times New Roman" w:hAnsi="Times New Roman" w:cs="Times New Roman"/>
          <w:b/>
        </w:rPr>
        <w:t>Number – Theoretic Algorithms</w:t>
      </w:r>
      <w:r w:rsidRPr="003A1D3E">
        <w:rPr>
          <w:rFonts w:ascii="Times New Roman" w:hAnsi="Times New Roman" w:cs="Times New Roman"/>
        </w:rPr>
        <w:t>: Elementary notations, GCD, Modular Arithmetic, Solving modular linear equations, The Chinese remainder theorem, Powers of an element, RSA cryptosystem. (T1: Chapter 31.1 to 31.7</w:t>
      </w:r>
      <w:proofErr w:type="gramStart"/>
      <w:r w:rsidRPr="003A1D3E">
        <w:rPr>
          <w:rFonts w:ascii="Times New Roman" w:hAnsi="Times New Roman" w:cs="Times New Roman"/>
        </w:rPr>
        <w:t xml:space="preserve">) </w:t>
      </w:r>
      <w:r w:rsidR="0035755F">
        <w:rPr>
          <w:rFonts w:ascii="Times New Roman" w:hAnsi="Times New Roman" w:cs="Times New Roman"/>
        </w:rPr>
        <w:t xml:space="preserve"> </w:t>
      </w:r>
      <w:r w:rsidRPr="003A1D3E">
        <w:rPr>
          <w:rFonts w:ascii="Times New Roman" w:hAnsi="Times New Roman" w:cs="Times New Roman"/>
          <w:b/>
        </w:rPr>
        <w:t>Priority</w:t>
      </w:r>
      <w:proofErr w:type="gramEnd"/>
      <w:r w:rsidRPr="003A1D3E">
        <w:rPr>
          <w:rFonts w:ascii="Times New Roman" w:hAnsi="Times New Roman" w:cs="Times New Roman"/>
          <w:b/>
        </w:rPr>
        <w:t xml:space="preserve"> Queues (Heaps):</w:t>
      </w:r>
      <w:r w:rsidRPr="003A1D3E">
        <w:rPr>
          <w:rFonts w:ascii="Times New Roman" w:hAnsi="Times New Roman" w:cs="Times New Roman"/>
        </w:rPr>
        <w:t xml:space="preserve"> Binary Heap, Applications of Priority Queues, d-Heaps, Leftist Heaps, Skew Heaps (T2: Chapter 6.3 to 6.7)</w:t>
      </w:r>
    </w:p>
    <w:p w14:paraId="6BE00532" w14:textId="77777777" w:rsidR="00ED0352" w:rsidRPr="003A1D3E" w:rsidRDefault="00ED0352" w:rsidP="003A1D3E">
      <w:pPr>
        <w:pStyle w:val="Heading1"/>
        <w:ind w:left="3586" w:right="3732"/>
        <w:jc w:val="center"/>
        <w:rPr>
          <w:rFonts w:ascii="Times New Roman" w:hAnsi="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D0352" w:rsidRPr="003A1D3E" w14:paraId="53369057" w14:textId="77777777" w:rsidTr="001D0DC5">
        <w:tc>
          <w:tcPr>
            <w:tcW w:w="2547" w:type="dxa"/>
          </w:tcPr>
          <w:p w14:paraId="0C344481"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4C34CDB9" w14:textId="77777777" w:rsidR="00ED0352" w:rsidRPr="003A1D3E" w:rsidRDefault="00ED035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20C50947"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42019ED1" w14:textId="77777777" w:rsidR="00ED0352" w:rsidRPr="003A1D3E" w:rsidRDefault="00ED035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ED0352" w:rsidRPr="003A1D3E" w14:paraId="4E1AB404" w14:textId="77777777" w:rsidTr="001D0DC5">
        <w:tc>
          <w:tcPr>
            <w:tcW w:w="2547" w:type="dxa"/>
          </w:tcPr>
          <w:p w14:paraId="6F4C4054"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Link</w:t>
            </w:r>
          </w:p>
          <w:p w14:paraId="5B4CD7D7"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2E0140BA"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21" w:history="1">
              <w:r w:rsidR="00ED0352" w:rsidRPr="003A1D3E">
                <w:rPr>
                  <w:rStyle w:val="Hyperlink"/>
                  <w:rFonts w:ascii="Times New Roman" w:hAnsi="Times New Roman" w:cs="Times New Roman"/>
                </w:rPr>
                <w:t>https://nptel.ac.in/courses/106105164</w:t>
              </w:r>
            </w:hyperlink>
          </w:p>
          <w:p w14:paraId="011CEF73"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rPr>
            </w:pPr>
            <w:hyperlink r:id="rId22" w:history="1">
              <w:r w:rsidR="00ED0352" w:rsidRPr="003A1D3E">
                <w:rPr>
                  <w:rStyle w:val="Hyperlink"/>
                  <w:rFonts w:ascii="Times New Roman" w:hAnsi="Times New Roman" w:cs="Times New Roman"/>
                </w:rPr>
                <w:t>https://nptel.ac.in/courses/106104019</w:t>
              </w:r>
            </w:hyperlink>
          </w:p>
        </w:tc>
      </w:tr>
    </w:tbl>
    <w:p w14:paraId="7178E1DB" w14:textId="77777777" w:rsidR="00ED0352" w:rsidRPr="003A1D3E" w:rsidRDefault="00ED0352" w:rsidP="003A1D3E">
      <w:pPr>
        <w:spacing w:line="276" w:lineRule="auto"/>
        <w:jc w:val="both"/>
        <w:rPr>
          <w:rFonts w:ascii="Times New Roman" w:hAnsi="Times New Roman" w:cs="Times New Roman"/>
        </w:rPr>
      </w:pPr>
    </w:p>
    <w:p w14:paraId="457D8326" w14:textId="77777777" w:rsidR="0035755F" w:rsidRDefault="0035755F" w:rsidP="003A1D3E">
      <w:pPr>
        <w:pStyle w:val="NoSpacing"/>
        <w:spacing w:line="276" w:lineRule="auto"/>
        <w:jc w:val="center"/>
        <w:rPr>
          <w:rFonts w:ascii="Times New Roman" w:hAnsi="Times New Roman" w:cs="Times New Roman"/>
          <w:b/>
          <w:color w:val="000000" w:themeColor="text1"/>
        </w:rPr>
      </w:pPr>
    </w:p>
    <w:p w14:paraId="7B1D148E" w14:textId="77777777" w:rsidR="0035755F" w:rsidRDefault="0035755F" w:rsidP="003A1D3E">
      <w:pPr>
        <w:pStyle w:val="NoSpacing"/>
        <w:spacing w:line="276" w:lineRule="auto"/>
        <w:jc w:val="center"/>
        <w:rPr>
          <w:rFonts w:ascii="Times New Roman" w:hAnsi="Times New Roman" w:cs="Times New Roman"/>
          <w:b/>
          <w:color w:val="000000" w:themeColor="text1"/>
        </w:rPr>
      </w:pPr>
    </w:p>
    <w:p w14:paraId="25AA7DEE" w14:textId="77777777" w:rsidR="00ED0352" w:rsidRPr="003A1D3E" w:rsidRDefault="00ED035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lastRenderedPageBreak/>
        <w:t>Unit IV</w:t>
      </w:r>
    </w:p>
    <w:p w14:paraId="18ADCE22" w14:textId="77777777" w:rsidR="00ED0352" w:rsidRPr="003A1D3E" w:rsidRDefault="00ED0352" w:rsidP="003A1D3E">
      <w:pPr>
        <w:pStyle w:val="NoSpacing"/>
        <w:spacing w:line="276" w:lineRule="auto"/>
        <w:jc w:val="center"/>
        <w:rPr>
          <w:rFonts w:ascii="Times New Roman" w:hAnsi="Times New Roman" w:cs="Times New Roman"/>
          <w:b/>
          <w:color w:val="000000" w:themeColor="text1"/>
        </w:rPr>
      </w:pPr>
    </w:p>
    <w:p w14:paraId="5EC9AA71" w14:textId="77777777" w:rsidR="00ED0352" w:rsidRPr="003A1D3E" w:rsidRDefault="00ED035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String Matching Algorithms:</w:t>
      </w:r>
      <w:r w:rsidRPr="003A1D3E">
        <w:rPr>
          <w:rFonts w:ascii="Times New Roman" w:hAnsi="Times New Roman" w:cs="Times New Roman"/>
          <w:color w:val="000000" w:themeColor="text1"/>
        </w:rPr>
        <w:t xml:space="preserve"> Naïve string matching, Rabin – Karp algorithm, String matching with finite automata, Knuth-Morris-Pratt algorithm (T1: Chapter 32.1 to 32.4)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D0352" w:rsidRPr="003A1D3E" w14:paraId="08E68484" w14:textId="77777777" w:rsidTr="001D0DC5">
        <w:tc>
          <w:tcPr>
            <w:tcW w:w="2547" w:type="dxa"/>
          </w:tcPr>
          <w:p w14:paraId="799CA4D0"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096BB1C2" w14:textId="77777777" w:rsidR="00ED0352" w:rsidRPr="003A1D3E" w:rsidRDefault="00ED035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038F0C10" w14:textId="77777777" w:rsidR="00ED0352" w:rsidRPr="003A1D3E" w:rsidRDefault="00ED035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21CE7836" w14:textId="77777777" w:rsidR="00ED0352" w:rsidRPr="003A1D3E" w:rsidRDefault="00ED035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 Videos</w:t>
            </w:r>
          </w:p>
        </w:tc>
      </w:tr>
      <w:tr w:rsidR="00ED0352" w:rsidRPr="003A1D3E" w14:paraId="51811403" w14:textId="77777777" w:rsidTr="001D0DC5">
        <w:tc>
          <w:tcPr>
            <w:tcW w:w="2547" w:type="dxa"/>
          </w:tcPr>
          <w:p w14:paraId="0E7667B7"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 xml:space="preserve">Link </w:t>
            </w:r>
          </w:p>
          <w:p w14:paraId="6F758DF3" w14:textId="77777777" w:rsidR="00ED0352" w:rsidRPr="003A1D3E" w:rsidRDefault="00ED035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0BD3A582" w14:textId="77777777" w:rsidR="00ED0352" w:rsidRPr="003A1D3E" w:rsidRDefault="00EF1B25" w:rsidP="003A1D3E">
            <w:pPr>
              <w:pStyle w:val="ListParagraph"/>
              <w:numPr>
                <w:ilvl w:val="0"/>
                <w:numId w:val="2"/>
              </w:numPr>
              <w:spacing w:line="276" w:lineRule="auto"/>
              <w:jc w:val="both"/>
              <w:rPr>
                <w:rFonts w:ascii="Times New Roman" w:hAnsi="Times New Roman" w:cs="Times New Roman"/>
                <w:color w:val="000000" w:themeColor="text1"/>
              </w:rPr>
            </w:pPr>
            <w:hyperlink r:id="rId23" w:history="1">
              <w:r w:rsidR="00ED0352" w:rsidRPr="003A1D3E">
                <w:rPr>
                  <w:rStyle w:val="Hyperlink"/>
                  <w:rFonts w:ascii="Times New Roman" w:hAnsi="Times New Roman" w:cs="Times New Roman"/>
                </w:rPr>
                <w:t>https://nptel.ac.in/courses/106104019</w:t>
              </w:r>
            </w:hyperlink>
          </w:p>
        </w:tc>
      </w:tr>
    </w:tbl>
    <w:p w14:paraId="5FE9A23C" w14:textId="77777777" w:rsidR="00ED0352" w:rsidRPr="003A1D3E" w:rsidRDefault="00ED0352" w:rsidP="003A1D3E">
      <w:pPr>
        <w:spacing w:line="276" w:lineRule="auto"/>
        <w:jc w:val="both"/>
        <w:rPr>
          <w:rFonts w:ascii="Times New Roman" w:hAnsi="Times New Roman" w:cs="Times New Roman"/>
          <w:color w:val="000000" w:themeColor="text1"/>
        </w:rPr>
      </w:pPr>
    </w:p>
    <w:p w14:paraId="2101CE43" w14:textId="77777777" w:rsidR="00ED0352" w:rsidRPr="003A1D3E" w:rsidRDefault="00ED035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5D529A7C" w14:textId="77777777" w:rsidR="00ED0352" w:rsidRPr="003A1D3E" w:rsidRDefault="00ED035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Algorithmic Puzzles:</w:t>
      </w:r>
      <w:r w:rsidRPr="003A1D3E">
        <w:rPr>
          <w:rFonts w:ascii="Times New Roman" w:hAnsi="Times New Roman" w:cs="Times New Roman"/>
          <w:color w:val="000000" w:themeColor="text1"/>
        </w:rPr>
        <w:t xml:space="preserve"> Magic Square, n-queens problem, Glove Selection, Ferrying Soldiers, Jigsaw Puzzle Assembly, A Stack of Fake Coins, Maximum Sum Descent, Hats of Two </w:t>
      </w:r>
      <w:proofErr w:type="spellStart"/>
      <w:r w:rsidRPr="003A1D3E">
        <w:rPr>
          <w:rFonts w:ascii="Times New Roman" w:hAnsi="Times New Roman" w:cs="Times New Roman"/>
          <w:color w:val="000000" w:themeColor="text1"/>
        </w:rPr>
        <w:t>Colors</w:t>
      </w:r>
      <w:proofErr w:type="spellEnd"/>
      <w:r w:rsidRPr="003A1D3E">
        <w:rPr>
          <w:rFonts w:ascii="Times New Roman" w:hAnsi="Times New Roman" w:cs="Times New Roman"/>
          <w:color w:val="000000" w:themeColor="text1"/>
        </w:rPr>
        <w:t xml:space="preserve">, Pluses and Minuses, Searching for a Pattern, Locker Doors, Palindrome Counting, Inverting a Coin Triangle, Sorting 5 in </w:t>
      </w:r>
      <w:proofErr w:type="gramStart"/>
      <w:r w:rsidRPr="003A1D3E">
        <w:rPr>
          <w:rFonts w:ascii="Times New Roman" w:hAnsi="Times New Roman" w:cs="Times New Roman"/>
          <w:color w:val="000000" w:themeColor="text1"/>
        </w:rPr>
        <w:t>7.(</w:t>
      </w:r>
      <w:proofErr w:type="gramEnd"/>
      <w:r w:rsidRPr="003A1D3E">
        <w:rPr>
          <w:rFonts w:ascii="Times New Roman" w:hAnsi="Times New Roman" w:cs="Times New Roman"/>
          <w:color w:val="000000" w:themeColor="text1"/>
        </w:rPr>
        <w:t>T3- Mentioned Puzzles)</w:t>
      </w:r>
    </w:p>
    <w:p w14:paraId="44FD5F16" w14:textId="77777777" w:rsidR="00ED0352" w:rsidRPr="003A1D3E" w:rsidRDefault="00ED0352" w:rsidP="003A1D3E">
      <w:pPr>
        <w:spacing w:after="0" w:line="276"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ED0352" w:rsidRPr="003A1D3E" w14:paraId="02C91568" w14:textId="77777777" w:rsidTr="001D0DC5">
        <w:tc>
          <w:tcPr>
            <w:tcW w:w="2547" w:type="dxa"/>
          </w:tcPr>
          <w:p w14:paraId="4735B93E" w14:textId="77777777" w:rsidR="00ED0352" w:rsidRPr="003A1D3E" w:rsidRDefault="00ED035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31048BA" w14:textId="77777777" w:rsidR="00ED0352" w:rsidRPr="003A1D3E" w:rsidRDefault="00ED035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2C2F32B"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1BF78C2B" w14:textId="77777777" w:rsidR="00ED0352" w:rsidRPr="003A1D3E" w:rsidRDefault="00ED035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ED0352" w:rsidRPr="003A1D3E" w14:paraId="7E59C71D" w14:textId="77777777" w:rsidTr="001D0DC5">
        <w:tc>
          <w:tcPr>
            <w:tcW w:w="2547" w:type="dxa"/>
          </w:tcPr>
          <w:p w14:paraId="7746EAB4" w14:textId="77777777" w:rsidR="00ED0352" w:rsidRPr="003A1D3E" w:rsidRDefault="00ED0352" w:rsidP="003A1D3E">
            <w:pPr>
              <w:pStyle w:val="ListParagraph"/>
              <w:spacing w:line="276" w:lineRule="auto"/>
              <w:ind w:left="360"/>
              <w:jc w:val="both"/>
              <w:rPr>
                <w:rFonts w:ascii="Times New Roman" w:hAnsi="Times New Roman" w:cs="Times New Roman"/>
              </w:rPr>
            </w:pPr>
          </w:p>
        </w:tc>
        <w:tc>
          <w:tcPr>
            <w:tcW w:w="7081" w:type="dxa"/>
          </w:tcPr>
          <w:p w14:paraId="76A6F6DF" w14:textId="77777777" w:rsidR="00ED0352" w:rsidRPr="003A1D3E" w:rsidRDefault="00ED0352" w:rsidP="003A1D3E">
            <w:pPr>
              <w:spacing w:line="276" w:lineRule="auto"/>
              <w:jc w:val="both"/>
              <w:rPr>
                <w:rFonts w:ascii="Times New Roman" w:hAnsi="Times New Roman" w:cs="Times New Roman"/>
              </w:rPr>
            </w:pPr>
          </w:p>
        </w:tc>
      </w:tr>
    </w:tbl>
    <w:p w14:paraId="55389859"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Tutorial Sessions</w:t>
      </w:r>
    </w:p>
    <w:p w14:paraId="77396F10"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(Each Session is of 2 Hours Duration/Week)</w:t>
      </w:r>
    </w:p>
    <w:p w14:paraId="7166A5C1" w14:textId="77777777" w:rsidR="00ED0352" w:rsidRPr="003A1D3E" w:rsidRDefault="00ED0352" w:rsidP="003A1D3E">
      <w:pPr>
        <w:pStyle w:val="NoSpacing"/>
        <w:spacing w:line="276" w:lineRule="auto"/>
        <w:jc w:val="center"/>
        <w:rPr>
          <w:rFonts w:ascii="Times New Roman" w:hAnsi="Times New Roman" w:cs="Times New Roman"/>
          <w:b/>
        </w:rPr>
      </w:pPr>
    </w:p>
    <w:tbl>
      <w:tblPr>
        <w:tblW w:w="48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7"/>
        <w:gridCol w:w="8364"/>
      </w:tblGrid>
      <w:tr w:rsidR="00ED0352" w:rsidRPr="003A1D3E" w14:paraId="5988CB6D" w14:textId="77777777" w:rsidTr="0035755F">
        <w:trPr>
          <w:trHeight w:val="584"/>
          <w:tblHeader/>
          <w:jc w:val="center"/>
        </w:trPr>
        <w:tc>
          <w:tcPr>
            <w:tcW w:w="528" w:type="pct"/>
            <w:vAlign w:val="center"/>
          </w:tcPr>
          <w:p w14:paraId="09F1E184"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Session No.</w:t>
            </w:r>
          </w:p>
          <w:p w14:paraId="1F6536EF" w14:textId="77777777" w:rsidR="00ED0352" w:rsidRPr="003A1D3E" w:rsidRDefault="00ED0352" w:rsidP="003A1D3E">
            <w:pPr>
              <w:pStyle w:val="NoSpacing"/>
              <w:spacing w:line="276" w:lineRule="auto"/>
              <w:jc w:val="center"/>
              <w:rPr>
                <w:rFonts w:ascii="Times New Roman" w:hAnsi="Times New Roman" w:cs="Times New Roman"/>
                <w:b/>
              </w:rPr>
            </w:pPr>
          </w:p>
        </w:tc>
        <w:tc>
          <w:tcPr>
            <w:tcW w:w="4472" w:type="pct"/>
            <w:vAlign w:val="center"/>
          </w:tcPr>
          <w:p w14:paraId="08F92839" w14:textId="77777777" w:rsidR="00ED0352" w:rsidRPr="003A1D3E" w:rsidRDefault="00ED035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 xml:space="preserve">Topics Covered </w:t>
            </w:r>
          </w:p>
        </w:tc>
      </w:tr>
      <w:tr w:rsidR="00ED0352" w:rsidRPr="003A1D3E" w14:paraId="6448C0C9" w14:textId="77777777" w:rsidTr="0035755F">
        <w:trPr>
          <w:trHeight w:val="270"/>
          <w:jc w:val="center"/>
        </w:trPr>
        <w:tc>
          <w:tcPr>
            <w:tcW w:w="528" w:type="pct"/>
            <w:vAlign w:val="center"/>
          </w:tcPr>
          <w:p w14:paraId="6FF101B1"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0BDACF20"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proofErr w:type="spellStart"/>
            <w:r w:rsidRPr="003A1D3E">
              <w:rPr>
                <w:rFonts w:ascii="Times New Roman" w:hAnsi="Times New Roman" w:cs="Times New Roman"/>
              </w:rPr>
              <w:t>RecurrencesSolving</w:t>
            </w:r>
            <w:proofErr w:type="spellEnd"/>
            <w:r w:rsidRPr="003A1D3E">
              <w:rPr>
                <w:rFonts w:ascii="Times New Roman" w:hAnsi="Times New Roman" w:cs="Times New Roman"/>
              </w:rPr>
              <w:t xml:space="preserve"> using Substitution and recurrence tree method</w:t>
            </w:r>
          </w:p>
        </w:tc>
      </w:tr>
      <w:tr w:rsidR="00ED0352" w:rsidRPr="003A1D3E" w14:paraId="20986DDA" w14:textId="77777777" w:rsidTr="0035755F">
        <w:trPr>
          <w:trHeight w:val="415"/>
          <w:jc w:val="center"/>
        </w:trPr>
        <w:tc>
          <w:tcPr>
            <w:tcW w:w="528" w:type="pct"/>
          </w:tcPr>
          <w:p w14:paraId="5618C7C5"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0FB4A7DC"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proofErr w:type="spellStart"/>
            <w:r w:rsidRPr="003A1D3E">
              <w:rPr>
                <w:rFonts w:ascii="Times New Roman" w:hAnsi="Times New Roman" w:cs="Times New Roman"/>
              </w:rPr>
              <w:t>RecurrencesSolving</w:t>
            </w:r>
            <w:proofErr w:type="spellEnd"/>
            <w:r w:rsidRPr="003A1D3E">
              <w:rPr>
                <w:rFonts w:ascii="Times New Roman" w:hAnsi="Times New Roman" w:cs="Times New Roman"/>
              </w:rPr>
              <w:t xml:space="preserve"> using master method</w:t>
            </w:r>
          </w:p>
        </w:tc>
      </w:tr>
      <w:tr w:rsidR="00ED0352" w:rsidRPr="003A1D3E" w14:paraId="0306AB10" w14:textId="77777777" w:rsidTr="0035755F">
        <w:trPr>
          <w:trHeight w:val="433"/>
          <w:jc w:val="center"/>
        </w:trPr>
        <w:tc>
          <w:tcPr>
            <w:tcW w:w="528" w:type="pct"/>
            <w:vAlign w:val="center"/>
          </w:tcPr>
          <w:p w14:paraId="12BB1040"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2D6B28BD"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Problems on Bellman-Ford Algorithm, Single source shortest paths in a DAG</w:t>
            </w:r>
          </w:p>
        </w:tc>
      </w:tr>
      <w:tr w:rsidR="00ED0352" w:rsidRPr="003A1D3E" w14:paraId="48435F8E" w14:textId="77777777" w:rsidTr="0035755F">
        <w:trPr>
          <w:trHeight w:val="433"/>
          <w:jc w:val="center"/>
        </w:trPr>
        <w:tc>
          <w:tcPr>
            <w:tcW w:w="528" w:type="pct"/>
            <w:vAlign w:val="center"/>
          </w:tcPr>
          <w:p w14:paraId="31DD3478"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0E32A728"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Problems on Johnson’s Algorithm for sparse graphs, Maximum bipartite matching</w:t>
            </w:r>
          </w:p>
        </w:tc>
      </w:tr>
      <w:tr w:rsidR="00ED0352" w:rsidRPr="003A1D3E" w14:paraId="10F04389" w14:textId="77777777" w:rsidTr="0035755F">
        <w:trPr>
          <w:trHeight w:val="433"/>
          <w:jc w:val="center"/>
        </w:trPr>
        <w:tc>
          <w:tcPr>
            <w:tcW w:w="528" w:type="pct"/>
            <w:vAlign w:val="center"/>
          </w:tcPr>
          <w:p w14:paraId="5BB5A300"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623B1DBA" w14:textId="77777777" w:rsidR="00ED0352" w:rsidRPr="003A1D3E" w:rsidRDefault="00ED0352" w:rsidP="003A1D3E">
            <w:pPr>
              <w:tabs>
                <w:tab w:val="left" w:pos="2145"/>
              </w:tabs>
              <w:spacing w:after="0" w:line="276" w:lineRule="auto"/>
              <w:jc w:val="both"/>
              <w:rPr>
                <w:rFonts w:ascii="Times New Roman" w:hAnsi="Times New Roman" w:cs="Times New Roman"/>
              </w:rPr>
            </w:pPr>
            <w:r w:rsidRPr="003A1D3E">
              <w:rPr>
                <w:rFonts w:ascii="Times New Roman" w:hAnsi="Times New Roman" w:cs="Times New Roman"/>
              </w:rPr>
              <w:t xml:space="preserve">Problems on B-Trees </w:t>
            </w:r>
            <w:r w:rsidRPr="003A1D3E">
              <w:rPr>
                <w:rFonts w:ascii="Times New Roman" w:hAnsi="Times New Roman" w:cs="Times New Roman"/>
              </w:rPr>
              <w:tab/>
            </w:r>
          </w:p>
        </w:tc>
      </w:tr>
      <w:tr w:rsidR="00ED0352" w:rsidRPr="003A1D3E" w14:paraId="38C442B1" w14:textId="77777777" w:rsidTr="0035755F">
        <w:trPr>
          <w:trHeight w:val="433"/>
          <w:jc w:val="center"/>
        </w:trPr>
        <w:tc>
          <w:tcPr>
            <w:tcW w:w="528" w:type="pct"/>
            <w:vAlign w:val="center"/>
          </w:tcPr>
          <w:p w14:paraId="6C5BA5E0"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12F76AAE"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Red Black </w:t>
            </w:r>
            <w:proofErr w:type="gramStart"/>
            <w:r w:rsidRPr="003A1D3E">
              <w:rPr>
                <w:rFonts w:ascii="Times New Roman" w:hAnsi="Times New Roman" w:cs="Times New Roman"/>
              </w:rPr>
              <w:t xml:space="preserve">Trees  </w:t>
            </w:r>
            <w:r w:rsidRPr="003A1D3E">
              <w:rPr>
                <w:rFonts w:ascii="Times New Roman" w:hAnsi="Times New Roman" w:cs="Times New Roman"/>
              </w:rPr>
              <w:tab/>
            </w:r>
            <w:proofErr w:type="gramEnd"/>
          </w:p>
        </w:tc>
      </w:tr>
      <w:tr w:rsidR="00ED0352" w:rsidRPr="003A1D3E" w14:paraId="6C0316D0" w14:textId="77777777" w:rsidTr="0035755F">
        <w:trPr>
          <w:trHeight w:val="433"/>
          <w:jc w:val="center"/>
        </w:trPr>
        <w:tc>
          <w:tcPr>
            <w:tcW w:w="528" w:type="pct"/>
            <w:vAlign w:val="center"/>
          </w:tcPr>
          <w:p w14:paraId="5C3F63F4"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06EA77D0"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Hashing </w:t>
            </w:r>
          </w:p>
        </w:tc>
      </w:tr>
      <w:tr w:rsidR="00ED0352" w:rsidRPr="003A1D3E" w14:paraId="3F03F4F3" w14:textId="77777777" w:rsidTr="0035755F">
        <w:trPr>
          <w:trHeight w:val="415"/>
          <w:jc w:val="center"/>
        </w:trPr>
        <w:tc>
          <w:tcPr>
            <w:tcW w:w="528" w:type="pct"/>
            <w:vAlign w:val="center"/>
          </w:tcPr>
          <w:p w14:paraId="4D8F28DD"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081F9781"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Chinese remainder theorem </w:t>
            </w:r>
          </w:p>
        </w:tc>
      </w:tr>
      <w:tr w:rsidR="00ED0352" w:rsidRPr="003A1D3E" w14:paraId="169F43F4" w14:textId="77777777" w:rsidTr="0035755F">
        <w:trPr>
          <w:trHeight w:val="433"/>
          <w:jc w:val="center"/>
        </w:trPr>
        <w:tc>
          <w:tcPr>
            <w:tcW w:w="528" w:type="pct"/>
            <w:vAlign w:val="center"/>
          </w:tcPr>
          <w:p w14:paraId="15D8D3E3"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3A457B7D"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RSA </w:t>
            </w:r>
          </w:p>
        </w:tc>
      </w:tr>
      <w:tr w:rsidR="00ED0352" w:rsidRPr="003A1D3E" w14:paraId="682A501D" w14:textId="77777777" w:rsidTr="0035755F">
        <w:trPr>
          <w:trHeight w:val="433"/>
          <w:jc w:val="center"/>
        </w:trPr>
        <w:tc>
          <w:tcPr>
            <w:tcW w:w="528" w:type="pct"/>
            <w:vAlign w:val="center"/>
          </w:tcPr>
          <w:p w14:paraId="76FE9D70"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20EABB90"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r w:rsidRPr="003A1D3E">
              <w:rPr>
                <w:rFonts w:ascii="Times New Roman" w:hAnsi="Times New Roman" w:cs="Times New Roman"/>
                <w:color w:val="000000" w:themeColor="text1"/>
              </w:rPr>
              <w:t>Rabin – Karp algorithm</w:t>
            </w:r>
          </w:p>
        </w:tc>
      </w:tr>
      <w:tr w:rsidR="00ED0352" w:rsidRPr="003A1D3E" w14:paraId="550E0214" w14:textId="77777777" w:rsidTr="0035755F">
        <w:trPr>
          <w:trHeight w:val="433"/>
          <w:jc w:val="center"/>
        </w:trPr>
        <w:tc>
          <w:tcPr>
            <w:tcW w:w="528" w:type="pct"/>
            <w:vAlign w:val="center"/>
          </w:tcPr>
          <w:p w14:paraId="3A504958"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351A8285"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r w:rsidRPr="003A1D3E">
              <w:rPr>
                <w:rFonts w:ascii="Times New Roman" w:hAnsi="Times New Roman" w:cs="Times New Roman"/>
                <w:color w:val="000000" w:themeColor="text1"/>
              </w:rPr>
              <w:t>String matching with finite automata</w:t>
            </w:r>
          </w:p>
        </w:tc>
      </w:tr>
      <w:tr w:rsidR="00ED0352" w:rsidRPr="003A1D3E" w14:paraId="14CE362E" w14:textId="77777777" w:rsidTr="0035755F">
        <w:trPr>
          <w:trHeight w:val="433"/>
          <w:jc w:val="center"/>
        </w:trPr>
        <w:tc>
          <w:tcPr>
            <w:tcW w:w="528" w:type="pct"/>
            <w:vAlign w:val="center"/>
          </w:tcPr>
          <w:p w14:paraId="1572AA56"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6AFD5C63"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r w:rsidRPr="003A1D3E">
              <w:rPr>
                <w:rFonts w:ascii="Times New Roman" w:hAnsi="Times New Roman" w:cs="Times New Roman"/>
                <w:color w:val="000000" w:themeColor="text1"/>
              </w:rPr>
              <w:t>Knuth-Morris-Pratt algorithm</w:t>
            </w:r>
          </w:p>
        </w:tc>
      </w:tr>
      <w:tr w:rsidR="00ED0352" w:rsidRPr="003A1D3E" w14:paraId="4DEB67E3" w14:textId="77777777" w:rsidTr="0035755F">
        <w:trPr>
          <w:trHeight w:val="433"/>
          <w:jc w:val="center"/>
        </w:trPr>
        <w:tc>
          <w:tcPr>
            <w:tcW w:w="528" w:type="pct"/>
            <w:vAlign w:val="center"/>
          </w:tcPr>
          <w:p w14:paraId="4601520F"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3BB5F100"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Problems on </w:t>
            </w:r>
            <w:r w:rsidRPr="003A1D3E">
              <w:rPr>
                <w:rFonts w:ascii="Times New Roman" w:hAnsi="Times New Roman" w:cs="Times New Roman"/>
                <w:color w:val="000000" w:themeColor="text1"/>
              </w:rPr>
              <w:t>Algorithmic Puzzles</w:t>
            </w:r>
          </w:p>
        </w:tc>
      </w:tr>
      <w:tr w:rsidR="00ED0352" w:rsidRPr="003A1D3E" w14:paraId="497F98A3" w14:textId="77777777" w:rsidTr="0035755F">
        <w:trPr>
          <w:trHeight w:val="433"/>
          <w:jc w:val="center"/>
        </w:trPr>
        <w:tc>
          <w:tcPr>
            <w:tcW w:w="528" w:type="pct"/>
            <w:vAlign w:val="center"/>
          </w:tcPr>
          <w:p w14:paraId="5AFD55F7" w14:textId="77777777" w:rsidR="00ED0352" w:rsidRPr="003A1D3E" w:rsidRDefault="00ED0352" w:rsidP="003A1D3E">
            <w:pPr>
              <w:pStyle w:val="NoSpacing"/>
              <w:numPr>
                <w:ilvl w:val="0"/>
                <w:numId w:val="45"/>
              </w:numPr>
              <w:spacing w:line="276" w:lineRule="auto"/>
              <w:jc w:val="center"/>
              <w:rPr>
                <w:rFonts w:ascii="Times New Roman" w:hAnsi="Times New Roman" w:cs="Times New Roman"/>
              </w:rPr>
            </w:pPr>
          </w:p>
        </w:tc>
        <w:tc>
          <w:tcPr>
            <w:tcW w:w="4472" w:type="pct"/>
          </w:tcPr>
          <w:p w14:paraId="43D7D127" w14:textId="77777777" w:rsidR="00ED0352" w:rsidRPr="003A1D3E" w:rsidRDefault="00ED0352" w:rsidP="003A1D3E">
            <w:pPr>
              <w:spacing w:after="0" w:line="276" w:lineRule="auto"/>
              <w:jc w:val="both"/>
              <w:rPr>
                <w:rFonts w:ascii="Times New Roman" w:hAnsi="Times New Roman" w:cs="Times New Roman"/>
              </w:rPr>
            </w:pPr>
            <w:r w:rsidRPr="003A1D3E">
              <w:rPr>
                <w:rFonts w:ascii="Times New Roman" w:hAnsi="Times New Roman" w:cs="Times New Roman"/>
              </w:rPr>
              <w:t>Revision</w:t>
            </w:r>
          </w:p>
        </w:tc>
      </w:tr>
    </w:tbl>
    <w:p w14:paraId="3F0F8C64"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lastRenderedPageBreak/>
        <w:t>Text Books:</w:t>
      </w:r>
    </w:p>
    <w:p w14:paraId="5289B6BD" w14:textId="77777777" w:rsidR="00ED0352" w:rsidRPr="003A1D3E" w:rsidRDefault="00ED0352" w:rsidP="003A1D3E">
      <w:pPr>
        <w:pStyle w:val="ListParagraph"/>
        <w:numPr>
          <w:ilvl w:val="0"/>
          <w:numId w:val="23"/>
        </w:numPr>
        <w:spacing w:line="276" w:lineRule="auto"/>
        <w:rPr>
          <w:rFonts w:ascii="Times New Roman" w:hAnsi="Times New Roman" w:cs="Times New Roman"/>
          <w:b/>
        </w:rPr>
      </w:pPr>
      <w:r w:rsidRPr="003A1D3E">
        <w:rPr>
          <w:rFonts w:ascii="Times New Roman" w:hAnsi="Times New Roman" w:cs="Times New Roman"/>
          <w:b/>
        </w:rPr>
        <w:t xml:space="preserve">T H </w:t>
      </w:r>
      <w:proofErr w:type="spellStart"/>
      <w:r w:rsidRPr="003A1D3E">
        <w:rPr>
          <w:rFonts w:ascii="Times New Roman" w:hAnsi="Times New Roman" w:cs="Times New Roman"/>
          <w:b/>
        </w:rPr>
        <w:t>Cormen</w:t>
      </w:r>
      <w:proofErr w:type="spellEnd"/>
      <w:r w:rsidRPr="003A1D3E">
        <w:rPr>
          <w:rFonts w:ascii="Times New Roman" w:hAnsi="Times New Roman" w:cs="Times New Roman"/>
          <w:b/>
        </w:rPr>
        <w:t xml:space="preserve">, C E </w:t>
      </w:r>
      <w:proofErr w:type="spellStart"/>
      <w:r w:rsidRPr="003A1D3E">
        <w:rPr>
          <w:rFonts w:ascii="Times New Roman" w:hAnsi="Times New Roman" w:cs="Times New Roman"/>
          <w:b/>
        </w:rPr>
        <w:t>Leiserson</w:t>
      </w:r>
      <w:proofErr w:type="spellEnd"/>
      <w:r w:rsidRPr="003A1D3E">
        <w:rPr>
          <w:rFonts w:ascii="Times New Roman" w:hAnsi="Times New Roman" w:cs="Times New Roman"/>
          <w:b/>
        </w:rPr>
        <w:t>, R L Rivest and C Stein</w:t>
      </w:r>
      <w:r w:rsidRPr="003A1D3E">
        <w:rPr>
          <w:rFonts w:ascii="Times New Roman" w:hAnsi="Times New Roman" w:cs="Times New Roman"/>
        </w:rPr>
        <w:t>: Introduction to Algorithms, 4/e, PHI, 2022.</w:t>
      </w:r>
    </w:p>
    <w:p w14:paraId="08344568" w14:textId="77777777" w:rsidR="00ED0352" w:rsidRPr="003A1D3E" w:rsidRDefault="00ED0352" w:rsidP="003A1D3E">
      <w:pPr>
        <w:pStyle w:val="ListParagraph"/>
        <w:numPr>
          <w:ilvl w:val="0"/>
          <w:numId w:val="23"/>
        </w:numPr>
        <w:spacing w:line="276" w:lineRule="auto"/>
        <w:rPr>
          <w:rFonts w:ascii="Times New Roman" w:hAnsi="Times New Roman" w:cs="Times New Roman"/>
          <w:b/>
        </w:rPr>
      </w:pPr>
      <w:r w:rsidRPr="003A1D3E">
        <w:rPr>
          <w:rFonts w:ascii="Times New Roman" w:hAnsi="Times New Roman" w:cs="Times New Roman"/>
          <w:b/>
        </w:rPr>
        <w:t>Mark Allen Weiss</w:t>
      </w:r>
      <w:r w:rsidRPr="003A1D3E">
        <w:rPr>
          <w:rFonts w:ascii="Times New Roman" w:hAnsi="Times New Roman" w:cs="Times New Roman"/>
        </w:rPr>
        <w:t>: Data Structures and Algorithm Analysis in C++, 4th Edition, Pearson Education, 2014.</w:t>
      </w:r>
    </w:p>
    <w:p w14:paraId="58576AF7" w14:textId="77777777" w:rsidR="00ED0352" w:rsidRPr="003A1D3E" w:rsidRDefault="00ED0352" w:rsidP="003A1D3E">
      <w:pPr>
        <w:pStyle w:val="ListParagraph"/>
        <w:numPr>
          <w:ilvl w:val="0"/>
          <w:numId w:val="23"/>
        </w:numPr>
        <w:spacing w:line="276" w:lineRule="auto"/>
        <w:rPr>
          <w:rFonts w:ascii="Times New Roman" w:hAnsi="Times New Roman" w:cs="Times New Roman"/>
          <w:b/>
        </w:rPr>
      </w:pPr>
      <w:proofErr w:type="spellStart"/>
      <w:r w:rsidRPr="003A1D3E">
        <w:rPr>
          <w:rFonts w:ascii="Times New Roman" w:hAnsi="Times New Roman" w:cs="Times New Roman"/>
          <w:b/>
        </w:rPr>
        <w:t>AnanyLevitin</w:t>
      </w:r>
      <w:proofErr w:type="spellEnd"/>
      <w:r w:rsidRPr="003A1D3E">
        <w:rPr>
          <w:rFonts w:ascii="Times New Roman" w:hAnsi="Times New Roman" w:cs="Times New Roman"/>
          <w:b/>
        </w:rPr>
        <w:t xml:space="preserve"> and Maria Levitin:</w:t>
      </w:r>
      <w:r w:rsidRPr="003A1D3E">
        <w:rPr>
          <w:rFonts w:ascii="Times New Roman" w:hAnsi="Times New Roman" w:cs="Times New Roman"/>
        </w:rPr>
        <w:t xml:space="preserve"> Algorithmic Puzzle, Oxford University Press, 2011.</w:t>
      </w:r>
    </w:p>
    <w:p w14:paraId="2CAF6ACF" w14:textId="77777777" w:rsidR="00ED0352" w:rsidRPr="003A1D3E" w:rsidRDefault="00ED0352" w:rsidP="003A1D3E">
      <w:pPr>
        <w:pStyle w:val="BodyText"/>
        <w:spacing w:before="6" w:line="276" w:lineRule="auto"/>
        <w:rPr>
          <w:sz w:val="22"/>
          <w:szCs w:val="22"/>
        </w:rPr>
      </w:pPr>
    </w:p>
    <w:p w14:paraId="60A1624F"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2A456C1C" w14:textId="77777777" w:rsidR="00ED0352" w:rsidRPr="003A1D3E" w:rsidRDefault="00ED0352" w:rsidP="003A1D3E">
      <w:pPr>
        <w:pStyle w:val="NoSpacing"/>
        <w:numPr>
          <w:ilvl w:val="0"/>
          <w:numId w:val="24"/>
        </w:numPr>
        <w:spacing w:line="276" w:lineRule="auto"/>
        <w:jc w:val="both"/>
        <w:rPr>
          <w:rFonts w:ascii="Times New Roman" w:hAnsi="Times New Roman" w:cs="Times New Roman"/>
        </w:rPr>
      </w:pPr>
      <w:r w:rsidRPr="003A1D3E">
        <w:rPr>
          <w:rFonts w:ascii="Times New Roman" w:hAnsi="Times New Roman" w:cs="Times New Roman"/>
          <w:b/>
        </w:rPr>
        <w:t xml:space="preserve">Ellis Horowitz, </w:t>
      </w:r>
      <w:proofErr w:type="spellStart"/>
      <w:r w:rsidRPr="003A1D3E">
        <w:rPr>
          <w:rFonts w:ascii="Times New Roman" w:hAnsi="Times New Roman" w:cs="Times New Roman"/>
          <w:b/>
        </w:rPr>
        <w:t>SartajSahni</w:t>
      </w:r>
      <w:proofErr w:type="spellEnd"/>
      <w:r w:rsidRPr="003A1D3E">
        <w:rPr>
          <w:rFonts w:ascii="Times New Roman" w:hAnsi="Times New Roman" w:cs="Times New Roman"/>
          <w:b/>
        </w:rPr>
        <w:t xml:space="preserve">, S </w:t>
      </w:r>
      <w:proofErr w:type="spellStart"/>
      <w:r w:rsidRPr="003A1D3E">
        <w:rPr>
          <w:rFonts w:ascii="Times New Roman" w:hAnsi="Times New Roman" w:cs="Times New Roman"/>
          <w:b/>
        </w:rPr>
        <w:t>Rajasekharan</w:t>
      </w:r>
      <w:proofErr w:type="spellEnd"/>
      <w:r w:rsidRPr="003A1D3E">
        <w:rPr>
          <w:rFonts w:ascii="Times New Roman" w:hAnsi="Times New Roman" w:cs="Times New Roman"/>
        </w:rPr>
        <w:t>: Fundamentals of Computer Algorithms, University Press, 2007.</w:t>
      </w:r>
    </w:p>
    <w:p w14:paraId="445127DE" w14:textId="77777777" w:rsidR="00ED0352" w:rsidRPr="003A1D3E" w:rsidRDefault="00ED0352" w:rsidP="003A1D3E">
      <w:pPr>
        <w:pStyle w:val="NoSpacing"/>
        <w:numPr>
          <w:ilvl w:val="0"/>
          <w:numId w:val="24"/>
        </w:numPr>
        <w:spacing w:line="276" w:lineRule="auto"/>
        <w:jc w:val="both"/>
        <w:rPr>
          <w:rFonts w:ascii="Times New Roman" w:hAnsi="Times New Roman" w:cs="Times New Roman"/>
        </w:rPr>
      </w:pPr>
      <w:r w:rsidRPr="003A1D3E">
        <w:rPr>
          <w:rFonts w:ascii="Times New Roman" w:hAnsi="Times New Roman" w:cs="Times New Roman"/>
          <w:b/>
        </w:rPr>
        <w:t>Alfred V Aho, John E Hopcroft, J D Ullman:</w:t>
      </w:r>
      <w:r w:rsidRPr="003A1D3E">
        <w:rPr>
          <w:rFonts w:ascii="Times New Roman" w:hAnsi="Times New Roman" w:cs="Times New Roman"/>
        </w:rPr>
        <w:t xml:space="preserve"> The Design and Analysis of Computer Algorithms, Pearson Education, 2011.</w:t>
      </w:r>
    </w:p>
    <w:p w14:paraId="7873443D" w14:textId="77777777" w:rsidR="00ED0352" w:rsidRPr="003A1D3E" w:rsidRDefault="00ED0352" w:rsidP="003A1D3E">
      <w:pPr>
        <w:spacing w:line="276" w:lineRule="auto"/>
        <w:rPr>
          <w:rFonts w:ascii="Times New Roman" w:hAnsi="Times New Roman" w:cs="Times New Roman"/>
          <w:b/>
        </w:rPr>
      </w:pPr>
    </w:p>
    <w:p w14:paraId="790DDB22"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239C94AD" w14:textId="77777777" w:rsidR="00ED0352" w:rsidRPr="003A1D3E" w:rsidRDefault="00ED0352" w:rsidP="003A1D3E">
      <w:pPr>
        <w:pStyle w:val="NoSpacing"/>
        <w:spacing w:line="276" w:lineRule="auto"/>
        <w:jc w:val="both"/>
        <w:rPr>
          <w:rFonts w:ascii="Times New Roman" w:hAnsi="Times New Roman" w:cs="Times New Roman"/>
        </w:rPr>
      </w:pPr>
      <w:r w:rsidRPr="003A1D3E">
        <w:rPr>
          <w:rFonts w:ascii="Times New Roman" w:hAnsi="Times New Roman" w:cs="Times New Roman"/>
        </w:rPr>
        <w:t>At the end of the course the student will be able to:</w:t>
      </w:r>
    </w:p>
    <w:p w14:paraId="490064EC" w14:textId="77777777" w:rsidR="00ED0352" w:rsidRPr="003A1D3E" w:rsidRDefault="00ED0352" w:rsidP="003A1D3E">
      <w:pPr>
        <w:pStyle w:val="NoSpacing"/>
        <w:numPr>
          <w:ilvl w:val="0"/>
          <w:numId w:val="25"/>
        </w:numPr>
        <w:spacing w:line="276" w:lineRule="auto"/>
        <w:jc w:val="both"/>
        <w:rPr>
          <w:rFonts w:ascii="Times New Roman" w:hAnsi="Times New Roman" w:cs="Times New Roman"/>
        </w:rPr>
      </w:pPr>
      <w:r w:rsidRPr="003A1D3E">
        <w:rPr>
          <w:rFonts w:ascii="Times New Roman" w:hAnsi="Times New Roman" w:cs="Times New Roman"/>
        </w:rPr>
        <w:t>Devise recurrence relations and amortized cost of various operations. (PO- 1,2,4, PSO- 1,2)</w:t>
      </w:r>
    </w:p>
    <w:p w14:paraId="2F2C94CA" w14:textId="77777777" w:rsidR="00ED0352" w:rsidRPr="003A1D3E" w:rsidRDefault="00ED0352" w:rsidP="003A1D3E">
      <w:pPr>
        <w:pStyle w:val="NoSpacing"/>
        <w:numPr>
          <w:ilvl w:val="0"/>
          <w:numId w:val="25"/>
        </w:numPr>
        <w:spacing w:line="276" w:lineRule="auto"/>
        <w:jc w:val="both"/>
        <w:rPr>
          <w:rFonts w:ascii="Times New Roman" w:hAnsi="Times New Roman" w:cs="Times New Roman"/>
        </w:rPr>
      </w:pPr>
      <w:r w:rsidRPr="003A1D3E">
        <w:rPr>
          <w:rFonts w:ascii="Times New Roman" w:hAnsi="Times New Roman" w:cs="Times New Roman"/>
        </w:rPr>
        <w:t>Illustrate graph algorithms such as Bellman-Ford, Shortest path, and bipartite matching, B-trees, Red-Black trees and hashing techniques. (PO- 1,2,3, PSO-1,2)</w:t>
      </w:r>
    </w:p>
    <w:p w14:paraId="5C54E82A" w14:textId="77777777" w:rsidR="00ED0352" w:rsidRPr="003A1D3E" w:rsidRDefault="00ED0352" w:rsidP="003A1D3E">
      <w:pPr>
        <w:pStyle w:val="NoSpacing"/>
        <w:numPr>
          <w:ilvl w:val="0"/>
          <w:numId w:val="25"/>
        </w:numPr>
        <w:spacing w:line="276" w:lineRule="auto"/>
        <w:jc w:val="both"/>
        <w:rPr>
          <w:rFonts w:ascii="Times New Roman" w:hAnsi="Times New Roman" w:cs="Times New Roman"/>
        </w:rPr>
      </w:pPr>
      <w:r w:rsidRPr="003A1D3E">
        <w:rPr>
          <w:rFonts w:ascii="Times New Roman" w:hAnsi="Times New Roman" w:cs="Times New Roman"/>
        </w:rPr>
        <w:t>Identify the methods for solving modular linear equations, Chinese remainder theorem and RSA cryptosystem, Describe the types of heaps such as Binary Heap, d-heaps, Leftist and skew heaps. (PO-1,6,9,10, PSO-1,2)</w:t>
      </w:r>
    </w:p>
    <w:p w14:paraId="405B8AD8" w14:textId="77777777" w:rsidR="00ED0352" w:rsidRPr="003A1D3E" w:rsidRDefault="00ED0352" w:rsidP="003A1D3E">
      <w:pPr>
        <w:pStyle w:val="NoSpacing"/>
        <w:numPr>
          <w:ilvl w:val="0"/>
          <w:numId w:val="25"/>
        </w:numPr>
        <w:spacing w:line="276" w:lineRule="auto"/>
        <w:jc w:val="both"/>
        <w:rPr>
          <w:rFonts w:ascii="Times New Roman" w:hAnsi="Times New Roman" w:cs="Times New Roman"/>
        </w:rPr>
      </w:pPr>
      <w:r w:rsidRPr="003A1D3E">
        <w:rPr>
          <w:rFonts w:ascii="Times New Roman" w:hAnsi="Times New Roman" w:cs="Times New Roman"/>
        </w:rPr>
        <w:t>Assess the string-matching algorithms such as Rabin – Karp and Knuth- Morris-Pratt algorithm. (PO-1,2,3,6,9,10, PSO-1,2)</w:t>
      </w:r>
    </w:p>
    <w:p w14:paraId="12EA566A" w14:textId="77777777" w:rsidR="00ED0352" w:rsidRPr="003A1D3E" w:rsidRDefault="00ED0352" w:rsidP="003A1D3E">
      <w:pPr>
        <w:pStyle w:val="NoSpacing"/>
        <w:numPr>
          <w:ilvl w:val="0"/>
          <w:numId w:val="25"/>
        </w:numPr>
        <w:spacing w:line="276" w:lineRule="auto"/>
        <w:jc w:val="both"/>
        <w:rPr>
          <w:rFonts w:ascii="Times New Roman" w:hAnsi="Times New Roman" w:cs="Times New Roman"/>
        </w:rPr>
      </w:pPr>
      <w:r w:rsidRPr="003A1D3E">
        <w:rPr>
          <w:rFonts w:ascii="Times New Roman" w:hAnsi="Times New Roman" w:cs="Times New Roman"/>
        </w:rPr>
        <w:t>Create mathematical models, objective functions and constraints to solve algorithmic puzzles. (PO-1,2,4,9,10,12, PSO-1,2)</w:t>
      </w:r>
    </w:p>
    <w:p w14:paraId="4301E119" w14:textId="77777777" w:rsidR="00ED0352" w:rsidRPr="003A1D3E" w:rsidRDefault="00ED0352" w:rsidP="003A1D3E">
      <w:pPr>
        <w:spacing w:line="276" w:lineRule="auto"/>
        <w:rPr>
          <w:rFonts w:ascii="Times New Roman" w:hAnsi="Times New Roman" w:cs="Times New Roman"/>
          <w:b/>
        </w:rPr>
      </w:pPr>
    </w:p>
    <w:p w14:paraId="3A254596"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ED0352" w:rsidRPr="003A1D3E" w14:paraId="5CB21301" w14:textId="77777777" w:rsidTr="001D0DC5">
        <w:tc>
          <w:tcPr>
            <w:tcW w:w="9628" w:type="dxa"/>
            <w:gridSpan w:val="3"/>
          </w:tcPr>
          <w:p w14:paraId="42EB6C99"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ED0352" w:rsidRPr="003A1D3E" w14:paraId="13388AA0" w14:textId="77777777" w:rsidTr="001D0DC5">
        <w:tc>
          <w:tcPr>
            <w:tcW w:w="3209" w:type="dxa"/>
          </w:tcPr>
          <w:p w14:paraId="368FFD02"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4CEA01EE"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4858D6E2"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ED0352" w:rsidRPr="003A1D3E" w14:paraId="7CEBA129" w14:textId="77777777" w:rsidTr="001D0DC5">
        <w:tc>
          <w:tcPr>
            <w:tcW w:w="3209" w:type="dxa"/>
          </w:tcPr>
          <w:p w14:paraId="7B2ACC87" w14:textId="77777777" w:rsidR="00ED0352" w:rsidRPr="003A1D3E" w:rsidRDefault="00ED035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vAlign w:val="center"/>
          </w:tcPr>
          <w:p w14:paraId="33F53DEC"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vAlign w:val="center"/>
          </w:tcPr>
          <w:p w14:paraId="62554958"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ED0352" w:rsidRPr="003A1D3E" w14:paraId="52B095EF" w14:textId="77777777" w:rsidTr="001D0DC5">
        <w:tc>
          <w:tcPr>
            <w:tcW w:w="3209" w:type="dxa"/>
          </w:tcPr>
          <w:p w14:paraId="7692AD2F" w14:textId="77777777" w:rsidR="00ED0352" w:rsidRPr="003A1D3E" w:rsidRDefault="00ED035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vAlign w:val="center"/>
          </w:tcPr>
          <w:p w14:paraId="740AD7B0"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vAlign w:val="center"/>
          </w:tcPr>
          <w:p w14:paraId="5F015F44"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CO4, and CO5</w:t>
            </w:r>
          </w:p>
        </w:tc>
      </w:tr>
      <w:tr w:rsidR="00ED0352" w:rsidRPr="003A1D3E" w14:paraId="2B76A1C4" w14:textId="77777777" w:rsidTr="001D0DC5">
        <w:tc>
          <w:tcPr>
            <w:tcW w:w="9628" w:type="dxa"/>
            <w:gridSpan w:val="3"/>
            <w:vAlign w:val="center"/>
          </w:tcPr>
          <w:p w14:paraId="5B74D0AF"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Average of the two CIE will be taken for 30 marks</w:t>
            </w:r>
          </w:p>
        </w:tc>
      </w:tr>
      <w:tr w:rsidR="00ED0352" w:rsidRPr="003A1D3E" w14:paraId="585CE79F" w14:textId="77777777" w:rsidTr="001D0DC5">
        <w:tc>
          <w:tcPr>
            <w:tcW w:w="3209" w:type="dxa"/>
          </w:tcPr>
          <w:p w14:paraId="0128AE07" w14:textId="77777777" w:rsidR="00ED0352" w:rsidRPr="003A1D3E" w:rsidRDefault="00ED035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vAlign w:val="center"/>
          </w:tcPr>
          <w:p w14:paraId="10A90382" w14:textId="77777777" w:rsidR="00ED0352" w:rsidRPr="003A1D3E" w:rsidRDefault="00ED0352" w:rsidP="003A1D3E">
            <w:pPr>
              <w:spacing w:line="276" w:lineRule="auto"/>
              <w:jc w:val="center"/>
              <w:rPr>
                <w:rFonts w:ascii="Times New Roman" w:hAnsi="Times New Roman" w:cs="Times New Roman"/>
              </w:rPr>
            </w:pPr>
          </w:p>
        </w:tc>
        <w:tc>
          <w:tcPr>
            <w:tcW w:w="3210" w:type="dxa"/>
            <w:vAlign w:val="center"/>
          </w:tcPr>
          <w:p w14:paraId="3EF85836" w14:textId="77777777" w:rsidR="00ED0352" w:rsidRPr="003A1D3E" w:rsidRDefault="00ED0352" w:rsidP="003A1D3E">
            <w:pPr>
              <w:spacing w:line="276" w:lineRule="auto"/>
              <w:jc w:val="center"/>
              <w:rPr>
                <w:rFonts w:ascii="Times New Roman" w:hAnsi="Times New Roman" w:cs="Times New Roman"/>
              </w:rPr>
            </w:pPr>
          </w:p>
        </w:tc>
      </w:tr>
      <w:tr w:rsidR="00ED0352" w:rsidRPr="003A1D3E" w14:paraId="268165A7" w14:textId="77777777" w:rsidTr="001D0DC5">
        <w:tc>
          <w:tcPr>
            <w:tcW w:w="3209" w:type="dxa"/>
          </w:tcPr>
          <w:p w14:paraId="7F2E9261" w14:textId="77777777" w:rsidR="00ED0352" w:rsidRPr="003A1D3E" w:rsidRDefault="00ED0352" w:rsidP="003A1D3E">
            <w:pPr>
              <w:spacing w:line="276" w:lineRule="auto"/>
              <w:rPr>
                <w:rFonts w:ascii="Times New Roman" w:hAnsi="Times New Roman" w:cs="Times New Roman"/>
              </w:rPr>
            </w:pPr>
            <w:r w:rsidRPr="003A1D3E">
              <w:rPr>
                <w:rFonts w:ascii="Times New Roman" w:hAnsi="Times New Roman" w:cs="Times New Roman"/>
              </w:rPr>
              <w:t xml:space="preserve">Case Study/ Implementation and Analysis of </w:t>
            </w:r>
            <w:proofErr w:type="gramStart"/>
            <w:r w:rsidRPr="003A1D3E">
              <w:rPr>
                <w:rFonts w:ascii="Times New Roman" w:hAnsi="Times New Roman" w:cs="Times New Roman"/>
              </w:rPr>
              <w:t>Real World</w:t>
            </w:r>
            <w:proofErr w:type="gramEnd"/>
            <w:r w:rsidRPr="003A1D3E">
              <w:rPr>
                <w:rFonts w:ascii="Times New Roman" w:hAnsi="Times New Roman" w:cs="Times New Roman"/>
              </w:rPr>
              <w:t xml:space="preserve"> Algorithms/Applications</w:t>
            </w:r>
          </w:p>
        </w:tc>
        <w:tc>
          <w:tcPr>
            <w:tcW w:w="3209" w:type="dxa"/>
            <w:vAlign w:val="center"/>
          </w:tcPr>
          <w:p w14:paraId="38B2885A"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20</w:t>
            </w:r>
          </w:p>
        </w:tc>
        <w:tc>
          <w:tcPr>
            <w:tcW w:w="3210" w:type="dxa"/>
            <w:vAlign w:val="center"/>
          </w:tcPr>
          <w:p w14:paraId="3425BAF0"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CO1, CO2, CO3 CO4 and CO5</w:t>
            </w:r>
          </w:p>
        </w:tc>
      </w:tr>
      <w:tr w:rsidR="00ED0352" w:rsidRPr="003A1D3E" w14:paraId="3060F28B" w14:textId="77777777" w:rsidTr="001D0DC5">
        <w:tc>
          <w:tcPr>
            <w:tcW w:w="9628" w:type="dxa"/>
            <w:gridSpan w:val="3"/>
            <w:vAlign w:val="center"/>
          </w:tcPr>
          <w:p w14:paraId="4D2570B0" w14:textId="77777777" w:rsidR="00ED0352" w:rsidRPr="003A1D3E" w:rsidRDefault="00ED0352" w:rsidP="003A1D3E">
            <w:pPr>
              <w:spacing w:line="276" w:lineRule="auto"/>
              <w:jc w:val="both"/>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Case Study/Demonstration</w:t>
            </w:r>
          </w:p>
        </w:tc>
      </w:tr>
      <w:tr w:rsidR="00ED0352" w:rsidRPr="003A1D3E" w14:paraId="132B6A55" w14:textId="77777777" w:rsidTr="001D0DC5">
        <w:tc>
          <w:tcPr>
            <w:tcW w:w="9628" w:type="dxa"/>
            <w:gridSpan w:val="3"/>
            <w:vAlign w:val="center"/>
          </w:tcPr>
          <w:p w14:paraId="124599D6" w14:textId="77777777" w:rsidR="00ED0352" w:rsidRPr="003A1D3E" w:rsidRDefault="00ED0352" w:rsidP="003A1D3E">
            <w:pPr>
              <w:spacing w:line="276" w:lineRule="auto"/>
              <w:jc w:val="center"/>
              <w:rPr>
                <w:rFonts w:ascii="Times New Roman" w:hAnsi="Times New Roman" w:cs="Times New Roman"/>
                <w:b/>
              </w:rPr>
            </w:pPr>
            <w:r w:rsidRPr="003A1D3E">
              <w:rPr>
                <w:rFonts w:ascii="Times New Roman" w:hAnsi="Times New Roman" w:cs="Times New Roman"/>
                <w:b/>
              </w:rPr>
              <w:t>Semester End Examination (SEE)</w:t>
            </w:r>
          </w:p>
        </w:tc>
      </w:tr>
      <w:tr w:rsidR="00ED0352" w:rsidRPr="003A1D3E" w14:paraId="6C1A5EC0" w14:textId="77777777" w:rsidTr="001D0DC5">
        <w:tc>
          <w:tcPr>
            <w:tcW w:w="3209" w:type="dxa"/>
          </w:tcPr>
          <w:p w14:paraId="039AEC37" w14:textId="77777777" w:rsidR="00ED0352" w:rsidRPr="003A1D3E" w:rsidRDefault="00ED035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vAlign w:val="center"/>
          </w:tcPr>
          <w:p w14:paraId="6964A955"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vAlign w:val="center"/>
          </w:tcPr>
          <w:p w14:paraId="55C11A4A" w14:textId="77777777" w:rsidR="00ED0352" w:rsidRPr="003A1D3E" w:rsidRDefault="00ED0352" w:rsidP="003A1D3E">
            <w:pPr>
              <w:spacing w:line="276" w:lineRule="auto"/>
              <w:jc w:val="center"/>
              <w:rPr>
                <w:rFonts w:ascii="Times New Roman" w:hAnsi="Times New Roman" w:cs="Times New Roman"/>
              </w:rPr>
            </w:pPr>
            <w:r w:rsidRPr="003A1D3E">
              <w:rPr>
                <w:rFonts w:ascii="Times New Roman" w:hAnsi="Times New Roman" w:cs="Times New Roman"/>
              </w:rPr>
              <w:t>CO1, CO2, CO3 CO4 and CO5</w:t>
            </w:r>
          </w:p>
        </w:tc>
      </w:tr>
    </w:tbl>
    <w:p w14:paraId="4AB1CBBC" w14:textId="77777777" w:rsidR="00ED0352" w:rsidRPr="003A1D3E" w:rsidRDefault="00ED0352" w:rsidP="003A1D3E">
      <w:pPr>
        <w:spacing w:line="276" w:lineRule="auto"/>
        <w:rPr>
          <w:rFonts w:ascii="Times New Roman" w:hAnsi="Times New Roman" w:cs="Times New Roman"/>
        </w:rPr>
      </w:pPr>
    </w:p>
    <w:p w14:paraId="21E1B900" w14:textId="77777777" w:rsidR="00ED0352" w:rsidRPr="003A1D3E" w:rsidRDefault="00ED0352" w:rsidP="003A1D3E">
      <w:pPr>
        <w:spacing w:line="276" w:lineRule="auto"/>
        <w:rPr>
          <w:rFonts w:ascii="Times New Roman" w:hAnsi="Times New Roman" w:cs="Times New Roman"/>
        </w:rPr>
      </w:pPr>
    </w:p>
    <w:p w14:paraId="6B82F656" w14:textId="77777777" w:rsidR="00ED0352" w:rsidRPr="003A1D3E" w:rsidRDefault="00ED0352" w:rsidP="003A1D3E">
      <w:pPr>
        <w:spacing w:line="276" w:lineRule="auto"/>
        <w:rPr>
          <w:rFonts w:ascii="Times New Roman" w:hAnsi="Times New Roman" w:cs="Times New Roman"/>
        </w:rPr>
      </w:pPr>
    </w:p>
    <w:tbl>
      <w:tblPr>
        <w:tblStyle w:val="TableGrid"/>
        <w:tblW w:w="9918" w:type="dxa"/>
        <w:tblLook w:val="04A0" w:firstRow="1" w:lastRow="0" w:firstColumn="1" w:lastColumn="0" w:noHBand="0" w:noVBand="1"/>
      </w:tblPr>
      <w:tblGrid>
        <w:gridCol w:w="5382"/>
        <w:gridCol w:w="4536"/>
      </w:tblGrid>
      <w:tr w:rsidR="001D0DC5" w:rsidRPr="003A1D3E" w14:paraId="6C11EB5D" w14:textId="77777777" w:rsidTr="0035755F">
        <w:tc>
          <w:tcPr>
            <w:tcW w:w="9918" w:type="dxa"/>
            <w:gridSpan w:val="2"/>
            <w:tcBorders>
              <w:bottom w:val="single" w:sz="4" w:space="0" w:color="auto"/>
            </w:tcBorders>
            <w:shd w:val="clear" w:color="auto" w:fill="E7E6E6" w:themeFill="background2"/>
          </w:tcPr>
          <w:p w14:paraId="1A312A12"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CRYPTOGRAPHY AND NETWORK SECURITY</w:t>
            </w:r>
          </w:p>
          <w:p w14:paraId="6B27AC82" w14:textId="77777777" w:rsidR="001D0DC5" w:rsidRPr="003A1D3E" w:rsidRDefault="001D0DC5" w:rsidP="003A1D3E">
            <w:pPr>
              <w:spacing w:line="276" w:lineRule="auto"/>
              <w:jc w:val="center"/>
              <w:rPr>
                <w:rFonts w:ascii="Times New Roman" w:hAnsi="Times New Roman" w:cs="Times New Roman"/>
                <w:b/>
              </w:rPr>
            </w:pPr>
          </w:p>
        </w:tc>
      </w:tr>
      <w:tr w:rsidR="001D0DC5" w:rsidRPr="003A1D3E" w14:paraId="21786E07" w14:textId="77777777" w:rsidTr="0035755F">
        <w:tc>
          <w:tcPr>
            <w:tcW w:w="5382" w:type="dxa"/>
            <w:tcBorders>
              <w:right w:val="nil"/>
            </w:tcBorders>
          </w:tcPr>
          <w:p w14:paraId="067F3D9C"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Course Code: CSE555</w:t>
            </w:r>
          </w:p>
          <w:p w14:paraId="5A6B2FA9"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Pre-requisites:</w:t>
            </w:r>
            <w:r w:rsidR="001308FB" w:rsidRPr="003A1D3E">
              <w:rPr>
                <w:rFonts w:ascii="Times New Roman" w:hAnsi="Times New Roman" w:cs="Times New Roman"/>
                <w:b/>
              </w:rPr>
              <w:t xml:space="preserve"> </w:t>
            </w:r>
            <w:r w:rsidRPr="003A1D3E">
              <w:rPr>
                <w:rFonts w:ascii="Times New Roman" w:hAnsi="Times New Roman" w:cs="Times New Roman"/>
                <w:b/>
              </w:rPr>
              <w:t>Computer Networks and Data Communication</w:t>
            </w:r>
          </w:p>
          <w:p w14:paraId="5D1043C1"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Dr.</w:t>
            </w:r>
            <w:proofErr w:type="spellEnd"/>
            <w:r w:rsidR="001308FB" w:rsidRPr="003A1D3E">
              <w:rPr>
                <w:rFonts w:ascii="Times New Roman" w:hAnsi="Times New Roman" w:cs="Times New Roman"/>
                <w:b/>
              </w:rPr>
              <w:t xml:space="preserve"> </w:t>
            </w:r>
            <w:r w:rsidRPr="003A1D3E">
              <w:rPr>
                <w:rFonts w:ascii="Times New Roman" w:hAnsi="Times New Roman" w:cs="Times New Roman"/>
                <w:b/>
              </w:rPr>
              <w:t>Sangeetha V</w:t>
            </w:r>
          </w:p>
          <w:p w14:paraId="54042964" w14:textId="77777777" w:rsidR="001D0DC5" w:rsidRPr="003A1D3E" w:rsidRDefault="001D0DC5" w:rsidP="003A1D3E">
            <w:pPr>
              <w:spacing w:line="276" w:lineRule="auto"/>
              <w:rPr>
                <w:rFonts w:ascii="Times New Roman" w:hAnsi="Times New Roman" w:cs="Times New Roman"/>
                <w:b/>
              </w:rPr>
            </w:pPr>
          </w:p>
        </w:tc>
        <w:tc>
          <w:tcPr>
            <w:tcW w:w="4536" w:type="dxa"/>
            <w:tcBorders>
              <w:left w:val="nil"/>
            </w:tcBorders>
          </w:tcPr>
          <w:p w14:paraId="3EB4B8D8" w14:textId="77777777" w:rsidR="001D0DC5" w:rsidRPr="003A1D3E" w:rsidRDefault="001D0DC5" w:rsidP="003A1D3E">
            <w:pPr>
              <w:spacing w:line="276" w:lineRule="auto"/>
              <w:jc w:val="right"/>
              <w:rPr>
                <w:rFonts w:ascii="Times New Roman" w:hAnsi="Times New Roman" w:cs="Times New Roman"/>
                <w:b/>
              </w:rPr>
            </w:pPr>
            <w:r w:rsidRPr="003A1D3E">
              <w:rPr>
                <w:rFonts w:ascii="Times New Roman" w:hAnsi="Times New Roman" w:cs="Times New Roman"/>
                <w:b/>
              </w:rPr>
              <w:t>Credits: 3:0:0</w:t>
            </w:r>
          </w:p>
          <w:p w14:paraId="3624164E" w14:textId="77777777" w:rsidR="001D0DC5" w:rsidRPr="003A1D3E" w:rsidRDefault="001D0DC5" w:rsidP="003A1D3E">
            <w:pPr>
              <w:spacing w:line="276" w:lineRule="auto"/>
              <w:jc w:val="right"/>
              <w:rPr>
                <w:rFonts w:ascii="Times New Roman" w:hAnsi="Times New Roman" w:cs="Times New Roman"/>
                <w:b/>
              </w:rPr>
            </w:pPr>
            <w:r w:rsidRPr="003A1D3E">
              <w:rPr>
                <w:rFonts w:ascii="Times New Roman" w:hAnsi="Times New Roman" w:cs="Times New Roman"/>
                <w:b/>
              </w:rPr>
              <w:t>Contact Hours: 42</w:t>
            </w:r>
            <w:r w:rsidR="008E0928" w:rsidRPr="003A1D3E">
              <w:rPr>
                <w:rFonts w:ascii="Times New Roman" w:hAnsi="Times New Roman" w:cs="Times New Roman"/>
                <w:b/>
              </w:rPr>
              <w:t>L</w:t>
            </w:r>
          </w:p>
        </w:tc>
      </w:tr>
    </w:tbl>
    <w:p w14:paraId="2421C528" w14:textId="77777777" w:rsidR="001D0DC5" w:rsidRPr="003A1D3E" w:rsidRDefault="001D0DC5" w:rsidP="003A1D3E">
      <w:pPr>
        <w:spacing w:line="276" w:lineRule="auto"/>
        <w:ind w:right="710"/>
        <w:jc w:val="center"/>
        <w:rPr>
          <w:rFonts w:ascii="Times New Roman" w:hAnsi="Times New Roman" w:cs="Times New Roman"/>
          <w:b/>
        </w:rPr>
      </w:pPr>
    </w:p>
    <w:p w14:paraId="3E95555D" w14:textId="77777777" w:rsidR="001D0DC5" w:rsidRPr="003A1D3E" w:rsidRDefault="001D0DC5" w:rsidP="003A1D3E">
      <w:pPr>
        <w:spacing w:line="276" w:lineRule="auto"/>
        <w:ind w:right="710"/>
        <w:jc w:val="center"/>
        <w:rPr>
          <w:rFonts w:ascii="Times New Roman" w:hAnsi="Times New Roman" w:cs="Times New Roman"/>
          <w:b/>
        </w:rPr>
      </w:pPr>
      <w:r w:rsidRPr="003A1D3E">
        <w:rPr>
          <w:rFonts w:ascii="Times New Roman" w:hAnsi="Times New Roman" w:cs="Times New Roman"/>
          <w:b/>
        </w:rPr>
        <w:t>Course Contents</w:t>
      </w:r>
    </w:p>
    <w:p w14:paraId="01F8B5B8" w14:textId="77777777" w:rsidR="001D0DC5" w:rsidRPr="003A1D3E" w:rsidRDefault="001D0DC5" w:rsidP="003A1D3E">
      <w:pPr>
        <w:pStyle w:val="NoSpacing"/>
        <w:spacing w:line="276" w:lineRule="auto"/>
        <w:ind w:right="710"/>
        <w:jc w:val="center"/>
        <w:rPr>
          <w:rFonts w:ascii="Times New Roman" w:hAnsi="Times New Roman" w:cs="Times New Roman"/>
          <w:b/>
        </w:rPr>
      </w:pPr>
      <w:r w:rsidRPr="003A1D3E">
        <w:rPr>
          <w:rFonts w:ascii="Times New Roman" w:hAnsi="Times New Roman" w:cs="Times New Roman"/>
          <w:b/>
        </w:rPr>
        <w:t>Unit I</w:t>
      </w:r>
    </w:p>
    <w:p w14:paraId="3D5FFAA8" w14:textId="77777777" w:rsidR="001D0DC5" w:rsidRPr="003A1D3E" w:rsidRDefault="001D0DC5" w:rsidP="0035755F">
      <w:pPr>
        <w:spacing w:line="276" w:lineRule="auto"/>
        <w:ind w:right="93"/>
        <w:jc w:val="both"/>
        <w:rPr>
          <w:rFonts w:ascii="Times New Roman" w:hAnsi="Times New Roman" w:cs="Times New Roman"/>
        </w:rPr>
      </w:pPr>
      <w:r w:rsidRPr="003A1D3E">
        <w:rPr>
          <w:rFonts w:ascii="Times New Roman" w:hAnsi="Times New Roman" w:cs="Times New Roman"/>
          <w:b/>
          <w:color w:val="000000" w:themeColor="text1"/>
        </w:rPr>
        <w:t xml:space="preserve">Introduction: </w:t>
      </w:r>
      <w:r w:rsidRPr="003A1D3E">
        <w:rPr>
          <w:rFonts w:ascii="Times New Roman" w:hAnsi="Times New Roman" w:cs="Times New Roman"/>
          <w:color w:val="000000" w:themeColor="text1"/>
        </w:rPr>
        <w:t xml:space="preserve">Security Goals, Attacks, Services and Mechanism, Techniques. </w:t>
      </w:r>
      <w:r w:rsidRPr="003A1D3E">
        <w:rPr>
          <w:rFonts w:ascii="Times New Roman" w:hAnsi="Times New Roman" w:cs="Times New Roman"/>
          <w:b/>
          <w:color w:val="000000" w:themeColor="text1"/>
        </w:rPr>
        <w:t xml:space="preserve">Mathematics of Cryptography: </w:t>
      </w:r>
      <w:r w:rsidRPr="003A1D3E">
        <w:rPr>
          <w:rFonts w:ascii="Times New Roman" w:hAnsi="Times New Roman" w:cs="Times New Roman"/>
          <w:color w:val="000000" w:themeColor="text1"/>
        </w:rPr>
        <w:t xml:space="preserve">Integer Arithmetic, Modular Arithmetic, Matrices, Linear Congruence.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642"/>
        <w:gridCol w:w="5968"/>
        <w:gridCol w:w="632"/>
      </w:tblGrid>
      <w:tr w:rsidR="001D0DC5" w:rsidRPr="003A1D3E" w14:paraId="2960F6FB" w14:textId="77777777" w:rsidTr="00F21EA6">
        <w:tc>
          <w:tcPr>
            <w:tcW w:w="3240" w:type="dxa"/>
            <w:gridSpan w:val="2"/>
          </w:tcPr>
          <w:p w14:paraId="261FDC52"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Pedagogy /</w:t>
            </w:r>
          </w:p>
          <w:p w14:paraId="2F5405BD"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Course delivery tools</w:t>
            </w:r>
          </w:p>
          <w:p w14:paraId="456CF63B"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7081" w:type="dxa"/>
            <w:gridSpan w:val="2"/>
          </w:tcPr>
          <w:p w14:paraId="002F15B8"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Chalk and talk, Power point presentation, Videos</w:t>
            </w:r>
          </w:p>
        </w:tc>
      </w:tr>
      <w:tr w:rsidR="001D0DC5" w:rsidRPr="003A1D3E" w14:paraId="76671A4B" w14:textId="77777777" w:rsidTr="00F21EA6">
        <w:tc>
          <w:tcPr>
            <w:tcW w:w="3240" w:type="dxa"/>
            <w:gridSpan w:val="2"/>
          </w:tcPr>
          <w:p w14:paraId="07EFCB70"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Lab Component /</w:t>
            </w:r>
          </w:p>
          <w:p w14:paraId="155C37CB"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Practical Topics</w:t>
            </w:r>
          </w:p>
          <w:p w14:paraId="0DD531C1"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7081" w:type="dxa"/>
            <w:gridSpan w:val="2"/>
          </w:tcPr>
          <w:p w14:paraId="46E265C5"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 xml:space="preserve">Demonstrate different </w:t>
            </w:r>
            <w:r w:rsidRPr="003A1D3E">
              <w:rPr>
                <w:rFonts w:ascii="Times New Roman" w:hAnsi="Times New Roman" w:cs="Times New Roman"/>
                <w:color w:val="000000" w:themeColor="text1"/>
              </w:rPr>
              <w:t>Cryptographic Attack forms, Automated Attack and Penetration Tools Exploring N-Stalker, a Vulnerability Assessment Tool.</w:t>
            </w:r>
          </w:p>
        </w:tc>
      </w:tr>
      <w:tr w:rsidR="001D0DC5" w:rsidRPr="003A1D3E" w14:paraId="4418E837" w14:textId="77777777" w:rsidTr="001D0DC5">
        <w:trPr>
          <w:gridAfter w:val="1"/>
          <w:wAfter w:w="693" w:type="dxa"/>
        </w:trPr>
        <w:tc>
          <w:tcPr>
            <w:tcW w:w="2547" w:type="dxa"/>
          </w:tcPr>
          <w:p w14:paraId="6C68A661"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7081" w:type="dxa"/>
            <w:gridSpan w:val="2"/>
          </w:tcPr>
          <w:p w14:paraId="05C3D040" w14:textId="77777777" w:rsidR="001D0DC5" w:rsidRPr="003A1D3E" w:rsidRDefault="001D0DC5" w:rsidP="0035755F">
            <w:pPr>
              <w:spacing w:line="276" w:lineRule="auto"/>
              <w:ind w:right="710"/>
              <w:jc w:val="both"/>
              <w:rPr>
                <w:rFonts w:ascii="Times New Roman" w:hAnsi="Times New Roman" w:cs="Times New Roman"/>
              </w:rPr>
            </w:pPr>
          </w:p>
        </w:tc>
      </w:tr>
    </w:tbl>
    <w:p w14:paraId="0A914BF8" w14:textId="77777777" w:rsidR="001D0DC5" w:rsidRPr="003A1D3E" w:rsidRDefault="001D0DC5" w:rsidP="0035755F">
      <w:pPr>
        <w:pStyle w:val="NoSpacing"/>
        <w:spacing w:line="276" w:lineRule="auto"/>
        <w:ind w:right="710"/>
        <w:jc w:val="center"/>
        <w:rPr>
          <w:rFonts w:ascii="Times New Roman" w:hAnsi="Times New Roman" w:cs="Times New Roman"/>
          <w:b/>
        </w:rPr>
      </w:pPr>
      <w:r w:rsidRPr="003A1D3E">
        <w:rPr>
          <w:rFonts w:ascii="Times New Roman" w:hAnsi="Times New Roman" w:cs="Times New Roman"/>
          <w:b/>
        </w:rPr>
        <w:t>Unit II</w:t>
      </w:r>
    </w:p>
    <w:p w14:paraId="031C0F3C" w14:textId="77777777" w:rsidR="001D0DC5" w:rsidRPr="003A1D3E" w:rsidRDefault="001D0DC5" w:rsidP="0035755F">
      <w:pPr>
        <w:pStyle w:val="NoSpacing"/>
        <w:spacing w:line="276" w:lineRule="auto"/>
        <w:ind w:right="710"/>
        <w:jc w:val="center"/>
        <w:rPr>
          <w:rFonts w:ascii="Times New Roman" w:hAnsi="Times New Roman" w:cs="Times New Roman"/>
        </w:rPr>
      </w:pPr>
    </w:p>
    <w:p w14:paraId="668135BB" w14:textId="77777777" w:rsidR="001D0DC5" w:rsidRPr="003A1D3E" w:rsidRDefault="001D0DC5" w:rsidP="0035755F">
      <w:pPr>
        <w:spacing w:line="276" w:lineRule="auto"/>
        <w:ind w:right="710"/>
        <w:jc w:val="both"/>
        <w:rPr>
          <w:rFonts w:ascii="Times New Roman" w:hAnsi="Times New Roman" w:cs="Times New Roman"/>
          <w:b/>
        </w:rPr>
      </w:pPr>
      <w:r w:rsidRPr="003A1D3E">
        <w:rPr>
          <w:rFonts w:ascii="Times New Roman" w:hAnsi="Times New Roman" w:cs="Times New Roman"/>
          <w:b/>
        </w:rPr>
        <w:t>Traditional Symmetric-</w:t>
      </w:r>
      <w:r w:rsidRPr="003A1D3E">
        <w:rPr>
          <w:rFonts w:ascii="Times New Roman" w:hAnsi="Times New Roman" w:cs="Times New Roman"/>
        </w:rPr>
        <w:t xml:space="preserve">Key Ciphers: Introduction, Substitution Ciphers, Transpositional Ciphers, Stream and Block Ciphers. </w:t>
      </w:r>
      <w:r w:rsidRPr="003A1D3E">
        <w:rPr>
          <w:rFonts w:ascii="Times New Roman" w:hAnsi="Times New Roman" w:cs="Times New Roman"/>
          <w:b/>
        </w:rPr>
        <w:t xml:space="preserve">Data Encryption Standard (DES): </w:t>
      </w:r>
      <w:r w:rsidRPr="003A1D3E">
        <w:rPr>
          <w:rFonts w:ascii="Times New Roman" w:hAnsi="Times New Roman" w:cs="Times New Roman"/>
        </w:rPr>
        <w:t>Introduction, DES Structure, DES Analysis, Multiple DES, Security of 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6"/>
        <w:gridCol w:w="6736"/>
      </w:tblGrid>
      <w:tr w:rsidR="001D0DC5" w:rsidRPr="003A1D3E" w14:paraId="60B90555" w14:textId="77777777" w:rsidTr="0035755F">
        <w:tc>
          <w:tcPr>
            <w:tcW w:w="2996" w:type="dxa"/>
          </w:tcPr>
          <w:p w14:paraId="05F724FA"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Pedagogy /</w:t>
            </w:r>
          </w:p>
          <w:p w14:paraId="75522D5C"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Course delivery tools</w:t>
            </w:r>
          </w:p>
          <w:p w14:paraId="6CA31882"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6736" w:type="dxa"/>
          </w:tcPr>
          <w:p w14:paraId="47F01741"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Chalk and talk, Power point presentation, Videos</w:t>
            </w:r>
          </w:p>
        </w:tc>
      </w:tr>
      <w:tr w:rsidR="001D0DC5" w:rsidRPr="003A1D3E" w14:paraId="3E2376D2" w14:textId="77777777" w:rsidTr="0035755F">
        <w:tc>
          <w:tcPr>
            <w:tcW w:w="2996" w:type="dxa"/>
          </w:tcPr>
          <w:p w14:paraId="350E7D39"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Lab Component /</w:t>
            </w:r>
          </w:p>
          <w:p w14:paraId="07E6CA67"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Practical Topics</w:t>
            </w:r>
          </w:p>
          <w:p w14:paraId="3BEF8AF7"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6736" w:type="dxa"/>
          </w:tcPr>
          <w:p w14:paraId="6FB2EC63"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Implementation of Substitution and Transposition techniques, DES algorithm using any programming language</w:t>
            </w:r>
          </w:p>
        </w:tc>
      </w:tr>
    </w:tbl>
    <w:p w14:paraId="71921CA5" w14:textId="77777777" w:rsidR="0035755F" w:rsidRDefault="0035755F" w:rsidP="0035755F">
      <w:pPr>
        <w:pStyle w:val="NoSpacing"/>
        <w:spacing w:line="276" w:lineRule="auto"/>
        <w:ind w:right="710"/>
        <w:jc w:val="center"/>
        <w:rPr>
          <w:rFonts w:ascii="Times New Roman" w:hAnsi="Times New Roman" w:cs="Times New Roman"/>
          <w:b/>
        </w:rPr>
      </w:pPr>
    </w:p>
    <w:p w14:paraId="0D61D54A" w14:textId="77777777" w:rsidR="001D0DC5" w:rsidRPr="003A1D3E" w:rsidRDefault="001D0DC5" w:rsidP="0035755F">
      <w:pPr>
        <w:pStyle w:val="NoSpacing"/>
        <w:spacing w:line="276" w:lineRule="auto"/>
        <w:ind w:right="710"/>
        <w:jc w:val="center"/>
        <w:rPr>
          <w:rFonts w:ascii="Times New Roman" w:hAnsi="Times New Roman" w:cs="Times New Roman"/>
          <w:b/>
        </w:rPr>
      </w:pPr>
      <w:r w:rsidRPr="003A1D3E">
        <w:rPr>
          <w:rFonts w:ascii="Times New Roman" w:hAnsi="Times New Roman" w:cs="Times New Roman"/>
          <w:b/>
        </w:rPr>
        <w:t>Unit III</w:t>
      </w:r>
    </w:p>
    <w:p w14:paraId="7D40285C" w14:textId="77777777" w:rsidR="001D0DC5" w:rsidRPr="003A1D3E" w:rsidRDefault="001D0DC5" w:rsidP="0035755F">
      <w:pPr>
        <w:spacing w:line="276" w:lineRule="auto"/>
        <w:ind w:right="710"/>
        <w:jc w:val="both"/>
        <w:rPr>
          <w:rFonts w:ascii="Times New Roman" w:hAnsi="Times New Roman" w:cs="Times New Roman"/>
        </w:rPr>
      </w:pPr>
      <w:r w:rsidRPr="003A1D3E">
        <w:rPr>
          <w:rFonts w:ascii="Times New Roman" w:hAnsi="Times New Roman" w:cs="Times New Roman"/>
          <w:b/>
        </w:rPr>
        <w:t xml:space="preserve">Advanced Encryption Standard: </w:t>
      </w:r>
      <w:r w:rsidRPr="003A1D3E">
        <w:rPr>
          <w:rFonts w:ascii="Times New Roman" w:hAnsi="Times New Roman" w:cs="Times New Roman"/>
        </w:rPr>
        <w:t xml:space="preserve">Introduction, Transformations, Key Expansion, The AES Ciphers, Examples, Analysis of AES. </w:t>
      </w:r>
      <w:r w:rsidRPr="003A1D3E">
        <w:rPr>
          <w:rFonts w:ascii="Times New Roman" w:hAnsi="Times New Roman" w:cs="Times New Roman"/>
          <w:b/>
        </w:rPr>
        <w:t xml:space="preserve">Asymmetric Key Cryptography: </w:t>
      </w:r>
      <w:r w:rsidRPr="003A1D3E">
        <w:rPr>
          <w:rFonts w:ascii="Times New Roman" w:hAnsi="Times New Roman" w:cs="Times New Roman"/>
        </w:rPr>
        <w:t>Introduction, RSA Cryptosystem, Rabin Cryptosystem, Elgamal Cryptosystem.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4"/>
        <w:gridCol w:w="6668"/>
      </w:tblGrid>
      <w:tr w:rsidR="001D0DC5" w:rsidRPr="003A1D3E" w14:paraId="7CC79523" w14:textId="77777777" w:rsidTr="00F21EA6">
        <w:tc>
          <w:tcPr>
            <w:tcW w:w="3150" w:type="dxa"/>
          </w:tcPr>
          <w:p w14:paraId="21593F45"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Pedagogy /</w:t>
            </w:r>
          </w:p>
          <w:p w14:paraId="77DCF8A1"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Course delivery tools</w:t>
            </w:r>
          </w:p>
          <w:p w14:paraId="733B2C06"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7081" w:type="dxa"/>
          </w:tcPr>
          <w:p w14:paraId="4014E5FB"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Chalk and talk, Power point presentation, Videos</w:t>
            </w:r>
          </w:p>
        </w:tc>
      </w:tr>
      <w:tr w:rsidR="001D0DC5" w:rsidRPr="003A1D3E" w14:paraId="7D99AE8A" w14:textId="77777777" w:rsidTr="00F21EA6">
        <w:tc>
          <w:tcPr>
            <w:tcW w:w="3150" w:type="dxa"/>
          </w:tcPr>
          <w:p w14:paraId="0FB16072"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Lab Component /</w:t>
            </w:r>
          </w:p>
          <w:p w14:paraId="22CDAB4A"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Practical Topics</w:t>
            </w:r>
          </w:p>
          <w:p w14:paraId="4731005D"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7081" w:type="dxa"/>
          </w:tcPr>
          <w:p w14:paraId="3DE7B864"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 xml:space="preserve">Implementation of AES algorithm, RSA algorithm, Elgamal and Rabin </w:t>
            </w:r>
            <w:proofErr w:type="spellStart"/>
            <w:r w:rsidRPr="003A1D3E">
              <w:rPr>
                <w:rFonts w:ascii="Times New Roman" w:hAnsi="Times New Roman" w:cs="Times New Roman"/>
              </w:rPr>
              <w:t>Cyrptosystem</w:t>
            </w:r>
            <w:proofErr w:type="spellEnd"/>
          </w:p>
        </w:tc>
      </w:tr>
    </w:tbl>
    <w:p w14:paraId="0BC9D8A6" w14:textId="77777777" w:rsidR="001D0DC5" w:rsidRPr="003A1D3E" w:rsidRDefault="001D0DC5" w:rsidP="0035755F">
      <w:pPr>
        <w:pStyle w:val="NoSpacing"/>
        <w:spacing w:line="276" w:lineRule="auto"/>
        <w:ind w:right="71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lastRenderedPageBreak/>
        <w:t>Unit IV</w:t>
      </w:r>
    </w:p>
    <w:p w14:paraId="59891D2A" w14:textId="77777777" w:rsidR="001D0DC5" w:rsidRDefault="001D0DC5" w:rsidP="0035755F">
      <w:pPr>
        <w:pStyle w:val="NoSpacing"/>
        <w:spacing w:line="276" w:lineRule="auto"/>
        <w:ind w:right="710"/>
        <w:jc w:val="center"/>
        <w:rPr>
          <w:rFonts w:ascii="Times New Roman" w:hAnsi="Times New Roman" w:cs="Times New Roman"/>
          <w:b/>
          <w:color w:val="000000" w:themeColor="text1"/>
        </w:rPr>
      </w:pPr>
    </w:p>
    <w:p w14:paraId="7C30AB52" w14:textId="77777777" w:rsidR="001D0DC5" w:rsidRPr="003A1D3E" w:rsidRDefault="001D0DC5" w:rsidP="0035755F">
      <w:pPr>
        <w:spacing w:line="276" w:lineRule="auto"/>
        <w:ind w:right="710"/>
        <w:jc w:val="both"/>
        <w:rPr>
          <w:rFonts w:ascii="Times New Roman" w:hAnsi="Times New Roman" w:cs="Times New Roman"/>
          <w:color w:val="000000" w:themeColor="text1"/>
        </w:rPr>
      </w:pPr>
      <w:r w:rsidRPr="003A1D3E">
        <w:rPr>
          <w:rFonts w:ascii="Times New Roman" w:hAnsi="Times New Roman" w:cs="Times New Roman"/>
          <w:b/>
          <w:color w:val="000000" w:themeColor="text1"/>
        </w:rPr>
        <w:t xml:space="preserve">Message authentication: </w:t>
      </w:r>
      <w:r w:rsidRPr="003A1D3E">
        <w:rPr>
          <w:rFonts w:ascii="Times New Roman" w:hAnsi="Times New Roman" w:cs="Times New Roman"/>
          <w:color w:val="000000" w:themeColor="text1"/>
        </w:rPr>
        <w:t>Authentication Requirements, Authentication Functions, Message Authentication Codes.</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 xml:space="preserve">Digital signatures: </w:t>
      </w:r>
      <w:r w:rsidRPr="003A1D3E">
        <w:rPr>
          <w:rFonts w:ascii="Times New Roman" w:hAnsi="Times New Roman" w:cs="Times New Roman"/>
          <w:color w:val="000000" w:themeColor="text1"/>
        </w:rPr>
        <w:t>Digital Signatures, NIST Digital Signature Algorithm.</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 xml:space="preserve">Key management and distribution: </w:t>
      </w:r>
      <w:r w:rsidRPr="003A1D3E">
        <w:rPr>
          <w:rFonts w:ascii="Times New Roman" w:hAnsi="Times New Roman" w:cs="Times New Roman"/>
          <w:color w:val="000000" w:themeColor="text1"/>
        </w:rPr>
        <w:t xml:space="preserve">Distribution of public keys, X.509 certificates.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6"/>
        <w:gridCol w:w="6536"/>
      </w:tblGrid>
      <w:tr w:rsidR="001D0DC5" w:rsidRPr="003A1D3E" w14:paraId="3F108CB4" w14:textId="77777777" w:rsidTr="00F21EA6">
        <w:tc>
          <w:tcPr>
            <w:tcW w:w="3330" w:type="dxa"/>
          </w:tcPr>
          <w:p w14:paraId="72296B89"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3A0F65A0" w14:textId="77777777" w:rsidR="001D0DC5" w:rsidRPr="003A1D3E" w:rsidRDefault="001D0DC5" w:rsidP="0035755F">
            <w:pPr>
              <w:pStyle w:val="ListParagraph"/>
              <w:spacing w:line="276" w:lineRule="auto"/>
              <w:ind w:left="360" w:right="71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7BBA7287" w14:textId="77777777" w:rsidR="001D0DC5" w:rsidRPr="003A1D3E" w:rsidRDefault="001D0DC5" w:rsidP="0035755F">
            <w:pPr>
              <w:pStyle w:val="ListParagraph"/>
              <w:spacing w:line="276" w:lineRule="auto"/>
              <w:ind w:left="360" w:right="710"/>
              <w:jc w:val="both"/>
              <w:rPr>
                <w:rFonts w:ascii="Times New Roman" w:hAnsi="Times New Roman" w:cs="Times New Roman"/>
                <w:color w:val="000000" w:themeColor="text1"/>
              </w:rPr>
            </w:pPr>
          </w:p>
        </w:tc>
        <w:tc>
          <w:tcPr>
            <w:tcW w:w="7081" w:type="dxa"/>
          </w:tcPr>
          <w:p w14:paraId="3AC8A938"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r w:rsidRPr="003A1D3E">
              <w:rPr>
                <w:rFonts w:ascii="Times New Roman" w:hAnsi="Times New Roman" w:cs="Times New Roman"/>
              </w:rPr>
              <w:t xml:space="preserve"> Videos</w:t>
            </w:r>
          </w:p>
        </w:tc>
      </w:tr>
      <w:tr w:rsidR="001D0DC5" w:rsidRPr="003A1D3E" w14:paraId="66FB8D79" w14:textId="77777777" w:rsidTr="00F21EA6">
        <w:tc>
          <w:tcPr>
            <w:tcW w:w="3330" w:type="dxa"/>
          </w:tcPr>
          <w:p w14:paraId="78F2BA8A"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color w:val="000000" w:themeColor="text1"/>
              </w:rPr>
            </w:pPr>
            <w:r w:rsidRPr="003A1D3E">
              <w:rPr>
                <w:rFonts w:ascii="Times New Roman" w:hAnsi="Times New Roman" w:cs="Times New Roman"/>
                <w:color w:val="000000" w:themeColor="text1"/>
              </w:rPr>
              <w:t>Lab Component /</w:t>
            </w:r>
          </w:p>
          <w:p w14:paraId="12EB4895" w14:textId="77777777" w:rsidR="001D0DC5" w:rsidRPr="003A1D3E" w:rsidRDefault="001D0DC5" w:rsidP="0035755F">
            <w:pPr>
              <w:pStyle w:val="ListParagraph"/>
              <w:spacing w:line="276" w:lineRule="auto"/>
              <w:ind w:left="360" w:right="710"/>
              <w:jc w:val="both"/>
              <w:rPr>
                <w:rFonts w:ascii="Times New Roman" w:hAnsi="Times New Roman" w:cs="Times New Roman"/>
                <w:color w:val="000000" w:themeColor="text1"/>
              </w:rPr>
            </w:pPr>
            <w:r w:rsidRPr="003A1D3E">
              <w:rPr>
                <w:rFonts w:ascii="Times New Roman" w:hAnsi="Times New Roman" w:cs="Times New Roman"/>
                <w:color w:val="000000" w:themeColor="text1"/>
              </w:rPr>
              <w:t>Practical Topics</w:t>
            </w:r>
          </w:p>
          <w:p w14:paraId="674C26C3" w14:textId="77777777" w:rsidR="001D0DC5" w:rsidRPr="003A1D3E" w:rsidRDefault="001D0DC5" w:rsidP="0035755F">
            <w:pPr>
              <w:pStyle w:val="ListParagraph"/>
              <w:spacing w:line="276" w:lineRule="auto"/>
              <w:ind w:left="360" w:right="710"/>
              <w:jc w:val="both"/>
              <w:rPr>
                <w:rFonts w:ascii="Times New Roman" w:hAnsi="Times New Roman" w:cs="Times New Roman"/>
                <w:color w:val="000000" w:themeColor="text1"/>
              </w:rPr>
            </w:pPr>
          </w:p>
        </w:tc>
        <w:tc>
          <w:tcPr>
            <w:tcW w:w="7081" w:type="dxa"/>
          </w:tcPr>
          <w:p w14:paraId="6F77EE3D"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color w:val="000000" w:themeColor="text1"/>
              </w:rPr>
            </w:pPr>
            <w:r w:rsidRPr="003A1D3E">
              <w:rPr>
                <w:rFonts w:ascii="Times New Roman" w:hAnsi="Times New Roman" w:cs="Times New Roman"/>
              </w:rPr>
              <w:t xml:space="preserve">Implement the Digital Signature Scheme and Demonstration of </w:t>
            </w:r>
            <w:proofErr w:type="spellStart"/>
            <w:r w:rsidRPr="003A1D3E">
              <w:rPr>
                <w:rFonts w:ascii="Times New Roman" w:hAnsi="Times New Roman" w:cs="Times New Roman"/>
              </w:rPr>
              <w:t>Authenticatio</w:t>
            </w:r>
            <w:proofErr w:type="spellEnd"/>
            <w:r w:rsidRPr="003A1D3E">
              <w:rPr>
                <w:rFonts w:ascii="Times New Roman" w:hAnsi="Times New Roman" w:cs="Times New Roman"/>
              </w:rPr>
              <w:t xml:space="preserve"> mechanisms</w:t>
            </w:r>
            <w:r w:rsidRPr="003A1D3E">
              <w:rPr>
                <w:rFonts w:ascii="Times New Roman" w:hAnsi="Times New Roman" w:cs="Times New Roman"/>
                <w:color w:val="000000" w:themeColor="text1"/>
              </w:rPr>
              <w:t>.</w:t>
            </w:r>
          </w:p>
        </w:tc>
      </w:tr>
    </w:tbl>
    <w:p w14:paraId="5B6F49C6" w14:textId="77777777" w:rsidR="001D0DC5" w:rsidRPr="003A1D3E" w:rsidRDefault="001D0DC5" w:rsidP="0035755F">
      <w:pPr>
        <w:pStyle w:val="NoSpacing"/>
        <w:spacing w:line="276" w:lineRule="auto"/>
        <w:ind w:right="71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576E2392" w14:textId="77777777" w:rsidR="001D0DC5" w:rsidRPr="003A1D3E" w:rsidRDefault="001D0DC5" w:rsidP="0035755F">
      <w:pPr>
        <w:spacing w:after="0" w:line="276" w:lineRule="auto"/>
        <w:ind w:right="710"/>
        <w:jc w:val="both"/>
        <w:rPr>
          <w:rFonts w:ascii="Times New Roman" w:hAnsi="Times New Roman" w:cs="Times New Roman"/>
          <w:color w:val="000000" w:themeColor="text1"/>
        </w:rPr>
      </w:pPr>
      <w:r w:rsidRPr="003A1D3E">
        <w:rPr>
          <w:rFonts w:ascii="Times New Roman" w:hAnsi="Times New Roman" w:cs="Times New Roman"/>
          <w:b/>
          <w:color w:val="000000" w:themeColor="text1"/>
        </w:rPr>
        <w:t xml:space="preserve">User Authentication: </w:t>
      </w:r>
      <w:r w:rsidRPr="003A1D3E">
        <w:rPr>
          <w:rFonts w:ascii="Times New Roman" w:hAnsi="Times New Roman" w:cs="Times New Roman"/>
          <w:color w:val="000000" w:themeColor="text1"/>
        </w:rPr>
        <w:t>Kerberos</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 xml:space="preserve">Transport Level security: </w:t>
      </w:r>
      <w:r w:rsidRPr="003A1D3E">
        <w:rPr>
          <w:rFonts w:ascii="Times New Roman" w:hAnsi="Times New Roman" w:cs="Times New Roman"/>
          <w:color w:val="000000" w:themeColor="text1"/>
        </w:rPr>
        <w:t xml:space="preserve">Web Security Considerations, Secure Sockets Layer, Transport level Security, HTTPS. </w:t>
      </w:r>
      <w:r w:rsidRPr="003A1D3E">
        <w:rPr>
          <w:rFonts w:ascii="Times New Roman" w:hAnsi="Times New Roman" w:cs="Times New Roman"/>
          <w:b/>
          <w:color w:val="000000" w:themeColor="text1"/>
        </w:rPr>
        <w:t xml:space="preserve">Electronic Mail security: </w:t>
      </w:r>
      <w:r w:rsidRPr="003A1D3E">
        <w:rPr>
          <w:rFonts w:ascii="Times New Roman" w:hAnsi="Times New Roman" w:cs="Times New Roman"/>
          <w:color w:val="000000" w:themeColor="text1"/>
        </w:rPr>
        <w:t>S/MIME, Pretty Good Privacy</w:t>
      </w:r>
    </w:p>
    <w:p w14:paraId="37576E6F" w14:textId="77777777" w:rsidR="001D0DC5" w:rsidRPr="003A1D3E" w:rsidRDefault="001D0DC5" w:rsidP="0035755F">
      <w:pPr>
        <w:spacing w:after="0" w:line="276" w:lineRule="auto"/>
        <w:ind w:right="710"/>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6478"/>
      </w:tblGrid>
      <w:tr w:rsidR="001D0DC5" w:rsidRPr="003A1D3E" w14:paraId="567F989C" w14:textId="77777777" w:rsidTr="00F21EA6">
        <w:tc>
          <w:tcPr>
            <w:tcW w:w="3150" w:type="dxa"/>
          </w:tcPr>
          <w:p w14:paraId="30345C5C"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Pedagogy /</w:t>
            </w:r>
          </w:p>
          <w:p w14:paraId="63C80C90"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Course delivery tools</w:t>
            </w:r>
          </w:p>
          <w:p w14:paraId="0C96D3AC"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6478" w:type="dxa"/>
          </w:tcPr>
          <w:p w14:paraId="11431B6B"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Chalk and talk, Power point presentation, Videos</w:t>
            </w:r>
          </w:p>
        </w:tc>
      </w:tr>
      <w:tr w:rsidR="001D0DC5" w:rsidRPr="003A1D3E" w14:paraId="30B42F6D" w14:textId="77777777" w:rsidTr="00F21EA6">
        <w:tc>
          <w:tcPr>
            <w:tcW w:w="3150" w:type="dxa"/>
          </w:tcPr>
          <w:p w14:paraId="780E701C" w14:textId="77777777" w:rsidR="001D0DC5" w:rsidRPr="003A1D3E" w:rsidRDefault="001D0DC5" w:rsidP="0035755F">
            <w:pPr>
              <w:pStyle w:val="ListParagraph"/>
              <w:numPr>
                <w:ilvl w:val="0"/>
                <w:numId w:val="1"/>
              </w:numPr>
              <w:spacing w:line="276" w:lineRule="auto"/>
              <w:ind w:right="710"/>
              <w:jc w:val="both"/>
              <w:rPr>
                <w:rFonts w:ascii="Times New Roman" w:hAnsi="Times New Roman" w:cs="Times New Roman"/>
              </w:rPr>
            </w:pPr>
            <w:r w:rsidRPr="003A1D3E">
              <w:rPr>
                <w:rFonts w:ascii="Times New Roman" w:hAnsi="Times New Roman" w:cs="Times New Roman"/>
              </w:rPr>
              <w:t>Lab Component /</w:t>
            </w:r>
          </w:p>
          <w:p w14:paraId="5CEFE166" w14:textId="77777777" w:rsidR="001D0DC5" w:rsidRPr="003A1D3E" w:rsidRDefault="001D0DC5" w:rsidP="0035755F">
            <w:pPr>
              <w:pStyle w:val="ListParagraph"/>
              <w:spacing w:line="276" w:lineRule="auto"/>
              <w:ind w:left="360" w:right="710"/>
              <w:jc w:val="both"/>
              <w:rPr>
                <w:rFonts w:ascii="Times New Roman" w:hAnsi="Times New Roman" w:cs="Times New Roman"/>
              </w:rPr>
            </w:pPr>
            <w:r w:rsidRPr="003A1D3E">
              <w:rPr>
                <w:rFonts w:ascii="Times New Roman" w:hAnsi="Times New Roman" w:cs="Times New Roman"/>
              </w:rPr>
              <w:t>Practical Topics</w:t>
            </w:r>
          </w:p>
          <w:p w14:paraId="79A6F060" w14:textId="77777777" w:rsidR="001D0DC5" w:rsidRPr="003A1D3E" w:rsidRDefault="001D0DC5" w:rsidP="0035755F">
            <w:pPr>
              <w:pStyle w:val="ListParagraph"/>
              <w:spacing w:line="276" w:lineRule="auto"/>
              <w:ind w:left="360" w:right="710"/>
              <w:jc w:val="both"/>
              <w:rPr>
                <w:rFonts w:ascii="Times New Roman" w:hAnsi="Times New Roman" w:cs="Times New Roman"/>
              </w:rPr>
            </w:pPr>
          </w:p>
        </w:tc>
        <w:tc>
          <w:tcPr>
            <w:tcW w:w="6478" w:type="dxa"/>
          </w:tcPr>
          <w:p w14:paraId="1460896A" w14:textId="77777777" w:rsidR="001D0DC5" w:rsidRPr="003A1D3E" w:rsidRDefault="001D0DC5" w:rsidP="0035755F">
            <w:pPr>
              <w:pStyle w:val="ListParagraph"/>
              <w:numPr>
                <w:ilvl w:val="0"/>
                <w:numId w:val="2"/>
              </w:numPr>
              <w:spacing w:line="276" w:lineRule="auto"/>
              <w:ind w:right="710"/>
              <w:jc w:val="both"/>
              <w:rPr>
                <w:rFonts w:ascii="Times New Roman" w:hAnsi="Times New Roman" w:cs="Times New Roman"/>
              </w:rPr>
            </w:pPr>
            <w:r w:rsidRPr="003A1D3E">
              <w:rPr>
                <w:rFonts w:ascii="Times New Roman" w:hAnsi="Times New Roman" w:cs="Times New Roman"/>
              </w:rPr>
              <w:t xml:space="preserve">Demonstrate intrusion detection </w:t>
            </w:r>
            <w:proofErr w:type="gramStart"/>
            <w:r w:rsidRPr="003A1D3E">
              <w:rPr>
                <w:rFonts w:ascii="Times New Roman" w:hAnsi="Times New Roman" w:cs="Times New Roman"/>
              </w:rPr>
              <w:t>system  using</w:t>
            </w:r>
            <w:proofErr w:type="gramEnd"/>
            <w:r w:rsidRPr="003A1D3E">
              <w:rPr>
                <w:rFonts w:ascii="Times New Roman" w:hAnsi="Times New Roman" w:cs="Times New Roman"/>
              </w:rPr>
              <w:t xml:space="preserve"> any tool </w:t>
            </w:r>
            <w:proofErr w:type="spellStart"/>
            <w:r w:rsidRPr="003A1D3E">
              <w:rPr>
                <w:rFonts w:ascii="Times New Roman" w:hAnsi="Times New Roman" w:cs="Times New Roman"/>
              </w:rPr>
              <w:t>eg.</w:t>
            </w:r>
            <w:proofErr w:type="spellEnd"/>
            <w:r w:rsidRPr="003A1D3E">
              <w:rPr>
                <w:rFonts w:ascii="Times New Roman" w:hAnsi="Times New Roman" w:cs="Times New Roman"/>
              </w:rPr>
              <w:t xml:space="preserve"> Snort or any</w:t>
            </w:r>
          </w:p>
          <w:p w14:paraId="568468C5" w14:textId="77777777" w:rsidR="001D0DC5" w:rsidRPr="003A1D3E" w:rsidRDefault="001D0DC5" w:rsidP="0035755F">
            <w:pPr>
              <w:pStyle w:val="ListParagraph"/>
              <w:spacing w:line="276" w:lineRule="auto"/>
              <w:ind w:right="710"/>
              <w:jc w:val="both"/>
              <w:rPr>
                <w:rFonts w:ascii="Times New Roman" w:hAnsi="Times New Roman" w:cs="Times New Roman"/>
              </w:rPr>
            </w:pPr>
            <w:r w:rsidRPr="003A1D3E">
              <w:rPr>
                <w:rFonts w:ascii="Times New Roman" w:hAnsi="Times New Roman" w:cs="Times New Roman"/>
              </w:rPr>
              <w:t>other s/w.</w:t>
            </w:r>
          </w:p>
        </w:tc>
      </w:tr>
    </w:tbl>
    <w:p w14:paraId="0B8C249E" w14:textId="77777777" w:rsidR="001D0DC5" w:rsidRPr="003A1D3E" w:rsidRDefault="001D0DC5" w:rsidP="0035755F">
      <w:pPr>
        <w:pStyle w:val="NoSpacing"/>
        <w:spacing w:line="276" w:lineRule="auto"/>
        <w:ind w:right="710"/>
        <w:jc w:val="center"/>
        <w:rPr>
          <w:rFonts w:ascii="Times New Roman" w:hAnsi="Times New Roman" w:cs="Times New Roman"/>
        </w:rPr>
      </w:pPr>
    </w:p>
    <w:p w14:paraId="1A6587D5" w14:textId="77777777" w:rsidR="001D0DC5" w:rsidRPr="003A1D3E" w:rsidRDefault="001D0DC5" w:rsidP="0035755F">
      <w:pPr>
        <w:spacing w:line="276" w:lineRule="auto"/>
        <w:ind w:right="710"/>
        <w:rPr>
          <w:rFonts w:ascii="Times New Roman" w:hAnsi="Times New Roman" w:cs="Times New Roman"/>
          <w:b/>
        </w:rPr>
      </w:pPr>
      <w:r w:rsidRPr="003A1D3E">
        <w:rPr>
          <w:rFonts w:ascii="Times New Roman" w:hAnsi="Times New Roman" w:cs="Times New Roman"/>
          <w:b/>
        </w:rPr>
        <w:t>Text Books:</w:t>
      </w:r>
    </w:p>
    <w:p w14:paraId="4418C654" w14:textId="77777777" w:rsidR="001D0DC5" w:rsidRPr="003A1D3E" w:rsidRDefault="001D0DC5" w:rsidP="0035755F">
      <w:pPr>
        <w:pStyle w:val="NoSpacing"/>
        <w:spacing w:line="276" w:lineRule="auto"/>
        <w:ind w:right="710"/>
        <w:rPr>
          <w:rFonts w:ascii="Times New Roman" w:hAnsi="Times New Roman" w:cs="Times New Roman"/>
        </w:rPr>
      </w:pPr>
      <w:r w:rsidRPr="003A1D3E">
        <w:rPr>
          <w:rFonts w:ascii="Times New Roman" w:hAnsi="Times New Roman" w:cs="Times New Roman"/>
        </w:rPr>
        <w:t xml:space="preserve">1. </w:t>
      </w:r>
      <w:r w:rsidRPr="003A1D3E">
        <w:rPr>
          <w:rFonts w:ascii="Times New Roman" w:hAnsi="Times New Roman" w:cs="Times New Roman"/>
          <w:b/>
        </w:rPr>
        <w:t xml:space="preserve">Behrouz A. Forouzan, </w:t>
      </w:r>
      <w:proofErr w:type="spellStart"/>
      <w:r w:rsidRPr="003A1D3E">
        <w:rPr>
          <w:rFonts w:ascii="Times New Roman" w:hAnsi="Times New Roman" w:cs="Times New Roman"/>
          <w:b/>
        </w:rPr>
        <w:t>DebdeepMukhopadhyay</w:t>
      </w:r>
      <w:proofErr w:type="spellEnd"/>
      <w:r w:rsidRPr="003A1D3E">
        <w:rPr>
          <w:rFonts w:ascii="Times New Roman" w:hAnsi="Times New Roman" w:cs="Times New Roman"/>
        </w:rPr>
        <w:t xml:space="preserve"> - Cryptography and Network Security, Tata McGraw-Hill, 3</w:t>
      </w:r>
      <w:r w:rsidRPr="003A1D3E">
        <w:rPr>
          <w:rFonts w:ascii="Times New Roman" w:hAnsi="Times New Roman" w:cs="Times New Roman"/>
          <w:vertAlign w:val="superscript"/>
        </w:rPr>
        <w:t>rd</w:t>
      </w:r>
    </w:p>
    <w:p w14:paraId="057D5717" w14:textId="77777777" w:rsidR="001D0DC5" w:rsidRPr="003A1D3E" w:rsidRDefault="001D0DC5" w:rsidP="0035755F">
      <w:pPr>
        <w:pStyle w:val="NoSpacing"/>
        <w:spacing w:line="276" w:lineRule="auto"/>
        <w:ind w:right="710"/>
        <w:rPr>
          <w:rFonts w:ascii="Times New Roman" w:hAnsi="Times New Roman" w:cs="Times New Roman"/>
        </w:rPr>
      </w:pPr>
      <w:r w:rsidRPr="003A1D3E">
        <w:rPr>
          <w:rFonts w:ascii="Times New Roman" w:hAnsi="Times New Roman" w:cs="Times New Roman"/>
        </w:rPr>
        <w:t>Edition, 2015</w:t>
      </w:r>
    </w:p>
    <w:p w14:paraId="3482C747" w14:textId="77777777" w:rsidR="001D0DC5" w:rsidRPr="003A1D3E" w:rsidRDefault="001D0DC5" w:rsidP="0035755F">
      <w:pPr>
        <w:pStyle w:val="NoSpacing"/>
        <w:spacing w:line="276" w:lineRule="auto"/>
        <w:ind w:right="710"/>
        <w:rPr>
          <w:rFonts w:ascii="Times New Roman" w:hAnsi="Times New Roman" w:cs="Times New Roman"/>
        </w:rPr>
      </w:pPr>
      <w:r w:rsidRPr="003A1D3E">
        <w:rPr>
          <w:rFonts w:ascii="Times New Roman" w:hAnsi="Times New Roman" w:cs="Times New Roman"/>
        </w:rPr>
        <w:t>2</w:t>
      </w:r>
      <w:r w:rsidRPr="003A1D3E">
        <w:rPr>
          <w:rFonts w:ascii="Times New Roman" w:hAnsi="Times New Roman" w:cs="Times New Roman"/>
          <w:b/>
        </w:rPr>
        <w:t>. William Stallings</w:t>
      </w:r>
      <w:r w:rsidRPr="003A1D3E">
        <w:rPr>
          <w:rFonts w:ascii="Times New Roman" w:hAnsi="Times New Roman" w:cs="Times New Roman"/>
        </w:rPr>
        <w:t xml:space="preserve"> - Cryptography and Network Security, Pearson Education, 7</w:t>
      </w:r>
      <w:r w:rsidRPr="003A1D3E">
        <w:rPr>
          <w:rFonts w:ascii="Times New Roman" w:hAnsi="Times New Roman" w:cs="Times New Roman"/>
          <w:vertAlign w:val="superscript"/>
        </w:rPr>
        <w:t>th</w:t>
      </w:r>
      <w:r w:rsidRPr="003A1D3E">
        <w:rPr>
          <w:rFonts w:ascii="Times New Roman" w:hAnsi="Times New Roman" w:cs="Times New Roman"/>
        </w:rPr>
        <w:t xml:space="preserve"> Edition, 2018</w:t>
      </w:r>
    </w:p>
    <w:p w14:paraId="1823B1EE" w14:textId="77777777" w:rsidR="001D0DC5" w:rsidRPr="003A1D3E" w:rsidRDefault="001D0DC5" w:rsidP="0035755F">
      <w:pPr>
        <w:pStyle w:val="NoSpacing"/>
        <w:spacing w:line="276" w:lineRule="auto"/>
        <w:ind w:right="710"/>
        <w:rPr>
          <w:rFonts w:ascii="Times New Roman" w:hAnsi="Times New Roman" w:cs="Times New Roman"/>
        </w:rPr>
      </w:pPr>
    </w:p>
    <w:p w14:paraId="2C6DC7B6" w14:textId="77777777" w:rsidR="001D0DC5" w:rsidRPr="003A1D3E" w:rsidRDefault="001D0DC5" w:rsidP="0035755F">
      <w:pPr>
        <w:spacing w:line="276" w:lineRule="auto"/>
        <w:ind w:right="710"/>
        <w:rPr>
          <w:rFonts w:ascii="Times New Roman" w:hAnsi="Times New Roman" w:cs="Times New Roman"/>
          <w:b/>
        </w:rPr>
      </w:pPr>
      <w:r w:rsidRPr="003A1D3E">
        <w:rPr>
          <w:rFonts w:ascii="Times New Roman" w:hAnsi="Times New Roman" w:cs="Times New Roman"/>
          <w:b/>
        </w:rPr>
        <w:t>Reference Books:</w:t>
      </w:r>
    </w:p>
    <w:p w14:paraId="0A935934" w14:textId="77777777" w:rsidR="001D0DC5" w:rsidRPr="003A1D3E" w:rsidRDefault="001D0DC5" w:rsidP="0035755F">
      <w:pPr>
        <w:pStyle w:val="ListParagraph"/>
        <w:numPr>
          <w:ilvl w:val="0"/>
          <w:numId w:val="26"/>
        </w:numPr>
        <w:spacing w:after="0" w:line="276" w:lineRule="auto"/>
        <w:ind w:left="270" w:right="710"/>
        <w:jc w:val="both"/>
        <w:rPr>
          <w:rFonts w:ascii="Times New Roman" w:hAnsi="Times New Roman" w:cs="Times New Roman"/>
        </w:rPr>
      </w:pPr>
      <w:r w:rsidRPr="003A1D3E">
        <w:rPr>
          <w:rFonts w:ascii="Times New Roman" w:hAnsi="Times New Roman" w:cs="Times New Roman"/>
          <w:b/>
        </w:rPr>
        <w:t>Bernard Menezes</w:t>
      </w:r>
      <w:r w:rsidRPr="003A1D3E">
        <w:rPr>
          <w:rFonts w:ascii="Times New Roman" w:hAnsi="Times New Roman" w:cs="Times New Roman"/>
        </w:rPr>
        <w:t xml:space="preserve">: Cryptography, Network Security and Cyber </w:t>
      </w:r>
      <w:proofErr w:type="gramStart"/>
      <w:r w:rsidRPr="003A1D3E">
        <w:rPr>
          <w:rFonts w:ascii="Times New Roman" w:hAnsi="Times New Roman" w:cs="Times New Roman"/>
        </w:rPr>
        <w:t>Laws ,</w:t>
      </w:r>
      <w:proofErr w:type="gramEnd"/>
      <w:r w:rsidRPr="003A1D3E">
        <w:rPr>
          <w:rFonts w:ascii="Times New Roman" w:hAnsi="Times New Roman" w:cs="Times New Roman"/>
        </w:rPr>
        <w:t xml:space="preserve"> Cengage</w:t>
      </w:r>
    </w:p>
    <w:p w14:paraId="51D1C953" w14:textId="77777777" w:rsidR="001D0DC5" w:rsidRPr="003A1D3E" w:rsidRDefault="001D0DC5" w:rsidP="0035755F">
      <w:pPr>
        <w:pStyle w:val="ListParagraph"/>
        <w:spacing w:after="0" w:line="276" w:lineRule="auto"/>
        <w:ind w:left="270" w:right="710"/>
        <w:jc w:val="both"/>
        <w:rPr>
          <w:rFonts w:ascii="Times New Roman" w:hAnsi="Times New Roman" w:cs="Times New Roman"/>
        </w:rPr>
      </w:pPr>
      <w:r w:rsidRPr="003A1D3E">
        <w:rPr>
          <w:rFonts w:ascii="Times New Roman" w:hAnsi="Times New Roman" w:cs="Times New Roman"/>
        </w:rPr>
        <w:t>Learning, First edition, 2018.</w:t>
      </w:r>
    </w:p>
    <w:p w14:paraId="78256026" w14:textId="77777777" w:rsidR="001D0DC5" w:rsidRPr="003A1D3E" w:rsidRDefault="001D0DC5" w:rsidP="0035755F">
      <w:pPr>
        <w:pStyle w:val="ListParagraph"/>
        <w:numPr>
          <w:ilvl w:val="0"/>
          <w:numId w:val="26"/>
        </w:numPr>
        <w:spacing w:after="0" w:line="276" w:lineRule="auto"/>
        <w:ind w:left="270" w:right="710"/>
        <w:jc w:val="both"/>
        <w:rPr>
          <w:rFonts w:ascii="Times New Roman" w:hAnsi="Times New Roman" w:cs="Times New Roman"/>
        </w:rPr>
      </w:pPr>
      <w:proofErr w:type="spellStart"/>
      <w:r w:rsidRPr="003A1D3E">
        <w:rPr>
          <w:rStyle w:val="markedcontent"/>
          <w:rFonts w:ascii="Times New Roman" w:hAnsi="Times New Roman" w:cs="Times New Roman"/>
          <w:b/>
        </w:rPr>
        <w:t>AtulKahate</w:t>
      </w:r>
      <w:proofErr w:type="spellEnd"/>
      <w:r w:rsidRPr="003A1D3E">
        <w:rPr>
          <w:rStyle w:val="markedcontent"/>
          <w:rFonts w:ascii="Times New Roman" w:hAnsi="Times New Roman" w:cs="Times New Roman"/>
        </w:rPr>
        <w:t>: Cryptography and Network Security”, 4</w:t>
      </w:r>
      <w:r w:rsidRPr="003A1D3E">
        <w:rPr>
          <w:rStyle w:val="markedcontent"/>
          <w:rFonts w:ascii="Times New Roman" w:hAnsi="Times New Roman" w:cs="Times New Roman"/>
          <w:vertAlign w:val="superscript"/>
        </w:rPr>
        <w:t>th</w:t>
      </w:r>
      <w:r w:rsidRPr="003A1D3E">
        <w:rPr>
          <w:rStyle w:val="markedcontent"/>
          <w:rFonts w:ascii="Times New Roman" w:hAnsi="Times New Roman" w:cs="Times New Roman"/>
        </w:rPr>
        <w:t xml:space="preserve"> Edition, Tata McGraw Hill,</w:t>
      </w:r>
      <w:r w:rsidRPr="003A1D3E">
        <w:rPr>
          <w:rFonts w:ascii="Times New Roman" w:hAnsi="Times New Roman" w:cs="Times New Roman"/>
        </w:rPr>
        <w:br/>
      </w:r>
      <w:r w:rsidRPr="003A1D3E">
        <w:rPr>
          <w:rStyle w:val="markedcontent"/>
          <w:rFonts w:ascii="Times New Roman" w:hAnsi="Times New Roman" w:cs="Times New Roman"/>
        </w:rPr>
        <w:t>2019.</w:t>
      </w:r>
    </w:p>
    <w:p w14:paraId="4CE67A54" w14:textId="77777777" w:rsidR="001D0DC5" w:rsidRPr="003A1D3E" w:rsidRDefault="001D0DC5" w:rsidP="0035755F">
      <w:pPr>
        <w:pStyle w:val="ListParagraph"/>
        <w:numPr>
          <w:ilvl w:val="0"/>
          <w:numId w:val="26"/>
        </w:numPr>
        <w:spacing w:after="0" w:line="276" w:lineRule="auto"/>
        <w:ind w:left="270" w:right="710"/>
        <w:jc w:val="both"/>
        <w:rPr>
          <w:rFonts w:ascii="Times New Roman" w:hAnsi="Times New Roman" w:cs="Times New Roman"/>
        </w:rPr>
      </w:pPr>
      <w:r w:rsidRPr="003A1D3E">
        <w:rPr>
          <w:rFonts w:ascii="Times New Roman" w:hAnsi="Times New Roman" w:cs="Times New Roman"/>
          <w:b/>
        </w:rPr>
        <w:t>William Stallings</w:t>
      </w:r>
      <w:r w:rsidRPr="003A1D3E">
        <w:rPr>
          <w:rFonts w:ascii="Times New Roman" w:hAnsi="Times New Roman" w:cs="Times New Roman"/>
        </w:rPr>
        <w:t>: Network Security Essentials: Applications and Standards by, 6</w:t>
      </w:r>
      <w:r w:rsidRPr="003A1D3E">
        <w:rPr>
          <w:rFonts w:ascii="Times New Roman" w:hAnsi="Times New Roman" w:cs="Times New Roman"/>
          <w:vertAlign w:val="superscript"/>
        </w:rPr>
        <w:t>th</w:t>
      </w:r>
      <w:r w:rsidRPr="003A1D3E">
        <w:rPr>
          <w:rFonts w:ascii="Times New Roman" w:hAnsi="Times New Roman" w:cs="Times New Roman"/>
        </w:rPr>
        <w:t xml:space="preserve"> edition, Pearson Education, 2018.</w:t>
      </w:r>
    </w:p>
    <w:p w14:paraId="40EFD157" w14:textId="77777777" w:rsidR="001D0DC5" w:rsidRPr="003A1D3E" w:rsidRDefault="001D0DC5" w:rsidP="003A1D3E">
      <w:pPr>
        <w:pStyle w:val="NoSpacing"/>
        <w:spacing w:line="276" w:lineRule="auto"/>
        <w:ind w:right="710"/>
        <w:jc w:val="both"/>
        <w:rPr>
          <w:rFonts w:ascii="Times New Roman" w:hAnsi="Times New Roman" w:cs="Times New Roman"/>
          <w:b/>
        </w:rPr>
      </w:pPr>
    </w:p>
    <w:p w14:paraId="4B3ED4DD" w14:textId="77777777" w:rsidR="001D0DC5" w:rsidRPr="003A1D3E" w:rsidRDefault="001D0DC5" w:rsidP="003A1D3E">
      <w:pPr>
        <w:pStyle w:val="NoSpacing"/>
        <w:spacing w:line="276" w:lineRule="auto"/>
        <w:ind w:right="710"/>
        <w:jc w:val="both"/>
        <w:rPr>
          <w:rFonts w:ascii="Times New Roman" w:hAnsi="Times New Roman" w:cs="Times New Roman"/>
          <w:b/>
        </w:rPr>
      </w:pPr>
      <w:r w:rsidRPr="003A1D3E">
        <w:rPr>
          <w:rFonts w:ascii="Times New Roman" w:hAnsi="Times New Roman" w:cs="Times New Roman"/>
          <w:b/>
        </w:rPr>
        <w:t>Video Lectures (e-Resources)</w:t>
      </w:r>
    </w:p>
    <w:p w14:paraId="44790F75" w14:textId="77777777" w:rsidR="001D0DC5" w:rsidRPr="003A1D3E" w:rsidRDefault="001D0DC5" w:rsidP="003A1D3E">
      <w:pPr>
        <w:shd w:val="clear" w:color="auto" w:fill="FFFFFF"/>
        <w:spacing w:after="0" w:line="276" w:lineRule="auto"/>
        <w:ind w:right="710"/>
        <w:rPr>
          <w:rFonts w:ascii="Times New Roman" w:eastAsia="Times New Roman" w:hAnsi="Times New Roman" w:cs="Times New Roman"/>
          <w:color w:val="222222"/>
          <w:lang w:eastAsia="en-IN"/>
        </w:rPr>
      </w:pPr>
    </w:p>
    <w:p w14:paraId="7352C7EE" w14:textId="77777777" w:rsidR="001D0DC5" w:rsidRPr="003A1D3E" w:rsidRDefault="00EF1B25" w:rsidP="003A1D3E">
      <w:pPr>
        <w:pStyle w:val="ListParagraph"/>
        <w:numPr>
          <w:ilvl w:val="0"/>
          <w:numId w:val="27"/>
        </w:numPr>
        <w:shd w:val="clear" w:color="auto" w:fill="FFFFFF"/>
        <w:spacing w:after="0" w:line="276" w:lineRule="auto"/>
        <w:ind w:right="710"/>
        <w:rPr>
          <w:rFonts w:ascii="Times New Roman" w:eastAsia="Times New Roman" w:hAnsi="Times New Roman" w:cs="Times New Roman"/>
          <w:lang w:eastAsia="en-IN"/>
        </w:rPr>
      </w:pPr>
      <w:hyperlink r:id="rId24" w:anchor="/course/2582489/1205" w:history="1">
        <w:r w:rsidR="001D0DC5" w:rsidRPr="003A1D3E">
          <w:rPr>
            <w:rStyle w:val="Hyperlink"/>
            <w:rFonts w:ascii="Times New Roman" w:eastAsia="Times New Roman" w:hAnsi="Times New Roman" w:cs="Times New Roman"/>
            <w:lang w:eastAsia="en-IN"/>
          </w:rPr>
          <w:t>https://a.impartus.com/ilc/#/course/2582489/1205</w:t>
        </w:r>
      </w:hyperlink>
    </w:p>
    <w:p w14:paraId="49CCD9CA" w14:textId="77777777" w:rsidR="001D0DC5" w:rsidRPr="003A1D3E" w:rsidRDefault="001D0DC5" w:rsidP="003A1D3E">
      <w:pPr>
        <w:shd w:val="clear" w:color="auto" w:fill="FFFFFF"/>
        <w:spacing w:after="0" w:line="276" w:lineRule="auto"/>
        <w:ind w:right="710"/>
        <w:rPr>
          <w:rFonts w:ascii="Times New Roman" w:eastAsia="Times New Roman" w:hAnsi="Times New Roman" w:cs="Times New Roman"/>
          <w:lang w:eastAsia="en-IN"/>
        </w:rPr>
      </w:pPr>
    </w:p>
    <w:p w14:paraId="52CBFC9D" w14:textId="77777777" w:rsidR="0035755F" w:rsidRDefault="0035755F" w:rsidP="003A1D3E">
      <w:pPr>
        <w:spacing w:line="276" w:lineRule="auto"/>
        <w:ind w:right="710"/>
        <w:rPr>
          <w:rFonts w:ascii="Times New Roman" w:hAnsi="Times New Roman" w:cs="Times New Roman"/>
          <w:b/>
        </w:rPr>
      </w:pPr>
    </w:p>
    <w:p w14:paraId="76A6F1E4" w14:textId="77777777" w:rsidR="0035755F" w:rsidRDefault="0035755F" w:rsidP="003A1D3E">
      <w:pPr>
        <w:spacing w:line="276" w:lineRule="auto"/>
        <w:ind w:right="710"/>
        <w:rPr>
          <w:rFonts w:ascii="Times New Roman" w:hAnsi="Times New Roman" w:cs="Times New Roman"/>
          <w:b/>
        </w:rPr>
      </w:pPr>
    </w:p>
    <w:p w14:paraId="7D9AB661" w14:textId="77777777" w:rsidR="0035755F" w:rsidRDefault="0035755F" w:rsidP="003A1D3E">
      <w:pPr>
        <w:spacing w:line="276" w:lineRule="auto"/>
        <w:ind w:right="710"/>
        <w:rPr>
          <w:rFonts w:ascii="Times New Roman" w:hAnsi="Times New Roman" w:cs="Times New Roman"/>
          <w:b/>
        </w:rPr>
      </w:pPr>
    </w:p>
    <w:p w14:paraId="33539F80" w14:textId="77777777" w:rsidR="0035755F" w:rsidRDefault="0035755F" w:rsidP="003A1D3E">
      <w:pPr>
        <w:spacing w:line="276" w:lineRule="auto"/>
        <w:ind w:right="710"/>
        <w:rPr>
          <w:rFonts w:ascii="Times New Roman" w:hAnsi="Times New Roman" w:cs="Times New Roman"/>
          <w:b/>
        </w:rPr>
      </w:pPr>
    </w:p>
    <w:p w14:paraId="2A1AB982" w14:textId="77777777" w:rsidR="001D0DC5" w:rsidRPr="003A1D3E" w:rsidRDefault="001D0DC5" w:rsidP="003A1D3E">
      <w:pPr>
        <w:spacing w:line="276" w:lineRule="auto"/>
        <w:ind w:right="710"/>
        <w:rPr>
          <w:rFonts w:ascii="Times New Roman" w:hAnsi="Times New Roman" w:cs="Times New Roman"/>
          <w:b/>
        </w:rPr>
      </w:pPr>
      <w:r w:rsidRPr="003A1D3E">
        <w:rPr>
          <w:rFonts w:ascii="Times New Roman" w:hAnsi="Times New Roman" w:cs="Times New Roman"/>
          <w:b/>
        </w:rPr>
        <w:lastRenderedPageBreak/>
        <w:t>Course Outcomes (COs):</w:t>
      </w:r>
    </w:p>
    <w:p w14:paraId="5E4B790E" w14:textId="77777777" w:rsidR="001D0DC5" w:rsidRPr="003A1D3E" w:rsidRDefault="001D0DC5" w:rsidP="003A1D3E">
      <w:pPr>
        <w:spacing w:line="276" w:lineRule="auto"/>
        <w:ind w:right="710"/>
        <w:rPr>
          <w:rFonts w:ascii="Times New Roman" w:hAnsi="Times New Roman" w:cs="Times New Roman"/>
        </w:rPr>
      </w:pPr>
      <w:r w:rsidRPr="003A1D3E">
        <w:rPr>
          <w:rFonts w:ascii="Times New Roman" w:hAnsi="Times New Roman" w:cs="Times New Roman"/>
        </w:rPr>
        <w:t>At the end of the course, the students will be able to:</w:t>
      </w:r>
    </w:p>
    <w:p w14:paraId="106FFD35" w14:textId="77777777" w:rsidR="001D0DC5" w:rsidRPr="003A1D3E" w:rsidRDefault="001D0DC5" w:rsidP="003A1D3E">
      <w:pPr>
        <w:pStyle w:val="ListParagraph"/>
        <w:numPr>
          <w:ilvl w:val="0"/>
          <w:numId w:val="46"/>
        </w:numPr>
        <w:spacing w:line="276" w:lineRule="auto"/>
        <w:ind w:right="710"/>
        <w:jc w:val="both"/>
        <w:rPr>
          <w:rFonts w:ascii="Times New Roman" w:hAnsi="Times New Roman" w:cs="Times New Roman"/>
        </w:rPr>
      </w:pPr>
      <w:r w:rsidRPr="003A1D3E">
        <w:rPr>
          <w:rFonts w:ascii="Times New Roman" w:hAnsi="Times New Roman" w:cs="Times New Roman"/>
        </w:rPr>
        <w:t>Identify security goals, attacks, services and mechanism techniques. (PO-1,8,9,10,11,12, PSO-2).</w:t>
      </w:r>
    </w:p>
    <w:p w14:paraId="33519C0B" w14:textId="77777777" w:rsidR="001D0DC5" w:rsidRPr="003A1D3E" w:rsidRDefault="001D0DC5" w:rsidP="003A1D3E">
      <w:pPr>
        <w:pStyle w:val="ListParagraph"/>
        <w:numPr>
          <w:ilvl w:val="0"/>
          <w:numId w:val="46"/>
        </w:numPr>
        <w:spacing w:line="276" w:lineRule="auto"/>
        <w:ind w:right="710"/>
        <w:jc w:val="both"/>
        <w:rPr>
          <w:rFonts w:ascii="Times New Roman" w:hAnsi="Times New Roman" w:cs="Times New Roman"/>
        </w:rPr>
      </w:pPr>
      <w:r w:rsidRPr="003A1D3E">
        <w:rPr>
          <w:rFonts w:ascii="Times New Roman" w:hAnsi="Times New Roman" w:cs="Times New Roman"/>
        </w:rPr>
        <w:t>Apply Symmetric Cryptographic techniques depending on the need and security threat perception (PO- 1,2,3,5,6,8,9,10,111,12, PSO-2).</w:t>
      </w:r>
    </w:p>
    <w:p w14:paraId="5CDC17E7" w14:textId="77777777" w:rsidR="001D0DC5" w:rsidRPr="003A1D3E" w:rsidRDefault="001D0DC5" w:rsidP="003A1D3E">
      <w:pPr>
        <w:pStyle w:val="ListParagraph"/>
        <w:numPr>
          <w:ilvl w:val="0"/>
          <w:numId w:val="46"/>
        </w:numPr>
        <w:spacing w:line="276" w:lineRule="auto"/>
        <w:ind w:right="710"/>
        <w:jc w:val="both"/>
        <w:rPr>
          <w:rFonts w:ascii="Times New Roman" w:hAnsi="Times New Roman" w:cs="Times New Roman"/>
        </w:rPr>
      </w:pPr>
      <w:r w:rsidRPr="003A1D3E">
        <w:rPr>
          <w:rFonts w:ascii="Times New Roman" w:hAnsi="Times New Roman" w:cs="Times New Roman"/>
        </w:rPr>
        <w:t>Illustrate the Symmetric and Asymmetric algorithms. (PO-1,2,3,5,6,8,9,10,11,12, PSO-2).</w:t>
      </w:r>
    </w:p>
    <w:p w14:paraId="028DE4D2" w14:textId="77777777" w:rsidR="001D0DC5" w:rsidRPr="003A1D3E" w:rsidRDefault="001D0DC5" w:rsidP="003A1D3E">
      <w:pPr>
        <w:pStyle w:val="ListParagraph"/>
        <w:numPr>
          <w:ilvl w:val="0"/>
          <w:numId w:val="46"/>
        </w:numPr>
        <w:spacing w:line="276" w:lineRule="auto"/>
        <w:ind w:right="710"/>
        <w:jc w:val="both"/>
        <w:rPr>
          <w:rFonts w:ascii="Times New Roman" w:hAnsi="Times New Roman" w:cs="Times New Roman"/>
        </w:rPr>
      </w:pPr>
      <w:r w:rsidRPr="003A1D3E">
        <w:rPr>
          <w:rFonts w:ascii="Times New Roman" w:hAnsi="Times New Roman" w:cs="Times New Roman"/>
        </w:rPr>
        <w:t xml:space="preserve">Summarize the fundamentals of Key Management and </w:t>
      </w:r>
      <w:proofErr w:type="gramStart"/>
      <w:r w:rsidRPr="003A1D3E">
        <w:rPr>
          <w:rFonts w:ascii="Times New Roman" w:hAnsi="Times New Roman" w:cs="Times New Roman"/>
        </w:rPr>
        <w:t>Distribution(</w:t>
      </w:r>
      <w:proofErr w:type="gramEnd"/>
      <w:r w:rsidRPr="003A1D3E">
        <w:rPr>
          <w:rFonts w:ascii="Times New Roman" w:hAnsi="Times New Roman" w:cs="Times New Roman"/>
        </w:rPr>
        <w:t xml:space="preserve">PO- 1,3,5,6,8,9,10,11,12,PSO-1,2). </w:t>
      </w:r>
    </w:p>
    <w:p w14:paraId="188FEEFC" w14:textId="77777777" w:rsidR="001D0DC5" w:rsidRPr="003A1D3E" w:rsidRDefault="001D0DC5" w:rsidP="003A1D3E">
      <w:pPr>
        <w:pStyle w:val="ListParagraph"/>
        <w:numPr>
          <w:ilvl w:val="0"/>
          <w:numId w:val="46"/>
        </w:numPr>
        <w:spacing w:line="276" w:lineRule="auto"/>
        <w:ind w:right="710"/>
        <w:jc w:val="both"/>
        <w:rPr>
          <w:rFonts w:ascii="Times New Roman" w:hAnsi="Times New Roman" w:cs="Times New Roman"/>
        </w:rPr>
      </w:pPr>
      <w:r w:rsidRPr="003A1D3E">
        <w:rPr>
          <w:rFonts w:ascii="Times New Roman" w:hAnsi="Times New Roman" w:cs="Times New Roman"/>
        </w:rPr>
        <w:t>Appraise the need for authentication and protocols at Transport and application layer. (PO- 5,6,8,9,10,11,</w:t>
      </w:r>
      <w:proofErr w:type="gramStart"/>
      <w:r w:rsidRPr="003A1D3E">
        <w:rPr>
          <w:rFonts w:ascii="Times New Roman" w:hAnsi="Times New Roman" w:cs="Times New Roman"/>
        </w:rPr>
        <w:t>12,PSO</w:t>
      </w:r>
      <w:proofErr w:type="gramEnd"/>
      <w:r w:rsidRPr="003A1D3E">
        <w:rPr>
          <w:rFonts w:ascii="Times New Roman" w:hAnsi="Times New Roman" w:cs="Times New Roman"/>
        </w:rPr>
        <w:t>-1).</w:t>
      </w:r>
    </w:p>
    <w:p w14:paraId="64CFF0D8" w14:textId="77777777" w:rsidR="001D0DC5" w:rsidRPr="003A1D3E" w:rsidRDefault="001D0DC5" w:rsidP="003A1D3E">
      <w:pPr>
        <w:pStyle w:val="NoSpacing"/>
        <w:spacing w:line="276" w:lineRule="auto"/>
        <w:ind w:left="720"/>
        <w:jc w:val="both"/>
        <w:rPr>
          <w:rFonts w:ascii="Times New Roman" w:hAnsi="Times New Roman" w:cs="Times New Roman"/>
        </w:rPr>
      </w:pPr>
    </w:p>
    <w:p w14:paraId="18578143"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D0DC5" w:rsidRPr="003A1D3E" w14:paraId="4A00837E" w14:textId="77777777" w:rsidTr="001D0DC5">
        <w:tc>
          <w:tcPr>
            <w:tcW w:w="9628" w:type="dxa"/>
            <w:gridSpan w:val="3"/>
          </w:tcPr>
          <w:p w14:paraId="7006A54E"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D0DC5" w:rsidRPr="003A1D3E" w14:paraId="56BDFBCD" w14:textId="77777777" w:rsidTr="001D0DC5">
        <w:tc>
          <w:tcPr>
            <w:tcW w:w="3209" w:type="dxa"/>
          </w:tcPr>
          <w:p w14:paraId="10C150D1"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634625CF"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152565C5"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D0DC5" w:rsidRPr="003A1D3E" w14:paraId="4C523121" w14:textId="77777777" w:rsidTr="001D0DC5">
        <w:tc>
          <w:tcPr>
            <w:tcW w:w="3209" w:type="dxa"/>
          </w:tcPr>
          <w:p w14:paraId="5171BB04"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1320769A"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5F72A5DE"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D0DC5" w:rsidRPr="003A1D3E" w14:paraId="79C7FB6D" w14:textId="77777777" w:rsidTr="001D0DC5">
        <w:tc>
          <w:tcPr>
            <w:tcW w:w="3209" w:type="dxa"/>
          </w:tcPr>
          <w:p w14:paraId="0833A605"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4074B7ED"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58C0DC15"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D0DC5" w:rsidRPr="003A1D3E" w14:paraId="53C220E1" w14:textId="77777777" w:rsidTr="001D0DC5">
        <w:tc>
          <w:tcPr>
            <w:tcW w:w="9628" w:type="dxa"/>
            <w:gridSpan w:val="3"/>
          </w:tcPr>
          <w:p w14:paraId="080570B9"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D0DC5" w:rsidRPr="003A1D3E" w14:paraId="63E73F3B" w14:textId="77777777" w:rsidTr="001D0DC5">
        <w:tc>
          <w:tcPr>
            <w:tcW w:w="3209" w:type="dxa"/>
          </w:tcPr>
          <w:p w14:paraId="59743001"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59626F27" w14:textId="77777777" w:rsidR="001D0DC5" w:rsidRPr="003A1D3E" w:rsidRDefault="001D0DC5" w:rsidP="003A1D3E">
            <w:pPr>
              <w:spacing w:line="276" w:lineRule="auto"/>
              <w:rPr>
                <w:rFonts w:ascii="Times New Roman" w:hAnsi="Times New Roman" w:cs="Times New Roman"/>
              </w:rPr>
            </w:pPr>
          </w:p>
        </w:tc>
        <w:tc>
          <w:tcPr>
            <w:tcW w:w="3210" w:type="dxa"/>
          </w:tcPr>
          <w:p w14:paraId="304F0E60" w14:textId="77777777" w:rsidR="001D0DC5" w:rsidRPr="003A1D3E" w:rsidRDefault="001D0DC5" w:rsidP="003A1D3E">
            <w:pPr>
              <w:spacing w:line="276" w:lineRule="auto"/>
              <w:rPr>
                <w:rFonts w:ascii="Times New Roman" w:hAnsi="Times New Roman" w:cs="Times New Roman"/>
              </w:rPr>
            </w:pPr>
          </w:p>
        </w:tc>
      </w:tr>
      <w:tr w:rsidR="001D0DC5" w:rsidRPr="003A1D3E" w14:paraId="617BBB29" w14:textId="77777777" w:rsidTr="001D0DC5">
        <w:tc>
          <w:tcPr>
            <w:tcW w:w="3209" w:type="dxa"/>
          </w:tcPr>
          <w:p w14:paraId="3971A9C7"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Case Study</w:t>
            </w:r>
            <w:r w:rsidR="0035755F">
              <w:rPr>
                <w:rFonts w:ascii="Times New Roman" w:hAnsi="Times New Roman" w:cs="Times New Roman"/>
              </w:rPr>
              <w:t>/</w:t>
            </w:r>
            <w:proofErr w:type="gramStart"/>
            <w:r w:rsidR="0035755F">
              <w:rPr>
                <w:rFonts w:ascii="Times New Roman" w:hAnsi="Times New Roman" w:cs="Times New Roman"/>
              </w:rPr>
              <w:t>Demonstrate  Network</w:t>
            </w:r>
            <w:proofErr w:type="gramEnd"/>
            <w:r w:rsidR="0035755F">
              <w:rPr>
                <w:rFonts w:ascii="Times New Roman" w:hAnsi="Times New Roman" w:cs="Times New Roman"/>
              </w:rPr>
              <w:t xml:space="preserve"> scanning tools</w:t>
            </w:r>
          </w:p>
        </w:tc>
        <w:tc>
          <w:tcPr>
            <w:tcW w:w="3209" w:type="dxa"/>
          </w:tcPr>
          <w:p w14:paraId="588B0DFC"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69A45C74"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D0DC5" w:rsidRPr="003A1D3E" w14:paraId="1C95CE15" w14:textId="77777777" w:rsidTr="001D0DC5">
        <w:tc>
          <w:tcPr>
            <w:tcW w:w="3209" w:type="dxa"/>
          </w:tcPr>
          <w:p w14:paraId="62C7F8BF"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 xml:space="preserve">Implementation of Cryptographic Techniques </w:t>
            </w:r>
          </w:p>
        </w:tc>
        <w:tc>
          <w:tcPr>
            <w:tcW w:w="3209" w:type="dxa"/>
          </w:tcPr>
          <w:p w14:paraId="2C9EA3F6"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5D04CF69"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D0DC5" w:rsidRPr="003A1D3E" w14:paraId="0789874D" w14:textId="77777777" w:rsidTr="001D0DC5">
        <w:tc>
          <w:tcPr>
            <w:tcW w:w="9628" w:type="dxa"/>
            <w:gridSpan w:val="3"/>
          </w:tcPr>
          <w:p w14:paraId="3A0FB46D"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 xml:space="preserve">The Final CIE out of 50 Marks = Average of two CIE tests for 30 Marks+ Marks scored in Case </w:t>
            </w:r>
            <w:proofErr w:type="gramStart"/>
            <w:r w:rsidRPr="003A1D3E">
              <w:rPr>
                <w:rFonts w:ascii="Times New Roman" w:hAnsi="Times New Roman" w:cs="Times New Roman"/>
                <w:b/>
              </w:rPr>
              <w:t>Study  +</w:t>
            </w:r>
            <w:proofErr w:type="gramEnd"/>
            <w:r w:rsidRPr="003A1D3E">
              <w:rPr>
                <w:rFonts w:ascii="Times New Roman" w:hAnsi="Times New Roman" w:cs="Times New Roman"/>
                <w:b/>
              </w:rPr>
              <w:t>Marks scored in Implementation of Cryptographic Techniques</w:t>
            </w:r>
          </w:p>
        </w:tc>
      </w:tr>
      <w:tr w:rsidR="001D0DC5" w:rsidRPr="003A1D3E" w14:paraId="3AB3FD86" w14:textId="77777777" w:rsidTr="001D0DC5">
        <w:tc>
          <w:tcPr>
            <w:tcW w:w="9628" w:type="dxa"/>
            <w:gridSpan w:val="3"/>
          </w:tcPr>
          <w:p w14:paraId="4218564F"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D0DC5" w:rsidRPr="003A1D3E" w14:paraId="261BD52A" w14:textId="77777777" w:rsidTr="001D0DC5">
        <w:tc>
          <w:tcPr>
            <w:tcW w:w="3209" w:type="dxa"/>
          </w:tcPr>
          <w:p w14:paraId="2611DBF1"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162F735C"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35695CDA"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14CD680E" w14:textId="77777777" w:rsidR="001D0DC5" w:rsidRPr="003A1D3E" w:rsidRDefault="001D0DC5" w:rsidP="003A1D3E">
      <w:pPr>
        <w:spacing w:line="276" w:lineRule="auto"/>
        <w:rPr>
          <w:rFonts w:ascii="Times New Roman" w:hAnsi="Times New Roman" w:cs="Times New Roman"/>
        </w:rPr>
      </w:pPr>
    </w:p>
    <w:p w14:paraId="271D929E" w14:textId="77777777" w:rsidR="001D0DC5" w:rsidRPr="003A1D3E" w:rsidRDefault="001D0DC5" w:rsidP="003A1D3E">
      <w:pPr>
        <w:spacing w:line="276" w:lineRule="auto"/>
        <w:rPr>
          <w:rFonts w:ascii="Times New Roman" w:hAnsi="Times New Roman" w:cs="Times New Roman"/>
        </w:rPr>
      </w:pPr>
    </w:p>
    <w:p w14:paraId="348E6D59" w14:textId="77777777" w:rsidR="001D0DC5" w:rsidRPr="003A1D3E" w:rsidRDefault="001D0DC5" w:rsidP="003A1D3E">
      <w:pPr>
        <w:spacing w:line="276" w:lineRule="auto"/>
        <w:rPr>
          <w:rFonts w:ascii="Times New Roman" w:hAnsi="Times New Roman" w:cs="Times New Roman"/>
        </w:rPr>
      </w:pPr>
    </w:p>
    <w:p w14:paraId="5705C0C7" w14:textId="77777777" w:rsidR="001D0DC5" w:rsidRPr="003A1D3E" w:rsidRDefault="001D0DC5" w:rsidP="003A1D3E">
      <w:pPr>
        <w:spacing w:line="276" w:lineRule="auto"/>
        <w:rPr>
          <w:rFonts w:ascii="Times New Roman" w:hAnsi="Times New Roman" w:cs="Times New Roman"/>
        </w:rPr>
      </w:pPr>
    </w:p>
    <w:p w14:paraId="12C17D25" w14:textId="77777777" w:rsidR="001D0DC5" w:rsidRPr="003A1D3E" w:rsidRDefault="001D0DC5" w:rsidP="003A1D3E">
      <w:pPr>
        <w:spacing w:line="276" w:lineRule="auto"/>
        <w:rPr>
          <w:rFonts w:ascii="Times New Roman" w:hAnsi="Times New Roman" w:cs="Times New Roman"/>
        </w:rPr>
      </w:pPr>
    </w:p>
    <w:p w14:paraId="23EAA8AB" w14:textId="77777777" w:rsidR="001D0DC5" w:rsidRPr="003A1D3E" w:rsidRDefault="001D0DC5" w:rsidP="003A1D3E">
      <w:pPr>
        <w:spacing w:line="276" w:lineRule="auto"/>
        <w:rPr>
          <w:rFonts w:ascii="Times New Roman" w:hAnsi="Times New Roman" w:cs="Times New Roman"/>
        </w:rPr>
      </w:pPr>
    </w:p>
    <w:p w14:paraId="7C5572BF" w14:textId="77777777" w:rsidR="001D0DC5" w:rsidRPr="003A1D3E" w:rsidRDefault="001D0DC5" w:rsidP="003A1D3E">
      <w:pPr>
        <w:spacing w:line="276" w:lineRule="auto"/>
        <w:rPr>
          <w:rFonts w:ascii="Times New Roman" w:hAnsi="Times New Roman" w:cs="Times New Roman"/>
        </w:rPr>
      </w:pPr>
    </w:p>
    <w:p w14:paraId="7520064A" w14:textId="77777777" w:rsidR="001D0DC5" w:rsidRPr="003A1D3E" w:rsidRDefault="001D0DC5" w:rsidP="003A1D3E">
      <w:pPr>
        <w:spacing w:line="276" w:lineRule="auto"/>
        <w:rPr>
          <w:rFonts w:ascii="Times New Roman" w:hAnsi="Times New Roman" w:cs="Times New Roman"/>
        </w:rPr>
      </w:pPr>
    </w:p>
    <w:p w14:paraId="689E3D4A" w14:textId="77777777" w:rsidR="001D0DC5" w:rsidRPr="003A1D3E" w:rsidRDefault="001D0DC5" w:rsidP="003A1D3E">
      <w:pPr>
        <w:spacing w:line="276" w:lineRule="auto"/>
        <w:rPr>
          <w:rFonts w:ascii="Times New Roman" w:hAnsi="Times New Roman" w:cs="Times New Roman"/>
        </w:rPr>
      </w:pPr>
    </w:p>
    <w:p w14:paraId="19A23C31" w14:textId="77777777" w:rsidR="001D0DC5" w:rsidRPr="003A1D3E" w:rsidRDefault="001D0DC5" w:rsidP="003A1D3E">
      <w:pPr>
        <w:spacing w:line="276" w:lineRule="auto"/>
        <w:rPr>
          <w:rFonts w:ascii="Times New Roman" w:hAnsi="Times New Roman" w:cs="Times New Roman"/>
        </w:rPr>
      </w:pPr>
    </w:p>
    <w:p w14:paraId="7FEBE463" w14:textId="77777777" w:rsidR="001D0DC5" w:rsidRPr="003A1D3E" w:rsidRDefault="001D0DC5" w:rsidP="003A1D3E">
      <w:pPr>
        <w:spacing w:line="276" w:lineRule="auto"/>
        <w:rPr>
          <w:rFonts w:ascii="Times New Roman" w:hAnsi="Times New Roman" w:cs="Times New Roman"/>
        </w:rPr>
      </w:pPr>
    </w:p>
    <w:p w14:paraId="17A599D6" w14:textId="77777777" w:rsidR="001D0DC5" w:rsidRPr="003A1D3E" w:rsidRDefault="001D0DC5" w:rsidP="003A1D3E">
      <w:pPr>
        <w:spacing w:line="276" w:lineRule="auto"/>
        <w:rPr>
          <w:rFonts w:ascii="Times New Roman" w:hAnsi="Times New Roman" w:cs="Times New Roman"/>
        </w:rPr>
      </w:pPr>
    </w:p>
    <w:p w14:paraId="470B6190" w14:textId="77777777" w:rsidR="001D0DC5" w:rsidRPr="003A1D3E" w:rsidRDefault="001D0DC5" w:rsidP="003A1D3E">
      <w:pPr>
        <w:spacing w:line="276" w:lineRule="auto"/>
        <w:rPr>
          <w:rFonts w:ascii="Times New Roman" w:hAnsi="Times New Roman" w:cs="Times New Roman"/>
        </w:rPr>
      </w:pPr>
    </w:p>
    <w:p w14:paraId="1AAA9B58" w14:textId="77777777" w:rsidR="001D0DC5" w:rsidRPr="003A1D3E" w:rsidRDefault="001D0DC5" w:rsidP="003A1D3E">
      <w:pPr>
        <w:spacing w:line="276" w:lineRule="auto"/>
        <w:rPr>
          <w:rFonts w:ascii="Times New Roman" w:hAnsi="Times New Roman" w:cs="Times New Roman"/>
        </w:rPr>
      </w:pPr>
    </w:p>
    <w:p w14:paraId="1E164421" w14:textId="77777777" w:rsidR="001D0DC5" w:rsidRPr="003A1D3E" w:rsidRDefault="001D0DC5" w:rsidP="003A1D3E">
      <w:pPr>
        <w:spacing w:line="276" w:lineRule="auto"/>
        <w:rPr>
          <w:rFonts w:ascii="Times New Roman" w:hAnsi="Times New Roman" w:cs="Times New Roman"/>
        </w:rPr>
      </w:pPr>
    </w:p>
    <w:p w14:paraId="57407290" w14:textId="77777777" w:rsidR="001D0DC5" w:rsidRPr="003A1D3E" w:rsidRDefault="001D0DC5" w:rsidP="003A1D3E">
      <w:pPr>
        <w:spacing w:line="276" w:lineRule="auto"/>
        <w:rPr>
          <w:rFonts w:ascii="Times New Roman" w:hAnsi="Times New Roman" w:cs="Times New Roman"/>
        </w:rPr>
      </w:pPr>
    </w:p>
    <w:p w14:paraId="5E77F094" w14:textId="77777777" w:rsidR="001D0DC5" w:rsidRPr="003A1D3E" w:rsidRDefault="001D0DC5" w:rsidP="003A1D3E">
      <w:pPr>
        <w:spacing w:line="276" w:lineRule="auto"/>
        <w:rPr>
          <w:rFonts w:ascii="Times New Roman" w:hAnsi="Times New Roman" w:cs="Times New Roman"/>
        </w:rPr>
      </w:pPr>
    </w:p>
    <w:p w14:paraId="3A5537AE" w14:textId="77777777" w:rsidR="003C75BB" w:rsidRPr="003A1D3E" w:rsidRDefault="003C75BB" w:rsidP="003A1D3E">
      <w:pPr>
        <w:spacing w:line="276" w:lineRule="auto"/>
        <w:rPr>
          <w:rFonts w:ascii="Times New Roman" w:hAnsi="Times New Roman" w:cs="Times New Roman"/>
        </w:rPr>
      </w:pPr>
    </w:p>
    <w:p w14:paraId="7245E6D9" w14:textId="77777777" w:rsidR="003C75BB" w:rsidRPr="003A1D3E" w:rsidRDefault="003C75BB" w:rsidP="003A1D3E">
      <w:pPr>
        <w:spacing w:line="276" w:lineRule="auto"/>
        <w:rPr>
          <w:rFonts w:ascii="Times New Roman" w:hAnsi="Times New Roman" w:cs="Times New Roman"/>
        </w:rPr>
      </w:pPr>
    </w:p>
    <w:p w14:paraId="7EB60E76" w14:textId="77777777" w:rsidR="003C75BB" w:rsidRPr="003A1D3E" w:rsidRDefault="003C75BB" w:rsidP="003A1D3E">
      <w:pPr>
        <w:spacing w:line="276" w:lineRule="auto"/>
        <w:rPr>
          <w:rFonts w:ascii="Times New Roman" w:hAnsi="Times New Roman" w:cs="Times New Roman"/>
        </w:rPr>
      </w:pPr>
    </w:p>
    <w:p w14:paraId="2955B9FB" w14:textId="77777777" w:rsidR="003C75BB" w:rsidRPr="003A1D3E" w:rsidRDefault="003C75BB" w:rsidP="003A1D3E">
      <w:pPr>
        <w:spacing w:line="276" w:lineRule="auto"/>
        <w:rPr>
          <w:rFonts w:ascii="Times New Roman" w:hAnsi="Times New Roman" w:cs="Times New Roman"/>
        </w:rPr>
      </w:pPr>
    </w:p>
    <w:p w14:paraId="58CCA86D" w14:textId="77777777" w:rsidR="003C75BB" w:rsidRPr="003A1D3E" w:rsidRDefault="003C75BB" w:rsidP="003A1D3E">
      <w:pPr>
        <w:spacing w:line="276" w:lineRule="auto"/>
        <w:rPr>
          <w:rFonts w:ascii="Times New Roman" w:hAnsi="Times New Roman" w:cs="Times New Roman"/>
        </w:rPr>
      </w:pPr>
    </w:p>
    <w:p w14:paraId="3E663A0F" w14:textId="77777777" w:rsidR="003C75BB" w:rsidRPr="003A1D3E" w:rsidRDefault="003C75BB" w:rsidP="003A1D3E">
      <w:pPr>
        <w:spacing w:line="276" w:lineRule="auto"/>
        <w:rPr>
          <w:rFonts w:ascii="Times New Roman" w:hAnsi="Times New Roman" w:cs="Times New Roman"/>
        </w:rPr>
      </w:pPr>
    </w:p>
    <w:p w14:paraId="72CE30D5" w14:textId="77777777" w:rsidR="003C75BB" w:rsidRPr="003A1D3E" w:rsidRDefault="003C75BB" w:rsidP="003A1D3E">
      <w:pPr>
        <w:spacing w:line="276" w:lineRule="auto"/>
        <w:rPr>
          <w:rFonts w:ascii="Times New Roman" w:hAnsi="Times New Roman" w:cs="Times New Roman"/>
        </w:rPr>
      </w:pPr>
    </w:p>
    <w:p w14:paraId="6B343DFB" w14:textId="77777777" w:rsidR="003C75BB" w:rsidRPr="0035755F" w:rsidRDefault="003C75BB" w:rsidP="003A1D3E">
      <w:pPr>
        <w:spacing w:line="276" w:lineRule="auto"/>
        <w:rPr>
          <w:rFonts w:ascii="Times New Roman" w:hAnsi="Times New Roman" w:cs="Times New Roman"/>
          <w:sz w:val="56"/>
          <w:szCs w:val="56"/>
        </w:rPr>
      </w:pPr>
    </w:p>
    <w:p w14:paraId="4E3AC7E2" w14:textId="77777777" w:rsidR="0022119B" w:rsidRPr="0035755F" w:rsidRDefault="0022119B" w:rsidP="003A1D3E">
      <w:pPr>
        <w:spacing w:line="276" w:lineRule="auto"/>
        <w:jc w:val="center"/>
        <w:rPr>
          <w:rFonts w:ascii="Times New Roman" w:hAnsi="Times New Roman" w:cs="Times New Roman"/>
          <w:b/>
          <w:sz w:val="56"/>
          <w:szCs w:val="56"/>
        </w:rPr>
      </w:pPr>
      <w:r w:rsidRPr="0035755F">
        <w:rPr>
          <w:rFonts w:ascii="Times New Roman" w:hAnsi="Times New Roman" w:cs="Times New Roman"/>
          <w:b/>
          <w:sz w:val="56"/>
          <w:szCs w:val="56"/>
        </w:rPr>
        <w:t>V</w:t>
      </w:r>
      <w:r w:rsidR="003C75BB" w:rsidRPr="0035755F">
        <w:rPr>
          <w:rFonts w:ascii="Times New Roman" w:hAnsi="Times New Roman" w:cs="Times New Roman"/>
          <w:b/>
          <w:sz w:val="56"/>
          <w:szCs w:val="56"/>
        </w:rPr>
        <w:t>I</w:t>
      </w:r>
      <w:r w:rsidRPr="0035755F">
        <w:rPr>
          <w:rFonts w:ascii="Times New Roman" w:hAnsi="Times New Roman" w:cs="Times New Roman"/>
          <w:b/>
          <w:sz w:val="56"/>
          <w:szCs w:val="56"/>
        </w:rPr>
        <w:t xml:space="preserve"> SEMESTER</w:t>
      </w:r>
    </w:p>
    <w:p w14:paraId="40131320" w14:textId="77777777" w:rsidR="00CD2779" w:rsidRPr="0035755F" w:rsidRDefault="003C75BB" w:rsidP="003A1D3E">
      <w:pPr>
        <w:spacing w:line="276" w:lineRule="auto"/>
        <w:jc w:val="center"/>
        <w:rPr>
          <w:rFonts w:ascii="Times New Roman" w:hAnsi="Times New Roman" w:cs="Times New Roman"/>
          <w:b/>
          <w:sz w:val="56"/>
          <w:szCs w:val="56"/>
        </w:rPr>
      </w:pPr>
      <w:r w:rsidRPr="0035755F">
        <w:rPr>
          <w:rFonts w:ascii="Times New Roman" w:hAnsi="Times New Roman" w:cs="Times New Roman"/>
          <w:b/>
          <w:sz w:val="56"/>
          <w:szCs w:val="56"/>
        </w:rPr>
        <w:t>(2021-2025</w:t>
      </w:r>
      <w:r w:rsidR="00CD2779" w:rsidRPr="0035755F">
        <w:rPr>
          <w:rFonts w:ascii="Times New Roman" w:hAnsi="Times New Roman" w:cs="Times New Roman"/>
          <w:b/>
          <w:sz w:val="56"/>
          <w:szCs w:val="56"/>
        </w:rPr>
        <w:t>)</w:t>
      </w:r>
    </w:p>
    <w:p w14:paraId="36D18D4A" w14:textId="77777777" w:rsidR="00CD2779" w:rsidRPr="0035755F" w:rsidRDefault="00CD2779" w:rsidP="003A1D3E">
      <w:pPr>
        <w:spacing w:line="276" w:lineRule="auto"/>
        <w:jc w:val="center"/>
        <w:rPr>
          <w:rFonts w:ascii="Times New Roman" w:hAnsi="Times New Roman" w:cs="Times New Roman"/>
          <w:b/>
          <w:sz w:val="56"/>
          <w:szCs w:val="56"/>
        </w:rPr>
      </w:pPr>
      <w:r w:rsidRPr="0035755F">
        <w:rPr>
          <w:rFonts w:ascii="Times New Roman" w:hAnsi="Times New Roman" w:cs="Times New Roman"/>
          <w:b/>
          <w:sz w:val="56"/>
          <w:szCs w:val="56"/>
        </w:rPr>
        <w:t>160 CREDITS</w:t>
      </w:r>
    </w:p>
    <w:p w14:paraId="2026217B" w14:textId="77777777" w:rsidR="002839E0" w:rsidRPr="0035755F" w:rsidRDefault="002839E0" w:rsidP="003A1D3E">
      <w:pPr>
        <w:spacing w:line="276" w:lineRule="auto"/>
        <w:jc w:val="center"/>
        <w:rPr>
          <w:rFonts w:ascii="Times New Roman" w:hAnsi="Times New Roman" w:cs="Times New Roman"/>
          <w:b/>
          <w:sz w:val="56"/>
          <w:szCs w:val="56"/>
        </w:rPr>
      </w:pPr>
    </w:p>
    <w:p w14:paraId="71DF3E1A" w14:textId="77777777" w:rsidR="0022119B" w:rsidRPr="003A1D3E" w:rsidRDefault="0022119B" w:rsidP="003A1D3E">
      <w:pPr>
        <w:spacing w:line="276" w:lineRule="auto"/>
        <w:jc w:val="center"/>
        <w:rPr>
          <w:rFonts w:ascii="Times New Roman" w:hAnsi="Times New Roman" w:cs="Times New Roman"/>
          <w:b/>
        </w:rPr>
      </w:pPr>
    </w:p>
    <w:p w14:paraId="1C5E6428" w14:textId="77777777" w:rsidR="0022119B" w:rsidRPr="003A1D3E" w:rsidRDefault="0022119B" w:rsidP="003A1D3E">
      <w:pPr>
        <w:spacing w:line="276" w:lineRule="auto"/>
        <w:jc w:val="center"/>
        <w:rPr>
          <w:rFonts w:ascii="Times New Roman" w:hAnsi="Times New Roman" w:cs="Times New Roman"/>
          <w:b/>
        </w:rPr>
      </w:pPr>
    </w:p>
    <w:p w14:paraId="6C351DFB" w14:textId="77777777" w:rsidR="0022119B" w:rsidRPr="003A1D3E" w:rsidRDefault="0022119B" w:rsidP="003A1D3E">
      <w:pPr>
        <w:spacing w:line="276" w:lineRule="auto"/>
        <w:jc w:val="center"/>
        <w:rPr>
          <w:rFonts w:ascii="Times New Roman" w:hAnsi="Times New Roman" w:cs="Times New Roman"/>
          <w:b/>
        </w:rPr>
      </w:pPr>
    </w:p>
    <w:p w14:paraId="4CCC2304" w14:textId="77777777" w:rsidR="0022119B" w:rsidRPr="003A1D3E" w:rsidRDefault="0022119B" w:rsidP="003A1D3E">
      <w:pPr>
        <w:spacing w:line="276" w:lineRule="auto"/>
        <w:jc w:val="center"/>
        <w:rPr>
          <w:rFonts w:ascii="Times New Roman" w:hAnsi="Times New Roman" w:cs="Times New Roman"/>
          <w:b/>
        </w:rPr>
      </w:pPr>
    </w:p>
    <w:p w14:paraId="4E681B9B" w14:textId="77777777" w:rsidR="0022119B" w:rsidRPr="003A1D3E" w:rsidRDefault="0022119B" w:rsidP="003A1D3E">
      <w:pPr>
        <w:spacing w:line="276" w:lineRule="auto"/>
        <w:jc w:val="center"/>
        <w:rPr>
          <w:rFonts w:ascii="Times New Roman" w:hAnsi="Times New Roman" w:cs="Times New Roman"/>
          <w:b/>
        </w:rPr>
      </w:pPr>
    </w:p>
    <w:p w14:paraId="0AF7EA45" w14:textId="77777777" w:rsidR="0022119B" w:rsidRPr="003A1D3E" w:rsidRDefault="0022119B" w:rsidP="003A1D3E">
      <w:pPr>
        <w:spacing w:line="276" w:lineRule="auto"/>
        <w:jc w:val="center"/>
        <w:rPr>
          <w:rFonts w:ascii="Times New Roman" w:hAnsi="Times New Roman" w:cs="Times New Roman"/>
          <w:b/>
        </w:rPr>
      </w:pPr>
    </w:p>
    <w:p w14:paraId="63E30E30" w14:textId="77777777" w:rsidR="003075B7" w:rsidRPr="003A1D3E" w:rsidRDefault="003075B7" w:rsidP="003A1D3E">
      <w:pPr>
        <w:spacing w:line="276" w:lineRule="auto"/>
        <w:jc w:val="center"/>
        <w:rPr>
          <w:rFonts w:ascii="Times New Roman" w:hAnsi="Times New Roman" w:cs="Times New Roman"/>
          <w:b/>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3075B7" w:rsidRPr="003A1D3E" w14:paraId="701E1E9A" w14:textId="77777777" w:rsidTr="003075B7">
        <w:trPr>
          <w:trHeight w:val="167"/>
        </w:trPr>
        <w:tc>
          <w:tcPr>
            <w:tcW w:w="10201" w:type="dxa"/>
            <w:shd w:val="clear" w:color="auto" w:fill="D9D9D9"/>
          </w:tcPr>
          <w:p w14:paraId="18A43F53" w14:textId="77777777" w:rsidR="003075B7" w:rsidRPr="003A1D3E" w:rsidRDefault="003075B7" w:rsidP="003A1D3E">
            <w:pPr>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lastRenderedPageBreak/>
              <w:t>MANAGEMENT &amp; ENTREPRENEURSHIP</w:t>
            </w:r>
          </w:p>
        </w:tc>
      </w:tr>
      <w:tr w:rsidR="003075B7" w:rsidRPr="003A1D3E" w14:paraId="1FBC8927" w14:textId="77777777" w:rsidTr="003075B7">
        <w:trPr>
          <w:trHeight w:val="449"/>
        </w:trPr>
        <w:tc>
          <w:tcPr>
            <w:tcW w:w="10201" w:type="dxa"/>
            <w:shd w:val="clear" w:color="auto" w:fill="auto"/>
          </w:tcPr>
          <w:p w14:paraId="4E88F6C6" w14:textId="77777777" w:rsidR="003075B7" w:rsidRPr="003A1D3E" w:rsidRDefault="003075B7" w:rsidP="003A1D3E">
            <w:pPr>
              <w:spacing w:line="276" w:lineRule="auto"/>
              <w:rPr>
                <w:rFonts w:ascii="Times New Roman" w:hAnsi="Times New Roman" w:cs="Times New Roman"/>
                <w:b/>
                <w:bCs/>
                <w:color w:val="000000" w:themeColor="text1"/>
              </w:rPr>
            </w:pPr>
            <w:r w:rsidRPr="003A1D3E">
              <w:rPr>
                <w:rFonts w:ascii="Times New Roman" w:hAnsi="Times New Roman" w:cs="Times New Roman"/>
                <w:b/>
                <w:bCs/>
                <w:color w:val="000000" w:themeColor="text1"/>
              </w:rPr>
              <w:t xml:space="preserve">Course Code: CS61                                                                          Credit: 3:0:0     </w:t>
            </w:r>
          </w:p>
          <w:p w14:paraId="776FFB71" w14:textId="77777777" w:rsidR="003075B7" w:rsidRPr="003A1D3E" w:rsidRDefault="003075B7" w:rsidP="003A1D3E">
            <w:pPr>
              <w:spacing w:line="276" w:lineRule="auto"/>
              <w:rPr>
                <w:rFonts w:ascii="Times New Roman" w:hAnsi="Times New Roman" w:cs="Times New Roman"/>
                <w:b/>
                <w:bCs/>
                <w:color w:val="000000" w:themeColor="text1"/>
              </w:rPr>
            </w:pPr>
            <w:r w:rsidRPr="003A1D3E">
              <w:rPr>
                <w:rFonts w:ascii="Times New Roman" w:hAnsi="Times New Roman" w:cs="Times New Roman"/>
                <w:b/>
                <w:bCs/>
                <w:color w:val="000000" w:themeColor="text1"/>
              </w:rPr>
              <w:t>Prerequisite: Nil                                                                               Contact Hours: 42</w:t>
            </w:r>
          </w:p>
          <w:p w14:paraId="1E0E2560" w14:textId="77777777" w:rsidR="003075B7" w:rsidRPr="003A1D3E" w:rsidRDefault="003075B7" w:rsidP="003A1D3E">
            <w:pPr>
              <w:spacing w:line="276" w:lineRule="auto"/>
              <w:rPr>
                <w:rFonts w:ascii="Times New Roman" w:hAnsi="Times New Roman" w:cs="Times New Roman"/>
                <w:b/>
                <w:bCs/>
                <w:color w:val="000000" w:themeColor="text1"/>
              </w:rPr>
            </w:pPr>
            <w:r w:rsidRPr="003A1D3E">
              <w:rPr>
                <w:rFonts w:ascii="Times New Roman" w:hAnsi="Times New Roman" w:cs="Times New Roman"/>
                <w:b/>
                <w:bCs/>
                <w:color w:val="000000" w:themeColor="text1"/>
              </w:rPr>
              <w:t xml:space="preserve">Course Coordinator(s):  </w:t>
            </w:r>
            <w:proofErr w:type="spellStart"/>
            <w:r w:rsidRPr="003A1D3E">
              <w:rPr>
                <w:rFonts w:ascii="Times New Roman" w:hAnsi="Times New Roman" w:cs="Times New Roman"/>
                <w:b/>
                <w:bCs/>
                <w:color w:val="000000" w:themeColor="text1"/>
              </w:rPr>
              <w:t>Dr.</w:t>
            </w:r>
            <w:proofErr w:type="spellEnd"/>
            <w:r w:rsidRPr="003A1D3E">
              <w:rPr>
                <w:rFonts w:ascii="Times New Roman" w:hAnsi="Times New Roman" w:cs="Times New Roman"/>
                <w:b/>
                <w:bCs/>
                <w:color w:val="000000" w:themeColor="text1"/>
              </w:rPr>
              <w:t xml:space="preserve"> M Rajesh/</w:t>
            </w:r>
            <w:proofErr w:type="spellStart"/>
            <w:r w:rsidRPr="003A1D3E">
              <w:rPr>
                <w:rFonts w:ascii="Times New Roman" w:hAnsi="Times New Roman" w:cs="Times New Roman"/>
                <w:b/>
                <w:bCs/>
                <w:color w:val="000000" w:themeColor="text1"/>
              </w:rPr>
              <w:t>Dr.</w:t>
            </w:r>
            <w:proofErr w:type="spellEnd"/>
            <w:r w:rsidRPr="003A1D3E">
              <w:rPr>
                <w:rFonts w:ascii="Times New Roman" w:hAnsi="Times New Roman" w:cs="Times New Roman"/>
                <w:b/>
                <w:bCs/>
                <w:color w:val="000000" w:themeColor="text1"/>
              </w:rPr>
              <w:t xml:space="preserve"> Siddhartha </w:t>
            </w:r>
            <w:proofErr w:type="spellStart"/>
            <w:r w:rsidRPr="003A1D3E">
              <w:rPr>
                <w:rFonts w:ascii="Times New Roman" w:hAnsi="Times New Roman" w:cs="Times New Roman"/>
                <w:b/>
                <w:bCs/>
                <w:color w:val="000000" w:themeColor="text1"/>
              </w:rPr>
              <w:t>kar</w:t>
            </w:r>
            <w:proofErr w:type="spellEnd"/>
          </w:p>
        </w:tc>
      </w:tr>
    </w:tbl>
    <w:p w14:paraId="1EE65644" w14:textId="77777777" w:rsidR="003075B7" w:rsidRPr="003A1D3E" w:rsidRDefault="003075B7" w:rsidP="003A1D3E">
      <w:pPr>
        <w:spacing w:before="85" w:line="276" w:lineRule="auto"/>
        <w:jc w:val="center"/>
        <w:rPr>
          <w:rFonts w:ascii="Times New Roman" w:hAnsi="Times New Roman" w:cs="Times New Roman"/>
          <w:b/>
          <w:color w:val="000000" w:themeColor="text1"/>
          <w:spacing w:val="8"/>
        </w:rPr>
      </w:pPr>
      <w:r w:rsidRPr="003A1D3E">
        <w:rPr>
          <w:rFonts w:ascii="Times New Roman" w:hAnsi="Times New Roman" w:cs="Times New Roman"/>
          <w:b/>
          <w:color w:val="000000" w:themeColor="text1"/>
          <w:spacing w:val="8"/>
        </w:rPr>
        <w:t>Course Content</w:t>
      </w:r>
    </w:p>
    <w:p w14:paraId="058831EB" w14:textId="77777777" w:rsidR="003075B7" w:rsidRPr="003A1D3E" w:rsidRDefault="003075B7" w:rsidP="003A1D3E">
      <w:pPr>
        <w:spacing w:before="85" w:line="276" w:lineRule="auto"/>
        <w:ind w:right="-69"/>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w:t>
      </w:r>
    </w:p>
    <w:p w14:paraId="54EFB539" w14:textId="77777777" w:rsidR="003075B7" w:rsidRPr="003A1D3E" w:rsidRDefault="003075B7" w:rsidP="003A1D3E">
      <w:pPr>
        <w:spacing w:line="276" w:lineRule="auto"/>
        <w:ind w:right="-72"/>
        <w:jc w:val="both"/>
        <w:rPr>
          <w:rFonts w:ascii="Times New Roman" w:hAnsi="Times New Roman" w:cs="Times New Roman"/>
          <w:color w:val="000000" w:themeColor="text1"/>
        </w:rPr>
      </w:pPr>
      <w:r w:rsidRPr="003A1D3E">
        <w:rPr>
          <w:rFonts w:ascii="Times New Roman" w:hAnsi="Times New Roman" w:cs="Times New Roman"/>
          <w:b/>
          <w:color w:val="000000" w:themeColor="text1"/>
        </w:rPr>
        <w:t>Introduction to Management:</w:t>
      </w:r>
      <w:r w:rsidRPr="003A1D3E">
        <w:rPr>
          <w:rFonts w:ascii="Times New Roman" w:hAnsi="Times New Roman" w:cs="Times New Roman"/>
          <w:color w:val="000000" w:themeColor="text1"/>
        </w:rPr>
        <w:t xml:space="preserve"> Definition of Management, Its nature and purpose, Contributions of F.W. Taylor and Henry Fayol to management theory, Functions of managers.</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Planning:</w:t>
      </w:r>
      <w:r w:rsidRPr="003A1D3E">
        <w:rPr>
          <w:rFonts w:ascii="Times New Roman" w:hAnsi="Times New Roman" w:cs="Times New Roman"/>
          <w:color w:val="000000" w:themeColor="text1"/>
        </w:rPr>
        <w:t xml:space="preserve"> Types of plans, Steps in planning, the planning process, Management by Objectives (MBO)</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Organizing:</w:t>
      </w:r>
      <w:r w:rsidRPr="003A1D3E">
        <w:rPr>
          <w:rFonts w:ascii="Times New Roman" w:hAnsi="Times New Roman" w:cs="Times New Roman"/>
          <w:color w:val="000000" w:themeColor="text1"/>
        </w:rPr>
        <w:t xml:space="preserve"> The nature and purpose of organizing, Formal and informal organization. Organization levels and Span of management, Principle of span of management, the structure and process of organizing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7513"/>
        <w:gridCol w:w="6"/>
      </w:tblGrid>
      <w:tr w:rsidR="003075B7" w:rsidRPr="003A1D3E" w14:paraId="06E963BF" w14:textId="77777777" w:rsidTr="003075B7">
        <w:trPr>
          <w:gridAfter w:val="1"/>
          <w:wAfter w:w="6" w:type="dxa"/>
        </w:trPr>
        <w:tc>
          <w:tcPr>
            <w:tcW w:w="1838" w:type="dxa"/>
          </w:tcPr>
          <w:p w14:paraId="0B083609"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Pedagogy:</w:t>
            </w:r>
          </w:p>
        </w:tc>
        <w:tc>
          <w:tcPr>
            <w:tcW w:w="7513" w:type="dxa"/>
          </w:tcPr>
          <w:p w14:paraId="550DA114" w14:textId="77777777" w:rsidR="003075B7" w:rsidRPr="003A1D3E" w:rsidRDefault="003075B7" w:rsidP="0035755F">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board, power point presentations</w:t>
            </w:r>
          </w:p>
        </w:tc>
      </w:tr>
      <w:tr w:rsidR="003075B7" w:rsidRPr="003A1D3E" w14:paraId="35B194E6" w14:textId="77777777" w:rsidTr="003075B7">
        <w:tc>
          <w:tcPr>
            <w:tcW w:w="1838" w:type="dxa"/>
          </w:tcPr>
          <w:p w14:paraId="42A443F1"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Links:</w:t>
            </w:r>
          </w:p>
        </w:tc>
        <w:tc>
          <w:tcPr>
            <w:tcW w:w="7519" w:type="dxa"/>
            <w:gridSpan w:val="2"/>
          </w:tcPr>
          <w:p w14:paraId="32CF5F2D"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https://onlinecourses.nptel.ac.in/noc23_mg33/preview</w:t>
            </w:r>
          </w:p>
          <w:p w14:paraId="58830708"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https://www.digimat.in/nptel/courses/video/110107150/L01.html</w:t>
            </w:r>
          </w:p>
        </w:tc>
      </w:tr>
    </w:tbl>
    <w:p w14:paraId="78AA10F8" w14:textId="77777777" w:rsidR="003075B7" w:rsidRPr="003A1D3E" w:rsidRDefault="003075B7" w:rsidP="003A1D3E">
      <w:pPr>
        <w:spacing w:before="85" w:line="276" w:lineRule="auto"/>
        <w:ind w:right="-69"/>
        <w:jc w:val="both"/>
        <w:rPr>
          <w:rFonts w:ascii="Times New Roman" w:hAnsi="Times New Roman" w:cs="Times New Roman"/>
          <w:color w:val="000000" w:themeColor="text1"/>
        </w:rPr>
      </w:pPr>
    </w:p>
    <w:p w14:paraId="2F59FCFF" w14:textId="77777777" w:rsidR="003075B7" w:rsidRPr="003A1D3E" w:rsidRDefault="003075B7" w:rsidP="003A1D3E">
      <w:pPr>
        <w:spacing w:before="85" w:line="276" w:lineRule="auto"/>
        <w:ind w:right="-69"/>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–II</w:t>
      </w:r>
    </w:p>
    <w:p w14:paraId="2A4B82B4" w14:textId="77777777" w:rsidR="003075B7" w:rsidRPr="003A1D3E" w:rsidRDefault="003075B7" w:rsidP="003A1D3E">
      <w:pPr>
        <w:spacing w:line="276" w:lineRule="auto"/>
        <w:ind w:right="-72"/>
        <w:jc w:val="both"/>
        <w:rPr>
          <w:rFonts w:ascii="Times New Roman" w:hAnsi="Times New Roman" w:cs="Times New Roman"/>
          <w:color w:val="000000" w:themeColor="text1"/>
        </w:rPr>
      </w:pPr>
      <w:r w:rsidRPr="003A1D3E">
        <w:rPr>
          <w:rFonts w:ascii="Times New Roman" w:hAnsi="Times New Roman" w:cs="Times New Roman"/>
          <w:b/>
          <w:color w:val="000000" w:themeColor="text1"/>
        </w:rPr>
        <w:t>Staffing:</w:t>
      </w:r>
      <w:r w:rsidRPr="003A1D3E">
        <w:rPr>
          <w:rFonts w:ascii="Times New Roman" w:hAnsi="Times New Roman" w:cs="Times New Roman"/>
          <w:color w:val="000000" w:themeColor="text1"/>
        </w:rPr>
        <w:t xml:space="preserve"> Situational factors affecting staffing.</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Leading:</w:t>
      </w:r>
      <w:r w:rsidRPr="003A1D3E">
        <w:rPr>
          <w:rFonts w:ascii="Times New Roman" w:hAnsi="Times New Roman" w:cs="Times New Roman"/>
          <w:color w:val="000000" w:themeColor="text1"/>
        </w:rPr>
        <w:t xml:space="preserve"> Human factors in managing, definition of leadership, Ingredients of leadership</w:t>
      </w:r>
      <w:r w:rsidR="0035755F">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Controlling:</w:t>
      </w:r>
      <w:r w:rsidRPr="003A1D3E">
        <w:rPr>
          <w:rFonts w:ascii="Times New Roman" w:hAnsi="Times New Roman" w:cs="Times New Roman"/>
          <w:color w:val="000000" w:themeColor="text1"/>
        </w:rPr>
        <w:t xml:space="preserve"> Basic control process, Critical control points and standards, Control as a feedback system, Feed forward control, Requirements for effective controls.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6520"/>
      </w:tblGrid>
      <w:tr w:rsidR="003075B7" w:rsidRPr="003A1D3E" w14:paraId="7DE8D43A" w14:textId="77777777" w:rsidTr="003075B7">
        <w:tc>
          <w:tcPr>
            <w:tcW w:w="2547" w:type="dxa"/>
          </w:tcPr>
          <w:p w14:paraId="2DE1F27B"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Pedagogy:</w:t>
            </w:r>
          </w:p>
        </w:tc>
        <w:tc>
          <w:tcPr>
            <w:tcW w:w="6520" w:type="dxa"/>
          </w:tcPr>
          <w:p w14:paraId="50203046" w14:textId="77777777" w:rsidR="003075B7" w:rsidRPr="003A1D3E" w:rsidRDefault="003075B7" w:rsidP="0035755F">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board, power point presentations</w:t>
            </w:r>
          </w:p>
        </w:tc>
      </w:tr>
      <w:tr w:rsidR="003075B7" w:rsidRPr="003A1D3E" w14:paraId="5BDB1AE5" w14:textId="77777777" w:rsidTr="003075B7">
        <w:tc>
          <w:tcPr>
            <w:tcW w:w="2547" w:type="dxa"/>
          </w:tcPr>
          <w:p w14:paraId="6822BD5D"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Links:</w:t>
            </w:r>
          </w:p>
        </w:tc>
        <w:tc>
          <w:tcPr>
            <w:tcW w:w="6520" w:type="dxa"/>
          </w:tcPr>
          <w:p w14:paraId="17C78236"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https://nptel.ac.in/courses/110107150</w:t>
            </w:r>
          </w:p>
        </w:tc>
      </w:tr>
    </w:tbl>
    <w:p w14:paraId="7FA3B5C1" w14:textId="77777777" w:rsidR="003075B7" w:rsidRPr="003A1D3E" w:rsidRDefault="003075B7" w:rsidP="003A1D3E">
      <w:pPr>
        <w:spacing w:before="85" w:line="276" w:lineRule="auto"/>
        <w:ind w:right="-69"/>
        <w:jc w:val="both"/>
        <w:rPr>
          <w:rFonts w:ascii="Times New Roman" w:hAnsi="Times New Roman" w:cs="Times New Roman"/>
          <w:color w:val="000000" w:themeColor="text1"/>
        </w:rPr>
      </w:pPr>
    </w:p>
    <w:p w14:paraId="4680A2E7" w14:textId="77777777" w:rsidR="003075B7" w:rsidRPr="003A1D3E" w:rsidRDefault="003075B7" w:rsidP="003A1D3E">
      <w:pPr>
        <w:spacing w:before="85" w:line="276" w:lineRule="auto"/>
        <w:ind w:left="2984" w:right="2982"/>
        <w:jc w:val="center"/>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t>Unit III</w:t>
      </w:r>
    </w:p>
    <w:p w14:paraId="4FF64013"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Introduction to Entrepreneurship:</w:t>
      </w:r>
      <w:r w:rsidRPr="003A1D3E">
        <w:rPr>
          <w:rFonts w:ascii="Times New Roman" w:hAnsi="Times New Roman" w:cs="Times New Roman"/>
          <w:color w:val="000000" w:themeColor="text1"/>
        </w:rPr>
        <w:t xml:space="preserve"> The Foundations of Entrepreneurship: What is an Entrepreneurship? The benefits of Entrepreneurship, The potential drawbacks of Entrepreneurship; Inside the Entrepreneurial Mind: From Ideas to Reality: Creativity, Innovation and Entrepreneurship, Creative Thinking, Barriers to Creativity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6804"/>
      </w:tblGrid>
      <w:tr w:rsidR="003075B7" w:rsidRPr="003A1D3E" w14:paraId="46687489" w14:textId="77777777" w:rsidTr="00FD5CDE">
        <w:tc>
          <w:tcPr>
            <w:tcW w:w="2547" w:type="dxa"/>
          </w:tcPr>
          <w:p w14:paraId="3504EFAC"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Pedagogy:</w:t>
            </w:r>
          </w:p>
        </w:tc>
        <w:tc>
          <w:tcPr>
            <w:tcW w:w="6804" w:type="dxa"/>
          </w:tcPr>
          <w:p w14:paraId="196B5A00" w14:textId="77777777" w:rsidR="00FD5CDE" w:rsidRPr="003A1D3E" w:rsidRDefault="003075B7" w:rsidP="0035755F">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board, power point presentations</w:t>
            </w:r>
          </w:p>
        </w:tc>
      </w:tr>
      <w:tr w:rsidR="003075B7" w:rsidRPr="003A1D3E" w14:paraId="37F77FBD" w14:textId="77777777" w:rsidTr="00FD5CDE">
        <w:tc>
          <w:tcPr>
            <w:tcW w:w="2547" w:type="dxa"/>
          </w:tcPr>
          <w:p w14:paraId="304B9100"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Links:</w:t>
            </w:r>
          </w:p>
        </w:tc>
        <w:tc>
          <w:tcPr>
            <w:tcW w:w="6804" w:type="dxa"/>
          </w:tcPr>
          <w:p w14:paraId="5E066FAF"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https://www.youtube.com/watch?v=Hgj_kRrvbhQ&amp;list=PL7oBzLzHZ1wXW3mtolxV5nIGn48NLKwrb</w:t>
            </w:r>
          </w:p>
        </w:tc>
      </w:tr>
    </w:tbl>
    <w:p w14:paraId="2CEC5678" w14:textId="77777777" w:rsidR="003075B7" w:rsidRPr="003A1D3E" w:rsidRDefault="003075B7" w:rsidP="003A1D3E">
      <w:pPr>
        <w:spacing w:line="276" w:lineRule="auto"/>
        <w:jc w:val="both"/>
        <w:rPr>
          <w:rFonts w:ascii="Times New Roman" w:hAnsi="Times New Roman" w:cs="Times New Roman"/>
          <w:color w:val="000000" w:themeColor="text1"/>
        </w:rPr>
      </w:pPr>
    </w:p>
    <w:p w14:paraId="01BE0726" w14:textId="77777777" w:rsidR="003075B7" w:rsidRPr="003A1D3E" w:rsidRDefault="003075B7" w:rsidP="003A1D3E">
      <w:pPr>
        <w:spacing w:before="85" w:line="276" w:lineRule="auto"/>
        <w:ind w:left="2984" w:right="2982"/>
        <w:jc w:val="center"/>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t>Unit IV</w:t>
      </w:r>
    </w:p>
    <w:p w14:paraId="7224F034"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The Entrepreneurial Journey:</w:t>
      </w:r>
      <w:r w:rsidRPr="003A1D3E">
        <w:rPr>
          <w:rFonts w:ascii="Times New Roman" w:hAnsi="Times New Roman" w:cs="Times New Roman"/>
          <w:color w:val="000000" w:themeColor="text1"/>
        </w:rPr>
        <w:t xml:space="preserve"> Crafting a Business Plan: The benefits of creating a business plan, the elements of a business plan; Forms of Business Ownership and Buying an Existing Business: Sole proprietorships and partnership.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7842"/>
      </w:tblGrid>
      <w:tr w:rsidR="003075B7" w:rsidRPr="003A1D3E" w14:paraId="581C5519" w14:textId="77777777" w:rsidTr="00346889">
        <w:tc>
          <w:tcPr>
            <w:tcW w:w="971" w:type="pct"/>
          </w:tcPr>
          <w:p w14:paraId="0E1FEBF7"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Pedagogy:</w:t>
            </w:r>
          </w:p>
        </w:tc>
        <w:tc>
          <w:tcPr>
            <w:tcW w:w="4029" w:type="pct"/>
          </w:tcPr>
          <w:p w14:paraId="79AC0A84" w14:textId="77777777" w:rsidR="003075B7" w:rsidRPr="003A1D3E" w:rsidRDefault="003075B7" w:rsidP="003A1D3E">
            <w:pPr>
              <w:spacing w:line="276" w:lineRule="auto"/>
              <w:jc w:val="both"/>
              <w:rPr>
                <w:rFonts w:ascii="Times New Roman" w:hAnsi="Times New Roman" w:cs="Times New Roman"/>
                <w:bCs/>
                <w:color w:val="000000" w:themeColor="text1"/>
              </w:rPr>
            </w:pPr>
            <w:r w:rsidRPr="003A1D3E">
              <w:rPr>
                <w:rFonts w:ascii="Times New Roman" w:hAnsi="Times New Roman" w:cs="Times New Roman"/>
                <w:color w:val="000000" w:themeColor="text1"/>
              </w:rPr>
              <w:t>Chalk board, power point presentations</w:t>
            </w:r>
          </w:p>
        </w:tc>
      </w:tr>
      <w:tr w:rsidR="003075B7" w:rsidRPr="003A1D3E" w14:paraId="5E6B592F" w14:textId="77777777" w:rsidTr="00346889">
        <w:tc>
          <w:tcPr>
            <w:tcW w:w="971" w:type="pct"/>
          </w:tcPr>
          <w:p w14:paraId="51F996B1"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Links:</w:t>
            </w:r>
          </w:p>
        </w:tc>
        <w:tc>
          <w:tcPr>
            <w:tcW w:w="4029" w:type="pct"/>
          </w:tcPr>
          <w:p w14:paraId="6F16F2BE" w14:textId="77777777" w:rsidR="003075B7" w:rsidRPr="003A1D3E" w:rsidRDefault="00EF1B25" w:rsidP="003A1D3E">
            <w:pPr>
              <w:spacing w:line="276" w:lineRule="auto"/>
              <w:contextualSpacing/>
              <w:jc w:val="both"/>
              <w:rPr>
                <w:rFonts w:ascii="Times New Roman" w:hAnsi="Times New Roman" w:cs="Times New Roman"/>
                <w:bCs/>
                <w:color w:val="000000" w:themeColor="text1"/>
              </w:rPr>
            </w:pPr>
            <w:hyperlink r:id="rId25" w:history="1">
              <w:r w:rsidR="008E0928" w:rsidRPr="003A1D3E">
                <w:rPr>
                  <w:rStyle w:val="Hyperlink"/>
                  <w:rFonts w:ascii="Times New Roman" w:hAnsi="Times New Roman" w:cs="Times New Roman"/>
                  <w:bCs/>
                </w:rPr>
                <w:t>https://www.youtube.com/watch?v=Tzzfd6168jk&amp;list=PLyqSpQzTE6M8EGZbmNUuUM7Vh2GkdbB1R</w:t>
              </w:r>
            </w:hyperlink>
          </w:p>
        </w:tc>
      </w:tr>
    </w:tbl>
    <w:p w14:paraId="57494B25" w14:textId="77777777" w:rsidR="003075B7" w:rsidRPr="003A1D3E" w:rsidRDefault="003075B7" w:rsidP="003A1D3E">
      <w:pPr>
        <w:spacing w:before="5" w:line="276" w:lineRule="auto"/>
        <w:ind w:left="461"/>
        <w:rPr>
          <w:rFonts w:ascii="Times New Roman" w:hAnsi="Times New Roman" w:cs="Times New Roman"/>
          <w:color w:val="000000" w:themeColor="text1"/>
        </w:rPr>
      </w:pPr>
    </w:p>
    <w:p w14:paraId="31D4B9F0" w14:textId="77777777" w:rsidR="003075B7" w:rsidRPr="003A1D3E" w:rsidRDefault="003075B7" w:rsidP="003A1D3E">
      <w:pPr>
        <w:spacing w:before="85" w:line="276" w:lineRule="auto"/>
        <w:ind w:left="2984" w:right="2982"/>
        <w:jc w:val="center"/>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lastRenderedPageBreak/>
        <w:t>Unit V</w:t>
      </w:r>
    </w:p>
    <w:p w14:paraId="48EDEA74" w14:textId="77777777" w:rsidR="003075B7" w:rsidRPr="003A1D3E" w:rsidRDefault="003075B7"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Launching the Business:</w:t>
      </w:r>
      <w:r w:rsidRPr="003A1D3E">
        <w:rPr>
          <w:rFonts w:ascii="Times New Roman" w:hAnsi="Times New Roman" w:cs="Times New Roman"/>
          <w:color w:val="000000" w:themeColor="text1"/>
        </w:rPr>
        <w:t xml:space="preserve"> Franchising and the Entrepreneur: Types of Franchising, the benefits of buying a Franchise; E-Commerce and the Entrepreneur: Factors to consider before launching into E-commerce, Ten Myths of E-Commerce.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4"/>
        <w:gridCol w:w="5670"/>
      </w:tblGrid>
      <w:tr w:rsidR="003075B7" w:rsidRPr="003A1D3E" w14:paraId="459A871E" w14:textId="77777777" w:rsidTr="00FD5CDE">
        <w:tc>
          <w:tcPr>
            <w:tcW w:w="3114" w:type="dxa"/>
          </w:tcPr>
          <w:p w14:paraId="6A483BCE"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Pedagogy:</w:t>
            </w:r>
          </w:p>
        </w:tc>
        <w:tc>
          <w:tcPr>
            <w:tcW w:w="5670" w:type="dxa"/>
          </w:tcPr>
          <w:p w14:paraId="702B3B9A" w14:textId="77777777" w:rsidR="00FD5CDE" w:rsidRPr="003A1D3E" w:rsidRDefault="003075B7" w:rsidP="0035755F">
            <w:pPr>
              <w:spacing w:line="276" w:lineRule="auto"/>
              <w:jc w:val="both"/>
              <w:rPr>
                <w:rFonts w:ascii="Times New Roman" w:hAnsi="Times New Roman" w:cs="Times New Roman"/>
                <w:bCs/>
                <w:color w:val="000000" w:themeColor="text1"/>
              </w:rPr>
            </w:pPr>
            <w:r w:rsidRPr="003A1D3E">
              <w:rPr>
                <w:rFonts w:ascii="Times New Roman" w:hAnsi="Times New Roman" w:cs="Times New Roman"/>
                <w:color w:val="000000" w:themeColor="text1"/>
              </w:rPr>
              <w:t>Chalk board, power point presentations</w:t>
            </w:r>
          </w:p>
        </w:tc>
      </w:tr>
      <w:tr w:rsidR="003075B7" w:rsidRPr="003A1D3E" w14:paraId="77C61616" w14:textId="77777777" w:rsidTr="00FD5CDE">
        <w:tc>
          <w:tcPr>
            <w:tcW w:w="3114" w:type="dxa"/>
          </w:tcPr>
          <w:p w14:paraId="543E739F" w14:textId="77777777" w:rsidR="003075B7" w:rsidRPr="003A1D3E" w:rsidRDefault="003075B7" w:rsidP="003A1D3E">
            <w:pPr>
              <w:spacing w:line="276" w:lineRule="auto"/>
              <w:jc w:val="both"/>
              <w:rPr>
                <w:rFonts w:ascii="Times New Roman" w:hAnsi="Times New Roman" w:cs="Times New Roman"/>
                <w:b/>
                <w:bCs/>
                <w:color w:val="000000" w:themeColor="text1"/>
              </w:rPr>
            </w:pPr>
            <w:r w:rsidRPr="003A1D3E">
              <w:rPr>
                <w:rFonts w:ascii="Times New Roman" w:hAnsi="Times New Roman" w:cs="Times New Roman"/>
                <w:b/>
                <w:bCs/>
                <w:color w:val="000000" w:themeColor="text1"/>
              </w:rPr>
              <w:t>Links:</w:t>
            </w:r>
          </w:p>
        </w:tc>
        <w:tc>
          <w:tcPr>
            <w:tcW w:w="5670" w:type="dxa"/>
          </w:tcPr>
          <w:p w14:paraId="7AE67FE9" w14:textId="77777777" w:rsidR="003075B7" w:rsidRPr="003A1D3E" w:rsidRDefault="003075B7" w:rsidP="003A1D3E">
            <w:pPr>
              <w:spacing w:line="276" w:lineRule="auto"/>
              <w:contextualSpacing/>
              <w:jc w:val="both"/>
              <w:rPr>
                <w:rFonts w:ascii="Times New Roman" w:hAnsi="Times New Roman" w:cs="Times New Roman"/>
                <w:bCs/>
                <w:color w:val="000000" w:themeColor="text1"/>
              </w:rPr>
            </w:pPr>
            <w:r w:rsidRPr="003A1D3E">
              <w:rPr>
                <w:rFonts w:ascii="Times New Roman" w:hAnsi="Times New Roman" w:cs="Times New Roman"/>
                <w:bCs/>
                <w:color w:val="000000" w:themeColor="text1"/>
              </w:rPr>
              <w:t>https://www.youtube.com/watch?v=5RMqxtMwejM&amp;list=PLyqSpQzTE6M9zMKj_PSm81k9U8NjaVJkR</w:t>
            </w:r>
          </w:p>
        </w:tc>
      </w:tr>
    </w:tbl>
    <w:p w14:paraId="054A415B" w14:textId="77777777" w:rsidR="003075B7" w:rsidRPr="003A1D3E" w:rsidRDefault="003075B7" w:rsidP="003A1D3E">
      <w:pPr>
        <w:spacing w:before="6" w:line="276" w:lineRule="auto"/>
        <w:rPr>
          <w:rFonts w:ascii="Times New Roman" w:hAnsi="Times New Roman" w:cs="Times New Roman"/>
          <w:color w:val="000000" w:themeColor="text1"/>
        </w:rPr>
      </w:pPr>
    </w:p>
    <w:p w14:paraId="0CBA012D" w14:textId="77777777" w:rsidR="003075B7" w:rsidRPr="003A1D3E" w:rsidRDefault="003075B7" w:rsidP="003A1D3E">
      <w:pPr>
        <w:spacing w:line="276" w:lineRule="auto"/>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t>Textbooks</w:t>
      </w:r>
    </w:p>
    <w:p w14:paraId="56CBC8E7" w14:textId="77777777" w:rsidR="003075B7" w:rsidRPr="003A1D3E" w:rsidRDefault="003075B7" w:rsidP="003A1D3E">
      <w:pPr>
        <w:pStyle w:val="ListParagraph"/>
        <w:numPr>
          <w:ilvl w:val="0"/>
          <w:numId w:val="74"/>
        </w:numPr>
        <w:spacing w:before="85" w:after="0" w:line="276" w:lineRule="auto"/>
        <w:contextualSpacing w:val="0"/>
        <w:jc w:val="both"/>
        <w:rPr>
          <w:rFonts w:ascii="Times New Roman" w:hAnsi="Times New Roman" w:cs="Times New Roman"/>
          <w:color w:val="000000" w:themeColor="text1"/>
        </w:rPr>
      </w:pPr>
      <w:r w:rsidRPr="003A1D3E">
        <w:rPr>
          <w:rFonts w:ascii="Times New Roman" w:hAnsi="Times New Roman" w:cs="Times New Roman"/>
          <w:color w:val="000000" w:themeColor="text1"/>
        </w:rPr>
        <w:t xml:space="preserve">Harold Koontz, H. </w:t>
      </w:r>
      <w:proofErr w:type="spellStart"/>
      <w:r w:rsidRPr="003A1D3E">
        <w:rPr>
          <w:rFonts w:ascii="Times New Roman" w:hAnsi="Times New Roman" w:cs="Times New Roman"/>
          <w:color w:val="000000" w:themeColor="text1"/>
        </w:rPr>
        <w:t>Weihrich</w:t>
      </w:r>
      <w:proofErr w:type="spellEnd"/>
      <w:r w:rsidRPr="003A1D3E">
        <w:rPr>
          <w:rFonts w:ascii="Times New Roman" w:hAnsi="Times New Roman" w:cs="Times New Roman"/>
          <w:color w:val="000000" w:themeColor="text1"/>
        </w:rPr>
        <w:t xml:space="preserve">, and A.R. </w:t>
      </w:r>
      <w:proofErr w:type="spellStart"/>
      <w:r w:rsidRPr="003A1D3E">
        <w:rPr>
          <w:rFonts w:ascii="Times New Roman" w:hAnsi="Times New Roman" w:cs="Times New Roman"/>
          <w:color w:val="000000" w:themeColor="text1"/>
        </w:rPr>
        <w:t>Aryasri</w:t>
      </w:r>
      <w:proofErr w:type="spellEnd"/>
      <w:r w:rsidRPr="003A1D3E">
        <w:rPr>
          <w:rFonts w:ascii="Times New Roman" w:hAnsi="Times New Roman" w:cs="Times New Roman"/>
          <w:color w:val="000000" w:themeColor="text1"/>
        </w:rPr>
        <w:t>, Principles of Management, Tata McGraw-Hill, New Delhi, 2004.</w:t>
      </w:r>
    </w:p>
    <w:p w14:paraId="62E7308A" w14:textId="77777777" w:rsidR="003075B7" w:rsidRPr="003A1D3E" w:rsidRDefault="003075B7" w:rsidP="003A1D3E">
      <w:pPr>
        <w:pStyle w:val="ListParagraph"/>
        <w:numPr>
          <w:ilvl w:val="0"/>
          <w:numId w:val="74"/>
        </w:numPr>
        <w:spacing w:before="85" w:after="0" w:line="276" w:lineRule="auto"/>
        <w:contextualSpacing w:val="0"/>
        <w:jc w:val="both"/>
        <w:rPr>
          <w:rFonts w:ascii="Times New Roman" w:hAnsi="Times New Roman" w:cs="Times New Roman"/>
          <w:color w:val="000000" w:themeColor="text1"/>
        </w:rPr>
      </w:pPr>
      <w:r w:rsidRPr="003A1D3E">
        <w:rPr>
          <w:rFonts w:ascii="Times New Roman" w:hAnsi="Times New Roman" w:cs="Times New Roman"/>
          <w:color w:val="000000" w:themeColor="text1"/>
        </w:rPr>
        <w:t>Essentials of Entrepreneurship and Small Business Management – Norman Scarborough &amp; Jeffrey Cornwall (Pearson, 2016)</w:t>
      </w:r>
    </w:p>
    <w:p w14:paraId="5A3E0A2E" w14:textId="77777777" w:rsidR="003075B7" w:rsidRPr="003A1D3E" w:rsidRDefault="003075B7" w:rsidP="003A1D3E">
      <w:pPr>
        <w:spacing w:line="276" w:lineRule="auto"/>
        <w:ind w:left="540"/>
        <w:jc w:val="both"/>
        <w:rPr>
          <w:rFonts w:ascii="Times New Roman" w:hAnsi="Times New Roman" w:cs="Times New Roman"/>
          <w:color w:val="000000" w:themeColor="text1"/>
        </w:rPr>
      </w:pPr>
    </w:p>
    <w:p w14:paraId="19195DB5" w14:textId="77777777" w:rsidR="003075B7" w:rsidRPr="003A1D3E" w:rsidRDefault="003075B7" w:rsidP="003A1D3E">
      <w:pPr>
        <w:spacing w:before="90" w:line="276" w:lineRule="auto"/>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t>References</w:t>
      </w:r>
      <w:r w:rsidR="008E2A9A">
        <w:rPr>
          <w:rFonts w:ascii="Times New Roman" w:hAnsi="Times New Roman" w:cs="Times New Roman"/>
          <w:b/>
          <w:bCs/>
          <w:color w:val="000000" w:themeColor="text1"/>
        </w:rPr>
        <w:t xml:space="preserve"> Books</w:t>
      </w:r>
    </w:p>
    <w:p w14:paraId="7D2C97CE" w14:textId="77777777" w:rsidR="003075B7" w:rsidRPr="003A1D3E" w:rsidRDefault="003075B7" w:rsidP="003A1D3E">
      <w:pPr>
        <w:numPr>
          <w:ilvl w:val="0"/>
          <w:numId w:val="73"/>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Innovation &amp; Entrepreneurship – Peter Drucker (Harper, 2006)</w:t>
      </w:r>
    </w:p>
    <w:p w14:paraId="32C8BCBD" w14:textId="77777777" w:rsidR="003075B7" w:rsidRPr="003A1D3E" w:rsidRDefault="003075B7" w:rsidP="003A1D3E">
      <w:pPr>
        <w:numPr>
          <w:ilvl w:val="0"/>
          <w:numId w:val="73"/>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Entrepreneurship: The Art, Science, and Process for Success – Charles Bamford &amp; Garry Bruton (McGraw-Hill, 2015)</w:t>
      </w:r>
    </w:p>
    <w:p w14:paraId="59FD5EB9" w14:textId="77777777" w:rsidR="003075B7" w:rsidRPr="003A1D3E" w:rsidRDefault="003075B7" w:rsidP="003A1D3E">
      <w:pPr>
        <w:numPr>
          <w:ilvl w:val="0"/>
          <w:numId w:val="73"/>
        </w:numPr>
        <w:spacing w:before="85" w:after="0" w:line="276" w:lineRule="auto"/>
        <w:jc w:val="both"/>
        <w:rPr>
          <w:rFonts w:ascii="Times New Roman" w:hAnsi="Times New Roman" w:cs="Times New Roman"/>
          <w:color w:val="000000" w:themeColor="text1"/>
        </w:rPr>
      </w:pPr>
      <w:proofErr w:type="spellStart"/>
      <w:r w:rsidRPr="003A1D3E">
        <w:rPr>
          <w:rFonts w:ascii="Times New Roman" w:hAnsi="Times New Roman" w:cs="Times New Roman"/>
          <w:color w:val="000000" w:themeColor="text1"/>
        </w:rPr>
        <w:t>Managent</w:t>
      </w:r>
      <w:proofErr w:type="spellEnd"/>
      <w:r w:rsidRPr="003A1D3E">
        <w:rPr>
          <w:rFonts w:ascii="Times New Roman" w:hAnsi="Times New Roman" w:cs="Times New Roman"/>
          <w:color w:val="000000" w:themeColor="text1"/>
        </w:rPr>
        <w:t xml:space="preserve"> and </w:t>
      </w:r>
      <w:proofErr w:type="spellStart"/>
      <w:r w:rsidRPr="003A1D3E">
        <w:rPr>
          <w:rFonts w:ascii="Times New Roman" w:hAnsi="Times New Roman" w:cs="Times New Roman"/>
          <w:color w:val="000000" w:themeColor="text1"/>
        </w:rPr>
        <w:t>Enterpreneuship</w:t>
      </w:r>
      <w:proofErr w:type="spellEnd"/>
      <w:r w:rsidRPr="003A1D3E">
        <w:rPr>
          <w:rFonts w:ascii="Times New Roman" w:hAnsi="Times New Roman" w:cs="Times New Roman"/>
          <w:color w:val="000000" w:themeColor="text1"/>
        </w:rPr>
        <w:t xml:space="preserve">-NVR Naidu, T Krishna Rao, I.K. International Publishing House </w:t>
      </w:r>
      <w:proofErr w:type="spellStart"/>
      <w:r w:rsidRPr="003A1D3E">
        <w:rPr>
          <w:rFonts w:ascii="Times New Roman" w:hAnsi="Times New Roman" w:cs="Times New Roman"/>
          <w:color w:val="000000" w:themeColor="text1"/>
        </w:rPr>
        <w:t>Pvt.</w:t>
      </w:r>
      <w:proofErr w:type="spellEnd"/>
      <w:r w:rsidRPr="003A1D3E">
        <w:rPr>
          <w:rFonts w:ascii="Times New Roman" w:hAnsi="Times New Roman" w:cs="Times New Roman"/>
          <w:color w:val="000000" w:themeColor="text1"/>
        </w:rPr>
        <w:t xml:space="preserve"> Ltd.@ 2008</w:t>
      </w:r>
    </w:p>
    <w:p w14:paraId="6827C4A8" w14:textId="77777777" w:rsidR="003075B7" w:rsidRPr="003A1D3E" w:rsidRDefault="003075B7" w:rsidP="003A1D3E">
      <w:pPr>
        <w:pStyle w:val="ListParagraph"/>
        <w:numPr>
          <w:ilvl w:val="0"/>
          <w:numId w:val="73"/>
        </w:numPr>
        <w:spacing w:before="85" w:after="0" w:line="276" w:lineRule="auto"/>
        <w:contextualSpacing w:val="0"/>
        <w:jc w:val="both"/>
        <w:rPr>
          <w:rFonts w:ascii="Times New Roman" w:hAnsi="Times New Roman" w:cs="Times New Roman"/>
          <w:color w:val="000000" w:themeColor="text1"/>
        </w:rPr>
      </w:pPr>
      <w:r w:rsidRPr="003A1D3E">
        <w:rPr>
          <w:rFonts w:ascii="Times New Roman" w:hAnsi="Times New Roman" w:cs="Times New Roman"/>
          <w:color w:val="000000" w:themeColor="text1"/>
        </w:rPr>
        <w:t xml:space="preserve">Poornima M </w:t>
      </w:r>
      <w:proofErr w:type="spellStart"/>
      <w:r w:rsidRPr="003A1D3E">
        <w:rPr>
          <w:rFonts w:ascii="Times New Roman" w:hAnsi="Times New Roman" w:cs="Times New Roman"/>
          <w:color w:val="000000" w:themeColor="text1"/>
        </w:rPr>
        <w:t>Charantimath</w:t>
      </w:r>
      <w:proofErr w:type="spellEnd"/>
      <w:r w:rsidRPr="003A1D3E">
        <w:rPr>
          <w:rFonts w:ascii="Times New Roman" w:hAnsi="Times New Roman" w:cs="Times New Roman"/>
          <w:color w:val="000000" w:themeColor="text1"/>
        </w:rPr>
        <w:t>, Entrepreneurship Development and Small Business Enterprises, Pearson Education, 2006.</w:t>
      </w:r>
    </w:p>
    <w:p w14:paraId="58B05EFC" w14:textId="77777777" w:rsidR="003075B7" w:rsidRPr="003A1D3E" w:rsidRDefault="003075B7" w:rsidP="003A1D3E">
      <w:pPr>
        <w:spacing w:before="85" w:line="276" w:lineRule="auto"/>
        <w:ind w:left="540"/>
        <w:jc w:val="both"/>
        <w:rPr>
          <w:rFonts w:ascii="Times New Roman" w:hAnsi="Times New Roman" w:cs="Times New Roman"/>
          <w:color w:val="000000" w:themeColor="text1"/>
        </w:rPr>
      </w:pPr>
    </w:p>
    <w:p w14:paraId="0138D05A" w14:textId="77777777" w:rsidR="003075B7" w:rsidRPr="003A1D3E" w:rsidRDefault="003075B7" w:rsidP="003A1D3E">
      <w:pPr>
        <w:spacing w:line="276" w:lineRule="auto"/>
        <w:ind w:left="140"/>
        <w:outlineLvl w:val="1"/>
        <w:rPr>
          <w:rFonts w:ascii="Times New Roman" w:hAnsi="Times New Roman" w:cs="Times New Roman"/>
          <w:b/>
          <w:bCs/>
          <w:color w:val="000000" w:themeColor="text1"/>
        </w:rPr>
      </w:pPr>
      <w:r w:rsidRPr="003A1D3E">
        <w:rPr>
          <w:rFonts w:ascii="Times New Roman" w:hAnsi="Times New Roman" w:cs="Times New Roman"/>
          <w:b/>
          <w:bCs/>
          <w:color w:val="000000" w:themeColor="text1"/>
        </w:rPr>
        <w:t>Course Outcomes</w:t>
      </w:r>
    </w:p>
    <w:p w14:paraId="7B9DC843" w14:textId="77777777" w:rsidR="003075B7" w:rsidRPr="003A1D3E" w:rsidRDefault="003075B7" w:rsidP="003A1D3E">
      <w:pPr>
        <w:spacing w:line="276" w:lineRule="auto"/>
        <w:ind w:left="100"/>
        <w:jc w:val="both"/>
        <w:rPr>
          <w:rFonts w:ascii="Times New Roman" w:hAnsi="Times New Roman" w:cs="Times New Roman"/>
          <w:color w:val="000000" w:themeColor="text1"/>
        </w:rPr>
      </w:pPr>
      <w:r w:rsidRPr="003A1D3E">
        <w:rPr>
          <w:rFonts w:ascii="Times New Roman" w:hAnsi="Times New Roman" w:cs="Times New Roman"/>
          <w:color w:val="000000" w:themeColor="text1"/>
        </w:rPr>
        <w:t>At the end of the course, student will be able to</w:t>
      </w:r>
    </w:p>
    <w:p w14:paraId="6F189BB0" w14:textId="77777777" w:rsidR="003075B7" w:rsidRPr="003A1D3E" w:rsidRDefault="003075B7" w:rsidP="003A1D3E">
      <w:pPr>
        <w:numPr>
          <w:ilvl w:val="0"/>
          <w:numId w:val="72"/>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 xml:space="preserve">Plan and organize for the manpower in the given type of organization (PO: 6,9,11) </w:t>
      </w:r>
    </w:p>
    <w:p w14:paraId="1E19A327" w14:textId="77777777" w:rsidR="003075B7" w:rsidRPr="003A1D3E" w:rsidRDefault="003075B7" w:rsidP="003A1D3E">
      <w:pPr>
        <w:numPr>
          <w:ilvl w:val="0"/>
          <w:numId w:val="72"/>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 xml:space="preserve">Use staffing Leading and controlling function for the given organization. (PO: 6,8,9,10) </w:t>
      </w:r>
    </w:p>
    <w:p w14:paraId="5894DE84" w14:textId="77777777" w:rsidR="003075B7" w:rsidRPr="003A1D3E" w:rsidRDefault="003075B7" w:rsidP="003A1D3E">
      <w:pPr>
        <w:numPr>
          <w:ilvl w:val="0"/>
          <w:numId w:val="72"/>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Understand the fundamentals of entrepreneurship with the goal of fulfilling the requirements of the industries and holding the responsibilities towards the society. (PO-6,7,8)</w:t>
      </w:r>
    </w:p>
    <w:p w14:paraId="62295581" w14:textId="77777777" w:rsidR="003075B7" w:rsidRPr="003A1D3E" w:rsidRDefault="003075B7" w:rsidP="003A1D3E">
      <w:pPr>
        <w:numPr>
          <w:ilvl w:val="0"/>
          <w:numId w:val="72"/>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Design a basic business plan by considering case studies and show the involvement of ownership in Business. (PO-3,7,8,11)</w:t>
      </w:r>
    </w:p>
    <w:p w14:paraId="66C210C0" w14:textId="77777777" w:rsidR="003075B7" w:rsidRPr="003A1D3E" w:rsidRDefault="003075B7" w:rsidP="003A1D3E">
      <w:pPr>
        <w:numPr>
          <w:ilvl w:val="0"/>
          <w:numId w:val="72"/>
        </w:numPr>
        <w:spacing w:before="85" w:after="0"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Start a new small business with the help of E-Commerce and the current available technologies. (PO-5,11)</w:t>
      </w:r>
    </w:p>
    <w:p w14:paraId="3E097C41" w14:textId="77777777" w:rsidR="003075B7" w:rsidRPr="003A1D3E" w:rsidRDefault="003075B7" w:rsidP="003A1D3E">
      <w:pPr>
        <w:spacing w:line="276" w:lineRule="auto"/>
        <w:rPr>
          <w:rFonts w:ascii="Times New Roman" w:hAnsi="Times New Roman" w:cs="Times New Roman"/>
          <w:color w:val="000000" w:themeColor="text1"/>
        </w:rPr>
      </w:pPr>
    </w:p>
    <w:p w14:paraId="0CF08FAD" w14:textId="77777777" w:rsidR="003075B7" w:rsidRPr="003A1D3E" w:rsidRDefault="003075B7" w:rsidP="003A1D3E">
      <w:pPr>
        <w:spacing w:line="276" w:lineRule="auto"/>
        <w:rPr>
          <w:rFonts w:ascii="Times New Roman" w:hAnsi="Times New Roman" w:cs="Times New Roman"/>
          <w:color w:val="000000" w:themeColor="text1"/>
        </w:rPr>
      </w:pPr>
    </w:p>
    <w:p w14:paraId="03C48CF5" w14:textId="77777777" w:rsidR="0022119B" w:rsidRPr="003A1D3E" w:rsidRDefault="0022119B" w:rsidP="003A1D3E">
      <w:pPr>
        <w:spacing w:line="276" w:lineRule="auto"/>
        <w:jc w:val="center"/>
        <w:rPr>
          <w:rFonts w:ascii="Times New Roman" w:hAnsi="Times New Roman" w:cs="Times New Roman"/>
          <w:b/>
        </w:rPr>
      </w:pPr>
    </w:p>
    <w:p w14:paraId="266053D2" w14:textId="77777777" w:rsidR="00F21EA6" w:rsidRPr="003A1D3E" w:rsidRDefault="00F21EA6" w:rsidP="003A1D3E">
      <w:pPr>
        <w:spacing w:line="276" w:lineRule="auto"/>
        <w:jc w:val="center"/>
        <w:rPr>
          <w:rFonts w:ascii="Times New Roman" w:hAnsi="Times New Roman" w:cs="Times New Roman"/>
          <w:b/>
        </w:rPr>
      </w:pPr>
    </w:p>
    <w:p w14:paraId="587C5756" w14:textId="77777777" w:rsidR="00FD5CDE" w:rsidRPr="003A1D3E" w:rsidRDefault="00FD5CDE" w:rsidP="003A1D3E">
      <w:pPr>
        <w:spacing w:line="276" w:lineRule="auto"/>
        <w:jc w:val="center"/>
        <w:rPr>
          <w:rFonts w:ascii="Times New Roman" w:hAnsi="Times New Roman" w:cs="Times New Roman"/>
          <w:b/>
        </w:rPr>
      </w:pPr>
    </w:p>
    <w:tbl>
      <w:tblPr>
        <w:tblStyle w:val="TableGrid"/>
        <w:tblW w:w="0" w:type="auto"/>
        <w:tblLook w:val="04A0" w:firstRow="1" w:lastRow="0" w:firstColumn="1" w:lastColumn="0" w:noHBand="0" w:noVBand="1"/>
      </w:tblPr>
      <w:tblGrid>
        <w:gridCol w:w="5382"/>
        <w:gridCol w:w="4246"/>
      </w:tblGrid>
      <w:tr w:rsidR="001D0DC5" w:rsidRPr="003A1D3E" w14:paraId="61FF15CC" w14:textId="77777777" w:rsidTr="001D0DC5">
        <w:tc>
          <w:tcPr>
            <w:tcW w:w="9628" w:type="dxa"/>
            <w:gridSpan w:val="2"/>
            <w:tcBorders>
              <w:bottom w:val="single" w:sz="4" w:space="0" w:color="auto"/>
            </w:tcBorders>
            <w:shd w:val="clear" w:color="auto" w:fill="E7E6E6" w:themeFill="background2"/>
          </w:tcPr>
          <w:p w14:paraId="352F52FD"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b/>
              </w:rPr>
              <w:lastRenderedPageBreak/>
              <w:t>Compiler Design</w:t>
            </w:r>
          </w:p>
          <w:p w14:paraId="738F7818" w14:textId="77777777" w:rsidR="001D0DC5" w:rsidRPr="003A1D3E" w:rsidRDefault="001D0DC5" w:rsidP="003A1D3E">
            <w:pPr>
              <w:spacing w:line="276" w:lineRule="auto"/>
              <w:jc w:val="center"/>
              <w:rPr>
                <w:rFonts w:ascii="Times New Roman" w:hAnsi="Times New Roman" w:cs="Times New Roman"/>
                <w:b/>
              </w:rPr>
            </w:pPr>
          </w:p>
        </w:tc>
      </w:tr>
      <w:tr w:rsidR="001D0DC5" w:rsidRPr="003A1D3E" w14:paraId="3CE23EC2" w14:textId="77777777" w:rsidTr="001D0DC5">
        <w:tc>
          <w:tcPr>
            <w:tcW w:w="5382" w:type="dxa"/>
            <w:tcBorders>
              <w:right w:val="nil"/>
            </w:tcBorders>
          </w:tcPr>
          <w:p w14:paraId="11F40E4D" w14:textId="77777777" w:rsidR="001D0DC5" w:rsidRPr="003A1D3E" w:rsidRDefault="00FD5CDE" w:rsidP="003A1D3E">
            <w:pPr>
              <w:spacing w:line="276" w:lineRule="auto"/>
              <w:rPr>
                <w:rFonts w:ascii="Times New Roman" w:hAnsi="Times New Roman" w:cs="Times New Roman"/>
                <w:b/>
              </w:rPr>
            </w:pPr>
            <w:r w:rsidRPr="003A1D3E">
              <w:rPr>
                <w:rFonts w:ascii="Times New Roman" w:hAnsi="Times New Roman" w:cs="Times New Roman"/>
                <w:b/>
              </w:rPr>
              <w:t>Course Code: CS62</w:t>
            </w:r>
          </w:p>
          <w:p w14:paraId="5AD5559F"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454290B3"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r w:rsidR="00FD5CDE" w:rsidRPr="003A1D3E">
              <w:rPr>
                <w:rFonts w:ascii="Times New Roman" w:hAnsi="Times New Roman" w:cs="Times New Roman"/>
                <w:b/>
              </w:rPr>
              <w:t xml:space="preserve">DR. </w:t>
            </w:r>
            <w:proofErr w:type="spellStart"/>
            <w:r w:rsidRPr="003A1D3E">
              <w:rPr>
                <w:rFonts w:ascii="Times New Roman" w:hAnsi="Times New Roman" w:cs="Times New Roman"/>
                <w:b/>
              </w:rPr>
              <w:t>Parkavi.A</w:t>
            </w:r>
            <w:proofErr w:type="spellEnd"/>
          </w:p>
          <w:p w14:paraId="25B5F7FF" w14:textId="77777777" w:rsidR="001D0DC5" w:rsidRPr="003A1D3E" w:rsidRDefault="001D0DC5" w:rsidP="003A1D3E">
            <w:pPr>
              <w:spacing w:line="276" w:lineRule="auto"/>
              <w:rPr>
                <w:rFonts w:ascii="Times New Roman" w:hAnsi="Times New Roman" w:cs="Times New Roman"/>
                <w:b/>
              </w:rPr>
            </w:pPr>
          </w:p>
        </w:tc>
        <w:tc>
          <w:tcPr>
            <w:tcW w:w="4246" w:type="dxa"/>
            <w:tcBorders>
              <w:left w:val="nil"/>
            </w:tcBorders>
          </w:tcPr>
          <w:p w14:paraId="50F7CABA" w14:textId="77777777" w:rsidR="001D0DC5" w:rsidRPr="003A1D3E" w:rsidRDefault="008E0928" w:rsidP="003A1D3E">
            <w:pPr>
              <w:spacing w:line="276" w:lineRule="auto"/>
              <w:jc w:val="right"/>
              <w:rPr>
                <w:rFonts w:ascii="Times New Roman" w:hAnsi="Times New Roman" w:cs="Times New Roman"/>
                <w:b/>
              </w:rPr>
            </w:pPr>
            <w:r w:rsidRPr="003A1D3E">
              <w:rPr>
                <w:rFonts w:ascii="Times New Roman" w:hAnsi="Times New Roman" w:cs="Times New Roman"/>
                <w:b/>
              </w:rPr>
              <w:t>Credits: 2:1</w:t>
            </w:r>
            <w:r w:rsidR="00FD5CDE" w:rsidRPr="003A1D3E">
              <w:rPr>
                <w:rFonts w:ascii="Times New Roman" w:hAnsi="Times New Roman" w:cs="Times New Roman"/>
                <w:b/>
              </w:rPr>
              <w:t>:0</w:t>
            </w:r>
          </w:p>
          <w:p w14:paraId="4D291A49" w14:textId="77777777" w:rsidR="001D0DC5" w:rsidRPr="003A1D3E" w:rsidRDefault="00A74864" w:rsidP="003A1D3E">
            <w:pPr>
              <w:spacing w:line="276" w:lineRule="auto"/>
              <w:jc w:val="right"/>
              <w:rPr>
                <w:rFonts w:ascii="Times New Roman" w:hAnsi="Times New Roman" w:cs="Times New Roman"/>
                <w:b/>
              </w:rPr>
            </w:pPr>
            <w:r w:rsidRPr="003A1D3E">
              <w:rPr>
                <w:rFonts w:ascii="Times New Roman" w:hAnsi="Times New Roman" w:cs="Times New Roman"/>
                <w:b/>
              </w:rPr>
              <w:t xml:space="preserve">Contact Hours: </w:t>
            </w:r>
            <w:r w:rsidR="008E0928" w:rsidRPr="003A1D3E">
              <w:rPr>
                <w:rFonts w:ascii="Times New Roman" w:hAnsi="Times New Roman" w:cs="Times New Roman"/>
                <w:b/>
              </w:rPr>
              <w:t>28L+14T</w:t>
            </w:r>
          </w:p>
        </w:tc>
      </w:tr>
    </w:tbl>
    <w:p w14:paraId="4E8E62F4"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4777199C" w14:textId="77777777" w:rsidR="001D0DC5" w:rsidRPr="003A1D3E" w:rsidRDefault="001D0DC5"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3F1E4FE3" w14:textId="77777777" w:rsidR="001D0DC5" w:rsidRPr="003A1D3E" w:rsidRDefault="001D0DC5" w:rsidP="003A1D3E">
      <w:pPr>
        <w:autoSpaceDE w:val="0"/>
        <w:spacing w:line="276" w:lineRule="auto"/>
        <w:jc w:val="both"/>
        <w:rPr>
          <w:rFonts w:ascii="Times New Roman" w:hAnsi="Times New Roman" w:cs="Times New Roman"/>
        </w:rPr>
      </w:pPr>
      <w:r w:rsidRPr="003A1D3E">
        <w:rPr>
          <w:rFonts w:ascii="Times New Roman" w:hAnsi="Times New Roman" w:cs="Times New Roman"/>
          <w:b/>
          <w:lang w:bidi="kn-IN"/>
        </w:rPr>
        <w:t>Introduction</w:t>
      </w:r>
      <w:r w:rsidRPr="003A1D3E">
        <w:rPr>
          <w:rFonts w:ascii="Times New Roman" w:hAnsi="Times New Roman" w:cs="Times New Roman"/>
          <w:bCs/>
          <w:lang w:bidi="kn-IN"/>
        </w:rPr>
        <w:t xml:space="preserve">: </w:t>
      </w:r>
      <w:r w:rsidRPr="003A1D3E">
        <w:rPr>
          <w:rFonts w:ascii="Times New Roman" w:hAnsi="Times New Roman" w:cs="Times New Roman"/>
          <w:lang w:bidi="kn-IN"/>
        </w:rPr>
        <w:t xml:space="preserve">The Structure of Compilers, </w:t>
      </w:r>
      <w:r w:rsidRPr="003A1D3E">
        <w:rPr>
          <w:rFonts w:ascii="Times New Roman" w:hAnsi="Times New Roman" w:cs="Times New Roman"/>
          <w:b/>
          <w:lang w:bidi="kn-IN"/>
        </w:rPr>
        <w:t>Lexical analysis:</w:t>
      </w:r>
      <w:r w:rsidRPr="003A1D3E">
        <w:rPr>
          <w:rFonts w:ascii="Times New Roman" w:hAnsi="Times New Roman" w:cs="Times New Roman"/>
          <w:lang w:bidi="kn-IN"/>
        </w:rPr>
        <w:t xml:space="preserve"> The Role of Lexical Analyzer, Input Buffering, Specifications of </w:t>
      </w:r>
      <w:r w:rsidR="00A74864" w:rsidRPr="003A1D3E">
        <w:rPr>
          <w:rFonts w:ascii="Times New Roman" w:hAnsi="Times New Roman" w:cs="Times New Roman"/>
          <w:lang w:bidi="kn-IN"/>
        </w:rPr>
        <w:t>Tokens, And</w:t>
      </w:r>
      <w:r w:rsidRPr="003A1D3E">
        <w:rPr>
          <w:rFonts w:ascii="Times New Roman" w:hAnsi="Times New Roman" w:cs="Times New Roman"/>
          <w:lang w:bidi="kn-IN"/>
        </w:rPr>
        <w:t xml:space="preserve"> Recognition of Tokens.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3"/>
        <w:gridCol w:w="6709"/>
      </w:tblGrid>
      <w:tr w:rsidR="001D0DC5" w:rsidRPr="003A1D3E" w14:paraId="46D913D0" w14:textId="77777777" w:rsidTr="00F21EA6">
        <w:tc>
          <w:tcPr>
            <w:tcW w:w="3150" w:type="dxa"/>
          </w:tcPr>
          <w:p w14:paraId="08EB859E" w14:textId="77777777" w:rsidR="001D0DC5" w:rsidRPr="003A1D3E" w:rsidRDefault="001D0DC5"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4E71C32F" w14:textId="77777777" w:rsidR="001D0DC5" w:rsidRPr="003A1D3E" w:rsidRDefault="001D0DC5"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D59B22B" w14:textId="77777777" w:rsidR="001D0DC5" w:rsidRPr="003A1D3E" w:rsidRDefault="001D0DC5" w:rsidP="003A1D3E">
            <w:pPr>
              <w:pStyle w:val="ListParagraph"/>
              <w:spacing w:line="276" w:lineRule="auto"/>
              <w:ind w:left="360"/>
              <w:jc w:val="both"/>
              <w:rPr>
                <w:rFonts w:ascii="Times New Roman" w:hAnsi="Times New Roman" w:cs="Times New Roman"/>
              </w:rPr>
            </w:pPr>
          </w:p>
        </w:tc>
        <w:tc>
          <w:tcPr>
            <w:tcW w:w="7081" w:type="dxa"/>
          </w:tcPr>
          <w:p w14:paraId="7515227D" w14:textId="77777777" w:rsidR="001D0DC5" w:rsidRPr="003A1D3E" w:rsidRDefault="001D0DC5"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10D9FCE4" w14:textId="77777777" w:rsidR="001D0DC5" w:rsidRPr="003A1D3E" w:rsidRDefault="001D0DC5"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15C760A4" w14:textId="77777777" w:rsidR="001D0DC5" w:rsidRPr="003A1D3E" w:rsidRDefault="001D0DC5" w:rsidP="003A1D3E">
      <w:pPr>
        <w:pStyle w:val="NoSpacing"/>
        <w:spacing w:line="276" w:lineRule="auto"/>
        <w:jc w:val="center"/>
        <w:rPr>
          <w:rFonts w:ascii="Times New Roman" w:hAnsi="Times New Roman" w:cs="Times New Roman"/>
        </w:rPr>
      </w:pPr>
    </w:p>
    <w:p w14:paraId="1CD334B1" w14:textId="77777777" w:rsidR="001D0DC5" w:rsidRPr="003A1D3E" w:rsidRDefault="001D0DC5" w:rsidP="003A1D3E">
      <w:pPr>
        <w:autoSpaceDE w:val="0"/>
        <w:spacing w:line="276" w:lineRule="auto"/>
        <w:jc w:val="both"/>
        <w:rPr>
          <w:rFonts w:ascii="Times New Roman" w:hAnsi="Times New Roman" w:cs="Times New Roman"/>
        </w:rPr>
      </w:pPr>
      <w:r w:rsidRPr="003A1D3E">
        <w:rPr>
          <w:rFonts w:ascii="Times New Roman" w:hAnsi="Times New Roman" w:cs="Times New Roman"/>
          <w:b/>
          <w:lang w:bidi="kn-IN"/>
        </w:rPr>
        <w:t>Parsing:</w:t>
      </w:r>
      <w:r w:rsidRPr="003A1D3E">
        <w:rPr>
          <w:rFonts w:ascii="Times New Roman" w:hAnsi="Times New Roman" w:cs="Times New Roman"/>
          <w:lang w:bidi="kn-IN"/>
        </w:rPr>
        <w:t xml:space="preserve"> Top-down Parsing, Bottom-up Parsing, LR Parsing: SLR parser, Canonical parser, LALR parser.</w:t>
      </w:r>
    </w:p>
    <w:p w14:paraId="6D993E38" w14:textId="77777777" w:rsidR="001D0DC5" w:rsidRPr="003A1D3E" w:rsidRDefault="001D0DC5" w:rsidP="003A1D3E">
      <w:pPr>
        <w:spacing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6708"/>
      </w:tblGrid>
      <w:tr w:rsidR="001D0DC5" w:rsidRPr="003A1D3E" w14:paraId="028024EE" w14:textId="77777777" w:rsidTr="00F21EA6">
        <w:tc>
          <w:tcPr>
            <w:tcW w:w="3150" w:type="dxa"/>
          </w:tcPr>
          <w:p w14:paraId="2AF4D4F8" w14:textId="77777777" w:rsidR="001D0DC5" w:rsidRPr="003A1D3E" w:rsidRDefault="001D0DC5" w:rsidP="003A1D3E">
            <w:pPr>
              <w:pStyle w:val="ListParagraph"/>
              <w:numPr>
                <w:ilvl w:val="0"/>
                <w:numId w:val="1"/>
              </w:numPr>
              <w:spacing w:line="276" w:lineRule="auto"/>
              <w:ind w:right="-891"/>
              <w:jc w:val="both"/>
              <w:rPr>
                <w:rFonts w:ascii="Times New Roman" w:hAnsi="Times New Roman" w:cs="Times New Roman"/>
              </w:rPr>
            </w:pPr>
            <w:r w:rsidRPr="003A1D3E">
              <w:rPr>
                <w:rFonts w:ascii="Times New Roman" w:hAnsi="Times New Roman" w:cs="Times New Roman"/>
              </w:rPr>
              <w:t>Pedagogy /</w:t>
            </w:r>
          </w:p>
          <w:p w14:paraId="0D9AF3DB" w14:textId="77777777" w:rsidR="001D0DC5" w:rsidRPr="003A1D3E" w:rsidRDefault="001D0DC5" w:rsidP="003A1D3E">
            <w:pPr>
              <w:pStyle w:val="ListParagraph"/>
              <w:spacing w:line="276" w:lineRule="auto"/>
              <w:ind w:left="360" w:right="-891"/>
              <w:jc w:val="both"/>
              <w:rPr>
                <w:rFonts w:ascii="Times New Roman" w:hAnsi="Times New Roman" w:cs="Times New Roman"/>
              </w:rPr>
            </w:pPr>
            <w:r w:rsidRPr="003A1D3E">
              <w:rPr>
                <w:rFonts w:ascii="Times New Roman" w:hAnsi="Times New Roman" w:cs="Times New Roman"/>
              </w:rPr>
              <w:t>Course delivery tools</w:t>
            </w:r>
          </w:p>
          <w:p w14:paraId="0C89D029" w14:textId="77777777" w:rsidR="001D0DC5" w:rsidRPr="003A1D3E" w:rsidRDefault="001D0DC5" w:rsidP="003A1D3E">
            <w:pPr>
              <w:pStyle w:val="ListParagraph"/>
              <w:spacing w:line="276" w:lineRule="auto"/>
              <w:ind w:left="360"/>
              <w:jc w:val="both"/>
              <w:rPr>
                <w:rFonts w:ascii="Times New Roman" w:hAnsi="Times New Roman" w:cs="Times New Roman"/>
              </w:rPr>
            </w:pPr>
          </w:p>
        </w:tc>
        <w:tc>
          <w:tcPr>
            <w:tcW w:w="7081" w:type="dxa"/>
          </w:tcPr>
          <w:p w14:paraId="1E035FD5" w14:textId="77777777" w:rsidR="001D0DC5" w:rsidRPr="003A1D3E" w:rsidRDefault="001D0DC5"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09157AEF" w14:textId="77777777" w:rsidR="001D0DC5" w:rsidRPr="003A1D3E" w:rsidRDefault="001D0DC5"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1819C658" w14:textId="77777777" w:rsidR="001D0DC5" w:rsidRPr="003A1D3E" w:rsidRDefault="001D0DC5" w:rsidP="003A1D3E">
      <w:pPr>
        <w:autoSpaceDE w:val="0"/>
        <w:spacing w:line="276" w:lineRule="auto"/>
        <w:jc w:val="both"/>
        <w:rPr>
          <w:rFonts w:ascii="Times New Roman" w:hAnsi="Times New Roman" w:cs="Times New Roman"/>
        </w:rPr>
      </w:pPr>
      <w:r w:rsidRPr="003A1D3E">
        <w:rPr>
          <w:rFonts w:ascii="Times New Roman" w:hAnsi="Times New Roman" w:cs="Times New Roman"/>
          <w:b/>
          <w:lang w:bidi="kn-IN"/>
        </w:rPr>
        <w:t>Syntax-Directed Definitions:</w:t>
      </w:r>
      <w:r w:rsidRPr="003A1D3E">
        <w:rPr>
          <w:rFonts w:ascii="Times New Roman" w:hAnsi="Times New Roman" w:cs="Times New Roman"/>
          <w:lang w:bidi="kn-IN"/>
        </w:rPr>
        <w:t xml:space="preserve"> Evaluation order for SDDs, Applications of Syntax-directed translation, Syntax-directed translation schemes.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6708"/>
      </w:tblGrid>
      <w:tr w:rsidR="001D0DC5" w:rsidRPr="003A1D3E" w14:paraId="0164406A" w14:textId="77777777" w:rsidTr="008E2A9A">
        <w:tc>
          <w:tcPr>
            <w:tcW w:w="3024" w:type="dxa"/>
          </w:tcPr>
          <w:p w14:paraId="2FDAEC30" w14:textId="77777777" w:rsidR="001D0DC5" w:rsidRPr="003A1D3E" w:rsidRDefault="001D0DC5"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CA3A9F0" w14:textId="77777777" w:rsidR="001D0DC5" w:rsidRPr="003A1D3E" w:rsidRDefault="001D0DC5"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2DBB6319" w14:textId="77777777" w:rsidR="001D0DC5" w:rsidRPr="003A1D3E" w:rsidRDefault="001D0DC5" w:rsidP="003A1D3E">
            <w:pPr>
              <w:pStyle w:val="ListParagraph"/>
              <w:spacing w:line="276" w:lineRule="auto"/>
              <w:ind w:left="360"/>
              <w:jc w:val="both"/>
              <w:rPr>
                <w:rFonts w:ascii="Times New Roman" w:hAnsi="Times New Roman" w:cs="Times New Roman"/>
              </w:rPr>
            </w:pPr>
          </w:p>
        </w:tc>
        <w:tc>
          <w:tcPr>
            <w:tcW w:w="6708" w:type="dxa"/>
          </w:tcPr>
          <w:p w14:paraId="08D57E8B" w14:textId="77777777" w:rsidR="001D0DC5" w:rsidRPr="003A1D3E" w:rsidRDefault="001D0DC5"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7E07D289" w14:textId="77777777" w:rsidR="001D0DC5" w:rsidRPr="003A1D3E" w:rsidRDefault="001D0DC5"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0D24BC2C" w14:textId="77777777" w:rsidR="001D0DC5" w:rsidRPr="003A1D3E" w:rsidRDefault="001D0DC5" w:rsidP="003A1D3E">
      <w:pPr>
        <w:pStyle w:val="NoSpacing"/>
        <w:spacing w:line="276" w:lineRule="auto"/>
        <w:jc w:val="center"/>
        <w:rPr>
          <w:rFonts w:ascii="Times New Roman" w:hAnsi="Times New Roman" w:cs="Times New Roman"/>
          <w:b/>
          <w:color w:val="000000" w:themeColor="text1"/>
        </w:rPr>
      </w:pPr>
    </w:p>
    <w:p w14:paraId="5553A04D" w14:textId="77777777" w:rsidR="001D0DC5" w:rsidRPr="003A1D3E" w:rsidRDefault="001D0DC5" w:rsidP="003A1D3E">
      <w:pPr>
        <w:autoSpaceDE w:val="0"/>
        <w:spacing w:line="276" w:lineRule="auto"/>
        <w:jc w:val="both"/>
        <w:rPr>
          <w:rFonts w:ascii="Times New Roman" w:hAnsi="Times New Roman" w:cs="Times New Roman"/>
        </w:rPr>
      </w:pPr>
      <w:r w:rsidRPr="003A1D3E">
        <w:rPr>
          <w:rFonts w:ascii="Times New Roman" w:hAnsi="Times New Roman" w:cs="Times New Roman"/>
          <w:b/>
          <w:lang w:bidi="kn-IN"/>
        </w:rPr>
        <w:t>Intermediate Code Generation</w:t>
      </w:r>
      <w:r w:rsidRPr="003A1D3E">
        <w:rPr>
          <w:rFonts w:ascii="Times New Roman" w:hAnsi="Times New Roman" w:cs="Times New Roman"/>
          <w:bCs/>
          <w:lang w:bidi="kn-IN"/>
        </w:rPr>
        <w:t xml:space="preserve">: </w:t>
      </w:r>
      <w:r w:rsidRPr="003A1D3E">
        <w:rPr>
          <w:rFonts w:ascii="Times New Roman" w:hAnsi="Times New Roman" w:cs="Times New Roman"/>
          <w:lang w:bidi="kn-IN"/>
        </w:rPr>
        <w:t>Variants of syntax trees, Three-address code, Types and declarations, Translation of expressions, Type checking, Control flow, Switch statements, Intermediate code for procedures.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6"/>
        <w:gridCol w:w="6646"/>
      </w:tblGrid>
      <w:tr w:rsidR="001D0DC5" w:rsidRPr="003A1D3E" w14:paraId="0650AC36" w14:textId="77777777" w:rsidTr="00F21EA6">
        <w:tc>
          <w:tcPr>
            <w:tcW w:w="3240" w:type="dxa"/>
          </w:tcPr>
          <w:p w14:paraId="04398C48" w14:textId="77777777" w:rsidR="001D0DC5" w:rsidRPr="003A1D3E" w:rsidRDefault="001D0DC5"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2EC7659F" w14:textId="77777777" w:rsidR="001D0DC5" w:rsidRPr="003A1D3E" w:rsidRDefault="001D0DC5"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329258D5" w14:textId="77777777" w:rsidR="001D0DC5" w:rsidRPr="003A1D3E" w:rsidRDefault="001D0DC5"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3366B594" w14:textId="77777777" w:rsidR="001D0DC5" w:rsidRPr="003A1D3E" w:rsidRDefault="001D0DC5"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bl>
    <w:p w14:paraId="5FEB44FE" w14:textId="77777777" w:rsidR="001D0DC5" w:rsidRPr="003A1D3E" w:rsidRDefault="001D0DC5"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5FC2B903" w14:textId="77777777" w:rsidR="001D0DC5" w:rsidRPr="003A1D3E" w:rsidRDefault="001D0DC5" w:rsidP="003A1D3E">
      <w:pPr>
        <w:autoSpaceDE w:val="0"/>
        <w:spacing w:line="276" w:lineRule="auto"/>
        <w:jc w:val="both"/>
        <w:rPr>
          <w:rFonts w:ascii="Times New Roman" w:hAnsi="Times New Roman" w:cs="Times New Roman"/>
        </w:rPr>
      </w:pPr>
      <w:r w:rsidRPr="003A1D3E">
        <w:rPr>
          <w:rFonts w:ascii="Times New Roman" w:hAnsi="Times New Roman" w:cs="Times New Roman"/>
          <w:b/>
          <w:lang w:bidi="kn-IN"/>
        </w:rPr>
        <w:t>Code Generation</w:t>
      </w:r>
      <w:r w:rsidRPr="003A1D3E">
        <w:rPr>
          <w:rFonts w:ascii="Times New Roman" w:hAnsi="Times New Roman" w:cs="Times New Roman"/>
          <w:bCs/>
          <w:lang w:bidi="kn-IN"/>
        </w:rPr>
        <w:t xml:space="preserve">: </w:t>
      </w:r>
      <w:r w:rsidRPr="003A1D3E">
        <w:rPr>
          <w:rFonts w:ascii="Times New Roman" w:hAnsi="Times New Roman" w:cs="Times New Roman"/>
          <w:lang w:bidi="kn-IN"/>
        </w:rPr>
        <w:t>Issues in the design of Code Generator, The Target language, Addresses in the target code, Basic blocks and Flow graphs, Optimization of basic blocks, A Simple Code Generator.</w:t>
      </w:r>
    </w:p>
    <w:p w14:paraId="4C4081C7" w14:textId="77777777" w:rsidR="001D0DC5" w:rsidRPr="003A1D3E" w:rsidRDefault="001D0DC5" w:rsidP="003A1D3E">
      <w:pPr>
        <w:spacing w:after="0" w:line="276" w:lineRule="auto"/>
        <w:jc w:val="both"/>
        <w:rPr>
          <w:rFonts w:ascii="Times New Roman" w:hAnsi="Times New Roman" w:cs="Times New Roman"/>
          <w:color w:val="000000" w:themeColor="text1"/>
        </w:rPr>
      </w:pPr>
    </w:p>
    <w:tbl>
      <w:tblPr>
        <w:tblStyle w:val="TableGrid"/>
        <w:tblW w:w="10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7081"/>
      </w:tblGrid>
      <w:tr w:rsidR="001D0DC5" w:rsidRPr="003A1D3E" w14:paraId="0176809B" w14:textId="77777777" w:rsidTr="00F21EA6">
        <w:tc>
          <w:tcPr>
            <w:tcW w:w="3600" w:type="dxa"/>
          </w:tcPr>
          <w:p w14:paraId="61BF9964" w14:textId="77777777" w:rsidR="001D0DC5" w:rsidRPr="003A1D3E" w:rsidRDefault="001D0DC5"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0E6C72F7" w14:textId="77777777" w:rsidR="001D0DC5" w:rsidRPr="003A1D3E" w:rsidRDefault="001D0DC5"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18314D7" w14:textId="77777777" w:rsidR="001D0DC5" w:rsidRPr="003A1D3E" w:rsidRDefault="001D0DC5" w:rsidP="003A1D3E">
            <w:pPr>
              <w:pStyle w:val="ListParagraph"/>
              <w:spacing w:line="276" w:lineRule="auto"/>
              <w:ind w:left="360"/>
              <w:jc w:val="both"/>
              <w:rPr>
                <w:rFonts w:ascii="Times New Roman" w:hAnsi="Times New Roman" w:cs="Times New Roman"/>
              </w:rPr>
            </w:pPr>
          </w:p>
        </w:tc>
        <w:tc>
          <w:tcPr>
            <w:tcW w:w="7081" w:type="dxa"/>
          </w:tcPr>
          <w:p w14:paraId="4CC37544" w14:textId="77777777" w:rsidR="001D0DC5" w:rsidRPr="003A1D3E" w:rsidRDefault="001D0DC5"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3A30780D" w14:textId="77777777" w:rsidR="008E2A9A" w:rsidRDefault="008E2A9A" w:rsidP="003A1D3E">
      <w:pPr>
        <w:spacing w:after="0" w:line="276" w:lineRule="auto"/>
        <w:jc w:val="both"/>
        <w:rPr>
          <w:rFonts w:ascii="Times New Roman" w:eastAsia="Calibri" w:hAnsi="Times New Roman" w:cs="Times New Roman"/>
          <w:b/>
          <w:bCs/>
        </w:rPr>
      </w:pPr>
    </w:p>
    <w:p w14:paraId="707A57F9" w14:textId="77777777" w:rsidR="008E2A9A" w:rsidRDefault="008E2A9A" w:rsidP="003A1D3E">
      <w:pPr>
        <w:spacing w:after="0" w:line="276" w:lineRule="auto"/>
        <w:jc w:val="both"/>
        <w:rPr>
          <w:rFonts w:ascii="Times New Roman" w:eastAsia="Calibri" w:hAnsi="Times New Roman" w:cs="Times New Roman"/>
          <w:b/>
          <w:bCs/>
        </w:rPr>
      </w:pPr>
    </w:p>
    <w:p w14:paraId="208DDB2D" w14:textId="77777777" w:rsidR="008E2A9A" w:rsidRDefault="008E2A9A" w:rsidP="003A1D3E">
      <w:pPr>
        <w:spacing w:after="0" w:line="276" w:lineRule="auto"/>
        <w:jc w:val="both"/>
        <w:rPr>
          <w:rFonts w:ascii="Times New Roman" w:eastAsia="Calibri" w:hAnsi="Times New Roman" w:cs="Times New Roman"/>
          <w:b/>
          <w:bCs/>
        </w:rPr>
      </w:pPr>
    </w:p>
    <w:p w14:paraId="7D1E2097" w14:textId="77777777" w:rsidR="008E2A9A" w:rsidRDefault="008E2A9A" w:rsidP="003A1D3E">
      <w:pPr>
        <w:spacing w:after="0" w:line="276" w:lineRule="auto"/>
        <w:jc w:val="both"/>
        <w:rPr>
          <w:rFonts w:ascii="Times New Roman" w:eastAsia="Calibri" w:hAnsi="Times New Roman" w:cs="Times New Roman"/>
          <w:b/>
          <w:bCs/>
        </w:rPr>
      </w:pPr>
    </w:p>
    <w:p w14:paraId="07D5397E" w14:textId="77777777" w:rsidR="001D0DC5" w:rsidRPr="003A1D3E" w:rsidRDefault="001D0DC5" w:rsidP="003A1D3E">
      <w:pPr>
        <w:spacing w:after="0" w:line="276" w:lineRule="auto"/>
        <w:jc w:val="both"/>
        <w:rPr>
          <w:rFonts w:ascii="Times New Roman" w:hAnsi="Times New Roman" w:cs="Times New Roman"/>
        </w:rPr>
      </w:pPr>
      <w:r w:rsidRPr="003A1D3E">
        <w:rPr>
          <w:rFonts w:ascii="Times New Roman" w:eastAsia="Calibri" w:hAnsi="Times New Roman" w:cs="Times New Roman"/>
          <w:b/>
          <w:bCs/>
        </w:rPr>
        <w:lastRenderedPageBreak/>
        <w:t>Text Books:</w:t>
      </w:r>
    </w:p>
    <w:p w14:paraId="1A0B5B56" w14:textId="77777777" w:rsidR="001D0DC5" w:rsidRPr="003A1D3E" w:rsidRDefault="001D0DC5" w:rsidP="003A1D3E">
      <w:pPr>
        <w:spacing w:after="0" w:line="276" w:lineRule="auto"/>
        <w:jc w:val="both"/>
        <w:rPr>
          <w:rFonts w:ascii="Times New Roman" w:eastAsia="Calibri" w:hAnsi="Times New Roman" w:cs="Times New Roman"/>
          <w:b/>
          <w:bCs/>
        </w:rPr>
      </w:pPr>
    </w:p>
    <w:p w14:paraId="40BBAD70" w14:textId="77777777" w:rsidR="001D0DC5" w:rsidRPr="003A1D3E" w:rsidRDefault="001D0DC5" w:rsidP="003A1D3E">
      <w:pPr>
        <w:numPr>
          <w:ilvl w:val="0"/>
          <w:numId w:val="28"/>
        </w:numPr>
        <w:suppressAutoHyphens/>
        <w:autoSpaceDE w:val="0"/>
        <w:spacing w:after="0" w:line="276" w:lineRule="auto"/>
        <w:jc w:val="both"/>
        <w:rPr>
          <w:rFonts w:ascii="Times New Roman" w:hAnsi="Times New Roman" w:cs="Times New Roman"/>
        </w:rPr>
      </w:pPr>
      <w:r w:rsidRPr="003A1D3E">
        <w:rPr>
          <w:rFonts w:ascii="Times New Roman" w:hAnsi="Times New Roman" w:cs="Times New Roman"/>
          <w:lang w:bidi="kn-IN"/>
        </w:rPr>
        <w:t>Alfred V Aho, Monica S. Lam, Ravi Sethi, Jeffrey D Ullman: Compilers- Principles, Techniques and Tools, 2nd Edition, Pearson education, 2012.</w:t>
      </w:r>
    </w:p>
    <w:p w14:paraId="7AF96831" w14:textId="77777777" w:rsidR="001D0DC5" w:rsidRPr="003A1D3E" w:rsidRDefault="001D0DC5" w:rsidP="003A1D3E">
      <w:pPr>
        <w:autoSpaceDE w:val="0"/>
        <w:spacing w:after="0" w:line="276" w:lineRule="auto"/>
        <w:jc w:val="both"/>
        <w:rPr>
          <w:rFonts w:ascii="Times New Roman" w:hAnsi="Times New Roman" w:cs="Times New Roman"/>
          <w:b/>
          <w:bCs/>
          <w:lang w:bidi="kn-IN"/>
        </w:rPr>
      </w:pPr>
    </w:p>
    <w:p w14:paraId="4D1F1D15" w14:textId="77777777" w:rsidR="001D0DC5" w:rsidRPr="003A1D3E" w:rsidRDefault="001D0DC5" w:rsidP="003A1D3E">
      <w:pPr>
        <w:spacing w:after="0" w:line="276" w:lineRule="auto"/>
        <w:jc w:val="both"/>
        <w:rPr>
          <w:rFonts w:ascii="Times New Roman" w:hAnsi="Times New Roman" w:cs="Times New Roman"/>
        </w:rPr>
      </w:pPr>
      <w:r w:rsidRPr="003A1D3E">
        <w:rPr>
          <w:rFonts w:ascii="Times New Roman" w:hAnsi="Times New Roman" w:cs="Times New Roman"/>
          <w:b/>
          <w:bCs/>
        </w:rPr>
        <w:t>Reference Books:</w:t>
      </w:r>
    </w:p>
    <w:p w14:paraId="3DAB7D14" w14:textId="77777777" w:rsidR="001D0DC5" w:rsidRPr="003A1D3E" w:rsidRDefault="001D0DC5" w:rsidP="003A1D3E">
      <w:pPr>
        <w:numPr>
          <w:ilvl w:val="0"/>
          <w:numId w:val="29"/>
        </w:numPr>
        <w:suppressAutoHyphens/>
        <w:autoSpaceDE w:val="0"/>
        <w:spacing w:after="0" w:line="276" w:lineRule="auto"/>
        <w:jc w:val="both"/>
        <w:rPr>
          <w:rFonts w:ascii="Times New Roman" w:hAnsi="Times New Roman" w:cs="Times New Roman"/>
        </w:rPr>
      </w:pPr>
      <w:r w:rsidRPr="003A1D3E">
        <w:rPr>
          <w:rFonts w:ascii="Times New Roman" w:hAnsi="Times New Roman" w:cs="Times New Roman"/>
          <w:lang w:bidi="kn-IN"/>
        </w:rPr>
        <w:t xml:space="preserve">Kenneth C Louden: </w:t>
      </w:r>
      <w:r w:rsidRPr="003A1D3E">
        <w:rPr>
          <w:rFonts w:ascii="Times New Roman" w:hAnsi="Times New Roman" w:cs="Times New Roman"/>
          <w:bCs/>
          <w:lang w:bidi="kn-IN"/>
        </w:rPr>
        <w:t>Compiler Construction - Principles &amp; Practice</w:t>
      </w:r>
      <w:r w:rsidRPr="003A1D3E">
        <w:rPr>
          <w:rFonts w:ascii="Times New Roman" w:hAnsi="Times New Roman" w:cs="Times New Roman"/>
          <w:lang w:bidi="kn-IN"/>
        </w:rPr>
        <w:t>, First Edition, Brooks/Cole, CENGAGE learning, 1997.</w:t>
      </w:r>
    </w:p>
    <w:p w14:paraId="76EA48EC" w14:textId="77777777" w:rsidR="001D0DC5" w:rsidRPr="003A1D3E" w:rsidRDefault="001D0DC5" w:rsidP="003A1D3E">
      <w:pPr>
        <w:numPr>
          <w:ilvl w:val="0"/>
          <w:numId w:val="29"/>
        </w:numPr>
        <w:suppressAutoHyphens/>
        <w:spacing w:after="0" w:line="276" w:lineRule="auto"/>
        <w:jc w:val="both"/>
        <w:rPr>
          <w:rFonts w:ascii="Times New Roman" w:hAnsi="Times New Roman" w:cs="Times New Roman"/>
        </w:rPr>
      </w:pPr>
      <w:r w:rsidRPr="003A1D3E">
        <w:rPr>
          <w:rFonts w:ascii="Times New Roman" w:hAnsi="Times New Roman" w:cs="Times New Roman"/>
          <w:lang w:bidi="kn-IN"/>
        </w:rPr>
        <w:t>Andrew W Appel:</w:t>
      </w:r>
      <w:r w:rsidRPr="003A1D3E">
        <w:rPr>
          <w:rFonts w:ascii="Times New Roman" w:hAnsi="Times New Roman" w:cs="Times New Roman"/>
          <w:bCs/>
          <w:lang w:bidi="kn-IN"/>
        </w:rPr>
        <w:t xml:space="preserve"> Modern Compiler Implementation in C</w:t>
      </w:r>
      <w:r w:rsidRPr="003A1D3E">
        <w:rPr>
          <w:rFonts w:ascii="Times New Roman" w:hAnsi="Times New Roman" w:cs="Times New Roman"/>
          <w:lang w:bidi="kn-IN"/>
        </w:rPr>
        <w:t>, First Edition, Cambridge University Press, 2010.</w:t>
      </w:r>
    </w:p>
    <w:p w14:paraId="14FC6BB7" w14:textId="77777777" w:rsidR="001D0DC5" w:rsidRPr="003A1D3E" w:rsidRDefault="001D0DC5" w:rsidP="003A1D3E">
      <w:pPr>
        <w:spacing w:after="120" w:line="276" w:lineRule="auto"/>
        <w:rPr>
          <w:rFonts w:ascii="Times New Roman" w:hAnsi="Times New Roman" w:cs="Times New Roman"/>
          <w:b/>
          <w:bCs/>
          <w:color w:val="000000"/>
        </w:rPr>
      </w:pPr>
    </w:p>
    <w:p w14:paraId="32BD0733"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b/>
          <w:color w:val="000000"/>
        </w:rPr>
        <w:t>Course Outcomes:</w:t>
      </w:r>
    </w:p>
    <w:p w14:paraId="18CA0074" w14:textId="77777777" w:rsidR="001D0DC5" w:rsidRPr="003A1D3E" w:rsidRDefault="001D0DC5" w:rsidP="003A1D3E">
      <w:pPr>
        <w:spacing w:after="0" w:line="276" w:lineRule="auto"/>
        <w:rPr>
          <w:rFonts w:ascii="Times New Roman" w:hAnsi="Times New Roman" w:cs="Times New Roman"/>
        </w:rPr>
      </w:pPr>
      <w:r w:rsidRPr="003A1D3E">
        <w:rPr>
          <w:rFonts w:ascii="Times New Roman" w:hAnsi="Times New Roman" w:cs="Times New Roman"/>
        </w:rPr>
        <w:t xml:space="preserve">At the end of the course students should be able to: </w:t>
      </w:r>
    </w:p>
    <w:p w14:paraId="18801C36" w14:textId="77777777" w:rsidR="001D0DC5" w:rsidRPr="003A1D3E" w:rsidRDefault="001D0DC5" w:rsidP="003A1D3E">
      <w:pPr>
        <w:pStyle w:val="ListParagraph"/>
        <w:numPr>
          <w:ilvl w:val="0"/>
          <w:numId w:val="30"/>
        </w:numPr>
        <w:suppressAutoHyphens/>
        <w:spacing w:after="0" w:line="276" w:lineRule="auto"/>
        <w:jc w:val="both"/>
        <w:rPr>
          <w:rFonts w:ascii="Times New Roman" w:hAnsi="Times New Roman" w:cs="Times New Roman"/>
        </w:rPr>
      </w:pPr>
      <w:r w:rsidRPr="003A1D3E">
        <w:rPr>
          <w:rFonts w:ascii="Times New Roman" w:hAnsi="Times New Roman" w:cs="Times New Roman"/>
        </w:rPr>
        <w:t xml:space="preserve">Construct lexical </w:t>
      </w:r>
      <w:proofErr w:type="spellStart"/>
      <w:r w:rsidRPr="003A1D3E">
        <w:rPr>
          <w:rFonts w:ascii="Times New Roman" w:hAnsi="Times New Roman" w:cs="Times New Roman"/>
        </w:rPr>
        <w:t>analyzer</w:t>
      </w:r>
      <w:proofErr w:type="spellEnd"/>
      <w:r w:rsidRPr="003A1D3E">
        <w:rPr>
          <w:rFonts w:ascii="Times New Roman" w:hAnsi="Times New Roman" w:cs="Times New Roman"/>
        </w:rPr>
        <w:t xml:space="preserve"> to recognize inputs using </w:t>
      </w:r>
      <w:proofErr w:type="gramStart"/>
      <w:r w:rsidRPr="003A1D3E">
        <w:rPr>
          <w:rFonts w:ascii="Times New Roman" w:hAnsi="Times New Roman" w:cs="Times New Roman"/>
        </w:rPr>
        <w:t>patterns.(</w:t>
      </w:r>
      <w:proofErr w:type="gramEnd"/>
      <w:r w:rsidRPr="003A1D3E">
        <w:rPr>
          <w:rFonts w:ascii="Times New Roman" w:hAnsi="Times New Roman" w:cs="Times New Roman"/>
        </w:rPr>
        <w:t>PO1,2,4,PSO-1)</w:t>
      </w:r>
    </w:p>
    <w:p w14:paraId="05C714B2" w14:textId="77777777" w:rsidR="001D0DC5" w:rsidRPr="003A1D3E" w:rsidRDefault="001D0DC5" w:rsidP="003A1D3E">
      <w:pPr>
        <w:pStyle w:val="ListParagraph"/>
        <w:numPr>
          <w:ilvl w:val="0"/>
          <w:numId w:val="30"/>
        </w:numPr>
        <w:suppressAutoHyphens/>
        <w:spacing w:after="0" w:line="276" w:lineRule="auto"/>
        <w:jc w:val="both"/>
        <w:rPr>
          <w:rFonts w:ascii="Times New Roman" w:hAnsi="Times New Roman" w:cs="Times New Roman"/>
        </w:rPr>
      </w:pPr>
      <w:r w:rsidRPr="003A1D3E">
        <w:rPr>
          <w:rFonts w:ascii="Times New Roman" w:hAnsi="Times New Roman" w:cs="Times New Roman"/>
        </w:rPr>
        <w:t xml:space="preserve">Devise different types of syntax </w:t>
      </w:r>
      <w:proofErr w:type="spellStart"/>
      <w:r w:rsidRPr="003A1D3E">
        <w:rPr>
          <w:rFonts w:ascii="Times New Roman" w:hAnsi="Times New Roman" w:cs="Times New Roman"/>
        </w:rPr>
        <w:t>analyzers</w:t>
      </w:r>
      <w:proofErr w:type="spellEnd"/>
      <w:r w:rsidRPr="003A1D3E">
        <w:rPr>
          <w:rFonts w:ascii="Times New Roman" w:hAnsi="Times New Roman" w:cs="Times New Roman"/>
        </w:rPr>
        <w:t xml:space="preserve"> using grammars. (PO1,2,</w:t>
      </w:r>
      <w:proofErr w:type="gramStart"/>
      <w:r w:rsidRPr="003A1D3E">
        <w:rPr>
          <w:rFonts w:ascii="Times New Roman" w:hAnsi="Times New Roman" w:cs="Times New Roman"/>
        </w:rPr>
        <w:t>4,PSO</w:t>
      </w:r>
      <w:proofErr w:type="gramEnd"/>
      <w:r w:rsidRPr="003A1D3E">
        <w:rPr>
          <w:rFonts w:ascii="Times New Roman" w:hAnsi="Times New Roman" w:cs="Times New Roman"/>
        </w:rPr>
        <w:t>-1,2)</w:t>
      </w:r>
    </w:p>
    <w:p w14:paraId="4171924F" w14:textId="77777777" w:rsidR="001D0DC5" w:rsidRPr="003A1D3E" w:rsidRDefault="001D0DC5" w:rsidP="003A1D3E">
      <w:pPr>
        <w:pStyle w:val="ListParagraph"/>
        <w:numPr>
          <w:ilvl w:val="0"/>
          <w:numId w:val="30"/>
        </w:numPr>
        <w:suppressAutoHyphens/>
        <w:spacing w:after="0" w:line="276" w:lineRule="auto"/>
        <w:jc w:val="both"/>
        <w:rPr>
          <w:rFonts w:ascii="Times New Roman" w:hAnsi="Times New Roman" w:cs="Times New Roman"/>
        </w:rPr>
      </w:pPr>
      <w:r w:rsidRPr="003A1D3E">
        <w:rPr>
          <w:rFonts w:ascii="Times New Roman" w:hAnsi="Times New Roman" w:cs="Times New Roman"/>
        </w:rPr>
        <w:t>Illustrate syntax-directed translation schemes for grammars. (PO1,3,4,</w:t>
      </w:r>
      <w:proofErr w:type="gramStart"/>
      <w:r w:rsidRPr="003A1D3E">
        <w:rPr>
          <w:rFonts w:ascii="Times New Roman" w:hAnsi="Times New Roman" w:cs="Times New Roman"/>
        </w:rPr>
        <w:t>9,PSO</w:t>
      </w:r>
      <w:proofErr w:type="gramEnd"/>
      <w:r w:rsidRPr="003A1D3E">
        <w:rPr>
          <w:rFonts w:ascii="Times New Roman" w:hAnsi="Times New Roman" w:cs="Times New Roman"/>
        </w:rPr>
        <w:t>-1)</w:t>
      </w:r>
    </w:p>
    <w:p w14:paraId="3D06A988" w14:textId="77777777" w:rsidR="001D0DC5" w:rsidRPr="003A1D3E" w:rsidRDefault="001D0DC5" w:rsidP="003A1D3E">
      <w:pPr>
        <w:pStyle w:val="ListParagraph"/>
        <w:numPr>
          <w:ilvl w:val="0"/>
          <w:numId w:val="30"/>
        </w:numPr>
        <w:suppressAutoHyphens/>
        <w:spacing w:after="0" w:line="276" w:lineRule="auto"/>
        <w:jc w:val="both"/>
        <w:rPr>
          <w:rFonts w:ascii="Times New Roman" w:hAnsi="Times New Roman" w:cs="Times New Roman"/>
        </w:rPr>
      </w:pPr>
      <w:r w:rsidRPr="003A1D3E">
        <w:rPr>
          <w:rFonts w:ascii="Times New Roman" w:hAnsi="Times New Roman" w:cs="Times New Roman"/>
        </w:rPr>
        <w:t>Formulate intermediate code generators for programming statements. (PO1,</w:t>
      </w:r>
      <w:proofErr w:type="gramStart"/>
      <w:r w:rsidRPr="003A1D3E">
        <w:rPr>
          <w:rFonts w:ascii="Times New Roman" w:hAnsi="Times New Roman" w:cs="Times New Roman"/>
        </w:rPr>
        <w:t>4,PSO</w:t>
      </w:r>
      <w:proofErr w:type="gramEnd"/>
      <w:r w:rsidRPr="003A1D3E">
        <w:rPr>
          <w:rFonts w:ascii="Times New Roman" w:hAnsi="Times New Roman" w:cs="Times New Roman"/>
        </w:rPr>
        <w:t>-1)</w:t>
      </w:r>
    </w:p>
    <w:p w14:paraId="43A28F29" w14:textId="77777777" w:rsidR="001D0DC5" w:rsidRPr="003A1D3E" w:rsidRDefault="001D0DC5" w:rsidP="003A1D3E">
      <w:pPr>
        <w:pStyle w:val="ListParagraph"/>
        <w:numPr>
          <w:ilvl w:val="0"/>
          <w:numId w:val="30"/>
        </w:numPr>
        <w:suppressAutoHyphens/>
        <w:spacing w:after="0" w:line="276" w:lineRule="auto"/>
        <w:jc w:val="both"/>
        <w:rPr>
          <w:rFonts w:ascii="Times New Roman" w:hAnsi="Times New Roman" w:cs="Times New Roman"/>
        </w:rPr>
      </w:pPr>
      <w:r w:rsidRPr="003A1D3E">
        <w:rPr>
          <w:rFonts w:ascii="Times New Roman" w:hAnsi="Times New Roman" w:cs="Times New Roman"/>
        </w:rPr>
        <w:t>Develop assembly language code for the given optimized intermediate codes. (PO1,2,3,4,</w:t>
      </w:r>
      <w:proofErr w:type="gramStart"/>
      <w:r w:rsidRPr="003A1D3E">
        <w:rPr>
          <w:rFonts w:ascii="Times New Roman" w:hAnsi="Times New Roman" w:cs="Times New Roman"/>
        </w:rPr>
        <w:t>5,PSO</w:t>
      </w:r>
      <w:proofErr w:type="gramEnd"/>
      <w:r w:rsidRPr="003A1D3E">
        <w:rPr>
          <w:rFonts w:ascii="Times New Roman" w:hAnsi="Times New Roman" w:cs="Times New Roman"/>
        </w:rPr>
        <w:t>-1,2)</w:t>
      </w:r>
    </w:p>
    <w:p w14:paraId="4E5B000B" w14:textId="77777777" w:rsidR="001D0DC5" w:rsidRPr="003A1D3E" w:rsidRDefault="001D0DC5" w:rsidP="003A1D3E">
      <w:pPr>
        <w:spacing w:line="276" w:lineRule="auto"/>
        <w:rPr>
          <w:rFonts w:ascii="Times New Roman" w:hAnsi="Times New Roman" w:cs="Times New Roman"/>
          <w:b/>
          <w:color w:val="000000"/>
        </w:rPr>
      </w:pPr>
    </w:p>
    <w:p w14:paraId="141D9245"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D0DC5" w:rsidRPr="003A1D3E" w14:paraId="6EB2AAFF" w14:textId="77777777" w:rsidTr="001D0DC5">
        <w:tc>
          <w:tcPr>
            <w:tcW w:w="9628" w:type="dxa"/>
            <w:gridSpan w:val="3"/>
          </w:tcPr>
          <w:p w14:paraId="4D812699"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D0DC5" w:rsidRPr="003A1D3E" w14:paraId="2F3DDDEC" w14:textId="77777777" w:rsidTr="001D0DC5">
        <w:tc>
          <w:tcPr>
            <w:tcW w:w="3209" w:type="dxa"/>
          </w:tcPr>
          <w:p w14:paraId="5756FCA9"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3F27BB55"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724A80D8"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D0DC5" w:rsidRPr="003A1D3E" w14:paraId="22F233A2" w14:textId="77777777" w:rsidTr="001D0DC5">
        <w:tc>
          <w:tcPr>
            <w:tcW w:w="3209" w:type="dxa"/>
          </w:tcPr>
          <w:p w14:paraId="73777F86"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4A641AE2"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7D683CD2"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D0DC5" w:rsidRPr="003A1D3E" w14:paraId="73A841F2" w14:textId="77777777" w:rsidTr="001D0DC5">
        <w:tc>
          <w:tcPr>
            <w:tcW w:w="3209" w:type="dxa"/>
          </w:tcPr>
          <w:p w14:paraId="40B3A4B2"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46C20825"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CBF5839"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D0DC5" w:rsidRPr="003A1D3E" w14:paraId="4E27BBAF" w14:textId="77777777" w:rsidTr="001D0DC5">
        <w:tc>
          <w:tcPr>
            <w:tcW w:w="9628" w:type="dxa"/>
            <w:gridSpan w:val="3"/>
          </w:tcPr>
          <w:p w14:paraId="18F6C672"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D0DC5" w:rsidRPr="003A1D3E" w14:paraId="400C3274" w14:textId="77777777" w:rsidTr="001D0DC5">
        <w:tc>
          <w:tcPr>
            <w:tcW w:w="3209" w:type="dxa"/>
          </w:tcPr>
          <w:p w14:paraId="65581239"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7EBFF2E3" w14:textId="77777777" w:rsidR="001D0DC5" w:rsidRPr="003A1D3E" w:rsidRDefault="001D0DC5" w:rsidP="003A1D3E">
            <w:pPr>
              <w:spacing w:line="276" w:lineRule="auto"/>
              <w:rPr>
                <w:rFonts w:ascii="Times New Roman" w:hAnsi="Times New Roman" w:cs="Times New Roman"/>
              </w:rPr>
            </w:pPr>
          </w:p>
        </w:tc>
        <w:tc>
          <w:tcPr>
            <w:tcW w:w="3210" w:type="dxa"/>
          </w:tcPr>
          <w:p w14:paraId="24D5FB08" w14:textId="77777777" w:rsidR="001D0DC5" w:rsidRPr="003A1D3E" w:rsidRDefault="001D0DC5" w:rsidP="003A1D3E">
            <w:pPr>
              <w:spacing w:line="276" w:lineRule="auto"/>
              <w:rPr>
                <w:rFonts w:ascii="Times New Roman" w:hAnsi="Times New Roman" w:cs="Times New Roman"/>
              </w:rPr>
            </w:pPr>
          </w:p>
        </w:tc>
      </w:tr>
      <w:tr w:rsidR="001D0DC5" w:rsidRPr="003A1D3E" w14:paraId="5FD29CE0" w14:textId="77777777" w:rsidTr="001D0DC5">
        <w:tc>
          <w:tcPr>
            <w:tcW w:w="3209" w:type="dxa"/>
          </w:tcPr>
          <w:p w14:paraId="2EF87019"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Literature study &amp; Technical paper writing/Practical assignment &amp; Report</w:t>
            </w:r>
          </w:p>
        </w:tc>
        <w:tc>
          <w:tcPr>
            <w:tcW w:w="3209" w:type="dxa"/>
          </w:tcPr>
          <w:p w14:paraId="0BF12E66"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20</w:t>
            </w:r>
          </w:p>
        </w:tc>
        <w:tc>
          <w:tcPr>
            <w:tcW w:w="3210" w:type="dxa"/>
          </w:tcPr>
          <w:p w14:paraId="3E8DC530"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,CO3,CO4 and CO5</w:t>
            </w:r>
          </w:p>
        </w:tc>
      </w:tr>
      <w:tr w:rsidR="001D0DC5" w:rsidRPr="003A1D3E" w14:paraId="7DBDFABE" w14:textId="77777777" w:rsidTr="001D0DC5">
        <w:tc>
          <w:tcPr>
            <w:tcW w:w="9628" w:type="dxa"/>
            <w:gridSpan w:val="3"/>
          </w:tcPr>
          <w:p w14:paraId="2DD9206E"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Literature study and technical paper writing /coding</w:t>
            </w:r>
          </w:p>
        </w:tc>
      </w:tr>
      <w:tr w:rsidR="001D0DC5" w:rsidRPr="003A1D3E" w14:paraId="218D309E" w14:textId="77777777" w:rsidTr="001D0DC5">
        <w:tc>
          <w:tcPr>
            <w:tcW w:w="9628" w:type="dxa"/>
            <w:gridSpan w:val="3"/>
          </w:tcPr>
          <w:p w14:paraId="7C49429B"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D0DC5" w:rsidRPr="003A1D3E" w14:paraId="193D73AA" w14:textId="77777777" w:rsidTr="001D0DC5">
        <w:tc>
          <w:tcPr>
            <w:tcW w:w="3209" w:type="dxa"/>
          </w:tcPr>
          <w:p w14:paraId="408EDE10"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43E9DC49"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7DB4B981"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658B0684" w14:textId="77777777" w:rsidR="001D0DC5" w:rsidRPr="003A1D3E" w:rsidRDefault="001D0DC5" w:rsidP="003A1D3E">
      <w:pPr>
        <w:spacing w:line="276" w:lineRule="auto"/>
        <w:rPr>
          <w:rFonts w:ascii="Times New Roman" w:hAnsi="Times New Roman" w:cs="Times New Roman"/>
        </w:rPr>
      </w:pPr>
    </w:p>
    <w:p w14:paraId="2185D3EA" w14:textId="77777777" w:rsidR="002839E0" w:rsidRDefault="002839E0" w:rsidP="003A1D3E">
      <w:pPr>
        <w:spacing w:line="276" w:lineRule="auto"/>
        <w:rPr>
          <w:rFonts w:ascii="Times New Roman" w:hAnsi="Times New Roman" w:cs="Times New Roman"/>
        </w:rPr>
      </w:pPr>
    </w:p>
    <w:p w14:paraId="261F894F" w14:textId="77777777" w:rsidR="008E2A9A" w:rsidRDefault="008E2A9A" w:rsidP="003A1D3E">
      <w:pPr>
        <w:spacing w:line="276" w:lineRule="auto"/>
        <w:rPr>
          <w:rFonts w:ascii="Times New Roman" w:hAnsi="Times New Roman" w:cs="Times New Roman"/>
        </w:rPr>
      </w:pPr>
    </w:p>
    <w:p w14:paraId="22E35240" w14:textId="77777777" w:rsidR="008E2A9A" w:rsidRDefault="008E2A9A" w:rsidP="003A1D3E">
      <w:pPr>
        <w:spacing w:line="276" w:lineRule="auto"/>
        <w:rPr>
          <w:rFonts w:ascii="Times New Roman" w:hAnsi="Times New Roman" w:cs="Times New Roman"/>
        </w:rPr>
      </w:pPr>
    </w:p>
    <w:p w14:paraId="05D71DB9" w14:textId="77777777" w:rsidR="008E2A9A" w:rsidRDefault="008E2A9A" w:rsidP="003A1D3E">
      <w:pPr>
        <w:spacing w:line="276" w:lineRule="auto"/>
        <w:rPr>
          <w:rFonts w:ascii="Times New Roman" w:hAnsi="Times New Roman" w:cs="Times New Roman"/>
        </w:rPr>
      </w:pPr>
    </w:p>
    <w:p w14:paraId="289BE5BA" w14:textId="77777777" w:rsidR="008E2A9A" w:rsidRPr="003A1D3E" w:rsidRDefault="008E2A9A" w:rsidP="003A1D3E">
      <w:pPr>
        <w:spacing w:line="276" w:lineRule="auto"/>
        <w:rPr>
          <w:rFonts w:ascii="Times New Roman" w:hAnsi="Times New Roman" w:cs="Times New Roman"/>
        </w:rPr>
      </w:pPr>
    </w:p>
    <w:p w14:paraId="7FC8C7CA" w14:textId="77777777" w:rsidR="008E0928" w:rsidRPr="003A1D3E" w:rsidRDefault="008E0928"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382"/>
        <w:gridCol w:w="4246"/>
      </w:tblGrid>
      <w:tr w:rsidR="008C26B7" w:rsidRPr="003A1D3E" w14:paraId="790E19F8" w14:textId="77777777" w:rsidTr="005330F3">
        <w:tc>
          <w:tcPr>
            <w:tcW w:w="9628" w:type="dxa"/>
            <w:gridSpan w:val="2"/>
            <w:tcBorders>
              <w:bottom w:val="single" w:sz="4" w:space="0" w:color="auto"/>
            </w:tcBorders>
            <w:shd w:val="clear" w:color="auto" w:fill="E7E6E6" w:themeFill="background2"/>
          </w:tcPr>
          <w:p w14:paraId="54A58B90" w14:textId="77777777" w:rsidR="008C26B7" w:rsidRPr="003A1D3E" w:rsidRDefault="008C26B7" w:rsidP="003A1D3E">
            <w:pPr>
              <w:spacing w:line="276" w:lineRule="auto"/>
              <w:jc w:val="center"/>
              <w:rPr>
                <w:rFonts w:ascii="Times New Roman" w:hAnsi="Times New Roman" w:cs="Times New Roman"/>
                <w:b/>
              </w:rPr>
            </w:pPr>
            <w:r w:rsidRPr="003A1D3E">
              <w:rPr>
                <w:rFonts w:ascii="Times New Roman" w:hAnsi="Times New Roman" w:cs="Times New Roman"/>
                <w:b/>
                <w:color w:val="000000"/>
              </w:rPr>
              <w:lastRenderedPageBreak/>
              <w:t xml:space="preserve"> Web Technologies Laboratory</w:t>
            </w:r>
          </w:p>
          <w:p w14:paraId="6DE804D4" w14:textId="77777777" w:rsidR="008C26B7" w:rsidRPr="003A1D3E" w:rsidRDefault="008C26B7" w:rsidP="003A1D3E">
            <w:pPr>
              <w:spacing w:line="276" w:lineRule="auto"/>
              <w:jc w:val="center"/>
              <w:rPr>
                <w:rFonts w:ascii="Times New Roman" w:hAnsi="Times New Roman" w:cs="Times New Roman"/>
                <w:b/>
              </w:rPr>
            </w:pPr>
          </w:p>
        </w:tc>
      </w:tr>
      <w:tr w:rsidR="008C26B7" w:rsidRPr="003A1D3E" w14:paraId="39CA3D48" w14:textId="77777777" w:rsidTr="005330F3">
        <w:tc>
          <w:tcPr>
            <w:tcW w:w="5382" w:type="dxa"/>
            <w:tcBorders>
              <w:right w:val="nil"/>
            </w:tcBorders>
          </w:tcPr>
          <w:p w14:paraId="2D074119" w14:textId="77777777" w:rsidR="008C26B7" w:rsidRPr="003A1D3E" w:rsidRDefault="008C26B7" w:rsidP="003A1D3E">
            <w:pPr>
              <w:spacing w:line="276" w:lineRule="auto"/>
              <w:rPr>
                <w:rFonts w:ascii="Times New Roman" w:hAnsi="Times New Roman" w:cs="Times New Roman"/>
                <w:b/>
                <w:color w:val="000000"/>
              </w:rPr>
            </w:pPr>
            <w:r w:rsidRPr="003A1D3E">
              <w:rPr>
                <w:rFonts w:ascii="Times New Roman" w:hAnsi="Times New Roman" w:cs="Times New Roman"/>
                <w:b/>
              </w:rPr>
              <w:t xml:space="preserve">Course Code: </w:t>
            </w:r>
            <w:r w:rsidRPr="003A1D3E">
              <w:rPr>
                <w:rFonts w:ascii="Times New Roman" w:hAnsi="Times New Roman" w:cs="Times New Roman"/>
                <w:b/>
                <w:color w:val="000000"/>
              </w:rPr>
              <w:t>CSL65</w:t>
            </w:r>
          </w:p>
          <w:p w14:paraId="0A591542"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169128CC"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Dr.</w:t>
            </w:r>
            <w:proofErr w:type="spellEnd"/>
            <w:r w:rsidRPr="003A1D3E">
              <w:rPr>
                <w:rFonts w:ascii="Times New Roman" w:hAnsi="Times New Roman" w:cs="Times New Roman"/>
                <w:b/>
              </w:rPr>
              <w:t xml:space="preserve">  J Geetha</w:t>
            </w:r>
          </w:p>
          <w:p w14:paraId="59D6C6D7" w14:textId="77777777" w:rsidR="008C26B7" w:rsidRPr="003A1D3E" w:rsidRDefault="008C26B7" w:rsidP="003A1D3E">
            <w:pPr>
              <w:spacing w:line="276" w:lineRule="auto"/>
              <w:rPr>
                <w:rFonts w:ascii="Times New Roman" w:hAnsi="Times New Roman" w:cs="Times New Roman"/>
                <w:b/>
              </w:rPr>
            </w:pPr>
          </w:p>
        </w:tc>
        <w:tc>
          <w:tcPr>
            <w:tcW w:w="4246" w:type="dxa"/>
            <w:tcBorders>
              <w:left w:val="nil"/>
            </w:tcBorders>
          </w:tcPr>
          <w:p w14:paraId="1F9710CE" w14:textId="77777777" w:rsidR="008C26B7" w:rsidRPr="003A1D3E" w:rsidRDefault="008C26B7" w:rsidP="003A1D3E">
            <w:pPr>
              <w:spacing w:line="276" w:lineRule="auto"/>
              <w:jc w:val="right"/>
              <w:rPr>
                <w:rFonts w:ascii="Times New Roman" w:hAnsi="Times New Roman" w:cs="Times New Roman"/>
                <w:b/>
              </w:rPr>
            </w:pPr>
            <w:r w:rsidRPr="003A1D3E">
              <w:rPr>
                <w:rFonts w:ascii="Times New Roman" w:hAnsi="Times New Roman" w:cs="Times New Roman"/>
                <w:b/>
              </w:rPr>
              <w:t>Credits: 0:0:1</w:t>
            </w:r>
          </w:p>
          <w:p w14:paraId="016C7B7E" w14:textId="77777777" w:rsidR="008C26B7" w:rsidRPr="003A1D3E" w:rsidRDefault="008C26B7" w:rsidP="003A1D3E">
            <w:pPr>
              <w:spacing w:line="276" w:lineRule="auto"/>
              <w:jc w:val="right"/>
              <w:rPr>
                <w:rFonts w:ascii="Times New Roman" w:hAnsi="Times New Roman" w:cs="Times New Roman"/>
                <w:b/>
              </w:rPr>
            </w:pPr>
            <w:r w:rsidRPr="003A1D3E">
              <w:rPr>
                <w:rFonts w:ascii="Times New Roman" w:hAnsi="Times New Roman" w:cs="Times New Roman"/>
                <w:b/>
              </w:rPr>
              <w:t>Contact Hours: 14P</w:t>
            </w:r>
          </w:p>
        </w:tc>
      </w:tr>
    </w:tbl>
    <w:p w14:paraId="1E9DC8F4" w14:textId="77777777" w:rsidR="008C26B7" w:rsidRPr="003A1D3E" w:rsidRDefault="008C26B7" w:rsidP="003A1D3E">
      <w:pPr>
        <w:spacing w:line="276" w:lineRule="auto"/>
        <w:rPr>
          <w:rFonts w:ascii="Times New Roman" w:hAnsi="Times New Roman" w:cs="Times New Roman"/>
        </w:rPr>
      </w:pPr>
    </w:p>
    <w:p w14:paraId="2632F6C2" w14:textId="77777777" w:rsidR="008C26B7" w:rsidRPr="003A1D3E" w:rsidRDefault="008C26B7"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0C313A36" w14:textId="77777777" w:rsidR="008C26B7" w:rsidRPr="003A1D3E" w:rsidRDefault="008C26B7" w:rsidP="003A1D3E">
      <w:pPr>
        <w:spacing w:after="0" w:line="276" w:lineRule="auto"/>
        <w:jc w:val="both"/>
        <w:rPr>
          <w:rFonts w:ascii="Times New Roman" w:hAnsi="Times New Roman" w:cs="Times New Roman"/>
        </w:rPr>
      </w:pPr>
      <w:r w:rsidRPr="003A1D3E">
        <w:rPr>
          <w:rFonts w:ascii="Times New Roman" w:hAnsi="Times New Roman" w:cs="Times New Roman"/>
        </w:rPr>
        <w:t xml:space="preserve">There shall be a minimum of 2 exercises conducted on each of the following topics: </w:t>
      </w:r>
    </w:p>
    <w:p w14:paraId="5792D2E7" w14:textId="77777777" w:rsidR="008C26B7" w:rsidRPr="003A1D3E" w:rsidRDefault="008C26B7" w:rsidP="008E2A9A">
      <w:pPr>
        <w:spacing w:after="0" w:line="480" w:lineRule="auto"/>
        <w:jc w:val="both"/>
        <w:rPr>
          <w:rFonts w:ascii="Times New Roman" w:hAnsi="Times New Roman" w:cs="Times New Roman"/>
        </w:rPr>
      </w:pPr>
    </w:p>
    <w:p w14:paraId="36B1C4FB"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HTML5</w:t>
      </w:r>
    </w:p>
    <w:p w14:paraId="5CDE9B96"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Advanced CSS</w:t>
      </w:r>
    </w:p>
    <w:p w14:paraId="6303B17E"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Java Script</w:t>
      </w:r>
    </w:p>
    <w:p w14:paraId="1FBD0D1C"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Advanced java Script</w:t>
      </w:r>
    </w:p>
    <w:p w14:paraId="32ACB8F3"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Inheritance In java Script</w:t>
      </w:r>
    </w:p>
    <w:p w14:paraId="27400A96"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Scopes and Closures</w:t>
      </w:r>
    </w:p>
    <w:p w14:paraId="5EE2DAD5"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 xml:space="preserve">Develop a Server side programming </w:t>
      </w:r>
      <w:proofErr w:type="gramStart"/>
      <w:r w:rsidRPr="003A1D3E">
        <w:rPr>
          <w:rFonts w:ascii="Times New Roman" w:hAnsi="Times New Roman" w:cs="Times New Roman"/>
        </w:rPr>
        <w:t>using  java</w:t>
      </w:r>
      <w:proofErr w:type="gramEnd"/>
      <w:r w:rsidRPr="003A1D3E">
        <w:rPr>
          <w:rFonts w:ascii="Times New Roman" w:hAnsi="Times New Roman" w:cs="Times New Roman"/>
        </w:rPr>
        <w:t xml:space="preserve"> Script : </w:t>
      </w:r>
      <w:proofErr w:type="spellStart"/>
      <w:r w:rsidRPr="003A1D3E">
        <w:rPr>
          <w:rFonts w:ascii="Times New Roman" w:hAnsi="Times New Roman" w:cs="Times New Roman"/>
        </w:rPr>
        <w:t>Node.Js</w:t>
      </w:r>
      <w:proofErr w:type="spellEnd"/>
    </w:p>
    <w:p w14:paraId="3FF1FC03"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 xml:space="preserve">Implement CRUD Operation using MongoDB and </w:t>
      </w:r>
      <w:proofErr w:type="spellStart"/>
      <w:r w:rsidRPr="003A1D3E">
        <w:rPr>
          <w:rFonts w:ascii="Times New Roman" w:hAnsi="Times New Roman" w:cs="Times New Roman"/>
        </w:rPr>
        <w:t>Node.Js</w:t>
      </w:r>
      <w:proofErr w:type="spellEnd"/>
    </w:p>
    <w:p w14:paraId="415DE8BD"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 xml:space="preserve">Develop a </w:t>
      </w:r>
      <w:proofErr w:type="gramStart"/>
      <w:r w:rsidRPr="003A1D3E">
        <w:rPr>
          <w:rFonts w:ascii="Times New Roman" w:hAnsi="Times New Roman" w:cs="Times New Roman"/>
        </w:rPr>
        <w:t>Client Side</w:t>
      </w:r>
      <w:proofErr w:type="gramEnd"/>
      <w:r w:rsidRPr="003A1D3E">
        <w:rPr>
          <w:rFonts w:ascii="Times New Roman" w:hAnsi="Times New Roman" w:cs="Times New Roman"/>
        </w:rPr>
        <w:t xml:space="preserve"> Application using React</w:t>
      </w:r>
    </w:p>
    <w:p w14:paraId="4AB678D8" w14:textId="77777777" w:rsidR="008C26B7" w:rsidRPr="003A1D3E" w:rsidRDefault="008C26B7" w:rsidP="008E2A9A">
      <w:pPr>
        <w:pStyle w:val="ListParagraph"/>
        <w:numPr>
          <w:ilvl w:val="0"/>
          <w:numId w:val="54"/>
        </w:numPr>
        <w:spacing w:after="0" w:line="480" w:lineRule="auto"/>
        <w:jc w:val="both"/>
        <w:rPr>
          <w:rFonts w:ascii="Times New Roman" w:hAnsi="Times New Roman" w:cs="Times New Roman"/>
        </w:rPr>
      </w:pPr>
      <w:r w:rsidRPr="003A1D3E">
        <w:rPr>
          <w:rFonts w:ascii="Times New Roman" w:hAnsi="Times New Roman" w:cs="Times New Roman"/>
        </w:rPr>
        <w:t>Implement MERN Stack.</w:t>
      </w:r>
    </w:p>
    <w:p w14:paraId="5546DCAC" w14:textId="77777777" w:rsidR="008C26B7" w:rsidRPr="003A1D3E" w:rsidRDefault="008C26B7" w:rsidP="003A1D3E">
      <w:pPr>
        <w:pStyle w:val="ListParagraph"/>
        <w:spacing w:after="0" w:line="276" w:lineRule="auto"/>
        <w:rPr>
          <w:rFonts w:ascii="Times New Roman" w:hAnsi="Times New Roman" w:cs="Times New Roman"/>
        </w:rPr>
      </w:pPr>
    </w:p>
    <w:p w14:paraId="1A8C8309" w14:textId="77777777" w:rsidR="008C26B7" w:rsidRPr="003A1D3E" w:rsidRDefault="008C26B7" w:rsidP="003A1D3E">
      <w:pPr>
        <w:spacing w:after="0" w:line="276" w:lineRule="auto"/>
        <w:jc w:val="both"/>
        <w:rPr>
          <w:rFonts w:ascii="Times New Roman" w:hAnsi="Times New Roman" w:cs="Times New Roman"/>
          <w:b/>
        </w:rPr>
      </w:pPr>
      <w:r w:rsidRPr="003A1D3E">
        <w:rPr>
          <w:rFonts w:ascii="Times New Roman" w:hAnsi="Times New Roman" w:cs="Times New Roman"/>
          <w:b/>
        </w:rPr>
        <w:t>Reference Books:</w:t>
      </w:r>
    </w:p>
    <w:p w14:paraId="1B8BADDD" w14:textId="77777777" w:rsidR="008C26B7" w:rsidRPr="003A1D3E" w:rsidRDefault="008C26B7" w:rsidP="003A1D3E">
      <w:pPr>
        <w:spacing w:after="0" w:line="276" w:lineRule="auto"/>
        <w:jc w:val="both"/>
        <w:rPr>
          <w:rFonts w:ascii="Times New Roman" w:hAnsi="Times New Roman" w:cs="Times New Roman"/>
          <w:b/>
        </w:rPr>
      </w:pPr>
    </w:p>
    <w:p w14:paraId="5899B699" w14:textId="77777777" w:rsidR="008C26B7" w:rsidRPr="003A1D3E" w:rsidRDefault="008C26B7" w:rsidP="003A1D3E">
      <w:pPr>
        <w:pStyle w:val="ListParagraph"/>
        <w:numPr>
          <w:ilvl w:val="0"/>
          <w:numId w:val="55"/>
        </w:numPr>
        <w:spacing w:after="0" w:line="276" w:lineRule="auto"/>
        <w:jc w:val="both"/>
        <w:rPr>
          <w:rFonts w:ascii="Times New Roman" w:hAnsi="Times New Roman" w:cs="Times New Roman"/>
        </w:rPr>
      </w:pPr>
      <w:r w:rsidRPr="003A1D3E">
        <w:rPr>
          <w:rFonts w:ascii="Times New Roman" w:hAnsi="Times New Roman" w:cs="Times New Roman"/>
        </w:rPr>
        <w:t xml:space="preserve">Web Application Design and Implementation: Apache 2, PHP5, MySQL, JavaScript, and Linux/UNIX Steven A. </w:t>
      </w:r>
      <w:proofErr w:type="spellStart"/>
      <w:r w:rsidRPr="003A1D3E">
        <w:rPr>
          <w:rFonts w:ascii="Times New Roman" w:hAnsi="Times New Roman" w:cs="Times New Roman"/>
        </w:rPr>
        <w:t>Gabarro</w:t>
      </w:r>
      <w:proofErr w:type="spellEnd"/>
      <w:r w:rsidRPr="003A1D3E">
        <w:rPr>
          <w:rFonts w:ascii="Times New Roman" w:hAnsi="Times New Roman" w:cs="Times New Roman"/>
        </w:rPr>
        <w:t xml:space="preserve">, December 2006, ©2007, Wiley-IEEE Computer Society Press. </w:t>
      </w:r>
    </w:p>
    <w:p w14:paraId="1BFEF815" w14:textId="77777777" w:rsidR="008C26B7" w:rsidRPr="003A1D3E" w:rsidRDefault="008C26B7" w:rsidP="003A1D3E">
      <w:pPr>
        <w:pStyle w:val="ListParagraph"/>
        <w:numPr>
          <w:ilvl w:val="0"/>
          <w:numId w:val="55"/>
        </w:numPr>
        <w:spacing w:after="0" w:line="276" w:lineRule="auto"/>
        <w:jc w:val="both"/>
        <w:rPr>
          <w:rFonts w:ascii="Times New Roman" w:hAnsi="Times New Roman" w:cs="Times New Roman"/>
          <w:u w:val="single"/>
        </w:rPr>
      </w:pPr>
      <w:r w:rsidRPr="003A1D3E">
        <w:rPr>
          <w:rFonts w:ascii="Times New Roman" w:hAnsi="Times New Roman" w:cs="Times New Roman"/>
        </w:rPr>
        <w:t xml:space="preserve">Nate Murray, Felipe Coury, Ari Lerner and Carlos Taborda, “ng-book, The Complete Book on Angular 4” September 2016 3. </w:t>
      </w:r>
      <w:proofErr w:type="spellStart"/>
      <w:r w:rsidRPr="003A1D3E">
        <w:rPr>
          <w:rFonts w:ascii="Times New Roman" w:hAnsi="Times New Roman" w:cs="Times New Roman"/>
        </w:rPr>
        <w:t>KrasimirTsonev</w:t>
      </w:r>
      <w:proofErr w:type="spellEnd"/>
      <w:r w:rsidRPr="003A1D3E">
        <w:rPr>
          <w:rFonts w:ascii="Times New Roman" w:hAnsi="Times New Roman" w:cs="Times New Roman"/>
        </w:rPr>
        <w:t>, “Node.js by Example Paperback”, May 2015.</w:t>
      </w:r>
    </w:p>
    <w:p w14:paraId="1F7FF1B5" w14:textId="77777777" w:rsidR="008C26B7" w:rsidRPr="003A1D3E" w:rsidRDefault="008C26B7" w:rsidP="003A1D3E">
      <w:pPr>
        <w:pStyle w:val="ListParagraph"/>
        <w:numPr>
          <w:ilvl w:val="0"/>
          <w:numId w:val="55"/>
        </w:numPr>
        <w:spacing w:after="0" w:line="276" w:lineRule="auto"/>
        <w:jc w:val="both"/>
        <w:rPr>
          <w:rFonts w:ascii="Times New Roman" w:hAnsi="Times New Roman" w:cs="Times New Roman"/>
        </w:rPr>
      </w:pPr>
      <w:r w:rsidRPr="003A1D3E">
        <w:rPr>
          <w:rFonts w:ascii="Times New Roman" w:hAnsi="Times New Roman" w:cs="Times New Roman"/>
        </w:rPr>
        <w:t xml:space="preserve">Web link for Angular4.0: </w:t>
      </w:r>
      <w:hyperlink r:id="rId26" w:history="1">
        <w:r w:rsidRPr="003A1D3E">
          <w:rPr>
            <w:rFonts w:ascii="Times New Roman" w:hAnsi="Times New Roman" w:cs="Times New Roman"/>
          </w:rPr>
          <w:t>https://angular.io/</w:t>
        </w:r>
      </w:hyperlink>
    </w:p>
    <w:p w14:paraId="0A686973" w14:textId="77777777" w:rsidR="008C26B7" w:rsidRPr="003A1D3E" w:rsidRDefault="008C26B7" w:rsidP="003A1D3E">
      <w:pPr>
        <w:pStyle w:val="ListParagraph"/>
        <w:numPr>
          <w:ilvl w:val="0"/>
          <w:numId w:val="55"/>
        </w:numPr>
        <w:spacing w:after="0" w:line="276" w:lineRule="auto"/>
        <w:jc w:val="both"/>
        <w:rPr>
          <w:rFonts w:ascii="Times New Roman" w:hAnsi="Times New Roman" w:cs="Times New Roman"/>
        </w:rPr>
      </w:pPr>
      <w:r w:rsidRPr="003A1D3E">
        <w:rPr>
          <w:rFonts w:ascii="Times New Roman" w:hAnsi="Times New Roman" w:cs="Times New Roman"/>
        </w:rPr>
        <w:t xml:space="preserve">Web link for </w:t>
      </w:r>
      <w:proofErr w:type="gramStart"/>
      <w:r w:rsidRPr="003A1D3E">
        <w:rPr>
          <w:rFonts w:ascii="Times New Roman" w:hAnsi="Times New Roman" w:cs="Times New Roman"/>
        </w:rPr>
        <w:t>Node.js :</w:t>
      </w:r>
      <w:proofErr w:type="gramEnd"/>
      <w:r w:rsidRPr="003A1D3E">
        <w:rPr>
          <w:rFonts w:ascii="Times New Roman" w:hAnsi="Times New Roman" w:cs="Times New Roman"/>
        </w:rPr>
        <w:t xml:space="preserve"> </w:t>
      </w:r>
      <w:hyperlink r:id="rId27" w:history="1">
        <w:r w:rsidRPr="003A1D3E">
          <w:rPr>
            <w:rFonts w:ascii="Times New Roman" w:hAnsi="Times New Roman" w:cs="Times New Roman"/>
          </w:rPr>
          <w:t>https://nodejs.org/en/</w:t>
        </w:r>
      </w:hyperlink>
    </w:p>
    <w:p w14:paraId="62A21932" w14:textId="77777777" w:rsidR="008C26B7" w:rsidRPr="003A1D3E" w:rsidRDefault="008C26B7" w:rsidP="003A1D3E">
      <w:pPr>
        <w:pStyle w:val="ListParagraph"/>
        <w:numPr>
          <w:ilvl w:val="0"/>
          <w:numId w:val="55"/>
        </w:numPr>
        <w:spacing w:after="0" w:line="276" w:lineRule="auto"/>
        <w:jc w:val="both"/>
        <w:rPr>
          <w:rFonts w:ascii="Times New Roman" w:hAnsi="Times New Roman" w:cs="Times New Roman"/>
          <w:b/>
          <w:u w:val="single"/>
        </w:rPr>
      </w:pPr>
      <w:r w:rsidRPr="003A1D3E">
        <w:rPr>
          <w:rFonts w:ascii="Times New Roman" w:hAnsi="Times New Roman" w:cs="Times New Roman"/>
        </w:rPr>
        <w:t>Web link for MongoDB: https://www.mongodb.com</w:t>
      </w:r>
    </w:p>
    <w:p w14:paraId="7FAD8ABF" w14:textId="77777777" w:rsidR="008C26B7" w:rsidRPr="003A1D3E" w:rsidRDefault="008C26B7" w:rsidP="003A1D3E">
      <w:pPr>
        <w:spacing w:after="0" w:line="276" w:lineRule="auto"/>
        <w:jc w:val="both"/>
        <w:rPr>
          <w:rFonts w:ascii="Times New Roman" w:hAnsi="Times New Roman" w:cs="Times New Roman"/>
          <w:b/>
          <w:u w:val="single"/>
        </w:rPr>
      </w:pPr>
    </w:p>
    <w:p w14:paraId="3FB0BDB1" w14:textId="77777777" w:rsidR="008C26B7" w:rsidRPr="003A1D3E" w:rsidRDefault="008C26B7" w:rsidP="003A1D3E">
      <w:pPr>
        <w:spacing w:after="0" w:line="276" w:lineRule="auto"/>
        <w:jc w:val="both"/>
        <w:rPr>
          <w:rFonts w:ascii="Times New Roman" w:hAnsi="Times New Roman" w:cs="Times New Roman"/>
          <w:b/>
          <w:u w:val="single"/>
        </w:rPr>
      </w:pPr>
    </w:p>
    <w:p w14:paraId="7A6A1653" w14:textId="77777777" w:rsidR="008C26B7" w:rsidRDefault="008C26B7" w:rsidP="003A1D3E">
      <w:pPr>
        <w:spacing w:after="0" w:line="276" w:lineRule="auto"/>
        <w:jc w:val="both"/>
        <w:rPr>
          <w:rFonts w:ascii="Times New Roman" w:hAnsi="Times New Roman" w:cs="Times New Roman"/>
          <w:b/>
          <w:u w:val="single"/>
        </w:rPr>
      </w:pPr>
    </w:p>
    <w:p w14:paraId="52E764FD" w14:textId="77777777" w:rsidR="008E2A9A" w:rsidRDefault="008E2A9A" w:rsidP="003A1D3E">
      <w:pPr>
        <w:spacing w:after="0" w:line="276" w:lineRule="auto"/>
        <w:jc w:val="both"/>
        <w:rPr>
          <w:rFonts w:ascii="Times New Roman" w:hAnsi="Times New Roman" w:cs="Times New Roman"/>
          <w:b/>
          <w:u w:val="single"/>
        </w:rPr>
      </w:pPr>
    </w:p>
    <w:p w14:paraId="121A1B0D" w14:textId="77777777" w:rsidR="008E2A9A" w:rsidRDefault="008E2A9A" w:rsidP="003A1D3E">
      <w:pPr>
        <w:spacing w:after="0" w:line="276" w:lineRule="auto"/>
        <w:jc w:val="both"/>
        <w:rPr>
          <w:rFonts w:ascii="Times New Roman" w:hAnsi="Times New Roman" w:cs="Times New Roman"/>
          <w:b/>
          <w:u w:val="single"/>
        </w:rPr>
      </w:pPr>
    </w:p>
    <w:p w14:paraId="0E8C6CBC" w14:textId="77777777" w:rsidR="008E2A9A" w:rsidRDefault="008E2A9A" w:rsidP="003A1D3E">
      <w:pPr>
        <w:spacing w:after="0" w:line="276" w:lineRule="auto"/>
        <w:jc w:val="both"/>
        <w:rPr>
          <w:rFonts w:ascii="Times New Roman" w:hAnsi="Times New Roman" w:cs="Times New Roman"/>
          <w:b/>
          <w:u w:val="single"/>
        </w:rPr>
      </w:pPr>
    </w:p>
    <w:p w14:paraId="3C3425D0" w14:textId="77777777" w:rsidR="008E2A9A" w:rsidRDefault="008E2A9A" w:rsidP="003A1D3E">
      <w:pPr>
        <w:spacing w:after="0" w:line="276" w:lineRule="auto"/>
        <w:jc w:val="both"/>
        <w:rPr>
          <w:rFonts w:ascii="Times New Roman" w:hAnsi="Times New Roman" w:cs="Times New Roman"/>
          <w:b/>
          <w:u w:val="single"/>
        </w:rPr>
      </w:pPr>
    </w:p>
    <w:p w14:paraId="379B7B46" w14:textId="77777777" w:rsidR="008E2A9A" w:rsidRDefault="008E2A9A" w:rsidP="003A1D3E">
      <w:pPr>
        <w:spacing w:after="0" w:line="276" w:lineRule="auto"/>
        <w:jc w:val="both"/>
        <w:rPr>
          <w:rFonts w:ascii="Times New Roman" w:hAnsi="Times New Roman" w:cs="Times New Roman"/>
          <w:b/>
          <w:u w:val="single"/>
        </w:rPr>
      </w:pPr>
    </w:p>
    <w:p w14:paraId="62D4F6AF" w14:textId="77777777" w:rsidR="008E2A9A" w:rsidRPr="003A1D3E" w:rsidRDefault="008E2A9A" w:rsidP="003A1D3E">
      <w:pPr>
        <w:spacing w:after="0" w:line="276" w:lineRule="auto"/>
        <w:jc w:val="both"/>
        <w:rPr>
          <w:rFonts w:ascii="Times New Roman" w:hAnsi="Times New Roman" w:cs="Times New Roman"/>
          <w:b/>
          <w:u w:val="single"/>
        </w:rPr>
      </w:pPr>
    </w:p>
    <w:p w14:paraId="1F0871A4" w14:textId="77777777" w:rsidR="008C26B7" w:rsidRPr="008E2A9A" w:rsidRDefault="008C26B7" w:rsidP="003A1D3E">
      <w:pPr>
        <w:autoSpaceDE w:val="0"/>
        <w:autoSpaceDN w:val="0"/>
        <w:adjustRightInd w:val="0"/>
        <w:spacing w:after="0" w:line="276" w:lineRule="auto"/>
        <w:rPr>
          <w:rFonts w:ascii="Times New Roman" w:hAnsi="Times New Roman" w:cs="Times New Roman"/>
          <w:b/>
          <w:bCs/>
        </w:rPr>
      </w:pPr>
      <w:r w:rsidRPr="008E2A9A">
        <w:rPr>
          <w:rFonts w:ascii="Times New Roman" w:hAnsi="Times New Roman" w:cs="Times New Roman"/>
          <w:b/>
          <w:bCs/>
        </w:rPr>
        <w:lastRenderedPageBreak/>
        <w:t>Course Outcomes:</w:t>
      </w:r>
    </w:p>
    <w:p w14:paraId="21FC60CB" w14:textId="77777777" w:rsidR="008C26B7" w:rsidRPr="003A1D3E" w:rsidRDefault="008C26B7" w:rsidP="003A1D3E">
      <w:pPr>
        <w:spacing w:line="276" w:lineRule="auto"/>
        <w:jc w:val="both"/>
        <w:rPr>
          <w:rFonts w:ascii="Times New Roman" w:hAnsi="Times New Roman" w:cs="Times New Roman"/>
          <w:bCs/>
        </w:rPr>
      </w:pPr>
      <w:r w:rsidRPr="003A1D3E">
        <w:rPr>
          <w:rFonts w:ascii="Times New Roman" w:hAnsi="Times New Roman" w:cs="Times New Roman"/>
          <w:bCs/>
        </w:rPr>
        <w:t xml:space="preserve">At the end of the course students should be able to: </w:t>
      </w:r>
    </w:p>
    <w:p w14:paraId="6A1A18C5" w14:textId="77777777" w:rsidR="008C26B7" w:rsidRPr="003A1D3E" w:rsidRDefault="008C26B7" w:rsidP="003A1D3E">
      <w:pPr>
        <w:pStyle w:val="ListParagraph"/>
        <w:numPr>
          <w:ilvl w:val="0"/>
          <w:numId w:val="56"/>
        </w:numPr>
        <w:autoSpaceDE w:val="0"/>
        <w:autoSpaceDN w:val="0"/>
        <w:adjustRightInd w:val="0"/>
        <w:spacing w:after="0" w:line="276" w:lineRule="auto"/>
        <w:jc w:val="both"/>
        <w:rPr>
          <w:rFonts w:ascii="Times New Roman" w:hAnsi="Times New Roman" w:cs="Times New Roman"/>
        </w:rPr>
      </w:pPr>
      <w:r w:rsidRPr="003A1D3E">
        <w:rPr>
          <w:rFonts w:ascii="Times New Roman" w:hAnsi="Times New Roman" w:cs="Times New Roman"/>
        </w:rPr>
        <w:t>Develop web pages with various media contents using HTML5. (PO-1,2,</w:t>
      </w:r>
      <w:proofErr w:type="gramStart"/>
      <w:r w:rsidRPr="003A1D3E">
        <w:rPr>
          <w:rFonts w:ascii="Times New Roman" w:hAnsi="Times New Roman" w:cs="Times New Roman"/>
        </w:rPr>
        <w:t>3,PSO</w:t>
      </w:r>
      <w:proofErr w:type="gramEnd"/>
      <w:r w:rsidRPr="003A1D3E">
        <w:rPr>
          <w:rFonts w:ascii="Times New Roman" w:hAnsi="Times New Roman" w:cs="Times New Roman"/>
        </w:rPr>
        <w:t>-2)</w:t>
      </w:r>
    </w:p>
    <w:p w14:paraId="06353348" w14:textId="77777777" w:rsidR="008C26B7" w:rsidRPr="003A1D3E" w:rsidRDefault="008C26B7" w:rsidP="003A1D3E">
      <w:pPr>
        <w:pStyle w:val="ListParagraph"/>
        <w:numPr>
          <w:ilvl w:val="0"/>
          <w:numId w:val="56"/>
        </w:numPr>
        <w:autoSpaceDE w:val="0"/>
        <w:autoSpaceDN w:val="0"/>
        <w:adjustRightInd w:val="0"/>
        <w:spacing w:after="0" w:line="276" w:lineRule="auto"/>
        <w:jc w:val="both"/>
        <w:rPr>
          <w:rFonts w:ascii="Times New Roman" w:hAnsi="Times New Roman" w:cs="Times New Roman"/>
        </w:rPr>
      </w:pPr>
      <w:r w:rsidRPr="003A1D3E">
        <w:rPr>
          <w:rFonts w:ascii="Times New Roman" w:hAnsi="Times New Roman" w:cs="Times New Roman"/>
        </w:rPr>
        <w:t xml:space="preserve">Create a robust </w:t>
      </w:r>
      <w:proofErr w:type="gramStart"/>
      <w:r w:rsidRPr="003A1D3E">
        <w:rPr>
          <w:rFonts w:ascii="Times New Roman" w:hAnsi="Times New Roman" w:cs="Times New Roman"/>
        </w:rPr>
        <w:t>Client side</w:t>
      </w:r>
      <w:proofErr w:type="gramEnd"/>
      <w:r w:rsidRPr="003A1D3E">
        <w:rPr>
          <w:rFonts w:ascii="Times New Roman" w:hAnsi="Times New Roman" w:cs="Times New Roman"/>
        </w:rPr>
        <w:t xml:space="preserve"> validation with java script. (PO- 1,2,</w:t>
      </w:r>
      <w:proofErr w:type="gramStart"/>
      <w:r w:rsidRPr="003A1D3E">
        <w:rPr>
          <w:rFonts w:ascii="Times New Roman" w:hAnsi="Times New Roman" w:cs="Times New Roman"/>
        </w:rPr>
        <w:t>3,PSO</w:t>
      </w:r>
      <w:proofErr w:type="gramEnd"/>
      <w:r w:rsidRPr="003A1D3E">
        <w:rPr>
          <w:rFonts w:ascii="Times New Roman" w:hAnsi="Times New Roman" w:cs="Times New Roman"/>
        </w:rPr>
        <w:t>-3)</w:t>
      </w:r>
    </w:p>
    <w:p w14:paraId="41FD1258" w14:textId="77777777" w:rsidR="008C26B7" w:rsidRPr="003A1D3E" w:rsidRDefault="008C26B7" w:rsidP="003A1D3E">
      <w:pPr>
        <w:pStyle w:val="ListParagraph"/>
        <w:numPr>
          <w:ilvl w:val="0"/>
          <w:numId w:val="56"/>
        </w:numPr>
        <w:autoSpaceDE w:val="0"/>
        <w:autoSpaceDN w:val="0"/>
        <w:adjustRightInd w:val="0"/>
        <w:spacing w:after="0" w:line="276" w:lineRule="auto"/>
        <w:jc w:val="both"/>
        <w:rPr>
          <w:rFonts w:ascii="Times New Roman" w:hAnsi="Times New Roman" w:cs="Times New Roman"/>
          <w:bCs/>
          <w:u w:val="single"/>
        </w:rPr>
      </w:pPr>
      <w:r w:rsidRPr="003A1D3E">
        <w:rPr>
          <w:rFonts w:ascii="Times New Roman" w:hAnsi="Times New Roman" w:cs="Times New Roman"/>
        </w:rPr>
        <w:t xml:space="preserve">Design dynamic data-driven Web sites using </w:t>
      </w:r>
      <w:proofErr w:type="gramStart"/>
      <w:r w:rsidRPr="003A1D3E">
        <w:rPr>
          <w:rFonts w:ascii="Times New Roman" w:hAnsi="Times New Roman" w:cs="Times New Roman"/>
        </w:rPr>
        <w:t>Node.js(</w:t>
      </w:r>
      <w:proofErr w:type="gramEnd"/>
      <w:r w:rsidRPr="003A1D3E">
        <w:rPr>
          <w:rFonts w:ascii="Times New Roman" w:hAnsi="Times New Roman" w:cs="Times New Roman"/>
        </w:rPr>
        <w:t>PO- 1,2,3,5-PSO-3)</w:t>
      </w:r>
    </w:p>
    <w:p w14:paraId="24B594DC" w14:textId="77777777" w:rsidR="008C26B7" w:rsidRPr="003A1D3E" w:rsidRDefault="008C26B7" w:rsidP="003A1D3E">
      <w:pPr>
        <w:spacing w:after="0" w:line="276" w:lineRule="auto"/>
        <w:jc w:val="both"/>
        <w:rPr>
          <w:rFonts w:ascii="Times New Roman" w:hAnsi="Times New Roman" w:cs="Times New Roman"/>
          <w:b/>
          <w:u w:val="single"/>
        </w:rPr>
      </w:pPr>
    </w:p>
    <w:p w14:paraId="651C7C0F"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8C26B7" w:rsidRPr="003A1D3E" w14:paraId="1EFC397C" w14:textId="77777777" w:rsidTr="005330F3">
        <w:tc>
          <w:tcPr>
            <w:tcW w:w="9628" w:type="dxa"/>
            <w:gridSpan w:val="3"/>
          </w:tcPr>
          <w:p w14:paraId="10D037E0"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8C26B7" w:rsidRPr="003A1D3E" w14:paraId="0ECDA350" w14:textId="77777777" w:rsidTr="005330F3">
        <w:tc>
          <w:tcPr>
            <w:tcW w:w="3209" w:type="dxa"/>
          </w:tcPr>
          <w:p w14:paraId="4D360ADC" w14:textId="77777777" w:rsidR="008C26B7" w:rsidRPr="003A1D3E" w:rsidRDefault="008C26B7"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2D4B7855" w14:textId="77777777" w:rsidR="008C26B7" w:rsidRPr="003A1D3E" w:rsidRDefault="008C26B7"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4354299F" w14:textId="77777777" w:rsidR="008C26B7" w:rsidRPr="003A1D3E" w:rsidRDefault="008C26B7"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8C26B7" w:rsidRPr="003A1D3E" w14:paraId="4280A6B7" w14:textId="77777777" w:rsidTr="005330F3">
        <w:tc>
          <w:tcPr>
            <w:tcW w:w="3209" w:type="dxa"/>
          </w:tcPr>
          <w:p w14:paraId="01FEF2C8"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Lab Test-I (Part A)</w:t>
            </w:r>
          </w:p>
        </w:tc>
        <w:tc>
          <w:tcPr>
            <w:tcW w:w="3209" w:type="dxa"/>
          </w:tcPr>
          <w:p w14:paraId="2CB49768" w14:textId="77777777" w:rsidR="008C26B7" w:rsidRPr="003A1D3E" w:rsidRDefault="008C26B7"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272145D4"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8C26B7" w:rsidRPr="003A1D3E" w14:paraId="7A5E5A9F" w14:textId="77777777" w:rsidTr="005330F3">
        <w:tc>
          <w:tcPr>
            <w:tcW w:w="3209" w:type="dxa"/>
          </w:tcPr>
          <w:p w14:paraId="5C888602"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Lab Test-II (Part B)</w:t>
            </w:r>
          </w:p>
        </w:tc>
        <w:tc>
          <w:tcPr>
            <w:tcW w:w="3209" w:type="dxa"/>
          </w:tcPr>
          <w:p w14:paraId="7C89D829" w14:textId="77777777" w:rsidR="008C26B7" w:rsidRPr="003A1D3E" w:rsidRDefault="008C26B7"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4F368A24"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8C26B7" w:rsidRPr="003A1D3E" w14:paraId="4B062457" w14:textId="77777777" w:rsidTr="005330F3">
        <w:tc>
          <w:tcPr>
            <w:tcW w:w="3209" w:type="dxa"/>
          </w:tcPr>
          <w:p w14:paraId="10C773E9"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Weekly Evaluation-Lab Record</w:t>
            </w:r>
          </w:p>
        </w:tc>
        <w:tc>
          <w:tcPr>
            <w:tcW w:w="3209" w:type="dxa"/>
          </w:tcPr>
          <w:p w14:paraId="4EB665B8" w14:textId="77777777" w:rsidR="008C26B7" w:rsidRPr="003A1D3E" w:rsidRDefault="008C26B7"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466926E6"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8C26B7" w:rsidRPr="003A1D3E" w14:paraId="165310F6" w14:textId="77777777" w:rsidTr="005330F3">
        <w:tc>
          <w:tcPr>
            <w:tcW w:w="9628" w:type="dxa"/>
            <w:gridSpan w:val="3"/>
          </w:tcPr>
          <w:p w14:paraId="45ACEED4"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The Final CIE out of 50 Marks = Marks of weekly evaluation &amp;Lab Record + Marks scored in Lab Test-I + Marks scored in Lab Test-II</w:t>
            </w:r>
          </w:p>
        </w:tc>
      </w:tr>
      <w:tr w:rsidR="008C26B7" w:rsidRPr="003A1D3E" w14:paraId="238D1983" w14:textId="77777777" w:rsidTr="005330F3">
        <w:tc>
          <w:tcPr>
            <w:tcW w:w="9628" w:type="dxa"/>
            <w:gridSpan w:val="3"/>
            <w:tcBorders>
              <w:bottom w:val="single" w:sz="4" w:space="0" w:color="auto"/>
            </w:tcBorders>
          </w:tcPr>
          <w:p w14:paraId="0BBE6DF5" w14:textId="77777777" w:rsidR="008C26B7" w:rsidRPr="003A1D3E" w:rsidRDefault="008C26B7"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8C26B7" w:rsidRPr="003A1D3E" w14:paraId="3474D98C" w14:textId="77777777" w:rsidTr="005330F3">
        <w:tc>
          <w:tcPr>
            <w:tcW w:w="3209" w:type="dxa"/>
            <w:tcBorders>
              <w:top w:val="single" w:sz="4" w:space="0" w:color="auto"/>
              <w:left w:val="single" w:sz="4" w:space="0" w:color="auto"/>
              <w:bottom w:val="single" w:sz="4" w:space="0" w:color="auto"/>
              <w:right w:val="single" w:sz="4" w:space="0" w:color="auto"/>
            </w:tcBorders>
          </w:tcPr>
          <w:p w14:paraId="77187155"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Course End Examination (</w:t>
            </w:r>
            <w:proofErr w:type="gramStart"/>
            <w:r w:rsidRPr="003A1D3E">
              <w:rPr>
                <w:rFonts w:ascii="Times New Roman" w:hAnsi="Times New Roman" w:cs="Times New Roman"/>
              </w:rPr>
              <w:t>two  full</w:t>
            </w:r>
            <w:proofErr w:type="gramEnd"/>
            <w:r w:rsidRPr="003A1D3E">
              <w:rPr>
                <w:rFonts w:ascii="Times New Roman" w:hAnsi="Times New Roman" w:cs="Times New Roman"/>
              </w:rPr>
              <w:t xml:space="preserve"> question from the Lab Question Bank.</w:t>
            </w:r>
          </w:p>
        </w:tc>
        <w:tc>
          <w:tcPr>
            <w:tcW w:w="3209" w:type="dxa"/>
            <w:tcBorders>
              <w:top w:val="single" w:sz="4" w:space="0" w:color="auto"/>
              <w:left w:val="single" w:sz="4" w:space="0" w:color="auto"/>
              <w:bottom w:val="single" w:sz="4" w:space="0" w:color="auto"/>
              <w:right w:val="single" w:sz="4" w:space="0" w:color="auto"/>
            </w:tcBorders>
          </w:tcPr>
          <w:p w14:paraId="7FC0B34D" w14:textId="77777777" w:rsidR="008C26B7" w:rsidRPr="003A1D3E" w:rsidRDefault="008C26B7" w:rsidP="003A1D3E">
            <w:pPr>
              <w:spacing w:line="276" w:lineRule="auto"/>
              <w:jc w:val="center"/>
              <w:rPr>
                <w:rFonts w:ascii="Times New Roman" w:hAnsi="Times New Roman" w:cs="Times New Roman"/>
              </w:rPr>
            </w:pPr>
            <w:r w:rsidRPr="003A1D3E">
              <w:rPr>
                <w:rFonts w:ascii="Times New Roman" w:hAnsi="Times New Roman" w:cs="Times New Roman"/>
              </w:rPr>
              <w:t>50</w:t>
            </w:r>
          </w:p>
        </w:tc>
        <w:tc>
          <w:tcPr>
            <w:tcW w:w="3210" w:type="dxa"/>
            <w:tcBorders>
              <w:top w:val="single" w:sz="4" w:space="0" w:color="auto"/>
              <w:left w:val="single" w:sz="4" w:space="0" w:color="auto"/>
              <w:bottom w:val="single" w:sz="4" w:space="0" w:color="auto"/>
              <w:right w:val="single" w:sz="4" w:space="0" w:color="auto"/>
            </w:tcBorders>
          </w:tcPr>
          <w:p w14:paraId="1EAB80B1" w14:textId="77777777" w:rsidR="008C26B7" w:rsidRPr="003A1D3E" w:rsidRDefault="008C26B7" w:rsidP="003A1D3E">
            <w:pPr>
              <w:spacing w:line="276" w:lineRule="auto"/>
              <w:rPr>
                <w:rFonts w:ascii="Times New Roman" w:hAnsi="Times New Roman" w:cs="Times New Roman"/>
              </w:rPr>
            </w:pPr>
            <w:r w:rsidRPr="003A1D3E">
              <w:rPr>
                <w:rFonts w:ascii="Times New Roman" w:hAnsi="Times New Roman" w:cs="Times New Roman"/>
              </w:rPr>
              <w:t>CO1, CO2, CO3</w:t>
            </w:r>
          </w:p>
        </w:tc>
      </w:tr>
    </w:tbl>
    <w:p w14:paraId="01CAA222" w14:textId="77777777" w:rsidR="008C26B7" w:rsidRPr="003A1D3E" w:rsidRDefault="008C26B7" w:rsidP="003A1D3E">
      <w:pPr>
        <w:spacing w:line="276" w:lineRule="auto"/>
        <w:rPr>
          <w:rFonts w:ascii="Times New Roman" w:hAnsi="Times New Roman" w:cs="Times New Roman"/>
        </w:rPr>
      </w:pPr>
    </w:p>
    <w:p w14:paraId="55BAB6C3" w14:textId="77777777" w:rsidR="008C26B7" w:rsidRPr="003A1D3E" w:rsidRDefault="008C26B7" w:rsidP="003A1D3E">
      <w:pPr>
        <w:spacing w:line="276" w:lineRule="auto"/>
        <w:rPr>
          <w:rFonts w:ascii="Times New Roman" w:hAnsi="Times New Roman" w:cs="Times New Roman"/>
        </w:rPr>
      </w:pPr>
    </w:p>
    <w:p w14:paraId="77022A76" w14:textId="77777777" w:rsidR="008C26B7" w:rsidRPr="003A1D3E" w:rsidRDefault="008C26B7" w:rsidP="003A1D3E">
      <w:pPr>
        <w:spacing w:line="276" w:lineRule="auto"/>
        <w:rPr>
          <w:rFonts w:ascii="Times New Roman" w:hAnsi="Times New Roman" w:cs="Times New Roman"/>
        </w:rPr>
      </w:pPr>
    </w:p>
    <w:p w14:paraId="2923D69F" w14:textId="77777777" w:rsidR="008C26B7" w:rsidRPr="003A1D3E" w:rsidRDefault="008C26B7" w:rsidP="003A1D3E">
      <w:pPr>
        <w:spacing w:line="276" w:lineRule="auto"/>
        <w:rPr>
          <w:rFonts w:ascii="Times New Roman" w:hAnsi="Times New Roman" w:cs="Times New Roman"/>
        </w:rPr>
      </w:pPr>
    </w:p>
    <w:p w14:paraId="5EED5F03" w14:textId="77777777" w:rsidR="008C26B7" w:rsidRPr="003A1D3E" w:rsidRDefault="008C26B7" w:rsidP="003A1D3E">
      <w:pPr>
        <w:spacing w:line="276" w:lineRule="auto"/>
        <w:rPr>
          <w:rFonts w:ascii="Times New Roman" w:hAnsi="Times New Roman" w:cs="Times New Roman"/>
        </w:rPr>
      </w:pPr>
    </w:p>
    <w:p w14:paraId="5362DA58" w14:textId="77777777" w:rsidR="008C26B7" w:rsidRPr="003A1D3E" w:rsidRDefault="008C26B7" w:rsidP="003A1D3E">
      <w:pPr>
        <w:spacing w:line="276" w:lineRule="auto"/>
        <w:rPr>
          <w:rFonts w:ascii="Times New Roman" w:hAnsi="Times New Roman" w:cs="Times New Roman"/>
        </w:rPr>
      </w:pPr>
    </w:p>
    <w:p w14:paraId="125F3D29" w14:textId="77777777" w:rsidR="008C26B7" w:rsidRPr="003A1D3E" w:rsidRDefault="008C26B7" w:rsidP="003A1D3E">
      <w:pPr>
        <w:spacing w:line="276" w:lineRule="auto"/>
        <w:rPr>
          <w:rFonts w:ascii="Times New Roman" w:hAnsi="Times New Roman" w:cs="Times New Roman"/>
        </w:rPr>
      </w:pPr>
    </w:p>
    <w:p w14:paraId="6ABA038A" w14:textId="77777777" w:rsidR="008C26B7" w:rsidRPr="003A1D3E" w:rsidRDefault="008C26B7" w:rsidP="003A1D3E">
      <w:pPr>
        <w:spacing w:line="276" w:lineRule="auto"/>
        <w:rPr>
          <w:rFonts w:ascii="Times New Roman" w:hAnsi="Times New Roman" w:cs="Times New Roman"/>
        </w:rPr>
      </w:pPr>
    </w:p>
    <w:p w14:paraId="7D26C76E" w14:textId="77777777" w:rsidR="008C26B7" w:rsidRPr="003A1D3E" w:rsidRDefault="008C26B7" w:rsidP="003A1D3E">
      <w:pPr>
        <w:spacing w:line="276" w:lineRule="auto"/>
        <w:rPr>
          <w:rFonts w:ascii="Times New Roman" w:hAnsi="Times New Roman" w:cs="Times New Roman"/>
        </w:rPr>
      </w:pPr>
    </w:p>
    <w:p w14:paraId="53BDC24B" w14:textId="77777777" w:rsidR="008C26B7" w:rsidRPr="003A1D3E" w:rsidRDefault="008C26B7" w:rsidP="003A1D3E">
      <w:pPr>
        <w:spacing w:line="276" w:lineRule="auto"/>
        <w:rPr>
          <w:rFonts w:ascii="Times New Roman" w:hAnsi="Times New Roman" w:cs="Times New Roman"/>
        </w:rPr>
      </w:pPr>
    </w:p>
    <w:p w14:paraId="31D3907D" w14:textId="77777777" w:rsidR="008C26B7" w:rsidRPr="003A1D3E" w:rsidRDefault="008C26B7" w:rsidP="003A1D3E">
      <w:pPr>
        <w:spacing w:line="276" w:lineRule="auto"/>
        <w:rPr>
          <w:rFonts w:ascii="Times New Roman" w:hAnsi="Times New Roman" w:cs="Times New Roman"/>
        </w:rPr>
      </w:pPr>
    </w:p>
    <w:p w14:paraId="1C5ACBB3" w14:textId="77777777" w:rsidR="008C26B7" w:rsidRPr="003A1D3E" w:rsidRDefault="008C26B7" w:rsidP="003A1D3E">
      <w:pPr>
        <w:spacing w:line="276" w:lineRule="auto"/>
        <w:rPr>
          <w:rFonts w:ascii="Times New Roman" w:hAnsi="Times New Roman" w:cs="Times New Roman"/>
        </w:rPr>
      </w:pPr>
    </w:p>
    <w:p w14:paraId="62456605" w14:textId="77777777" w:rsidR="008C26B7" w:rsidRPr="003A1D3E" w:rsidRDefault="008C26B7" w:rsidP="003A1D3E">
      <w:pPr>
        <w:spacing w:line="276" w:lineRule="auto"/>
        <w:rPr>
          <w:rFonts w:ascii="Times New Roman" w:hAnsi="Times New Roman" w:cs="Times New Roman"/>
        </w:rPr>
      </w:pPr>
    </w:p>
    <w:p w14:paraId="1B67BF69" w14:textId="77777777" w:rsidR="008C26B7" w:rsidRPr="003A1D3E" w:rsidRDefault="008C26B7" w:rsidP="003A1D3E">
      <w:pPr>
        <w:spacing w:line="276" w:lineRule="auto"/>
        <w:rPr>
          <w:rFonts w:ascii="Times New Roman" w:hAnsi="Times New Roman" w:cs="Times New Roman"/>
        </w:rPr>
      </w:pPr>
    </w:p>
    <w:p w14:paraId="7626E0B4" w14:textId="77777777" w:rsidR="008C26B7" w:rsidRPr="003A1D3E" w:rsidRDefault="008C26B7" w:rsidP="003A1D3E">
      <w:pPr>
        <w:spacing w:line="276" w:lineRule="auto"/>
        <w:rPr>
          <w:rFonts w:ascii="Times New Roman" w:hAnsi="Times New Roman" w:cs="Times New Roman"/>
        </w:rPr>
      </w:pPr>
    </w:p>
    <w:p w14:paraId="4C87571F" w14:textId="77777777" w:rsidR="008C26B7" w:rsidRPr="003A1D3E" w:rsidRDefault="008C26B7" w:rsidP="003A1D3E">
      <w:pPr>
        <w:spacing w:line="276" w:lineRule="auto"/>
        <w:rPr>
          <w:rFonts w:ascii="Times New Roman" w:hAnsi="Times New Roman" w:cs="Times New Roman"/>
        </w:rPr>
      </w:pPr>
    </w:p>
    <w:p w14:paraId="7F26124E" w14:textId="77777777" w:rsidR="008C26B7" w:rsidRPr="003A1D3E" w:rsidRDefault="008C26B7" w:rsidP="003A1D3E">
      <w:pPr>
        <w:spacing w:line="276" w:lineRule="auto"/>
        <w:rPr>
          <w:rFonts w:ascii="Times New Roman" w:hAnsi="Times New Roman" w:cs="Times New Roman"/>
        </w:rPr>
      </w:pPr>
    </w:p>
    <w:p w14:paraId="72993690" w14:textId="77777777" w:rsidR="008C26B7" w:rsidRPr="003A1D3E" w:rsidRDefault="008C26B7"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382"/>
        <w:gridCol w:w="4246"/>
      </w:tblGrid>
      <w:tr w:rsidR="001D0DC5" w:rsidRPr="003A1D3E" w14:paraId="7AC338D5" w14:textId="77777777" w:rsidTr="001D0DC5">
        <w:tc>
          <w:tcPr>
            <w:tcW w:w="9628" w:type="dxa"/>
            <w:gridSpan w:val="2"/>
            <w:tcBorders>
              <w:bottom w:val="single" w:sz="4" w:space="0" w:color="auto"/>
            </w:tcBorders>
            <w:shd w:val="clear" w:color="auto" w:fill="E7E6E6" w:themeFill="background2"/>
          </w:tcPr>
          <w:p w14:paraId="7ACF38CE"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color w:val="000000"/>
              </w:rPr>
              <w:lastRenderedPageBreak/>
              <w:t xml:space="preserve">Unix System Programming </w:t>
            </w:r>
          </w:p>
        </w:tc>
      </w:tr>
      <w:tr w:rsidR="001D0DC5" w:rsidRPr="003A1D3E" w14:paraId="1C7BA0D9" w14:textId="77777777" w:rsidTr="001D0DC5">
        <w:tc>
          <w:tcPr>
            <w:tcW w:w="5382" w:type="dxa"/>
            <w:tcBorders>
              <w:right w:val="nil"/>
            </w:tcBorders>
          </w:tcPr>
          <w:p w14:paraId="2E684947" w14:textId="77777777" w:rsidR="001D0DC5" w:rsidRPr="003A1D3E" w:rsidRDefault="001D0DC5" w:rsidP="003A1D3E">
            <w:pPr>
              <w:spacing w:line="276" w:lineRule="auto"/>
              <w:rPr>
                <w:rFonts w:ascii="Times New Roman" w:hAnsi="Times New Roman" w:cs="Times New Roman"/>
                <w:b/>
                <w:color w:val="000000"/>
              </w:rPr>
            </w:pPr>
            <w:r w:rsidRPr="003A1D3E">
              <w:rPr>
                <w:rFonts w:ascii="Times New Roman" w:hAnsi="Times New Roman" w:cs="Times New Roman"/>
                <w:b/>
              </w:rPr>
              <w:t xml:space="preserve">Course Code: </w:t>
            </w:r>
            <w:r w:rsidRPr="003A1D3E">
              <w:rPr>
                <w:rFonts w:ascii="Times New Roman" w:hAnsi="Times New Roman" w:cs="Times New Roman"/>
                <w:b/>
                <w:color w:val="000000"/>
              </w:rPr>
              <w:t>CSL66</w:t>
            </w:r>
          </w:p>
          <w:p w14:paraId="71CFF30B"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51ABED6C"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Parkavi.A</w:t>
            </w:r>
            <w:proofErr w:type="spellEnd"/>
          </w:p>
          <w:p w14:paraId="4BC02EF6" w14:textId="77777777" w:rsidR="001D0DC5" w:rsidRPr="003A1D3E" w:rsidRDefault="001D0DC5" w:rsidP="003A1D3E">
            <w:pPr>
              <w:spacing w:line="276" w:lineRule="auto"/>
              <w:rPr>
                <w:rFonts w:ascii="Times New Roman" w:hAnsi="Times New Roman" w:cs="Times New Roman"/>
                <w:b/>
              </w:rPr>
            </w:pPr>
          </w:p>
        </w:tc>
        <w:tc>
          <w:tcPr>
            <w:tcW w:w="4246" w:type="dxa"/>
            <w:tcBorders>
              <w:left w:val="nil"/>
            </w:tcBorders>
          </w:tcPr>
          <w:p w14:paraId="26D66E55" w14:textId="77777777" w:rsidR="001D0DC5" w:rsidRPr="003A1D3E" w:rsidRDefault="001D0DC5" w:rsidP="003A1D3E">
            <w:pPr>
              <w:spacing w:line="276" w:lineRule="auto"/>
              <w:jc w:val="right"/>
              <w:rPr>
                <w:rFonts w:ascii="Times New Roman" w:hAnsi="Times New Roman" w:cs="Times New Roman"/>
                <w:b/>
              </w:rPr>
            </w:pPr>
            <w:r w:rsidRPr="003A1D3E">
              <w:rPr>
                <w:rFonts w:ascii="Times New Roman" w:hAnsi="Times New Roman" w:cs="Times New Roman"/>
                <w:b/>
              </w:rPr>
              <w:t>Credits: 0:0:1</w:t>
            </w:r>
          </w:p>
          <w:p w14:paraId="0B5379FD" w14:textId="77777777" w:rsidR="001D0DC5" w:rsidRPr="003A1D3E" w:rsidRDefault="001D0DC5" w:rsidP="003A1D3E">
            <w:pPr>
              <w:spacing w:line="276" w:lineRule="auto"/>
              <w:jc w:val="right"/>
              <w:rPr>
                <w:rFonts w:ascii="Times New Roman" w:hAnsi="Times New Roman" w:cs="Times New Roman"/>
                <w:b/>
              </w:rPr>
            </w:pPr>
            <w:r w:rsidRPr="003A1D3E">
              <w:rPr>
                <w:rFonts w:ascii="Times New Roman" w:hAnsi="Times New Roman" w:cs="Times New Roman"/>
                <w:b/>
              </w:rPr>
              <w:t>Contact Hours: 14P</w:t>
            </w:r>
          </w:p>
        </w:tc>
      </w:tr>
    </w:tbl>
    <w:p w14:paraId="4DD678AD" w14:textId="77777777" w:rsidR="001D0DC5" w:rsidRPr="003A1D3E" w:rsidRDefault="001D0DC5" w:rsidP="003A1D3E">
      <w:pPr>
        <w:spacing w:line="276" w:lineRule="auto"/>
        <w:jc w:val="center"/>
        <w:rPr>
          <w:rFonts w:ascii="Times New Roman" w:hAnsi="Times New Roman" w:cs="Times New Roman"/>
          <w:b/>
        </w:rPr>
      </w:pPr>
    </w:p>
    <w:p w14:paraId="37E06881"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tbl>
      <w:tblPr>
        <w:tblStyle w:val="TableGrid"/>
        <w:tblW w:w="0" w:type="auto"/>
        <w:jc w:val="center"/>
        <w:tblLook w:val="04A0" w:firstRow="1" w:lastRow="0" w:firstColumn="1" w:lastColumn="0" w:noHBand="0" w:noVBand="1"/>
      </w:tblPr>
      <w:tblGrid>
        <w:gridCol w:w="805"/>
        <w:gridCol w:w="6390"/>
      </w:tblGrid>
      <w:tr w:rsidR="001D0DC5" w:rsidRPr="003A1D3E" w14:paraId="16E8A1BA" w14:textId="77777777" w:rsidTr="001D0DC5">
        <w:trPr>
          <w:jc w:val="center"/>
        </w:trPr>
        <w:tc>
          <w:tcPr>
            <w:tcW w:w="805" w:type="dxa"/>
          </w:tcPr>
          <w:p w14:paraId="3715E6AB"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Sl. No.</w:t>
            </w:r>
          </w:p>
        </w:tc>
        <w:tc>
          <w:tcPr>
            <w:tcW w:w="6390" w:type="dxa"/>
          </w:tcPr>
          <w:p w14:paraId="5E3F04BD"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Topics Covered</w:t>
            </w:r>
          </w:p>
          <w:p w14:paraId="32A59F9A" w14:textId="77777777" w:rsidR="001D0DC5" w:rsidRPr="003A1D3E" w:rsidRDefault="001D0DC5" w:rsidP="003A1D3E">
            <w:pPr>
              <w:spacing w:line="276" w:lineRule="auto"/>
              <w:jc w:val="center"/>
              <w:rPr>
                <w:rFonts w:ascii="Times New Roman" w:hAnsi="Times New Roman" w:cs="Times New Roman"/>
                <w:b/>
              </w:rPr>
            </w:pPr>
          </w:p>
        </w:tc>
      </w:tr>
      <w:tr w:rsidR="001D0DC5" w:rsidRPr="003A1D3E" w14:paraId="1D95BEC6" w14:textId="77777777" w:rsidTr="001D0DC5">
        <w:trPr>
          <w:jc w:val="center"/>
        </w:trPr>
        <w:tc>
          <w:tcPr>
            <w:tcW w:w="805" w:type="dxa"/>
          </w:tcPr>
          <w:p w14:paraId="75911AAF" w14:textId="77777777" w:rsidR="001D0DC5" w:rsidRPr="003A1D3E" w:rsidRDefault="001D0DC5" w:rsidP="003A1D3E">
            <w:pPr>
              <w:pStyle w:val="ListParagraph"/>
              <w:spacing w:line="276" w:lineRule="auto"/>
              <w:ind w:left="360"/>
              <w:rPr>
                <w:rFonts w:ascii="Times New Roman" w:hAnsi="Times New Roman" w:cs="Times New Roman"/>
              </w:rPr>
            </w:pPr>
          </w:p>
        </w:tc>
        <w:tc>
          <w:tcPr>
            <w:tcW w:w="6390" w:type="dxa"/>
          </w:tcPr>
          <w:p w14:paraId="5AB99BAA"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Part A</w:t>
            </w:r>
          </w:p>
        </w:tc>
      </w:tr>
      <w:tr w:rsidR="001D0DC5" w:rsidRPr="003A1D3E" w14:paraId="5951BCD4" w14:textId="77777777" w:rsidTr="001D0DC5">
        <w:trPr>
          <w:jc w:val="center"/>
        </w:trPr>
        <w:tc>
          <w:tcPr>
            <w:tcW w:w="805" w:type="dxa"/>
          </w:tcPr>
          <w:p w14:paraId="14C468A1" w14:textId="77777777" w:rsidR="001D0DC5" w:rsidRPr="003A1D3E" w:rsidRDefault="001D0DC5" w:rsidP="003A1D3E">
            <w:pPr>
              <w:pStyle w:val="ListParagraph"/>
              <w:numPr>
                <w:ilvl w:val="0"/>
                <w:numId w:val="5"/>
              </w:numPr>
              <w:spacing w:line="276" w:lineRule="auto"/>
              <w:jc w:val="center"/>
              <w:rPr>
                <w:rFonts w:ascii="Times New Roman" w:hAnsi="Times New Roman" w:cs="Times New Roman"/>
              </w:rPr>
            </w:pPr>
          </w:p>
        </w:tc>
        <w:tc>
          <w:tcPr>
            <w:tcW w:w="6390" w:type="dxa"/>
          </w:tcPr>
          <w:p w14:paraId="4DEEB2E4"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 xml:space="preserve">Basic file I/O functions </w:t>
            </w:r>
          </w:p>
        </w:tc>
      </w:tr>
      <w:tr w:rsidR="001D0DC5" w:rsidRPr="003A1D3E" w14:paraId="4F837343" w14:textId="77777777" w:rsidTr="001D0DC5">
        <w:trPr>
          <w:jc w:val="center"/>
        </w:trPr>
        <w:tc>
          <w:tcPr>
            <w:tcW w:w="805" w:type="dxa"/>
          </w:tcPr>
          <w:p w14:paraId="2FC5EF5A" w14:textId="77777777" w:rsidR="001D0DC5" w:rsidRPr="003A1D3E" w:rsidRDefault="001D0DC5" w:rsidP="003A1D3E">
            <w:pPr>
              <w:pStyle w:val="ListParagraph"/>
              <w:numPr>
                <w:ilvl w:val="0"/>
                <w:numId w:val="5"/>
              </w:numPr>
              <w:spacing w:line="276" w:lineRule="auto"/>
              <w:jc w:val="center"/>
              <w:rPr>
                <w:rFonts w:ascii="Times New Roman" w:hAnsi="Times New Roman" w:cs="Times New Roman"/>
              </w:rPr>
            </w:pPr>
          </w:p>
        </w:tc>
        <w:tc>
          <w:tcPr>
            <w:tcW w:w="6390" w:type="dxa"/>
          </w:tcPr>
          <w:p w14:paraId="577C1D78" w14:textId="77777777" w:rsidR="001D0DC5"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 xml:space="preserve">Programs on file operations: file descriptor, </w:t>
            </w:r>
            <w:proofErr w:type="gramStart"/>
            <w:r w:rsidRPr="003A1D3E">
              <w:rPr>
                <w:rFonts w:ascii="Times New Roman" w:hAnsi="Times New Roman" w:cs="Times New Roman"/>
              </w:rPr>
              <w:t>open(</w:t>
            </w:r>
            <w:proofErr w:type="gramEnd"/>
            <w:r w:rsidRPr="003A1D3E">
              <w:rPr>
                <w:rFonts w:ascii="Times New Roman" w:hAnsi="Times New Roman" w:cs="Times New Roman"/>
              </w:rPr>
              <w:t>), read(), write(),append()</w:t>
            </w:r>
          </w:p>
        </w:tc>
      </w:tr>
      <w:tr w:rsidR="00BE3ACE" w:rsidRPr="003A1D3E" w14:paraId="23E0E424" w14:textId="77777777" w:rsidTr="001D0DC5">
        <w:trPr>
          <w:jc w:val="center"/>
        </w:trPr>
        <w:tc>
          <w:tcPr>
            <w:tcW w:w="805" w:type="dxa"/>
          </w:tcPr>
          <w:p w14:paraId="00E9B60C"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20F9A2A2"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Properties of a file: File Types, File access permission and File links.</w:t>
            </w:r>
          </w:p>
        </w:tc>
      </w:tr>
      <w:tr w:rsidR="00BE3ACE" w:rsidRPr="003A1D3E" w14:paraId="77CD9A3D" w14:textId="77777777" w:rsidTr="001D0DC5">
        <w:trPr>
          <w:jc w:val="center"/>
        </w:trPr>
        <w:tc>
          <w:tcPr>
            <w:tcW w:w="805" w:type="dxa"/>
          </w:tcPr>
          <w:p w14:paraId="059CFC68"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728BC9E7"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Record locking</w:t>
            </w:r>
          </w:p>
        </w:tc>
      </w:tr>
      <w:tr w:rsidR="00BE3ACE" w:rsidRPr="003A1D3E" w14:paraId="19C801E3" w14:textId="77777777" w:rsidTr="001D0DC5">
        <w:trPr>
          <w:jc w:val="center"/>
        </w:trPr>
        <w:tc>
          <w:tcPr>
            <w:tcW w:w="805" w:type="dxa"/>
          </w:tcPr>
          <w:p w14:paraId="25A30D5F"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7B44CF0C"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 xml:space="preserve">Process: Concepts, creation, </w:t>
            </w:r>
            <w:proofErr w:type="gramStart"/>
            <w:r w:rsidRPr="003A1D3E">
              <w:rPr>
                <w:rFonts w:ascii="Times New Roman" w:hAnsi="Times New Roman" w:cs="Times New Roman"/>
              </w:rPr>
              <w:t>fork(</w:t>
            </w:r>
            <w:proofErr w:type="gramEnd"/>
            <w:r w:rsidRPr="003A1D3E">
              <w:rPr>
                <w:rFonts w:ascii="Times New Roman" w:hAnsi="Times New Roman" w:cs="Times New Roman"/>
              </w:rPr>
              <w:t xml:space="preserve">), </w:t>
            </w:r>
            <w:proofErr w:type="spellStart"/>
            <w:r w:rsidRPr="003A1D3E">
              <w:rPr>
                <w:rFonts w:ascii="Times New Roman" w:hAnsi="Times New Roman" w:cs="Times New Roman"/>
              </w:rPr>
              <w:t>vfork</w:t>
            </w:r>
            <w:proofErr w:type="spellEnd"/>
            <w:r w:rsidRPr="003A1D3E">
              <w:rPr>
                <w:rFonts w:ascii="Times New Roman" w:hAnsi="Times New Roman" w:cs="Times New Roman"/>
              </w:rPr>
              <w:t>()</w:t>
            </w:r>
          </w:p>
        </w:tc>
      </w:tr>
      <w:tr w:rsidR="00BE3ACE" w:rsidRPr="003A1D3E" w14:paraId="3D38437B" w14:textId="77777777" w:rsidTr="001D0DC5">
        <w:trPr>
          <w:jc w:val="center"/>
        </w:trPr>
        <w:tc>
          <w:tcPr>
            <w:tcW w:w="805" w:type="dxa"/>
          </w:tcPr>
          <w:p w14:paraId="28FD2520"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1286174B"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Process termination.</w:t>
            </w:r>
          </w:p>
        </w:tc>
      </w:tr>
      <w:tr w:rsidR="00BE3ACE" w:rsidRPr="003A1D3E" w14:paraId="2E1FC7E9" w14:textId="77777777" w:rsidTr="001D0DC5">
        <w:trPr>
          <w:jc w:val="center"/>
        </w:trPr>
        <w:tc>
          <w:tcPr>
            <w:tcW w:w="805" w:type="dxa"/>
          </w:tcPr>
          <w:p w14:paraId="3281981B"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30B51628"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 xml:space="preserve">Process execution </w:t>
            </w:r>
          </w:p>
        </w:tc>
      </w:tr>
      <w:tr w:rsidR="00BE3ACE" w:rsidRPr="003A1D3E" w14:paraId="440B2C52" w14:textId="77777777" w:rsidTr="001D0DC5">
        <w:trPr>
          <w:jc w:val="center"/>
        </w:trPr>
        <w:tc>
          <w:tcPr>
            <w:tcW w:w="805" w:type="dxa"/>
          </w:tcPr>
          <w:p w14:paraId="14450525"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36E32B91"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 xml:space="preserve">Process coordination </w:t>
            </w:r>
          </w:p>
        </w:tc>
      </w:tr>
      <w:tr w:rsidR="00BE3ACE" w:rsidRPr="003A1D3E" w14:paraId="53D249C9" w14:textId="77777777" w:rsidTr="001D0DC5">
        <w:trPr>
          <w:jc w:val="center"/>
        </w:trPr>
        <w:tc>
          <w:tcPr>
            <w:tcW w:w="805" w:type="dxa"/>
          </w:tcPr>
          <w:p w14:paraId="7BB02D09"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30BCBE03"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 xml:space="preserve">Daemon process characteristics </w:t>
            </w:r>
          </w:p>
        </w:tc>
      </w:tr>
      <w:tr w:rsidR="00BE3ACE" w:rsidRPr="003A1D3E" w14:paraId="39DE9183" w14:textId="77777777" w:rsidTr="001D0DC5">
        <w:trPr>
          <w:jc w:val="center"/>
        </w:trPr>
        <w:tc>
          <w:tcPr>
            <w:tcW w:w="805" w:type="dxa"/>
          </w:tcPr>
          <w:p w14:paraId="456595E9" w14:textId="77777777" w:rsidR="00BE3ACE" w:rsidRPr="003A1D3E" w:rsidRDefault="00BE3ACE" w:rsidP="003A1D3E">
            <w:pPr>
              <w:pStyle w:val="ListParagraph"/>
              <w:numPr>
                <w:ilvl w:val="0"/>
                <w:numId w:val="5"/>
              </w:numPr>
              <w:spacing w:line="276" w:lineRule="auto"/>
              <w:jc w:val="center"/>
              <w:rPr>
                <w:rFonts w:ascii="Times New Roman" w:hAnsi="Times New Roman" w:cs="Times New Roman"/>
              </w:rPr>
            </w:pPr>
          </w:p>
        </w:tc>
        <w:tc>
          <w:tcPr>
            <w:tcW w:w="6390" w:type="dxa"/>
          </w:tcPr>
          <w:p w14:paraId="6534E914" w14:textId="77777777" w:rsidR="00BE3ACE" w:rsidRPr="003A1D3E" w:rsidRDefault="00BE3ACE" w:rsidP="003A1D3E">
            <w:pPr>
              <w:spacing w:line="276" w:lineRule="auto"/>
              <w:rPr>
                <w:rFonts w:ascii="Times New Roman" w:hAnsi="Times New Roman" w:cs="Times New Roman"/>
              </w:rPr>
            </w:pPr>
            <w:r w:rsidRPr="003A1D3E">
              <w:rPr>
                <w:rFonts w:ascii="Times New Roman" w:hAnsi="Times New Roman" w:cs="Times New Roman"/>
              </w:rPr>
              <w:t>Programs on daemon processes</w:t>
            </w:r>
          </w:p>
        </w:tc>
      </w:tr>
    </w:tbl>
    <w:p w14:paraId="2A8121FD" w14:textId="77777777" w:rsidR="001D0DC5" w:rsidRPr="003A1D3E" w:rsidRDefault="001D0DC5" w:rsidP="003A1D3E">
      <w:pPr>
        <w:spacing w:line="276" w:lineRule="auto"/>
        <w:jc w:val="center"/>
        <w:rPr>
          <w:rFonts w:ascii="Times New Roman" w:hAnsi="Times New Roman" w:cs="Times New Roman"/>
        </w:rPr>
      </w:pPr>
    </w:p>
    <w:p w14:paraId="3701A0C1"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Note: Each Lab Session is of two hours duration/week</w:t>
      </w:r>
    </w:p>
    <w:p w14:paraId="5480EEA5" w14:textId="77777777" w:rsidR="001D0DC5" w:rsidRPr="003A1D3E" w:rsidRDefault="001D0DC5" w:rsidP="003A1D3E">
      <w:pPr>
        <w:spacing w:after="0" w:line="276" w:lineRule="auto"/>
        <w:jc w:val="both"/>
        <w:rPr>
          <w:rFonts w:ascii="Times New Roman" w:hAnsi="Times New Roman" w:cs="Times New Roman"/>
          <w:b/>
        </w:rPr>
      </w:pPr>
    </w:p>
    <w:p w14:paraId="7150044F" w14:textId="77777777" w:rsidR="001D0DC5" w:rsidRPr="003A1D3E" w:rsidRDefault="001D0DC5" w:rsidP="003A1D3E">
      <w:pPr>
        <w:spacing w:after="0" w:line="276" w:lineRule="auto"/>
        <w:jc w:val="both"/>
        <w:rPr>
          <w:rFonts w:ascii="Times New Roman" w:hAnsi="Times New Roman" w:cs="Times New Roman"/>
          <w:b/>
          <w:bCs/>
          <w:color w:val="000000"/>
        </w:rPr>
      </w:pPr>
      <w:r w:rsidRPr="003A1D3E">
        <w:rPr>
          <w:rFonts w:ascii="Times New Roman" w:hAnsi="Times New Roman" w:cs="Times New Roman"/>
          <w:b/>
          <w:bCs/>
          <w:color w:val="000000"/>
        </w:rPr>
        <w:t xml:space="preserve">Text Books: </w:t>
      </w:r>
    </w:p>
    <w:p w14:paraId="25C238C5" w14:textId="77777777" w:rsidR="001D0DC5" w:rsidRPr="003A1D3E" w:rsidRDefault="001D0DC5" w:rsidP="00DE6864">
      <w:pPr>
        <w:pStyle w:val="ListParagraph"/>
        <w:numPr>
          <w:ilvl w:val="0"/>
          <w:numId w:val="76"/>
        </w:num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W. Richard Stevens: Advanced Programming in the UNIX Environment, </w:t>
      </w:r>
      <w:r w:rsidR="00BE3ACE" w:rsidRPr="003A1D3E">
        <w:rPr>
          <w:rFonts w:ascii="Times New Roman" w:hAnsi="Times New Roman" w:cs="Times New Roman"/>
          <w:bCs/>
          <w:color w:val="000000"/>
        </w:rPr>
        <w:t>Third</w:t>
      </w:r>
      <w:r w:rsidRPr="003A1D3E">
        <w:rPr>
          <w:rFonts w:ascii="Times New Roman" w:hAnsi="Times New Roman" w:cs="Times New Roman"/>
          <w:bCs/>
          <w:color w:val="000000"/>
        </w:rPr>
        <w:t xml:space="preserve"> Edition, Pearson education, 2011. </w:t>
      </w:r>
    </w:p>
    <w:p w14:paraId="2708B0F7" w14:textId="77777777" w:rsidR="00BE3ACE" w:rsidRPr="003A1D3E" w:rsidRDefault="00BE3ACE" w:rsidP="00DE6864">
      <w:pPr>
        <w:pStyle w:val="ListParagraph"/>
        <w:numPr>
          <w:ilvl w:val="0"/>
          <w:numId w:val="76"/>
        </w:num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Alfred V Aho, Monica S. Lam, Ravi Sethi, Jeffrey D Ullman: Compilers- Principles, Techniques and Tools, 2nd Edition, Addison-Wesley, 2007. </w:t>
      </w:r>
    </w:p>
    <w:p w14:paraId="1379AD94" w14:textId="77777777" w:rsidR="00BE3ACE" w:rsidRPr="003A1D3E" w:rsidRDefault="00BE3ACE" w:rsidP="003A1D3E">
      <w:pPr>
        <w:spacing w:after="0" w:line="276" w:lineRule="auto"/>
        <w:jc w:val="both"/>
        <w:rPr>
          <w:rFonts w:ascii="Times New Roman" w:hAnsi="Times New Roman" w:cs="Times New Roman"/>
          <w:b/>
          <w:bCs/>
          <w:color w:val="000000"/>
        </w:rPr>
      </w:pPr>
    </w:p>
    <w:p w14:paraId="3E04C2EF" w14:textId="77777777" w:rsidR="001D0DC5" w:rsidRPr="003A1D3E" w:rsidRDefault="001D0DC5" w:rsidP="003A1D3E">
      <w:pPr>
        <w:spacing w:after="0" w:line="276" w:lineRule="auto"/>
        <w:jc w:val="both"/>
        <w:rPr>
          <w:rFonts w:ascii="Times New Roman" w:hAnsi="Times New Roman" w:cs="Times New Roman"/>
          <w:b/>
          <w:bCs/>
          <w:color w:val="000000"/>
        </w:rPr>
      </w:pPr>
    </w:p>
    <w:p w14:paraId="57B71F31" w14:textId="77777777" w:rsidR="001D0DC5" w:rsidRPr="003A1D3E" w:rsidRDefault="001D0DC5" w:rsidP="003A1D3E">
      <w:pPr>
        <w:spacing w:after="0" w:line="276" w:lineRule="auto"/>
        <w:jc w:val="both"/>
        <w:rPr>
          <w:rFonts w:ascii="Times New Roman" w:hAnsi="Times New Roman" w:cs="Times New Roman"/>
          <w:b/>
          <w:bCs/>
          <w:color w:val="000000"/>
        </w:rPr>
      </w:pPr>
      <w:r w:rsidRPr="003A1D3E">
        <w:rPr>
          <w:rFonts w:ascii="Times New Roman" w:hAnsi="Times New Roman" w:cs="Times New Roman"/>
          <w:b/>
          <w:bCs/>
          <w:color w:val="000000"/>
        </w:rPr>
        <w:t xml:space="preserve">Reference Books: </w:t>
      </w:r>
    </w:p>
    <w:p w14:paraId="273488DF" w14:textId="77777777" w:rsidR="001D0DC5" w:rsidRPr="003A1D3E" w:rsidRDefault="001D0DC5" w:rsidP="003A1D3E">
      <w:p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1. Kenneth C Louden: Compiler Construction - Principles &amp; Practice, Brooks/Cole, CENGAGE learning, 1997. </w:t>
      </w:r>
    </w:p>
    <w:p w14:paraId="2573A655" w14:textId="77777777" w:rsidR="001D0DC5" w:rsidRPr="003A1D3E" w:rsidRDefault="001D0DC5" w:rsidP="003A1D3E">
      <w:p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2. Andrew W Appel: Modern Compiler Implementation in C, Cambridge University Press, 1999. </w:t>
      </w:r>
    </w:p>
    <w:p w14:paraId="60C0E41E" w14:textId="77777777" w:rsidR="001D0DC5" w:rsidRPr="003A1D3E" w:rsidRDefault="001D0DC5" w:rsidP="003A1D3E">
      <w:p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3. Terrence Chan: UNIX System Programming Using C++, First edition, Prentice Hall India, 2011. </w:t>
      </w:r>
    </w:p>
    <w:p w14:paraId="62FC398C" w14:textId="77777777" w:rsidR="001D0DC5" w:rsidRPr="003A1D3E" w:rsidRDefault="001D0DC5" w:rsidP="003A1D3E">
      <w:pPr>
        <w:spacing w:after="0" w:line="276" w:lineRule="auto"/>
        <w:jc w:val="both"/>
        <w:rPr>
          <w:rFonts w:ascii="Times New Roman" w:hAnsi="Times New Roman" w:cs="Times New Roman"/>
          <w:bCs/>
          <w:color w:val="000000"/>
        </w:rPr>
      </w:pPr>
      <w:r w:rsidRPr="003A1D3E">
        <w:rPr>
          <w:rFonts w:ascii="Times New Roman" w:hAnsi="Times New Roman" w:cs="Times New Roman"/>
          <w:bCs/>
          <w:color w:val="000000"/>
        </w:rPr>
        <w:t xml:space="preserve">4. Kay A Robbins and Steve Robbins: Unix Systems Programming, First Edition, Pearson Education, 2009. </w:t>
      </w:r>
    </w:p>
    <w:p w14:paraId="0138AA39" w14:textId="77777777" w:rsidR="001D0DC5" w:rsidRPr="003A1D3E" w:rsidRDefault="001D0DC5" w:rsidP="003A1D3E">
      <w:pPr>
        <w:spacing w:after="0" w:line="276" w:lineRule="auto"/>
        <w:jc w:val="both"/>
        <w:rPr>
          <w:rFonts w:ascii="Times New Roman" w:hAnsi="Times New Roman" w:cs="Times New Roman"/>
        </w:rPr>
      </w:pPr>
      <w:r w:rsidRPr="003A1D3E">
        <w:rPr>
          <w:rFonts w:ascii="Times New Roman" w:hAnsi="Times New Roman" w:cs="Times New Roman"/>
          <w:bCs/>
          <w:color w:val="000000"/>
        </w:rPr>
        <w:t>5. Marc J. Rochkind: Advanced UNIX Programming, 2nd Edition, Pearson Education, 2009.</w:t>
      </w:r>
    </w:p>
    <w:p w14:paraId="75E6F192" w14:textId="77777777" w:rsidR="001D0DC5" w:rsidRPr="003A1D3E" w:rsidRDefault="001D0DC5" w:rsidP="003A1D3E">
      <w:pPr>
        <w:spacing w:after="0" w:line="276" w:lineRule="auto"/>
        <w:jc w:val="both"/>
        <w:rPr>
          <w:rFonts w:ascii="Times New Roman" w:hAnsi="Times New Roman" w:cs="Times New Roman"/>
        </w:rPr>
      </w:pPr>
    </w:p>
    <w:p w14:paraId="37CE55F7" w14:textId="77777777" w:rsidR="001D0DC5" w:rsidRPr="003A1D3E" w:rsidRDefault="001D0DC5" w:rsidP="003A1D3E">
      <w:pPr>
        <w:spacing w:after="0" w:line="276" w:lineRule="auto"/>
        <w:jc w:val="both"/>
        <w:rPr>
          <w:rFonts w:ascii="Times New Roman" w:hAnsi="Times New Roman" w:cs="Times New Roman"/>
        </w:rPr>
      </w:pPr>
    </w:p>
    <w:p w14:paraId="01C4C7B7" w14:textId="77777777" w:rsidR="005C70B4" w:rsidRDefault="005C70B4" w:rsidP="003A1D3E">
      <w:pPr>
        <w:spacing w:after="0" w:line="276" w:lineRule="auto"/>
        <w:jc w:val="both"/>
        <w:rPr>
          <w:rFonts w:ascii="Times New Roman" w:hAnsi="Times New Roman" w:cs="Times New Roman"/>
        </w:rPr>
      </w:pPr>
    </w:p>
    <w:p w14:paraId="752E68EE" w14:textId="77777777" w:rsidR="008E2A9A" w:rsidRDefault="008E2A9A" w:rsidP="003A1D3E">
      <w:pPr>
        <w:spacing w:after="0" w:line="276" w:lineRule="auto"/>
        <w:jc w:val="both"/>
        <w:rPr>
          <w:rFonts w:ascii="Times New Roman" w:hAnsi="Times New Roman" w:cs="Times New Roman"/>
        </w:rPr>
      </w:pPr>
    </w:p>
    <w:p w14:paraId="107C6E2C" w14:textId="77777777" w:rsidR="008E2A9A" w:rsidRDefault="008E2A9A" w:rsidP="003A1D3E">
      <w:pPr>
        <w:spacing w:after="0" w:line="276" w:lineRule="auto"/>
        <w:jc w:val="both"/>
        <w:rPr>
          <w:rFonts w:ascii="Times New Roman" w:hAnsi="Times New Roman" w:cs="Times New Roman"/>
        </w:rPr>
      </w:pPr>
    </w:p>
    <w:p w14:paraId="109B5432" w14:textId="77777777" w:rsidR="008E2A9A" w:rsidRDefault="008E2A9A" w:rsidP="003A1D3E">
      <w:pPr>
        <w:spacing w:after="0" w:line="276" w:lineRule="auto"/>
        <w:jc w:val="both"/>
        <w:rPr>
          <w:rFonts w:ascii="Times New Roman" w:hAnsi="Times New Roman" w:cs="Times New Roman"/>
        </w:rPr>
      </w:pPr>
    </w:p>
    <w:p w14:paraId="31F9BD35" w14:textId="77777777" w:rsidR="008E2A9A" w:rsidRDefault="008E2A9A" w:rsidP="003A1D3E">
      <w:pPr>
        <w:spacing w:after="0" w:line="276" w:lineRule="auto"/>
        <w:jc w:val="both"/>
        <w:rPr>
          <w:rFonts w:ascii="Times New Roman" w:hAnsi="Times New Roman" w:cs="Times New Roman"/>
        </w:rPr>
      </w:pPr>
    </w:p>
    <w:p w14:paraId="54DC7930" w14:textId="77777777" w:rsidR="008E2A9A" w:rsidRDefault="008E2A9A" w:rsidP="003A1D3E">
      <w:pPr>
        <w:spacing w:after="0" w:line="276" w:lineRule="auto"/>
        <w:jc w:val="both"/>
        <w:rPr>
          <w:rFonts w:ascii="Times New Roman" w:hAnsi="Times New Roman" w:cs="Times New Roman"/>
        </w:rPr>
      </w:pPr>
    </w:p>
    <w:p w14:paraId="29220599" w14:textId="77777777" w:rsidR="008E2A9A" w:rsidRPr="003A1D3E" w:rsidRDefault="008E2A9A" w:rsidP="003A1D3E">
      <w:pPr>
        <w:spacing w:after="0" w:line="276" w:lineRule="auto"/>
        <w:jc w:val="both"/>
        <w:rPr>
          <w:rFonts w:ascii="Times New Roman" w:hAnsi="Times New Roman" w:cs="Times New Roman"/>
        </w:rPr>
      </w:pPr>
    </w:p>
    <w:p w14:paraId="193D8C49" w14:textId="77777777" w:rsidR="005C70B4" w:rsidRPr="003A1D3E" w:rsidRDefault="005C70B4" w:rsidP="003A1D3E">
      <w:pPr>
        <w:spacing w:after="0" w:line="276" w:lineRule="auto"/>
        <w:jc w:val="both"/>
        <w:rPr>
          <w:rFonts w:ascii="Times New Roman" w:hAnsi="Times New Roman" w:cs="Times New Roman"/>
        </w:rPr>
      </w:pPr>
    </w:p>
    <w:p w14:paraId="693B8DDB" w14:textId="77777777" w:rsidR="001D0DC5" w:rsidRPr="003A1D3E" w:rsidRDefault="001D0DC5" w:rsidP="003A1D3E">
      <w:pPr>
        <w:spacing w:line="276" w:lineRule="auto"/>
        <w:jc w:val="both"/>
        <w:rPr>
          <w:rFonts w:ascii="Times New Roman" w:hAnsi="Times New Roman" w:cs="Times New Roman"/>
          <w:b/>
          <w:bCs/>
        </w:rPr>
      </w:pPr>
      <w:r w:rsidRPr="003A1D3E">
        <w:rPr>
          <w:rFonts w:ascii="Times New Roman" w:hAnsi="Times New Roman" w:cs="Times New Roman"/>
          <w:b/>
          <w:bCs/>
        </w:rPr>
        <w:t>Course Outcomes:</w:t>
      </w:r>
    </w:p>
    <w:p w14:paraId="2CBDF363" w14:textId="77777777" w:rsidR="001D0DC5" w:rsidRPr="003A1D3E" w:rsidRDefault="001D0DC5" w:rsidP="003A1D3E">
      <w:pPr>
        <w:spacing w:line="276" w:lineRule="auto"/>
        <w:jc w:val="both"/>
        <w:rPr>
          <w:rFonts w:ascii="Times New Roman" w:hAnsi="Times New Roman" w:cs="Times New Roman"/>
          <w:bCs/>
        </w:rPr>
      </w:pPr>
      <w:r w:rsidRPr="003A1D3E">
        <w:rPr>
          <w:rFonts w:ascii="Times New Roman" w:hAnsi="Times New Roman" w:cs="Times New Roman"/>
          <w:bCs/>
        </w:rPr>
        <w:t xml:space="preserve">At the end of the course students should be able to: </w:t>
      </w:r>
    </w:p>
    <w:p w14:paraId="0E2ED4DD" w14:textId="77777777" w:rsidR="005C70B4" w:rsidRPr="003A1D3E" w:rsidRDefault="001D0DC5" w:rsidP="00DE6864">
      <w:pPr>
        <w:pStyle w:val="ListParagraph"/>
        <w:numPr>
          <w:ilvl w:val="0"/>
          <w:numId w:val="77"/>
        </w:numPr>
        <w:spacing w:after="0" w:line="276" w:lineRule="auto"/>
        <w:ind w:hanging="186"/>
        <w:rPr>
          <w:rFonts w:ascii="Times New Roman" w:hAnsi="Times New Roman" w:cs="Times New Roman"/>
        </w:rPr>
      </w:pPr>
      <w:r w:rsidRPr="003A1D3E">
        <w:rPr>
          <w:rFonts w:ascii="Times New Roman" w:hAnsi="Times New Roman" w:cs="Times New Roman"/>
        </w:rPr>
        <w:t>Demonstrate</w:t>
      </w:r>
      <w:r w:rsidR="001308FB" w:rsidRPr="003A1D3E">
        <w:rPr>
          <w:rFonts w:ascii="Times New Roman" w:hAnsi="Times New Roman" w:cs="Times New Roman"/>
        </w:rPr>
        <w:t xml:space="preserve"> various file I/O operations using system calls</w:t>
      </w:r>
      <w:r w:rsidR="00A7087D" w:rsidRPr="003A1D3E">
        <w:rPr>
          <w:rFonts w:ascii="Times New Roman" w:hAnsi="Times New Roman" w:cs="Times New Roman"/>
        </w:rPr>
        <w:t>. (</w:t>
      </w:r>
      <w:r w:rsidRPr="003A1D3E">
        <w:rPr>
          <w:rFonts w:ascii="Times New Roman" w:hAnsi="Times New Roman" w:cs="Times New Roman"/>
        </w:rPr>
        <w:t>PO-1,2,</w:t>
      </w:r>
      <w:r w:rsidR="00A7087D" w:rsidRPr="003A1D3E">
        <w:rPr>
          <w:rFonts w:ascii="Times New Roman" w:hAnsi="Times New Roman" w:cs="Times New Roman"/>
        </w:rPr>
        <w:t>4, PSO</w:t>
      </w:r>
      <w:r w:rsidRPr="003A1D3E">
        <w:rPr>
          <w:rFonts w:ascii="Times New Roman" w:hAnsi="Times New Roman" w:cs="Times New Roman"/>
        </w:rPr>
        <w:t>- 2,3)</w:t>
      </w:r>
    </w:p>
    <w:p w14:paraId="35A8E918" w14:textId="77777777" w:rsidR="001308FB" w:rsidRPr="003A1D3E" w:rsidRDefault="001308FB" w:rsidP="00DE6864">
      <w:pPr>
        <w:pStyle w:val="ListParagraph"/>
        <w:numPr>
          <w:ilvl w:val="0"/>
          <w:numId w:val="77"/>
        </w:numPr>
        <w:spacing w:after="0" w:line="276" w:lineRule="auto"/>
        <w:ind w:hanging="186"/>
        <w:rPr>
          <w:rFonts w:ascii="Times New Roman" w:hAnsi="Times New Roman" w:cs="Times New Roman"/>
        </w:rPr>
      </w:pPr>
      <w:r w:rsidRPr="003A1D3E">
        <w:rPr>
          <w:rFonts w:ascii="Times New Roman" w:hAnsi="Times New Roman" w:cs="Times New Roman"/>
        </w:rPr>
        <w:t xml:space="preserve">Implement </w:t>
      </w:r>
      <w:proofErr w:type="spellStart"/>
      <w:r w:rsidRPr="003A1D3E">
        <w:rPr>
          <w:rFonts w:ascii="Times New Roman" w:hAnsi="Times New Roman" w:cs="Times New Roman"/>
        </w:rPr>
        <w:t>unix</w:t>
      </w:r>
      <w:proofErr w:type="spellEnd"/>
      <w:r w:rsidRPr="003A1D3E">
        <w:rPr>
          <w:rFonts w:ascii="Times New Roman" w:hAnsi="Times New Roman" w:cs="Times New Roman"/>
        </w:rPr>
        <w:t xml:space="preserve"> system calls to create and execute the processes</w:t>
      </w:r>
      <w:r w:rsidR="005C70B4" w:rsidRPr="003A1D3E">
        <w:rPr>
          <w:rFonts w:ascii="Times New Roman" w:hAnsi="Times New Roman" w:cs="Times New Roman"/>
        </w:rPr>
        <w:t xml:space="preserve"> (PO-1,2,4, PSO- 2,3)</w:t>
      </w:r>
    </w:p>
    <w:p w14:paraId="2C030A26" w14:textId="77777777" w:rsidR="001308FB" w:rsidRPr="003A1D3E" w:rsidRDefault="001308FB" w:rsidP="00DE6864">
      <w:pPr>
        <w:pStyle w:val="ListParagraph"/>
        <w:numPr>
          <w:ilvl w:val="0"/>
          <w:numId w:val="77"/>
        </w:numPr>
        <w:spacing w:after="0" w:line="276" w:lineRule="auto"/>
        <w:ind w:hanging="186"/>
        <w:rPr>
          <w:rFonts w:ascii="Times New Roman" w:hAnsi="Times New Roman" w:cs="Times New Roman"/>
        </w:rPr>
      </w:pPr>
      <w:r w:rsidRPr="003A1D3E">
        <w:rPr>
          <w:rFonts w:ascii="Times New Roman" w:hAnsi="Times New Roman" w:cs="Times New Roman"/>
        </w:rPr>
        <w:t xml:space="preserve">Understand the process coordination in </w:t>
      </w:r>
      <w:proofErr w:type="spellStart"/>
      <w:r w:rsidRPr="003A1D3E">
        <w:rPr>
          <w:rFonts w:ascii="Times New Roman" w:hAnsi="Times New Roman" w:cs="Times New Roman"/>
        </w:rPr>
        <w:t>unix</w:t>
      </w:r>
      <w:proofErr w:type="spellEnd"/>
      <w:r w:rsidR="005C70B4" w:rsidRPr="003A1D3E">
        <w:rPr>
          <w:rFonts w:ascii="Times New Roman" w:hAnsi="Times New Roman" w:cs="Times New Roman"/>
        </w:rPr>
        <w:t xml:space="preserve"> and background processes (PO-1,2,4, PSO- 2,3)</w:t>
      </w:r>
    </w:p>
    <w:p w14:paraId="0BA911C6" w14:textId="77777777" w:rsidR="001D0DC5" w:rsidRPr="003A1D3E" w:rsidRDefault="001D0DC5" w:rsidP="003A1D3E">
      <w:pPr>
        <w:spacing w:line="276" w:lineRule="auto"/>
        <w:ind w:right="-90"/>
        <w:rPr>
          <w:rFonts w:ascii="Times New Roman" w:eastAsia="Calibri" w:hAnsi="Times New Roman" w:cs="Times New Roman"/>
          <w:b/>
          <w:color w:val="000000"/>
        </w:rPr>
      </w:pPr>
    </w:p>
    <w:p w14:paraId="701B94B8" w14:textId="77777777" w:rsidR="001D0DC5" w:rsidRPr="003A1D3E" w:rsidRDefault="001D0DC5" w:rsidP="003A1D3E">
      <w:pPr>
        <w:pStyle w:val="ListParagraph"/>
        <w:spacing w:after="0" w:line="276" w:lineRule="auto"/>
        <w:jc w:val="both"/>
        <w:rPr>
          <w:rFonts w:ascii="Times New Roman" w:hAnsi="Times New Roman" w:cs="Times New Roman"/>
        </w:rPr>
      </w:pPr>
    </w:p>
    <w:p w14:paraId="6D255518"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D0DC5" w:rsidRPr="003A1D3E" w14:paraId="1439E016" w14:textId="77777777" w:rsidTr="001D0DC5">
        <w:tc>
          <w:tcPr>
            <w:tcW w:w="9628" w:type="dxa"/>
            <w:gridSpan w:val="3"/>
          </w:tcPr>
          <w:p w14:paraId="4C3E7C78"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D0DC5" w:rsidRPr="003A1D3E" w14:paraId="4359DEAD" w14:textId="77777777" w:rsidTr="001D0DC5">
        <w:tc>
          <w:tcPr>
            <w:tcW w:w="3209" w:type="dxa"/>
          </w:tcPr>
          <w:p w14:paraId="0B567354"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0E930DFF"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3A8CB71E" w14:textId="77777777" w:rsidR="001D0DC5" w:rsidRPr="003A1D3E" w:rsidRDefault="001D0DC5"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D0DC5" w:rsidRPr="003A1D3E" w14:paraId="16B60AE0" w14:textId="77777777" w:rsidTr="001D0DC5">
        <w:tc>
          <w:tcPr>
            <w:tcW w:w="3209" w:type="dxa"/>
          </w:tcPr>
          <w:p w14:paraId="69C07873"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Lab Test-I (Part A)</w:t>
            </w:r>
          </w:p>
        </w:tc>
        <w:tc>
          <w:tcPr>
            <w:tcW w:w="3209" w:type="dxa"/>
          </w:tcPr>
          <w:p w14:paraId="17D9B94F"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16A6C3E6"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1D0DC5" w:rsidRPr="003A1D3E" w14:paraId="78E074C4" w14:textId="77777777" w:rsidTr="001D0DC5">
        <w:tc>
          <w:tcPr>
            <w:tcW w:w="3209" w:type="dxa"/>
          </w:tcPr>
          <w:p w14:paraId="60CBEF51"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Lab Test-II (Part B)</w:t>
            </w:r>
          </w:p>
        </w:tc>
        <w:tc>
          <w:tcPr>
            <w:tcW w:w="3209" w:type="dxa"/>
          </w:tcPr>
          <w:p w14:paraId="0AA8DC42"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0B167DB0"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1D0DC5" w:rsidRPr="003A1D3E" w14:paraId="2FD2B7C0" w14:textId="77777777" w:rsidTr="001D0DC5">
        <w:tc>
          <w:tcPr>
            <w:tcW w:w="3209" w:type="dxa"/>
          </w:tcPr>
          <w:p w14:paraId="55EC8D5F"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Weekly Evaluation-Lab Record</w:t>
            </w:r>
          </w:p>
        </w:tc>
        <w:tc>
          <w:tcPr>
            <w:tcW w:w="3209" w:type="dxa"/>
          </w:tcPr>
          <w:p w14:paraId="6EF84D40"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46B884FD"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,CO3</w:t>
            </w:r>
          </w:p>
        </w:tc>
      </w:tr>
      <w:tr w:rsidR="001D0DC5" w:rsidRPr="003A1D3E" w14:paraId="4C2F92A0" w14:textId="77777777" w:rsidTr="001D0DC5">
        <w:tc>
          <w:tcPr>
            <w:tcW w:w="9628" w:type="dxa"/>
            <w:gridSpan w:val="3"/>
          </w:tcPr>
          <w:p w14:paraId="41E0126C"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The Final CIE out of 50 Marks = Marks of weekly evaluation &amp;Lab Record + Marks scored in Lab Test-I + Marks scored in Lab Test-II</w:t>
            </w:r>
          </w:p>
        </w:tc>
      </w:tr>
      <w:tr w:rsidR="001D0DC5" w:rsidRPr="003A1D3E" w14:paraId="4B4A9273" w14:textId="77777777" w:rsidTr="001D0DC5">
        <w:tc>
          <w:tcPr>
            <w:tcW w:w="9628" w:type="dxa"/>
            <w:gridSpan w:val="3"/>
            <w:tcBorders>
              <w:bottom w:val="single" w:sz="4" w:space="0" w:color="auto"/>
            </w:tcBorders>
          </w:tcPr>
          <w:p w14:paraId="5818D259" w14:textId="77777777" w:rsidR="001D0DC5" w:rsidRPr="003A1D3E" w:rsidRDefault="001D0DC5"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D0DC5" w:rsidRPr="003A1D3E" w14:paraId="6E5A542C" w14:textId="77777777" w:rsidTr="001D0DC5">
        <w:tc>
          <w:tcPr>
            <w:tcW w:w="3209" w:type="dxa"/>
            <w:tcBorders>
              <w:top w:val="single" w:sz="4" w:space="0" w:color="auto"/>
              <w:left w:val="single" w:sz="4" w:space="0" w:color="auto"/>
              <w:bottom w:val="single" w:sz="4" w:space="0" w:color="auto"/>
              <w:right w:val="single" w:sz="4" w:space="0" w:color="auto"/>
            </w:tcBorders>
          </w:tcPr>
          <w:p w14:paraId="06E111C2"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 xml:space="preserve">Course End Examination (One full question from the Lab Question Bank, Programs will be coded using C, Lex and </w:t>
            </w:r>
            <w:proofErr w:type="spellStart"/>
            <w:r w:rsidRPr="003A1D3E">
              <w:rPr>
                <w:rFonts w:ascii="Times New Roman" w:hAnsi="Times New Roman" w:cs="Times New Roman"/>
              </w:rPr>
              <w:t>Yacc</w:t>
            </w:r>
            <w:proofErr w:type="spellEnd"/>
            <w:r w:rsidRPr="003A1D3E">
              <w:rPr>
                <w:rFonts w:ascii="Times New Roman" w:hAnsi="Times New Roman" w:cs="Times New Roman"/>
              </w:rPr>
              <w:t>)</w:t>
            </w:r>
          </w:p>
        </w:tc>
        <w:tc>
          <w:tcPr>
            <w:tcW w:w="3209" w:type="dxa"/>
            <w:tcBorders>
              <w:top w:val="single" w:sz="4" w:space="0" w:color="auto"/>
              <w:left w:val="single" w:sz="4" w:space="0" w:color="auto"/>
              <w:bottom w:val="single" w:sz="4" w:space="0" w:color="auto"/>
              <w:right w:val="single" w:sz="4" w:space="0" w:color="auto"/>
            </w:tcBorders>
          </w:tcPr>
          <w:p w14:paraId="0372FA00" w14:textId="77777777" w:rsidR="001D0DC5" w:rsidRPr="003A1D3E" w:rsidRDefault="001D0DC5" w:rsidP="003A1D3E">
            <w:pPr>
              <w:spacing w:line="276" w:lineRule="auto"/>
              <w:jc w:val="center"/>
              <w:rPr>
                <w:rFonts w:ascii="Times New Roman" w:hAnsi="Times New Roman" w:cs="Times New Roman"/>
              </w:rPr>
            </w:pPr>
            <w:r w:rsidRPr="003A1D3E">
              <w:rPr>
                <w:rFonts w:ascii="Times New Roman" w:hAnsi="Times New Roman" w:cs="Times New Roman"/>
              </w:rPr>
              <w:t>50</w:t>
            </w:r>
          </w:p>
        </w:tc>
        <w:tc>
          <w:tcPr>
            <w:tcW w:w="3210" w:type="dxa"/>
            <w:tcBorders>
              <w:top w:val="single" w:sz="4" w:space="0" w:color="auto"/>
              <w:left w:val="single" w:sz="4" w:space="0" w:color="auto"/>
              <w:bottom w:val="single" w:sz="4" w:space="0" w:color="auto"/>
              <w:right w:val="single" w:sz="4" w:space="0" w:color="auto"/>
            </w:tcBorders>
          </w:tcPr>
          <w:p w14:paraId="6CED8027" w14:textId="77777777" w:rsidR="001D0DC5" w:rsidRPr="003A1D3E" w:rsidRDefault="001D0DC5" w:rsidP="003A1D3E">
            <w:pPr>
              <w:spacing w:line="276" w:lineRule="auto"/>
              <w:rPr>
                <w:rFonts w:ascii="Times New Roman" w:hAnsi="Times New Roman" w:cs="Times New Roman"/>
              </w:rPr>
            </w:pPr>
            <w:r w:rsidRPr="003A1D3E">
              <w:rPr>
                <w:rFonts w:ascii="Times New Roman" w:hAnsi="Times New Roman" w:cs="Times New Roman"/>
              </w:rPr>
              <w:t>CO1, CO2, CO3</w:t>
            </w:r>
          </w:p>
        </w:tc>
      </w:tr>
    </w:tbl>
    <w:p w14:paraId="1A5C0D81" w14:textId="77777777" w:rsidR="001D0DC5" w:rsidRPr="003A1D3E" w:rsidRDefault="001D0DC5" w:rsidP="003A1D3E">
      <w:pPr>
        <w:spacing w:line="276" w:lineRule="auto"/>
        <w:rPr>
          <w:rFonts w:ascii="Times New Roman" w:hAnsi="Times New Roman" w:cs="Times New Roman"/>
        </w:rPr>
      </w:pPr>
    </w:p>
    <w:p w14:paraId="587EC888" w14:textId="77777777" w:rsidR="001D0DC5" w:rsidRPr="003A1D3E" w:rsidRDefault="001D0DC5" w:rsidP="003A1D3E">
      <w:pPr>
        <w:spacing w:line="276" w:lineRule="auto"/>
        <w:rPr>
          <w:rFonts w:ascii="Times New Roman" w:hAnsi="Times New Roman" w:cs="Times New Roman"/>
        </w:rPr>
      </w:pPr>
    </w:p>
    <w:p w14:paraId="12DFEBDD" w14:textId="77777777" w:rsidR="001D0DC5" w:rsidRPr="003A1D3E" w:rsidRDefault="001D0DC5" w:rsidP="003A1D3E">
      <w:pPr>
        <w:spacing w:line="276" w:lineRule="auto"/>
        <w:rPr>
          <w:rFonts w:ascii="Times New Roman" w:hAnsi="Times New Roman" w:cs="Times New Roman"/>
        </w:rPr>
      </w:pPr>
    </w:p>
    <w:p w14:paraId="33684AB0" w14:textId="77777777" w:rsidR="008E0928" w:rsidRPr="003A1D3E" w:rsidRDefault="008E0928" w:rsidP="003A1D3E">
      <w:pPr>
        <w:spacing w:line="276" w:lineRule="auto"/>
        <w:rPr>
          <w:rFonts w:ascii="Times New Roman" w:hAnsi="Times New Roman" w:cs="Times New Roman"/>
        </w:rPr>
      </w:pPr>
    </w:p>
    <w:p w14:paraId="43060DC4" w14:textId="77777777" w:rsidR="001D0DC5" w:rsidRPr="003A1D3E" w:rsidRDefault="001D0DC5" w:rsidP="003A1D3E">
      <w:pPr>
        <w:spacing w:line="276" w:lineRule="auto"/>
        <w:rPr>
          <w:rFonts w:ascii="Times New Roman" w:hAnsi="Times New Roman" w:cs="Times New Roman"/>
        </w:rPr>
      </w:pPr>
    </w:p>
    <w:p w14:paraId="5A4AEB26" w14:textId="77777777" w:rsidR="001D0DC5" w:rsidRPr="003A1D3E" w:rsidRDefault="001D0DC5" w:rsidP="003A1D3E">
      <w:pPr>
        <w:spacing w:line="276" w:lineRule="auto"/>
        <w:rPr>
          <w:rFonts w:ascii="Times New Roman" w:hAnsi="Times New Roman" w:cs="Times New Roman"/>
        </w:rPr>
      </w:pPr>
    </w:p>
    <w:p w14:paraId="072BED92" w14:textId="77777777" w:rsidR="00CA3745" w:rsidRPr="003A1D3E" w:rsidRDefault="00CA3745" w:rsidP="003A1D3E">
      <w:pPr>
        <w:spacing w:line="276" w:lineRule="auto"/>
        <w:rPr>
          <w:rFonts w:ascii="Times New Roman" w:hAnsi="Times New Roman" w:cs="Times New Roman"/>
        </w:rPr>
      </w:pPr>
    </w:p>
    <w:p w14:paraId="3B45A892" w14:textId="77777777" w:rsidR="002839E0" w:rsidRPr="003A1D3E" w:rsidRDefault="002839E0" w:rsidP="003A1D3E">
      <w:pPr>
        <w:spacing w:line="276" w:lineRule="auto"/>
        <w:rPr>
          <w:rFonts w:ascii="Times New Roman" w:hAnsi="Times New Roman" w:cs="Times New Roman"/>
        </w:rPr>
      </w:pPr>
    </w:p>
    <w:p w14:paraId="7A60BB28" w14:textId="77777777" w:rsidR="00A7087D" w:rsidRPr="003A1D3E" w:rsidRDefault="00A7087D" w:rsidP="003A1D3E">
      <w:pPr>
        <w:spacing w:line="276" w:lineRule="auto"/>
        <w:rPr>
          <w:rFonts w:ascii="Times New Roman" w:hAnsi="Times New Roman" w:cs="Times New Roman"/>
        </w:rPr>
      </w:pPr>
    </w:p>
    <w:p w14:paraId="6BF8F0BA" w14:textId="77777777" w:rsidR="00A7087D" w:rsidRPr="003A1D3E" w:rsidRDefault="00A7087D" w:rsidP="003A1D3E">
      <w:pPr>
        <w:spacing w:line="276" w:lineRule="auto"/>
        <w:rPr>
          <w:rFonts w:ascii="Times New Roman" w:hAnsi="Times New Roman" w:cs="Times New Roman"/>
        </w:rPr>
      </w:pPr>
    </w:p>
    <w:p w14:paraId="483811DF" w14:textId="77777777" w:rsidR="00A7087D" w:rsidRPr="003A1D3E" w:rsidRDefault="00A7087D" w:rsidP="003A1D3E">
      <w:pPr>
        <w:spacing w:line="276" w:lineRule="auto"/>
        <w:rPr>
          <w:rFonts w:ascii="Times New Roman" w:hAnsi="Times New Roman" w:cs="Times New Roman"/>
        </w:rPr>
      </w:pPr>
    </w:p>
    <w:p w14:paraId="2A126D0F" w14:textId="77777777" w:rsidR="00A7087D" w:rsidRPr="003A1D3E" w:rsidRDefault="00A7087D" w:rsidP="003A1D3E">
      <w:pPr>
        <w:spacing w:line="276" w:lineRule="auto"/>
        <w:rPr>
          <w:rFonts w:ascii="Times New Roman" w:hAnsi="Times New Roman" w:cs="Times New Roman"/>
        </w:rPr>
      </w:pPr>
    </w:p>
    <w:p w14:paraId="1FEE9225" w14:textId="77777777" w:rsidR="005C70B4" w:rsidRPr="003A1D3E" w:rsidRDefault="005C70B4" w:rsidP="003A1D3E">
      <w:pPr>
        <w:spacing w:line="276" w:lineRule="auto"/>
        <w:rPr>
          <w:rFonts w:ascii="Times New Roman" w:hAnsi="Times New Roman" w:cs="Times New Roman"/>
        </w:rPr>
      </w:pPr>
    </w:p>
    <w:p w14:paraId="1E696A0A" w14:textId="77777777" w:rsidR="005C70B4" w:rsidRPr="003A1D3E" w:rsidRDefault="005C70B4" w:rsidP="003A1D3E">
      <w:pPr>
        <w:spacing w:line="276" w:lineRule="auto"/>
        <w:rPr>
          <w:rFonts w:ascii="Times New Roman" w:hAnsi="Times New Roman" w:cs="Times New Roman"/>
        </w:rPr>
      </w:pPr>
    </w:p>
    <w:p w14:paraId="4D15B7E1" w14:textId="77777777" w:rsidR="002839E0" w:rsidRPr="003A1D3E" w:rsidRDefault="002839E0" w:rsidP="003A1D3E">
      <w:pPr>
        <w:spacing w:line="276" w:lineRule="auto"/>
        <w:rPr>
          <w:rFonts w:ascii="Times New Roman" w:hAnsi="Times New Roman" w:cs="Times New Roman"/>
        </w:rPr>
      </w:pPr>
    </w:p>
    <w:p w14:paraId="553C200F" w14:textId="77777777" w:rsidR="008E0928" w:rsidRPr="003A1D3E" w:rsidRDefault="008E0928"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382"/>
        <w:gridCol w:w="4246"/>
      </w:tblGrid>
      <w:tr w:rsidR="00D75D92" w:rsidRPr="003A1D3E" w14:paraId="11AA8F4A" w14:textId="77777777" w:rsidTr="005330F3">
        <w:tc>
          <w:tcPr>
            <w:tcW w:w="9628" w:type="dxa"/>
            <w:gridSpan w:val="2"/>
            <w:tcBorders>
              <w:bottom w:val="single" w:sz="4" w:space="0" w:color="auto"/>
            </w:tcBorders>
            <w:shd w:val="clear" w:color="auto" w:fill="E7E6E6" w:themeFill="background2"/>
          </w:tcPr>
          <w:p w14:paraId="7EA6B9CF"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lastRenderedPageBreak/>
              <w:t>INTRODUCTION TO DEEP LEARNING</w:t>
            </w:r>
          </w:p>
          <w:p w14:paraId="5D333CA6" w14:textId="77777777" w:rsidR="00D75D92" w:rsidRPr="003A1D3E" w:rsidRDefault="00D75D92" w:rsidP="003A1D3E">
            <w:pPr>
              <w:spacing w:line="276" w:lineRule="auto"/>
              <w:jc w:val="center"/>
              <w:rPr>
                <w:rFonts w:ascii="Times New Roman" w:hAnsi="Times New Roman" w:cs="Times New Roman"/>
                <w:b/>
              </w:rPr>
            </w:pPr>
          </w:p>
        </w:tc>
      </w:tr>
      <w:tr w:rsidR="00D75D92" w:rsidRPr="003A1D3E" w14:paraId="37E3A277" w14:textId="77777777" w:rsidTr="005330F3">
        <w:tc>
          <w:tcPr>
            <w:tcW w:w="5382" w:type="dxa"/>
            <w:tcBorders>
              <w:right w:val="nil"/>
            </w:tcBorders>
          </w:tcPr>
          <w:p w14:paraId="5747BB56"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Course Code: CSE631</w:t>
            </w:r>
          </w:p>
          <w:p w14:paraId="75EAA795"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Pre-requisites: Machine Learning</w:t>
            </w:r>
          </w:p>
          <w:p w14:paraId="462BFB0F"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Dr J Sangeetha / Dr S </w:t>
            </w:r>
            <w:proofErr w:type="spellStart"/>
            <w:r w:rsidRPr="003A1D3E">
              <w:rPr>
                <w:rFonts w:ascii="Times New Roman" w:hAnsi="Times New Roman" w:cs="Times New Roman"/>
                <w:b/>
              </w:rPr>
              <w:t>Rajarajeswari</w:t>
            </w:r>
            <w:proofErr w:type="spellEnd"/>
          </w:p>
          <w:p w14:paraId="204B5913" w14:textId="77777777" w:rsidR="00D75D92" w:rsidRPr="003A1D3E" w:rsidRDefault="00D75D92" w:rsidP="003A1D3E">
            <w:pPr>
              <w:spacing w:line="276" w:lineRule="auto"/>
              <w:rPr>
                <w:rFonts w:ascii="Times New Roman" w:hAnsi="Times New Roman" w:cs="Times New Roman"/>
                <w:b/>
              </w:rPr>
            </w:pPr>
          </w:p>
        </w:tc>
        <w:tc>
          <w:tcPr>
            <w:tcW w:w="4246" w:type="dxa"/>
            <w:tcBorders>
              <w:left w:val="nil"/>
            </w:tcBorders>
          </w:tcPr>
          <w:p w14:paraId="05A4F397" w14:textId="77777777" w:rsidR="00D75D92" w:rsidRPr="003A1D3E" w:rsidRDefault="008E0928" w:rsidP="003A1D3E">
            <w:pPr>
              <w:spacing w:line="276" w:lineRule="auto"/>
              <w:jc w:val="right"/>
              <w:rPr>
                <w:rFonts w:ascii="Times New Roman" w:hAnsi="Times New Roman" w:cs="Times New Roman"/>
                <w:b/>
              </w:rPr>
            </w:pPr>
            <w:r w:rsidRPr="003A1D3E">
              <w:rPr>
                <w:rFonts w:ascii="Times New Roman" w:hAnsi="Times New Roman" w:cs="Times New Roman"/>
                <w:b/>
              </w:rPr>
              <w:t>Credits: 2:0:1</w:t>
            </w:r>
          </w:p>
          <w:p w14:paraId="2421987C" w14:textId="77777777" w:rsidR="00D75D92" w:rsidRPr="003A1D3E" w:rsidRDefault="008E0928" w:rsidP="003A1D3E">
            <w:pPr>
              <w:spacing w:line="276" w:lineRule="auto"/>
              <w:jc w:val="right"/>
              <w:rPr>
                <w:rFonts w:ascii="Times New Roman" w:hAnsi="Times New Roman" w:cs="Times New Roman"/>
                <w:b/>
              </w:rPr>
            </w:pPr>
            <w:r w:rsidRPr="003A1D3E">
              <w:rPr>
                <w:rFonts w:ascii="Times New Roman" w:hAnsi="Times New Roman" w:cs="Times New Roman"/>
                <w:b/>
              </w:rPr>
              <w:t>Contact Hours: 28+14P</w:t>
            </w:r>
          </w:p>
        </w:tc>
      </w:tr>
    </w:tbl>
    <w:p w14:paraId="32DC8BC5" w14:textId="77777777" w:rsidR="00D75D92" w:rsidRPr="003A1D3E" w:rsidRDefault="00D75D92" w:rsidP="003A1D3E">
      <w:pPr>
        <w:spacing w:line="276" w:lineRule="auto"/>
        <w:jc w:val="center"/>
        <w:rPr>
          <w:rFonts w:ascii="Times New Roman" w:hAnsi="Times New Roman" w:cs="Times New Roman"/>
          <w:b/>
        </w:rPr>
      </w:pPr>
    </w:p>
    <w:p w14:paraId="51EAC48E"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36835A12" w14:textId="77777777" w:rsidR="00D75D92" w:rsidRPr="003A1D3E" w:rsidRDefault="00D75D9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68234040" w14:textId="77777777" w:rsidR="00D75D92" w:rsidRPr="003A1D3E" w:rsidRDefault="00D75D92" w:rsidP="003A1D3E">
      <w:pPr>
        <w:spacing w:line="276" w:lineRule="auto"/>
        <w:jc w:val="both"/>
        <w:rPr>
          <w:rFonts w:ascii="Times New Roman" w:hAnsi="Times New Roman" w:cs="Times New Roman"/>
        </w:rPr>
      </w:pPr>
      <w:r w:rsidRPr="003A1D3E">
        <w:rPr>
          <w:rFonts w:ascii="Times New Roman" w:hAnsi="Times New Roman" w:cs="Times New Roman"/>
          <w:b/>
        </w:rPr>
        <w:t>Introduction:</w:t>
      </w:r>
      <w:r w:rsidRPr="003A1D3E">
        <w:rPr>
          <w:rFonts w:ascii="Times New Roman" w:hAnsi="Times New Roman" w:cs="Times New Roman"/>
        </w:rPr>
        <w:t xml:space="preserve"> What is a Neural </w:t>
      </w:r>
      <w:proofErr w:type="gramStart"/>
      <w:r w:rsidRPr="003A1D3E">
        <w:rPr>
          <w:rFonts w:ascii="Times New Roman" w:hAnsi="Times New Roman" w:cs="Times New Roman"/>
        </w:rPr>
        <w:t>Network?,</w:t>
      </w:r>
      <w:proofErr w:type="gramEnd"/>
      <w:r w:rsidRPr="003A1D3E">
        <w:rPr>
          <w:rFonts w:ascii="Times New Roman" w:hAnsi="Times New Roman" w:cs="Times New Roman"/>
        </w:rPr>
        <w:t xml:space="preserve"> The Human Brain, Models of a Neuron, Neural Networks Viewed As Directed Graphs, Feedback, Network Architectures.</w:t>
      </w:r>
      <w:r w:rsidR="008E2A9A">
        <w:rPr>
          <w:rFonts w:ascii="Times New Roman" w:hAnsi="Times New Roman" w:cs="Times New Roman"/>
        </w:rPr>
        <w:t xml:space="preserve"> </w:t>
      </w:r>
      <w:r w:rsidRPr="003A1D3E">
        <w:rPr>
          <w:rFonts w:ascii="Times New Roman" w:hAnsi="Times New Roman" w:cs="Times New Roman"/>
          <w:b/>
        </w:rPr>
        <w:t xml:space="preserve">Rosenblatt’s Perceptron: </w:t>
      </w:r>
      <w:r w:rsidRPr="003A1D3E">
        <w:rPr>
          <w:rFonts w:ascii="Times New Roman" w:hAnsi="Times New Roman" w:cs="Times New Roman"/>
        </w:rPr>
        <w:t xml:space="preserve">Introduction, Perceptron, The Perceptron Convergence Theorem, Relation Between the Perceptron and Bayes Classifier for a Gaussian Environment.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D92" w:rsidRPr="003A1D3E" w14:paraId="40B67977" w14:textId="77777777" w:rsidTr="005330F3">
        <w:tc>
          <w:tcPr>
            <w:tcW w:w="2547" w:type="dxa"/>
          </w:tcPr>
          <w:p w14:paraId="2B64BDAE" w14:textId="77777777" w:rsidR="00D75D92" w:rsidRPr="003A1D3E" w:rsidRDefault="00D75D9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2CD7B4D" w14:textId="77777777" w:rsidR="00D75D92" w:rsidRPr="003A1D3E" w:rsidRDefault="00D75D9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30001091" w14:textId="77777777" w:rsidR="00D75D92" w:rsidRPr="003A1D3E" w:rsidRDefault="00D75D92" w:rsidP="003A1D3E">
            <w:pPr>
              <w:pStyle w:val="ListParagraph"/>
              <w:spacing w:line="276" w:lineRule="auto"/>
              <w:ind w:left="360"/>
              <w:jc w:val="both"/>
              <w:rPr>
                <w:rFonts w:ascii="Times New Roman" w:hAnsi="Times New Roman" w:cs="Times New Roman"/>
              </w:rPr>
            </w:pPr>
          </w:p>
        </w:tc>
        <w:tc>
          <w:tcPr>
            <w:tcW w:w="7081" w:type="dxa"/>
          </w:tcPr>
          <w:p w14:paraId="0D884B1E" w14:textId="77777777" w:rsidR="00D75D92" w:rsidRPr="003A1D3E" w:rsidRDefault="00D75D9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D92" w:rsidRPr="003A1D3E" w14:paraId="78A2485F" w14:textId="77777777" w:rsidTr="005330F3">
        <w:tc>
          <w:tcPr>
            <w:tcW w:w="2547" w:type="dxa"/>
          </w:tcPr>
          <w:p w14:paraId="335EB395" w14:textId="77777777" w:rsidR="00D75D92" w:rsidRPr="003A1D3E" w:rsidRDefault="00D75D92" w:rsidP="003A1D3E">
            <w:pPr>
              <w:pStyle w:val="ListParagraph"/>
              <w:spacing w:line="276" w:lineRule="auto"/>
              <w:ind w:left="360"/>
              <w:jc w:val="both"/>
              <w:rPr>
                <w:rFonts w:ascii="Times New Roman" w:hAnsi="Times New Roman" w:cs="Times New Roman"/>
              </w:rPr>
            </w:pPr>
          </w:p>
        </w:tc>
        <w:tc>
          <w:tcPr>
            <w:tcW w:w="7081" w:type="dxa"/>
          </w:tcPr>
          <w:p w14:paraId="531C1D71" w14:textId="77777777" w:rsidR="00D75D92" w:rsidRPr="003A1D3E" w:rsidRDefault="00D75D92" w:rsidP="003A1D3E">
            <w:pPr>
              <w:spacing w:line="276" w:lineRule="auto"/>
              <w:jc w:val="both"/>
              <w:rPr>
                <w:rFonts w:ascii="Times New Roman" w:hAnsi="Times New Roman" w:cs="Times New Roman"/>
              </w:rPr>
            </w:pPr>
          </w:p>
        </w:tc>
      </w:tr>
    </w:tbl>
    <w:p w14:paraId="04BF59EE" w14:textId="77777777" w:rsidR="00D75D92" w:rsidRPr="003A1D3E" w:rsidRDefault="00D75D9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3BE9A4DA" w14:textId="77777777" w:rsidR="00D75D92" w:rsidRPr="003A1D3E" w:rsidRDefault="00D75D92" w:rsidP="003A1D3E">
      <w:pPr>
        <w:pStyle w:val="NoSpacing"/>
        <w:spacing w:line="276" w:lineRule="auto"/>
        <w:jc w:val="center"/>
        <w:rPr>
          <w:rFonts w:ascii="Times New Roman" w:hAnsi="Times New Roman" w:cs="Times New Roman"/>
        </w:rPr>
      </w:pPr>
    </w:p>
    <w:p w14:paraId="0D660B2D" w14:textId="77777777" w:rsidR="00D75D92" w:rsidRPr="003A1D3E" w:rsidRDefault="00D75D92" w:rsidP="003A1D3E">
      <w:pPr>
        <w:spacing w:line="276" w:lineRule="auto"/>
        <w:jc w:val="both"/>
        <w:rPr>
          <w:rFonts w:ascii="Times New Roman" w:hAnsi="Times New Roman" w:cs="Times New Roman"/>
        </w:rPr>
      </w:pPr>
      <w:r w:rsidRPr="003A1D3E">
        <w:rPr>
          <w:rFonts w:ascii="Times New Roman" w:hAnsi="Times New Roman" w:cs="Times New Roman"/>
          <w:b/>
        </w:rPr>
        <w:t xml:space="preserve">Multilayer </w:t>
      </w:r>
      <w:proofErr w:type="spellStart"/>
      <w:r w:rsidRPr="003A1D3E">
        <w:rPr>
          <w:rFonts w:ascii="Times New Roman" w:hAnsi="Times New Roman" w:cs="Times New Roman"/>
          <w:b/>
        </w:rPr>
        <w:t>Perceptrons</w:t>
      </w:r>
      <w:proofErr w:type="spellEnd"/>
      <w:r w:rsidRPr="003A1D3E">
        <w:rPr>
          <w:rFonts w:ascii="Times New Roman" w:hAnsi="Times New Roman" w:cs="Times New Roman"/>
          <w:b/>
        </w:rPr>
        <w:t>:</w:t>
      </w:r>
      <w:r w:rsidRPr="003A1D3E">
        <w:rPr>
          <w:rFonts w:ascii="Times New Roman" w:hAnsi="Times New Roman" w:cs="Times New Roman"/>
        </w:rPr>
        <w:t xml:space="preserve"> Introduction, Batch Learning and On-Line Learning, The Back-Propagation Algorithm, XOR Problem, Heuristics for Making the Back-Propagation Algorithm Perform Better, Back Propagation and Differentiation.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D92" w:rsidRPr="003A1D3E" w14:paraId="3A7B64A5" w14:textId="77777777" w:rsidTr="005330F3">
        <w:tc>
          <w:tcPr>
            <w:tcW w:w="2547" w:type="dxa"/>
          </w:tcPr>
          <w:p w14:paraId="1EC777DE" w14:textId="77777777" w:rsidR="00D75D92" w:rsidRPr="003A1D3E" w:rsidRDefault="00D75D9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54E542A" w14:textId="77777777" w:rsidR="00D75D92" w:rsidRPr="003A1D3E" w:rsidRDefault="00D75D9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8FFCB45" w14:textId="77777777" w:rsidR="00D75D92" w:rsidRPr="003A1D3E" w:rsidRDefault="00D75D92" w:rsidP="003A1D3E">
            <w:pPr>
              <w:pStyle w:val="ListParagraph"/>
              <w:spacing w:line="276" w:lineRule="auto"/>
              <w:ind w:left="360"/>
              <w:jc w:val="both"/>
              <w:rPr>
                <w:rFonts w:ascii="Times New Roman" w:hAnsi="Times New Roman" w:cs="Times New Roman"/>
              </w:rPr>
            </w:pPr>
          </w:p>
        </w:tc>
        <w:tc>
          <w:tcPr>
            <w:tcW w:w="7081" w:type="dxa"/>
          </w:tcPr>
          <w:p w14:paraId="5825BAC8" w14:textId="77777777" w:rsidR="00D75D92" w:rsidRPr="003A1D3E" w:rsidRDefault="00D75D9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2AD0ED8D" w14:textId="77777777" w:rsidR="00D75D92" w:rsidRPr="003A1D3E" w:rsidRDefault="00D75D92" w:rsidP="003A1D3E">
      <w:pPr>
        <w:spacing w:line="276" w:lineRule="auto"/>
        <w:jc w:val="center"/>
        <w:rPr>
          <w:rFonts w:ascii="Times New Roman" w:hAnsi="Times New Roman" w:cs="Times New Roman"/>
          <w:b/>
        </w:rPr>
      </w:pPr>
    </w:p>
    <w:p w14:paraId="2C360B5F" w14:textId="77777777" w:rsidR="00D75D92" w:rsidRPr="003A1D3E" w:rsidRDefault="00D75D9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305F0A7D" w14:textId="77777777" w:rsidR="00D75D92" w:rsidRPr="003A1D3E" w:rsidRDefault="00D75D92" w:rsidP="003A1D3E">
      <w:pPr>
        <w:spacing w:line="276" w:lineRule="auto"/>
        <w:jc w:val="both"/>
        <w:rPr>
          <w:rFonts w:ascii="Times New Roman" w:hAnsi="Times New Roman" w:cs="Times New Roman"/>
        </w:rPr>
      </w:pPr>
      <w:r w:rsidRPr="003A1D3E">
        <w:rPr>
          <w:rFonts w:ascii="Times New Roman" w:hAnsi="Times New Roman" w:cs="Times New Roman"/>
          <w:b/>
        </w:rPr>
        <w:t>Regularization for Deep Learning:</w:t>
      </w:r>
      <w:r w:rsidRPr="003A1D3E">
        <w:rPr>
          <w:rFonts w:ascii="Times New Roman" w:hAnsi="Times New Roman" w:cs="Times New Roman"/>
        </w:rPr>
        <w:t xml:space="preserve"> Parameter Norm Penalties - L2 Parameter Regularization, Dataset Augmentation, Semi-Supervised Learning, Multi-Task Learning, Early Stopping, Parameter Tying and Parameter Sharing, Sparse Representations, Dropout, Adversarial Training.</w:t>
      </w:r>
      <w:r w:rsidR="008E2A9A">
        <w:rPr>
          <w:rFonts w:ascii="Times New Roman" w:hAnsi="Times New Roman" w:cs="Times New Roman"/>
        </w:rPr>
        <w:t xml:space="preserve"> </w:t>
      </w:r>
      <w:r w:rsidRPr="003A1D3E">
        <w:rPr>
          <w:rFonts w:ascii="Times New Roman" w:hAnsi="Times New Roman" w:cs="Times New Roman"/>
          <w:b/>
        </w:rPr>
        <w:t>Optimization for Training Deep Models:</w:t>
      </w:r>
      <w:r w:rsidRPr="003A1D3E">
        <w:rPr>
          <w:rFonts w:ascii="Times New Roman" w:hAnsi="Times New Roman" w:cs="Times New Roman"/>
        </w:rPr>
        <w:t xml:space="preserve"> Challenges in Neural Network Optimization – Ill Conditioning, Local Minima, Plateaus, Saddle Points and Other Flat Regions. Cliffs and Exploding Gradients, Basic Algorithms, Algorithms with Adaptive Learning Rates (Text Book 2 - Chapter 7 and Chapter 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D92" w:rsidRPr="003A1D3E" w14:paraId="5450EBE4" w14:textId="77777777" w:rsidTr="005330F3">
        <w:tc>
          <w:tcPr>
            <w:tcW w:w="2547" w:type="dxa"/>
          </w:tcPr>
          <w:p w14:paraId="4922221F" w14:textId="77777777" w:rsidR="00D75D92" w:rsidRPr="003A1D3E" w:rsidRDefault="00D75D9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3D83C864" w14:textId="77777777" w:rsidR="00D75D92" w:rsidRPr="003A1D3E" w:rsidRDefault="00D75D9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3AB88F6" w14:textId="77777777" w:rsidR="00D75D92" w:rsidRPr="003A1D3E" w:rsidRDefault="00D75D92" w:rsidP="003A1D3E">
            <w:pPr>
              <w:pStyle w:val="ListParagraph"/>
              <w:spacing w:line="276" w:lineRule="auto"/>
              <w:ind w:left="360"/>
              <w:jc w:val="both"/>
              <w:rPr>
                <w:rFonts w:ascii="Times New Roman" w:hAnsi="Times New Roman" w:cs="Times New Roman"/>
              </w:rPr>
            </w:pPr>
          </w:p>
        </w:tc>
        <w:tc>
          <w:tcPr>
            <w:tcW w:w="7081" w:type="dxa"/>
          </w:tcPr>
          <w:p w14:paraId="66B1F6AB" w14:textId="77777777" w:rsidR="00D75D92" w:rsidRPr="003A1D3E" w:rsidRDefault="00D75D9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3F7667A4" w14:textId="77777777" w:rsidR="00D75D92" w:rsidRDefault="00D75D92" w:rsidP="003A1D3E">
      <w:pPr>
        <w:spacing w:line="276" w:lineRule="auto"/>
        <w:jc w:val="both"/>
        <w:rPr>
          <w:rFonts w:ascii="Times New Roman" w:hAnsi="Times New Roman" w:cs="Times New Roman"/>
        </w:rPr>
      </w:pPr>
    </w:p>
    <w:p w14:paraId="3C72C1F0" w14:textId="77777777" w:rsidR="008E2A9A" w:rsidRDefault="008E2A9A" w:rsidP="003A1D3E">
      <w:pPr>
        <w:spacing w:line="276" w:lineRule="auto"/>
        <w:jc w:val="both"/>
        <w:rPr>
          <w:rFonts w:ascii="Times New Roman" w:hAnsi="Times New Roman" w:cs="Times New Roman"/>
        </w:rPr>
      </w:pPr>
    </w:p>
    <w:p w14:paraId="1986F958" w14:textId="77777777" w:rsidR="008E2A9A" w:rsidRPr="003A1D3E" w:rsidRDefault="008E2A9A" w:rsidP="003A1D3E">
      <w:pPr>
        <w:spacing w:line="276" w:lineRule="auto"/>
        <w:jc w:val="both"/>
        <w:rPr>
          <w:rFonts w:ascii="Times New Roman" w:hAnsi="Times New Roman" w:cs="Times New Roman"/>
        </w:rPr>
      </w:pPr>
    </w:p>
    <w:p w14:paraId="6A1860AF" w14:textId="77777777" w:rsidR="00A7087D" w:rsidRPr="003A1D3E" w:rsidRDefault="00A7087D" w:rsidP="003A1D3E">
      <w:pPr>
        <w:spacing w:line="276" w:lineRule="auto"/>
        <w:jc w:val="both"/>
        <w:rPr>
          <w:rFonts w:ascii="Times New Roman" w:hAnsi="Times New Roman" w:cs="Times New Roman"/>
        </w:rPr>
      </w:pPr>
    </w:p>
    <w:p w14:paraId="444210DC" w14:textId="77777777" w:rsidR="00A7087D" w:rsidRPr="003A1D3E" w:rsidRDefault="00A7087D" w:rsidP="003A1D3E">
      <w:pPr>
        <w:spacing w:line="276" w:lineRule="auto"/>
        <w:jc w:val="both"/>
        <w:rPr>
          <w:rFonts w:ascii="Times New Roman" w:hAnsi="Times New Roman" w:cs="Times New Roman"/>
        </w:rPr>
      </w:pPr>
    </w:p>
    <w:p w14:paraId="358DA85B" w14:textId="77777777" w:rsidR="00D75D92" w:rsidRPr="003A1D3E" w:rsidRDefault="00D75D92" w:rsidP="003A1D3E">
      <w:pPr>
        <w:pStyle w:val="NoSpacing"/>
        <w:spacing w:line="276" w:lineRule="auto"/>
        <w:jc w:val="center"/>
        <w:rPr>
          <w:rFonts w:ascii="Times New Roman" w:hAnsi="Times New Roman" w:cs="Times New Roman"/>
          <w:b/>
          <w:color w:val="000000" w:themeColor="text1"/>
        </w:rPr>
      </w:pPr>
    </w:p>
    <w:p w14:paraId="16807C22" w14:textId="77777777" w:rsidR="00D75D92" w:rsidRPr="003A1D3E" w:rsidRDefault="00D75D9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5A26EC5B" w14:textId="77777777" w:rsidR="00D75D92" w:rsidRPr="003A1D3E" w:rsidRDefault="00D75D92" w:rsidP="003A1D3E">
      <w:pPr>
        <w:pStyle w:val="NoSpacing"/>
        <w:spacing w:line="276" w:lineRule="auto"/>
        <w:jc w:val="center"/>
        <w:rPr>
          <w:rFonts w:ascii="Times New Roman" w:hAnsi="Times New Roman" w:cs="Times New Roman"/>
          <w:b/>
          <w:color w:val="000000" w:themeColor="text1"/>
        </w:rPr>
      </w:pPr>
    </w:p>
    <w:p w14:paraId="22464E41" w14:textId="77777777" w:rsidR="00D75D92" w:rsidRPr="003A1D3E" w:rsidRDefault="00D75D9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Convolution neural networks:</w:t>
      </w:r>
      <w:r w:rsidRPr="003A1D3E">
        <w:rPr>
          <w:rFonts w:ascii="Times New Roman" w:hAnsi="Times New Roman" w:cs="Times New Roman"/>
          <w:color w:val="000000" w:themeColor="text1"/>
        </w:rPr>
        <w:t xml:space="preserve"> The Convolution Operation, Motivation, Pooling, Convolution and Pooling as an Infinitely Strong Prior, Variants of the Basic Convolution Function, Structured Outputs, Data Types, Efficient Convolution Algorithms, Convolutional Networks and the History of Deep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D92" w:rsidRPr="003A1D3E" w14:paraId="32E0DA0D" w14:textId="77777777" w:rsidTr="005330F3">
        <w:tc>
          <w:tcPr>
            <w:tcW w:w="2547" w:type="dxa"/>
          </w:tcPr>
          <w:p w14:paraId="7E34DC5D" w14:textId="77777777" w:rsidR="00D75D92" w:rsidRPr="003A1D3E" w:rsidRDefault="00D75D9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4CF6EA4C" w14:textId="77777777" w:rsidR="00D75D92" w:rsidRPr="003A1D3E" w:rsidRDefault="00D75D9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37875208" w14:textId="77777777" w:rsidR="00D75D92" w:rsidRPr="003A1D3E" w:rsidRDefault="00D75D9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5D62D060" w14:textId="77777777" w:rsidR="00D75D92" w:rsidRPr="003A1D3E" w:rsidRDefault="00D75D9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bl>
    <w:p w14:paraId="771A0321" w14:textId="77777777" w:rsidR="00D75D92" w:rsidRPr="003A1D3E" w:rsidRDefault="00D75D92" w:rsidP="003A1D3E">
      <w:pPr>
        <w:spacing w:line="276" w:lineRule="auto"/>
        <w:jc w:val="both"/>
        <w:rPr>
          <w:rFonts w:ascii="Times New Roman" w:hAnsi="Times New Roman" w:cs="Times New Roman"/>
          <w:color w:val="000000" w:themeColor="text1"/>
        </w:rPr>
      </w:pPr>
    </w:p>
    <w:p w14:paraId="3BF70419" w14:textId="77777777" w:rsidR="00D75D92" w:rsidRPr="003A1D3E" w:rsidRDefault="00D75D9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0E64F758" w14:textId="77777777" w:rsidR="00D75D92" w:rsidRPr="003A1D3E" w:rsidRDefault="00D75D92" w:rsidP="003A1D3E">
      <w:pPr>
        <w:spacing w:after="0"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 xml:space="preserve">Sequence </w:t>
      </w:r>
      <w:proofErr w:type="spellStart"/>
      <w:r w:rsidRPr="003A1D3E">
        <w:rPr>
          <w:rFonts w:ascii="Times New Roman" w:hAnsi="Times New Roman" w:cs="Times New Roman"/>
          <w:b/>
          <w:color w:val="000000" w:themeColor="text1"/>
        </w:rPr>
        <w:t>Modeling</w:t>
      </w:r>
      <w:proofErr w:type="spellEnd"/>
      <w:r w:rsidRPr="003A1D3E">
        <w:rPr>
          <w:rFonts w:ascii="Times New Roman" w:hAnsi="Times New Roman" w:cs="Times New Roman"/>
          <w:b/>
          <w:color w:val="000000" w:themeColor="text1"/>
        </w:rPr>
        <w:t xml:space="preserve">: Recurrent and Recursive Nets: </w:t>
      </w:r>
      <w:r w:rsidRPr="003A1D3E">
        <w:rPr>
          <w:rFonts w:ascii="Times New Roman" w:hAnsi="Times New Roman" w:cs="Times New Roman"/>
          <w:color w:val="000000" w:themeColor="text1"/>
        </w:rPr>
        <w:t>Unfolding Computational Graphs, Recurrent Neural Networks, Bidirectional RNNs, Encoder-Decoder Sequence-to-Sequence Architectures, Deep Recurrent Networks, Recursive Neural Networks, The Long Short-Term Memory and Other Gated RNNs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D92" w:rsidRPr="003A1D3E" w14:paraId="27C2F670" w14:textId="77777777" w:rsidTr="005330F3">
        <w:tc>
          <w:tcPr>
            <w:tcW w:w="2547" w:type="dxa"/>
          </w:tcPr>
          <w:p w14:paraId="5271B0A7" w14:textId="77777777" w:rsidR="00D75D92" w:rsidRPr="003A1D3E" w:rsidRDefault="00D75D9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E92CDA8" w14:textId="77777777" w:rsidR="00D75D92" w:rsidRPr="003A1D3E" w:rsidRDefault="00D75D9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10E8A1D1" w14:textId="77777777" w:rsidR="00D75D92" w:rsidRPr="003A1D3E" w:rsidRDefault="00D75D92" w:rsidP="003A1D3E">
            <w:pPr>
              <w:pStyle w:val="ListParagraph"/>
              <w:spacing w:line="276" w:lineRule="auto"/>
              <w:ind w:left="360"/>
              <w:jc w:val="both"/>
              <w:rPr>
                <w:rFonts w:ascii="Times New Roman" w:hAnsi="Times New Roman" w:cs="Times New Roman"/>
              </w:rPr>
            </w:pPr>
          </w:p>
        </w:tc>
        <w:tc>
          <w:tcPr>
            <w:tcW w:w="7081" w:type="dxa"/>
          </w:tcPr>
          <w:p w14:paraId="47948519" w14:textId="77777777" w:rsidR="00D75D92" w:rsidRPr="003A1D3E" w:rsidRDefault="00D75D9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7D74DECE" w14:textId="77777777" w:rsidR="00D75D92" w:rsidRPr="003A1D3E" w:rsidRDefault="00D75D92" w:rsidP="003A1D3E">
      <w:pPr>
        <w:pStyle w:val="NoSpacing"/>
        <w:spacing w:line="276" w:lineRule="auto"/>
        <w:jc w:val="center"/>
        <w:rPr>
          <w:rFonts w:ascii="Times New Roman" w:hAnsi="Times New Roman" w:cs="Times New Roman"/>
        </w:rPr>
      </w:pPr>
    </w:p>
    <w:p w14:paraId="079486EA"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Text Books:</w:t>
      </w:r>
    </w:p>
    <w:p w14:paraId="68087F12" w14:textId="77777777" w:rsidR="00D75D92" w:rsidRPr="003A1D3E" w:rsidRDefault="00D75D92" w:rsidP="003A1D3E">
      <w:pPr>
        <w:pStyle w:val="NoSpacing"/>
        <w:numPr>
          <w:ilvl w:val="0"/>
          <w:numId w:val="58"/>
        </w:numPr>
        <w:spacing w:line="276" w:lineRule="auto"/>
        <w:jc w:val="both"/>
        <w:rPr>
          <w:rFonts w:ascii="Times New Roman" w:hAnsi="Times New Roman" w:cs="Times New Roman"/>
        </w:rPr>
      </w:pPr>
      <w:r w:rsidRPr="003A1D3E">
        <w:rPr>
          <w:rFonts w:ascii="Times New Roman" w:hAnsi="Times New Roman" w:cs="Times New Roman"/>
        </w:rPr>
        <w:t xml:space="preserve">Simon </w:t>
      </w:r>
      <w:proofErr w:type="spellStart"/>
      <w:r w:rsidRPr="003A1D3E">
        <w:rPr>
          <w:rFonts w:ascii="Times New Roman" w:hAnsi="Times New Roman" w:cs="Times New Roman"/>
        </w:rPr>
        <w:t>Haykin</w:t>
      </w:r>
      <w:proofErr w:type="spellEnd"/>
      <w:r w:rsidRPr="003A1D3E">
        <w:rPr>
          <w:rFonts w:ascii="Times New Roman" w:hAnsi="Times New Roman" w:cs="Times New Roman"/>
        </w:rPr>
        <w:t>, Neural networks and Learning Machines, Third Edition, Pearson, 2016</w:t>
      </w:r>
    </w:p>
    <w:p w14:paraId="28FFBAFE" w14:textId="77777777" w:rsidR="00D75D92" w:rsidRPr="003A1D3E" w:rsidRDefault="00D75D92" w:rsidP="003A1D3E">
      <w:pPr>
        <w:pStyle w:val="NoSpacing"/>
        <w:numPr>
          <w:ilvl w:val="0"/>
          <w:numId w:val="58"/>
        </w:numPr>
        <w:spacing w:line="276" w:lineRule="auto"/>
        <w:jc w:val="both"/>
        <w:rPr>
          <w:rFonts w:ascii="Times New Roman" w:hAnsi="Times New Roman" w:cs="Times New Roman"/>
        </w:rPr>
      </w:pPr>
      <w:r w:rsidRPr="003A1D3E">
        <w:rPr>
          <w:rFonts w:ascii="Times New Roman" w:hAnsi="Times New Roman" w:cs="Times New Roman"/>
        </w:rPr>
        <w:t xml:space="preserve">Ian Goodfellow, Yoshua </w:t>
      </w:r>
      <w:proofErr w:type="spellStart"/>
      <w:r w:rsidRPr="003A1D3E">
        <w:rPr>
          <w:rFonts w:ascii="Times New Roman" w:hAnsi="Times New Roman" w:cs="Times New Roman"/>
        </w:rPr>
        <w:t>Bengio</w:t>
      </w:r>
      <w:proofErr w:type="spellEnd"/>
      <w:r w:rsidRPr="003A1D3E">
        <w:rPr>
          <w:rFonts w:ascii="Times New Roman" w:hAnsi="Times New Roman" w:cs="Times New Roman"/>
        </w:rPr>
        <w:t xml:space="preserve"> and Aaron Courville, Deep Learning, MIT Press, 2016.</w:t>
      </w:r>
    </w:p>
    <w:p w14:paraId="75B579DD" w14:textId="77777777" w:rsidR="00D75D92" w:rsidRPr="003A1D3E" w:rsidRDefault="00D75D92" w:rsidP="003A1D3E">
      <w:pPr>
        <w:pStyle w:val="NoSpacing"/>
        <w:spacing w:line="276" w:lineRule="auto"/>
        <w:rPr>
          <w:rFonts w:ascii="Times New Roman" w:hAnsi="Times New Roman" w:cs="Times New Roman"/>
        </w:rPr>
      </w:pPr>
    </w:p>
    <w:p w14:paraId="4E10FA16" w14:textId="77777777" w:rsidR="00D75D92" w:rsidRPr="003A1D3E" w:rsidRDefault="00D75D92" w:rsidP="003A1D3E">
      <w:pPr>
        <w:pStyle w:val="NoSpacing"/>
        <w:spacing w:line="276" w:lineRule="auto"/>
        <w:rPr>
          <w:rFonts w:ascii="Times New Roman" w:hAnsi="Times New Roman" w:cs="Times New Roman"/>
        </w:rPr>
      </w:pPr>
    </w:p>
    <w:p w14:paraId="7C56FFEC"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30A4EA16" w14:textId="77777777" w:rsidR="00D75D92" w:rsidRPr="003A1D3E" w:rsidRDefault="00D75D92" w:rsidP="003A1D3E">
      <w:pPr>
        <w:pStyle w:val="NoSpacing"/>
        <w:numPr>
          <w:ilvl w:val="0"/>
          <w:numId w:val="59"/>
        </w:numPr>
        <w:spacing w:line="276" w:lineRule="auto"/>
        <w:jc w:val="both"/>
        <w:rPr>
          <w:rFonts w:ascii="Times New Roman" w:hAnsi="Times New Roman" w:cs="Times New Roman"/>
        </w:rPr>
      </w:pPr>
      <w:r w:rsidRPr="003A1D3E">
        <w:rPr>
          <w:rFonts w:ascii="Times New Roman" w:hAnsi="Times New Roman" w:cs="Times New Roman"/>
        </w:rPr>
        <w:t xml:space="preserve">Neural Networks and Deep Learning by Michael Nielsen </w:t>
      </w:r>
      <w:hyperlink r:id="rId28" w:history="1">
        <w:r w:rsidRPr="003A1D3E">
          <w:rPr>
            <w:rFonts w:ascii="Times New Roman" w:hAnsi="Times New Roman" w:cs="Times New Roman"/>
          </w:rPr>
          <w:t>http://neuralnetworksanddeeplearning.com/</w:t>
        </w:r>
      </w:hyperlink>
    </w:p>
    <w:p w14:paraId="41B51074" w14:textId="77777777" w:rsidR="00D75D92" w:rsidRPr="003A1D3E" w:rsidRDefault="00D75D92" w:rsidP="003A1D3E">
      <w:pPr>
        <w:pStyle w:val="NoSpacing"/>
        <w:spacing w:line="276" w:lineRule="auto"/>
        <w:jc w:val="both"/>
        <w:rPr>
          <w:rFonts w:ascii="Times New Roman" w:hAnsi="Times New Roman" w:cs="Times New Roman"/>
        </w:rPr>
      </w:pPr>
    </w:p>
    <w:p w14:paraId="5A451066" w14:textId="77777777" w:rsidR="00D75D92" w:rsidRPr="003A1D3E" w:rsidRDefault="00D75D92" w:rsidP="003A1D3E">
      <w:pPr>
        <w:pStyle w:val="NoSpacing"/>
        <w:spacing w:line="276" w:lineRule="auto"/>
        <w:jc w:val="both"/>
        <w:rPr>
          <w:rFonts w:ascii="Times New Roman" w:hAnsi="Times New Roman" w:cs="Times New Roman"/>
        </w:rPr>
      </w:pPr>
    </w:p>
    <w:p w14:paraId="2693063A" w14:textId="77777777" w:rsidR="00D75D92" w:rsidRPr="003A1D3E" w:rsidRDefault="00D75D9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7162AB7F" w14:textId="77777777" w:rsidR="00D75D92" w:rsidRPr="003A1D3E" w:rsidRDefault="00D75D92" w:rsidP="003A1D3E">
      <w:pPr>
        <w:shd w:val="clear" w:color="auto" w:fill="FFFFFF"/>
        <w:spacing w:after="0" w:line="276" w:lineRule="auto"/>
        <w:rPr>
          <w:rFonts w:ascii="Times New Roman" w:eastAsia="Times New Roman" w:hAnsi="Times New Roman" w:cs="Times New Roman"/>
          <w:color w:val="222222"/>
          <w:lang w:eastAsia="en-IN"/>
        </w:rPr>
      </w:pPr>
    </w:p>
    <w:p w14:paraId="715A0B77" w14:textId="77777777" w:rsidR="00D75D92" w:rsidRPr="003A1D3E" w:rsidRDefault="00D75D92" w:rsidP="003A1D3E">
      <w:pPr>
        <w:pStyle w:val="ListParagraph"/>
        <w:numPr>
          <w:ilvl w:val="0"/>
          <w:numId w:val="57"/>
        </w:numPr>
        <w:shd w:val="clear" w:color="auto" w:fill="FFFFFF"/>
        <w:spacing w:after="0" w:line="276" w:lineRule="auto"/>
        <w:rPr>
          <w:rFonts w:ascii="Times New Roman" w:eastAsia="Times New Roman" w:hAnsi="Times New Roman" w:cs="Times New Roman"/>
          <w:lang w:eastAsia="en-IN"/>
        </w:rPr>
      </w:pPr>
      <w:r w:rsidRPr="003A1D3E">
        <w:rPr>
          <w:rFonts w:ascii="Times New Roman" w:eastAsia="Times New Roman" w:hAnsi="Times New Roman" w:cs="Times New Roman"/>
          <w:lang w:eastAsia="en-IN"/>
        </w:rPr>
        <w:t>https://a.impartus.com/ilc</w:t>
      </w:r>
    </w:p>
    <w:p w14:paraId="2676B677" w14:textId="77777777" w:rsidR="00D75D92" w:rsidRPr="003A1D3E" w:rsidRDefault="00D75D92" w:rsidP="003A1D3E">
      <w:pPr>
        <w:shd w:val="clear" w:color="auto" w:fill="FFFFFF"/>
        <w:spacing w:after="0" w:line="276" w:lineRule="auto"/>
        <w:rPr>
          <w:rFonts w:ascii="Times New Roman" w:eastAsia="Times New Roman" w:hAnsi="Times New Roman" w:cs="Times New Roman"/>
          <w:lang w:eastAsia="en-IN"/>
        </w:rPr>
      </w:pPr>
    </w:p>
    <w:p w14:paraId="3342ABCD"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1FC5B6A2"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At the end of the course, the students will be able to:</w:t>
      </w:r>
    </w:p>
    <w:p w14:paraId="7EFC328C" w14:textId="77777777" w:rsidR="00D75D92" w:rsidRPr="003A1D3E" w:rsidRDefault="00D75D92" w:rsidP="00DE6864">
      <w:pPr>
        <w:pStyle w:val="NoSpacing"/>
        <w:numPr>
          <w:ilvl w:val="0"/>
          <w:numId w:val="84"/>
        </w:numPr>
        <w:spacing w:line="276" w:lineRule="auto"/>
        <w:jc w:val="both"/>
        <w:rPr>
          <w:rFonts w:ascii="Times New Roman" w:hAnsi="Times New Roman" w:cs="Times New Roman"/>
        </w:rPr>
      </w:pPr>
      <w:r w:rsidRPr="003A1D3E">
        <w:rPr>
          <w:rFonts w:ascii="Times New Roman" w:hAnsi="Times New Roman" w:cs="Times New Roman"/>
        </w:rPr>
        <w:t>Illustrate the concepts and applications of neural networks and deep learning. (PO - 1, 2, 3, 4, 5, 10, 12, PSO – 2, 3)</w:t>
      </w:r>
    </w:p>
    <w:p w14:paraId="2C2C32ED" w14:textId="77777777" w:rsidR="00D75D92" w:rsidRPr="003A1D3E" w:rsidRDefault="00D75D92" w:rsidP="00DE6864">
      <w:pPr>
        <w:pStyle w:val="NoSpacing"/>
        <w:numPr>
          <w:ilvl w:val="0"/>
          <w:numId w:val="84"/>
        </w:numPr>
        <w:spacing w:line="276" w:lineRule="auto"/>
        <w:jc w:val="both"/>
        <w:rPr>
          <w:rFonts w:ascii="Times New Roman" w:hAnsi="Times New Roman" w:cs="Times New Roman"/>
        </w:rPr>
      </w:pPr>
      <w:r w:rsidRPr="003A1D3E">
        <w:rPr>
          <w:rFonts w:ascii="Times New Roman" w:hAnsi="Times New Roman" w:cs="Times New Roman"/>
        </w:rPr>
        <w:t>Illustrate various types of learning work and its applications. (PO - 1, 2, 3, 4, 5, 10, 12, PSO – 2, 3)</w:t>
      </w:r>
    </w:p>
    <w:p w14:paraId="36AA708F" w14:textId="77777777" w:rsidR="00D75D92" w:rsidRPr="003A1D3E" w:rsidRDefault="00D75D92" w:rsidP="00DE6864">
      <w:pPr>
        <w:pStyle w:val="NoSpacing"/>
        <w:numPr>
          <w:ilvl w:val="0"/>
          <w:numId w:val="84"/>
        </w:numPr>
        <w:spacing w:line="276" w:lineRule="auto"/>
        <w:jc w:val="both"/>
        <w:rPr>
          <w:rFonts w:ascii="Times New Roman" w:hAnsi="Times New Roman" w:cs="Times New Roman"/>
        </w:rPr>
      </w:pPr>
      <w:r w:rsidRPr="003A1D3E">
        <w:rPr>
          <w:rFonts w:ascii="Times New Roman" w:hAnsi="Times New Roman" w:cs="Times New Roman"/>
        </w:rPr>
        <w:t>Illustrate the Regularization and Optimization for Deep learning. (PO - 1, 2, 3, 4, 5, 10, 12, PSO – 2, 3)</w:t>
      </w:r>
    </w:p>
    <w:p w14:paraId="43ACFC36" w14:textId="77777777" w:rsidR="00D75D92" w:rsidRPr="003A1D3E" w:rsidRDefault="00D75D92" w:rsidP="00DE6864">
      <w:pPr>
        <w:pStyle w:val="NoSpacing"/>
        <w:numPr>
          <w:ilvl w:val="0"/>
          <w:numId w:val="84"/>
        </w:numPr>
        <w:spacing w:line="276" w:lineRule="auto"/>
        <w:jc w:val="both"/>
        <w:rPr>
          <w:rFonts w:ascii="Times New Roman" w:hAnsi="Times New Roman" w:cs="Times New Roman"/>
        </w:rPr>
      </w:pPr>
      <w:r w:rsidRPr="003A1D3E">
        <w:rPr>
          <w:rFonts w:ascii="Times New Roman" w:hAnsi="Times New Roman" w:cs="Times New Roman"/>
        </w:rPr>
        <w:t>Apply deep feed forward networks and convolutional to solve practical problems. (PO - 1, 2, 3, 4, 5, 10, 12, PSO – 2, 3)</w:t>
      </w:r>
    </w:p>
    <w:p w14:paraId="5E546A6C" w14:textId="77777777" w:rsidR="00D75D92" w:rsidRPr="003A1D3E" w:rsidRDefault="00D75D92" w:rsidP="00DE6864">
      <w:pPr>
        <w:pStyle w:val="NoSpacing"/>
        <w:numPr>
          <w:ilvl w:val="0"/>
          <w:numId w:val="84"/>
        </w:numPr>
        <w:spacing w:line="276" w:lineRule="auto"/>
        <w:jc w:val="both"/>
        <w:rPr>
          <w:rFonts w:ascii="Times New Roman" w:hAnsi="Times New Roman" w:cs="Times New Roman"/>
        </w:rPr>
      </w:pPr>
      <w:r w:rsidRPr="003A1D3E">
        <w:rPr>
          <w:rFonts w:ascii="Times New Roman" w:hAnsi="Times New Roman" w:cs="Times New Roman"/>
        </w:rPr>
        <w:t xml:space="preserve">Demonstrate recurrent, recursive </w:t>
      </w:r>
      <w:proofErr w:type="gramStart"/>
      <w:r w:rsidRPr="003A1D3E">
        <w:rPr>
          <w:rFonts w:ascii="Times New Roman" w:hAnsi="Times New Roman" w:cs="Times New Roman"/>
        </w:rPr>
        <w:t>nets</w:t>
      </w:r>
      <w:proofErr w:type="gramEnd"/>
      <w:r w:rsidRPr="003A1D3E">
        <w:rPr>
          <w:rFonts w:ascii="Times New Roman" w:hAnsi="Times New Roman" w:cs="Times New Roman"/>
        </w:rPr>
        <w:t xml:space="preserve"> function and practical problems can be mapped to these functions. (PO - 1, 2, 3, 4, 5, 10, 12, PSO – 2, 3)</w:t>
      </w:r>
    </w:p>
    <w:p w14:paraId="6783A406" w14:textId="77777777" w:rsidR="00D75D92" w:rsidRPr="003A1D3E" w:rsidRDefault="00D75D92" w:rsidP="003A1D3E">
      <w:pPr>
        <w:pStyle w:val="NoSpacing"/>
        <w:spacing w:line="276" w:lineRule="auto"/>
        <w:jc w:val="both"/>
        <w:rPr>
          <w:rFonts w:ascii="Times New Roman" w:hAnsi="Times New Roman" w:cs="Times New Roman"/>
        </w:rPr>
        <w:sectPr w:rsidR="00D75D92" w:rsidRPr="003A1D3E" w:rsidSect="00B04524">
          <w:pgSz w:w="11910" w:h="16840"/>
          <w:pgMar w:top="1360" w:right="1278" w:bottom="1280" w:left="900" w:header="0" w:footer="1004" w:gutter="0"/>
          <w:cols w:space="720"/>
        </w:sectPr>
      </w:pPr>
    </w:p>
    <w:p w14:paraId="40385E82" w14:textId="77777777" w:rsidR="00D75D92" w:rsidRPr="003A1D3E" w:rsidRDefault="00D75D92" w:rsidP="003A1D3E">
      <w:pPr>
        <w:pStyle w:val="NoSpacing"/>
        <w:spacing w:line="276" w:lineRule="auto"/>
        <w:jc w:val="both"/>
        <w:rPr>
          <w:rFonts w:ascii="Times New Roman" w:hAnsi="Times New Roman" w:cs="Times New Roman"/>
        </w:rPr>
      </w:pPr>
    </w:p>
    <w:p w14:paraId="4D8E8362"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D75D92" w:rsidRPr="003A1D3E" w14:paraId="62C5A415" w14:textId="77777777" w:rsidTr="005330F3">
        <w:tc>
          <w:tcPr>
            <w:tcW w:w="9628" w:type="dxa"/>
            <w:gridSpan w:val="3"/>
          </w:tcPr>
          <w:p w14:paraId="6F531E7D"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D75D92" w:rsidRPr="003A1D3E" w14:paraId="5C8F2E0D" w14:textId="77777777" w:rsidTr="005330F3">
        <w:tc>
          <w:tcPr>
            <w:tcW w:w="3209" w:type="dxa"/>
          </w:tcPr>
          <w:p w14:paraId="5334B170"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27880089"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2789625C"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D75D92" w:rsidRPr="003A1D3E" w14:paraId="23463F3C" w14:textId="77777777" w:rsidTr="005330F3">
        <w:tc>
          <w:tcPr>
            <w:tcW w:w="3209" w:type="dxa"/>
          </w:tcPr>
          <w:p w14:paraId="7BE67F43"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54AD25AC" w14:textId="77777777" w:rsidR="00D75D92" w:rsidRPr="003A1D3E" w:rsidRDefault="00D75D9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18B2CE6"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D75D92" w:rsidRPr="003A1D3E" w14:paraId="283E206B" w14:textId="77777777" w:rsidTr="005330F3">
        <w:tc>
          <w:tcPr>
            <w:tcW w:w="3209" w:type="dxa"/>
          </w:tcPr>
          <w:p w14:paraId="58F4A5CE"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3C89B4D7" w14:textId="77777777" w:rsidR="00D75D92" w:rsidRPr="003A1D3E" w:rsidRDefault="00D75D9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09EB7041"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D75D92" w:rsidRPr="003A1D3E" w14:paraId="0FB9C9EB" w14:textId="77777777" w:rsidTr="005330F3">
        <w:tc>
          <w:tcPr>
            <w:tcW w:w="9628" w:type="dxa"/>
            <w:gridSpan w:val="3"/>
          </w:tcPr>
          <w:p w14:paraId="726E6230"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D75D92" w:rsidRPr="003A1D3E" w14:paraId="45FF321A" w14:textId="77777777" w:rsidTr="005330F3">
        <w:tc>
          <w:tcPr>
            <w:tcW w:w="3209" w:type="dxa"/>
          </w:tcPr>
          <w:p w14:paraId="65840739"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15160128" w14:textId="77777777" w:rsidR="00D75D92" w:rsidRPr="003A1D3E" w:rsidRDefault="00D75D92" w:rsidP="003A1D3E">
            <w:pPr>
              <w:spacing w:line="276" w:lineRule="auto"/>
              <w:rPr>
                <w:rFonts w:ascii="Times New Roman" w:hAnsi="Times New Roman" w:cs="Times New Roman"/>
              </w:rPr>
            </w:pPr>
          </w:p>
        </w:tc>
        <w:tc>
          <w:tcPr>
            <w:tcW w:w="3210" w:type="dxa"/>
          </w:tcPr>
          <w:p w14:paraId="08372125" w14:textId="77777777" w:rsidR="00D75D92" w:rsidRPr="003A1D3E" w:rsidRDefault="00D75D92" w:rsidP="003A1D3E">
            <w:pPr>
              <w:spacing w:line="276" w:lineRule="auto"/>
              <w:rPr>
                <w:rFonts w:ascii="Times New Roman" w:hAnsi="Times New Roman" w:cs="Times New Roman"/>
              </w:rPr>
            </w:pPr>
          </w:p>
        </w:tc>
      </w:tr>
      <w:tr w:rsidR="00D75D92" w:rsidRPr="003A1D3E" w14:paraId="0D619138" w14:textId="77777777" w:rsidTr="005330F3">
        <w:tc>
          <w:tcPr>
            <w:tcW w:w="3209" w:type="dxa"/>
          </w:tcPr>
          <w:p w14:paraId="6A31E8FB"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Case Study</w:t>
            </w:r>
          </w:p>
        </w:tc>
        <w:tc>
          <w:tcPr>
            <w:tcW w:w="3209" w:type="dxa"/>
          </w:tcPr>
          <w:p w14:paraId="17C3E7B6" w14:textId="77777777" w:rsidR="00D75D92" w:rsidRPr="003A1D3E" w:rsidRDefault="00D75D9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vMerge w:val="restart"/>
          </w:tcPr>
          <w:p w14:paraId="519CF4A0"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CO3, CO4 and CO3</w:t>
            </w:r>
          </w:p>
        </w:tc>
      </w:tr>
      <w:tr w:rsidR="00D75D92" w:rsidRPr="003A1D3E" w14:paraId="204CE372" w14:textId="77777777" w:rsidTr="005330F3">
        <w:tc>
          <w:tcPr>
            <w:tcW w:w="3209" w:type="dxa"/>
          </w:tcPr>
          <w:p w14:paraId="730CC4D1"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Report</w:t>
            </w:r>
          </w:p>
        </w:tc>
        <w:tc>
          <w:tcPr>
            <w:tcW w:w="3209" w:type="dxa"/>
          </w:tcPr>
          <w:p w14:paraId="4BE77DF6" w14:textId="77777777" w:rsidR="00D75D92" w:rsidRPr="003A1D3E" w:rsidRDefault="00D75D9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vMerge/>
          </w:tcPr>
          <w:p w14:paraId="0AD81FE9" w14:textId="77777777" w:rsidR="00D75D92" w:rsidRPr="003A1D3E" w:rsidRDefault="00D75D92" w:rsidP="003A1D3E">
            <w:pPr>
              <w:spacing w:line="276" w:lineRule="auto"/>
              <w:rPr>
                <w:rFonts w:ascii="Times New Roman" w:hAnsi="Times New Roman" w:cs="Times New Roman"/>
              </w:rPr>
            </w:pPr>
          </w:p>
        </w:tc>
      </w:tr>
      <w:tr w:rsidR="00D75D92" w:rsidRPr="003A1D3E" w14:paraId="600D03D3" w14:textId="77777777" w:rsidTr="005330F3">
        <w:tc>
          <w:tcPr>
            <w:tcW w:w="9628" w:type="dxa"/>
            <w:gridSpan w:val="3"/>
          </w:tcPr>
          <w:p w14:paraId="40BE4FED"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Case Study +Marks scored in Report</w:t>
            </w:r>
          </w:p>
        </w:tc>
      </w:tr>
      <w:tr w:rsidR="00D75D92" w:rsidRPr="003A1D3E" w14:paraId="5685A672" w14:textId="77777777" w:rsidTr="005330F3">
        <w:tc>
          <w:tcPr>
            <w:tcW w:w="9628" w:type="dxa"/>
            <w:gridSpan w:val="3"/>
          </w:tcPr>
          <w:p w14:paraId="6E588F7D"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D75D92" w:rsidRPr="003A1D3E" w14:paraId="1AF5F510" w14:textId="77777777" w:rsidTr="005330F3">
        <w:tc>
          <w:tcPr>
            <w:tcW w:w="3209" w:type="dxa"/>
          </w:tcPr>
          <w:p w14:paraId="604F3CF4"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5AE238CD" w14:textId="77777777" w:rsidR="00D75D92" w:rsidRPr="003A1D3E" w:rsidRDefault="00D75D9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33A9FA59" w14:textId="77777777" w:rsidR="00D75D92" w:rsidRPr="003A1D3E" w:rsidRDefault="00D75D92"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68C71A49" w14:textId="77777777" w:rsidR="00D75D92" w:rsidRPr="003A1D3E" w:rsidRDefault="00D75D92" w:rsidP="003A1D3E">
      <w:pPr>
        <w:spacing w:line="276" w:lineRule="auto"/>
        <w:rPr>
          <w:rFonts w:ascii="Times New Roman" w:hAnsi="Times New Roman" w:cs="Times New Roman"/>
        </w:rPr>
      </w:pPr>
    </w:p>
    <w:p w14:paraId="39485A8E" w14:textId="77777777" w:rsidR="00D75D92" w:rsidRPr="003A1D3E" w:rsidRDefault="00D75D92" w:rsidP="003A1D3E">
      <w:pPr>
        <w:spacing w:line="276" w:lineRule="auto"/>
        <w:rPr>
          <w:rFonts w:ascii="Times New Roman" w:hAnsi="Times New Roman" w:cs="Times New Roman"/>
        </w:rPr>
      </w:pPr>
    </w:p>
    <w:p w14:paraId="27C6D2FA" w14:textId="77777777" w:rsidR="00D75D92" w:rsidRPr="003A1D3E" w:rsidRDefault="00D75D92" w:rsidP="003A1D3E">
      <w:pPr>
        <w:spacing w:line="276" w:lineRule="auto"/>
        <w:rPr>
          <w:rFonts w:ascii="Times New Roman" w:hAnsi="Times New Roman" w:cs="Times New Roman"/>
        </w:rPr>
      </w:pPr>
    </w:p>
    <w:p w14:paraId="11988F0C" w14:textId="77777777" w:rsidR="00D75D92" w:rsidRPr="003A1D3E" w:rsidRDefault="00D75D92" w:rsidP="003A1D3E">
      <w:pPr>
        <w:spacing w:line="276" w:lineRule="auto"/>
        <w:rPr>
          <w:rFonts w:ascii="Times New Roman" w:hAnsi="Times New Roman" w:cs="Times New Roman"/>
        </w:rPr>
      </w:pPr>
    </w:p>
    <w:p w14:paraId="24B48B1D" w14:textId="77777777" w:rsidR="00D75D92" w:rsidRPr="003A1D3E" w:rsidRDefault="00D75D92" w:rsidP="003A1D3E">
      <w:pPr>
        <w:spacing w:line="276" w:lineRule="auto"/>
        <w:rPr>
          <w:rFonts w:ascii="Times New Roman" w:hAnsi="Times New Roman" w:cs="Times New Roman"/>
        </w:rPr>
      </w:pPr>
    </w:p>
    <w:p w14:paraId="3D49A383" w14:textId="77777777" w:rsidR="00D75D92" w:rsidRPr="003A1D3E" w:rsidRDefault="00D75D92" w:rsidP="003A1D3E">
      <w:pPr>
        <w:spacing w:line="276" w:lineRule="auto"/>
        <w:rPr>
          <w:rFonts w:ascii="Times New Roman" w:hAnsi="Times New Roman" w:cs="Times New Roman"/>
        </w:rPr>
      </w:pPr>
    </w:p>
    <w:p w14:paraId="4D12B979" w14:textId="77777777" w:rsidR="00D75D92" w:rsidRPr="003A1D3E" w:rsidRDefault="00D75D92" w:rsidP="003A1D3E">
      <w:pPr>
        <w:spacing w:line="276" w:lineRule="auto"/>
        <w:rPr>
          <w:rFonts w:ascii="Times New Roman" w:hAnsi="Times New Roman" w:cs="Times New Roman"/>
        </w:rPr>
      </w:pPr>
    </w:p>
    <w:p w14:paraId="62622B79" w14:textId="77777777" w:rsidR="00D75D92" w:rsidRPr="003A1D3E" w:rsidRDefault="00D75D92" w:rsidP="003A1D3E">
      <w:pPr>
        <w:spacing w:line="276" w:lineRule="auto"/>
        <w:rPr>
          <w:rFonts w:ascii="Times New Roman" w:hAnsi="Times New Roman" w:cs="Times New Roman"/>
        </w:rPr>
      </w:pPr>
    </w:p>
    <w:p w14:paraId="6B2ABCF6" w14:textId="77777777" w:rsidR="00D75D92" w:rsidRPr="003A1D3E" w:rsidRDefault="00D75D92" w:rsidP="003A1D3E">
      <w:pPr>
        <w:spacing w:line="276" w:lineRule="auto"/>
        <w:rPr>
          <w:rFonts w:ascii="Times New Roman" w:hAnsi="Times New Roman" w:cs="Times New Roman"/>
        </w:rPr>
      </w:pPr>
    </w:p>
    <w:p w14:paraId="61A01ACF" w14:textId="77777777" w:rsidR="00D75D92" w:rsidRPr="003A1D3E" w:rsidRDefault="00D75D92" w:rsidP="003A1D3E">
      <w:pPr>
        <w:spacing w:line="276" w:lineRule="auto"/>
        <w:rPr>
          <w:rFonts w:ascii="Times New Roman" w:hAnsi="Times New Roman" w:cs="Times New Roman"/>
        </w:rPr>
      </w:pPr>
    </w:p>
    <w:p w14:paraId="56315156" w14:textId="77777777" w:rsidR="00D75D92" w:rsidRPr="003A1D3E" w:rsidRDefault="00D75D92" w:rsidP="003A1D3E">
      <w:pPr>
        <w:spacing w:line="276" w:lineRule="auto"/>
        <w:rPr>
          <w:rFonts w:ascii="Times New Roman" w:hAnsi="Times New Roman" w:cs="Times New Roman"/>
        </w:rPr>
      </w:pPr>
    </w:p>
    <w:p w14:paraId="3D0A3DCA" w14:textId="77777777" w:rsidR="00D75D92" w:rsidRPr="003A1D3E" w:rsidRDefault="00D75D92" w:rsidP="003A1D3E">
      <w:pPr>
        <w:spacing w:line="276" w:lineRule="auto"/>
        <w:rPr>
          <w:rFonts w:ascii="Times New Roman" w:hAnsi="Times New Roman" w:cs="Times New Roman"/>
        </w:rPr>
      </w:pPr>
    </w:p>
    <w:p w14:paraId="4CF1374A" w14:textId="77777777" w:rsidR="00D75D92" w:rsidRPr="003A1D3E" w:rsidRDefault="00D75D92" w:rsidP="003A1D3E">
      <w:pPr>
        <w:spacing w:line="276" w:lineRule="auto"/>
        <w:rPr>
          <w:rFonts w:ascii="Times New Roman" w:hAnsi="Times New Roman" w:cs="Times New Roman"/>
        </w:rPr>
      </w:pPr>
    </w:p>
    <w:p w14:paraId="5CE2E19B" w14:textId="77777777" w:rsidR="00D75D92" w:rsidRPr="003A1D3E" w:rsidRDefault="00D75D92" w:rsidP="003A1D3E">
      <w:pPr>
        <w:spacing w:line="276" w:lineRule="auto"/>
        <w:rPr>
          <w:rFonts w:ascii="Times New Roman" w:hAnsi="Times New Roman" w:cs="Times New Roman"/>
        </w:rPr>
      </w:pPr>
    </w:p>
    <w:p w14:paraId="06F5DB57" w14:textId="77777777" w:rsidR="00D75D92" w:rsidRPr="003A1D3E" w:rsidRDefault="00D75D92" w:rsidP="003A1D3E">
      <w:pPr>
        <w:spacing w:line="276" w:lineRule="auto"/>
        <w:rPr>
          <w:rFonts w:ascii="Times New Roman" w:hAnsi="Times New Roman" w:cs="Times New Roman"/>
        </w:rPr>
      </w:pPr>
    </w:p>
    <w:p w14:paraId="20EC5EE4" w14:textId="77777777" w:rsidR="00D75D92" w:rsidRPr="003A1D3E" w:rsidRDefault="00D75D92" w:rsidP="003A1D3E">
      <w:pPr>
        <w:spacing w:line="276" w:lineRule="auto"/>
        <w:rPr>
          <w:rFonts w:ascii="Times New Roman" w:hAnsi="Times New Roman" w:cs="Times New Roman"/>
        </w:rPr>
      </w:pPr>
    </w:p>
    <w:p w14:paraId="270112D8" w14:textId="77777777" w:rsidR="00D75D92" w:rsidRPr="003A1D3E" w:rsidRDefault="00D75D92" w:rsidP="003A1D3E">
      <w:pPr>
        <w:spacing w:line="276" w:lineRule="auto"/>
        <w:rPr>
          <w:rFonts w:ascii="Times New Roman" w:hAnsi="Times New Roman" w:cs="Times New Roman"/>
        </w:rPr>
      </w:pPr>
    </w:p>
    <w:p w14:paraId="6F3C9CEA" w14:textId="77777777" w:rsidR="00D75D92" w:rsidRPr="003A1D3E" w:rsidRDefault="00D75D92" w:rsidP="003A1D3E">
      <w:pPr>
        <w:spacing w:line="276" w:lineRule="auto"/>
        <w:rPr>
          <w:rFonts w:ascii="Times New Roman" w:hAnsi="Times New Roman" w:cs="Times New Roman"/>
        </w:rPr>
      </w:pPr>
    </w:p>
    <w:p w14:paraId="035CC2E9" w14:textId="77777777" w:rsidR="00D75D92" w:rsidRPr="003A1D3E" w:rsidRDefault="00D75D92" w:rsidP="003A1D3E">
      <w:pPr>
        <w:spacing w:line="276" w:lineRule="auto"/>
        <w:rPr>
          <w:rFonts w:ascii="Times New Roman" w:hAnsi="Times New Roman" w:cs="Times New Roman"/>
        </w:rPr>
      </w:pPr>
    </w:p>
    <w:p w14:paraId="18AE088A" w14:textId="77777777" w:rsidR="008E0928" w:rsidRPr="003A1D3E" w:rsidRDefault="008E0928" w:rsidP="003A1D3E">
      <w:pPr>
        <w:spacing w:line="276" w:lineRule="auto"/>
        <w:rPr>
          <w:rFonts w:ascii="Times New Roman" w:hAnsi="Times New Roman" w:cs="Times New Roman"/>
        </w:rPr>
      </w:pPr>
    </w:p>
    <w:tbl>
      <w:tblPr>
        <w:tblStyle w:val="TableGrid"/>
        <w:tblW w:w="9918" w:type="dxa"/>
        <w:tblLook w:val="04A0" w:firstRow="1" w:lastRow="0" w:firstColumn="1" w:lastColumn="0" w:noHBand="0" w:noVBand="1"/>
      </w:tblPr>
      <w:tblGrid>
        <w:gridCol w:w="6232"/>
        <w:gridCol w:w="3686"/>
      </w:tblGrid>
      <w:tr w:rsidR="001A2712" w:rsidRPr="003A1D3E" w14:paraId="7BF7C207" w14:textId="77777777" w:rsidTr="008E2A9A">
        <w:tc>
          <w:tcPr>
            <w:tcW w:w="9918" w:type="dxa"/>
            <w:gridSpan w:val="2"/>
            <w:tcBorders>
              <w:bottom w:val="single" w:sz="4" w:space="0" w:color="auto"/>
            </w:tcBorders>
            <w:shd w:val="clear" w:color="auto" w:fill="E7E6E6" w:themeFill="background2"/>
          </w:tcPr>
          <w:p w14:paraId="678A49D5" w14:textId="77777777" w:rsidR="001A2712" w:rsidRPr="003A1D3E" w:rsidRDefault="001A2712" w:rsidP="003A1D3E">
            <w:pPr>
              <w:tabs>
                <w:tab w:val="center" w:pos="1611"/>
                <w:tab w:val="center" w:pos="2881"/>
                <w:tab w:val="center" w:pos="3601"/>
                <w:tab w:val="center" w:pos="4913"/>
              </w:tabs>
              <w:spacing w:after="4" w:line="276" w:lineRule="auto"/>
              <w:jc w:val="center"/>
              <w:rPr>
                <w:rFonts w:ascii="Times New Roman" w:hAnsi="Times New Roman" w:cs="Times New Roman"/>
                <w:b/>
                <w:lang w:val="en-US"/>
              </w:rPr>
            </w:pPr>
            <w:r w:rsidRPr="003A1D3E">
              <w:rPr>
                <w:rFonts w:ascii="Times New Roman" w:hAnsi="Times New Roman" w:cs="Times New Roman"/>
                <w:b/>
                <w:lang w:val="en-US"/>
              </w:rPr>
              <w:t>Software Defined Networks</w:t>
            </w:r>
          </w:p>
          <w:p w14:paraId="3F3F56F5" w14:textId="77777777" w:rsidR="001A2712" w:rsidRPr="003A1D3E" w:rsidRDefault="001A2712" w:rsidP="003A1D3E">
            <w:pPr>
              <w:spacing w:line="276" w:lineRule="auto"/>
              <w:jc w:val="center"/>
              <w:rPr>
                <w:rFonts w:ascii="Times New Roman" w:hAnsi="Times New Roman" w:cs="Times New Roman"/>
                <w:b/>
              </w:rPr>
            </w:pPr>
          </w:p>
        </w:tc>
      </w:tr>
      <w:tr w:rsidR="001A2712" w:rsidRPr="003A1D3E" w14:paraId="15BCAED3" w14:textId="77777777" w:rsidTr="008E2A9A">
        <w:tc>
          <w:tcPr>
            <w:tcW w:w="6232" w:type="dxa"/>
            <w:tcBorders>
              <w:right w:val="nil"/>
            </w:tcBorders>
          </w:tcPr>
          <w:p w14:paraId="6ADB7C41"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lastRenderedPageBreak/>
              <w:t>Course Code: CSE632</w:t>
            </w:r>
          </w:p>
          <w:p w14:paraId="013AB13E"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Pre-requisites: Data Communication Basics</w:t>
            </w:r>
          </w:p>
          <w:p w14:paraId="43AE531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rPr>
              <w:t>Dr.ShilpaChaudri</w:t>
            </w:r>
            <w:proofErr w:type="spellEnd"/>
            <w:proofErr w:type="gramEnd"/>
            <w:r w:rsidRPr="003A1D3E">
              <w:rPr>
                <w:rFonts w:ascii="Times New Roman" w:hAnsi="Times New Roman" w:cs="Times New Roman"/>
                <w:b/>
              </w:rPr>
              <w:t xml:space="preserve"> / Manjula L</w:t>
            </w:r>
          </w:p>
          <w:p w14:paraId="11B682B5" w14:textId="77777777" w:rsidR="001A2712" w:rsidRPr="003A1D3E" w:rsidRDefault="001A2712" w:rsidP="003A1D3E">
            <w:pPr>
              <w:spacing w:line="276" w:lineRule="auto"/>
              <w:rPr>
                <w:rFonts w:ascii="Times New Roman" w:hAnsi="Times New Roman" w:cs="Times New Roman"/>
                <w:b/>
              </w:rPr>
            </w:pPr>
          </w:p>
        </w:tc>
        <w:tc>
          <w:tcPr>
            <w:tcW w:w="3686" w:type="dxa"/>
            <w:tcBorders>
              <w:left w:val="nil"/>
            </w:tcBorders>
          </w:tcPr>
          <w:p w14:paraId="21C12788"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Credits: 2:1:0</w:t>
            </w:r>
          </w:p>
          <w:p w14:paraId="0A1654B7"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Contact Hours: 28L+14T</w:t>
            </w:r>
          </w:p>
        </w:tc>
      </w:tr>
    </w:tbl>
    <w:p w14:paraId="028B8CED"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3EAA2362"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201C44CB" w14:textId="77777777" w:rsidR="001A2712" w:rsidRPr="003A1D3E" w:rsidRDefault="001A2712" w:rsidP="003A1D3E">
      <w:pPr>
        <w:widowControl w:val="0"/>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b/>
          <w:bCs/>
          <w:noProof/>
        </w:rPr>
        <w:t>How SDN Works</w:t>
      </w:r>
      <w:r w:rsidRPr="003A1D3E">
        <w:rPr>
          <w:rFonts w:ascii="Times New Roman" w:eastAsia="Times New Roman" w:hAnsi="Times New Roman" w:cs="Times New Roman"/>
          <w:noProof/>
        </w:rPr>
        <w:t xml:space="preserve"> - Fundamental Characteristics of SDN, SDN Operation, SDN Devices, SDN Controller- SDN controller core modules, SDN controller interfaces, Existing controller implementations, potential issues with the SDN Controller, SDN Applications, Alternate SDN Methods – SDN via APIs, Benefits and Limitations of SDN via APIs, SDN via hypervisor based overlay networks. </w:t>
      </w:r>
      <w:r w:rsidRPr="003A1D3E">
        <w:rPr>
          <w:rFonts w:ascii="Times New Roman" w:eastAsia="Times New Roman" w:hAnsi="Times New Roman" w:cs="Times New Roman"/>
          <w:b/>
          <w:bCs/>
          <w:noProof/>
        </w:rPr>
        <w:t>The Open Flow Specification</w:t>
      </w:r>
      <w:r w:rsidRPr="003A1D3E">
        <w:rPr>
          <w:rFonts w:ascii="Times New Roman" w:eastAsia="Times New Roman" w:hAnsi="Times New Roman" w:cs="Times New Roman"/>
          <w:noProof/>
        </w:rPr>
        <w:t xml:space="preserve"> – Open Flow Overview – The Open Flow switch, The Open Flow Controller, The Open Flow protocol, The Controller-switch secure channel</w:t>
      </w:r>
    </w:p>
    <w:p w14:paraId="7787D039" w14:textId="77777777" w:rsidR="001A2712" w:rsidRPr="003A1D3E" w:rsidRDefault="001A2712" w:rsidP="003A1D3E">
      <w:pPr>
        <w:spacing w:after="0"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059A48AB" w14:textId="77777777" w:rsidTr="001A2712">
        <w:tc>
          <w:tcPr>
            <w:tcW w:w="2547" w:type="dxa"/>
          </w:tcPr>
          <w:p w14:paraId="304C088E"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FF0EE26"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8ED1B59"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0B3EDC68"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1A2712" w:rsidRPr="003A1D3E" w14:paraId="09E4BCC7" w14:textId="77777777" w:rsidTr="001A2712">
        <w:tc>
          <w:tcPr>
            <w:tcW w:w="2547" w:type="dxa"/>
          </w:tcPr>
          <w:p w14:paraId="0AE27528"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2CB53961"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3F66FA6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6CA13C26"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Installing Mininet on Ubuntu and windows</w:t>
            </w:r>
          </w:p>
          <w:p w14:paraId="008D6BE1"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 xml:space="preserve">Creating topologies in </w:t>
            </w:r>
            <w:proofErr w:type="spellStart"/>
            <w:r w:rsidRPr="003A1D3E">
              <w:rPr>
                <w:rFonts w:ascii="Times New Roman" w:hAnsi="Times New Roman" w:cs="Times New Roman"/>
              </w:rPr>
              <w:t>mininet</w:t>
            </w:r>
            <w:proofErr w:type="spellEnd"/>
          </w:p>
          <w:p w14:paraId="4C7043C5" w14:textId="77777777" w:rsidR="001A2712" w:rsidRPr="003A1D3E" w:rsidRDefault="001A2712" w:rsidP="003A1D3E">
            <w:pPr>
              <w:pStyle w:val="ListParagraph"/>
              <w:spacing w:line="276" w:lineRule="auto"/>
              <w:jc w:val="both"/>
              <w:rPr>
                <w:rFonts w:ascii="Times New Roman" w:hAnsi="Times New Roman" w:cs="Times New Roman"/>
              </w:rPr>
            </w:pPr>
          </w:p>
        </w:tc>
      </w:tr>
    </w:tbl>
    <w:p w14:paraId="272AE5ED"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33C38173" w14:textId="77777777" w:rsidR="001A2712" w:rsidRPr="003A1D3E" w:rsidRDefault="001A2712" w:rsidP="003A1D3E">
      <w:pPr>
        <w:spacing w:line="276" w:lineRule="auto"/>
        <w:jc w:val="both"/>
        <w:rPr>
          <w:rFonts w:ascii="Times New Roman" w:hAnsi="Times New Roman" w:cs="Times New Roman"/>
          <w:lang w:val="en-US"/>
        </w:rPr>
      </w:pPr>
      <w:r w:rsidRPr="003A1D3E">
        <w:rPr>
          <w:rFonts w:ascii="Times New Roman" w:eastAsia="Times New Roman" w:hAnsi="Times New Roman" w:cs="Times New Roman"/>
          <w:noProof/>
        </w:rPr>
        <w:t>Open Flow 1.0 and Open Flow Basics, Open Flow 1.1 Additions, Open Flow 1.2 Additions, Open Flow 1.3 Additions, Open Flow Limitations. Open flow 1.4 additions – Bundles, Eviction and vacancy events, enhanced support for multiple controller, optical port support, and flow table synchronization. OpenFlow 1.5 Additions -Enhanced L4–L7 Support, Pipeline Processing Enhancements, Egress Tables, Fitness for Carrier Use, Bundle Enhancements, Enhanced Support for Multiple Controllers, Enhanced Support for Tunnels, Enhancements to Flow Entry Statistics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03DEE7ED" w14:textId="77777777" w:rsidTr="001A2712">
        <w:tc>
          <w:tcPr>
            <w:tcW w:w="2547" w:type="dxa"/>
          </w:tcPr>
          <w:p w14:paraId="6E49F623"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267482FE"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ED221DD"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3E6A0216"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14DE04BB" w14:textId="77777777" w:rsidTr="001A2712">
        <w:tc>
          <w:tcPr>
            <w:tcW w:w="2547" w:type="dxa"/>
          </w:tcPr>
          <w:p w14:paraId="19743216"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19B2384E"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6526D8A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1E529A72"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Using </w:t>
            </w:r>
            <w:proofErr w:type="spellStart"/>
            <w:r w:rsidRPr="003A1D3E">
              <w:rPr>
                <w:rFonts w:ascii="Times New Roman" w:hAnsi="Times New Roman" w:cs="Times New Roman"/>
              </w:rPr>
              <w:t>wireshark</w:t>
            </w:r>
            <w:proofErr w:type="spellEnd"/>
            <w:r w:rsidRPr="003A1D3E">
              <w:rPr>
                <w:rFonts w:ascii="Times New Roman" w:hAnsi="Times New Roman" w:cs="Times New Roman"/>
              </w:rPr>
              <w:t xml:space="preserve"> to see the contents of the open flow packets</w:t>
            </w:r>
          </w:p>
          <w:p w14:paraId="61FBD317"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Using </w:t>
            </w:r>
            <w:proofErr w:type="spellStart"/>
            <w:r w:rsidRPr="003A1D3E">
              <w:rPr>
                <w:rFonts w:ascii="Times New Roman" w:hAnsi="Times New Roman" w:cs="Times New Roman"/>
              </w:rPr>
              <w:t>MiniEdit</w:t>
            </w:r>
            <w:proofErr w:type="spellEnd"/>
            <w:r w:rsidRPr="003A1D3E">
              <w:rPr>
                <w:rFonts w:ascii="Times New Roman" w:hAnsi="Times New Roman" w:cs="Times New Roman"/>
              </w:rPr>
              <w:t>, Mininet’s graphical user interface</w:t>
            </w:r>
          </w:p>
        </w:tc>
      </w:tr>
      <w:tr w:rsidR="001A2712" w:rsidRPr="003A1D3E" w14:paraId="72795B05" w14:textId="77777777" w:rsidTr="001A2712">
        <w:tc>
          <w:tcPr>
            <w:tcW w:w="2547" w:type="dxa"/>
          </w:tcPr>
          <w:p w14:paraId="24683893" w14:textId="77777777" w:rsidR="001A2712" w:rsidRPr="003A1D3E" w:rsidRDefault="001A2712" w:rsidP="003A1D3E">
            <w:pPr>
              <w:spacing w:line="276" w:lineRule="auto"/>
              <w:jc w:val="both"/>
              <w:rPr>
                <w:rFonts w:ascii="Times New Roman" w:hAnsi="Times New Roman" w:cs="Times New Roman"/>
              </w:rPr>
            </w:pPr>
          </w:p>
        </w:tc>
        <w:tc>
          <w:tcPr>
            <w:tcW w:w="7081" w:type="dxa"/>
          </w:tcPr>
          <w:p w14:paraId="4D4F338C" w14:textId="77777777" w:rsidR="001A2712" w:rsidRPr="003A1D3E" w:rsidRDefault="001A2712" w:rsidP="003A1D3E">
            <w:pPr>
              <w:spacing w:line="276" w:lineRule="auto"/>
              <w:jc w:val="both"/>
              <w:rPr>
                <w:rFonts w:ascii="Times New Roman" w:hAnsi="Times New Roman" w:cs="Times New Roman"/>
              </w:rPr>
            </w:pPr>
          </w:p>
        </w:tc>
      </w:tr>
    </w:tbl>
    <w:p w14:paraId="34A5D4DD"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58E3FA79" w14:textId="77777777" w:rsidR="001A2712" w:rsidRPr="003A1D3E" w:rsidRDefault="001A2712" w:rsidP="003A1D3E">
      <w:pPr>
        <w:widowControl w:val="0"/>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b/>
          <w:bCs/>
          <w:noProof/>
        </w:rPr>
        <w:t>SDN Controllers</w:t>
      </w:r>
      <w:r w:rsidRPr="003A1D3E">
        <w:rPr>
          <w:rFonts w:ascii="Times New Roman" w:eastAsia="Times New Roman" w:hAnsi="Times New Roman" w:cs="Times New Roman"/>
          <w:noProof/>
        </w:rPr>
        <w:t>- Introduction, General Concepts,VMware, Nicira, OpenFlow-Related,</w:t>
      </w:r>
    </w:p>
    <w:p w14:paraId="3D0CEC24" w14:textId="77777777" w:rsidR="001A2712" w:rsidRPr="003A1D3E" w:rsidRDefault="001A2712" w:rsidP="003A1D3E">
      <w:pPr>
        <w:widowControl w:val="0"/>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noProof/>
        </w:rPr>
        <w:t xml:space="preserve">Mininet, NOX/POX, Trema, Ryu, Big Switch Networks/Floodlight, Layer 3 Centric, L3VPN, Path Computation Element Server, Plexxi, Plexxi Affinity, Cisco OnePK, Relationship to the Idealized SDN Framework. </w:t>
      </w:r>
    </w:p>
    <w:p w14:paraId="33CC0868" w14:textId="77777777" w:rsidR="001A2712" w:rsidRPr="003A1D3E" w:rsidRDefault="001A2712" w:rsidP="003A1D3E">
      <w:pPr>
        <w:widowControl w:val="0"/>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b/>
          <w:bCs/>
          <w:noProof/>
        </w:rPr>
        <w:t>Building an SDN Framework</w:t>
      </w:r>
      <w:r w:rsidRPr="003A1D3E">
        <w:rPr>
          <w:rFonts w:ascii="Times New Roman" w:eastAsia="Times New Roman" w:hAnsi="Times New Roman" w:cs="Times New Roman"/>
          <w:noProof/>
        </w:rPr>
        <w:t>- Introduction, The Juniper SDN Framework, IETF SDN Framework(s),  SDN(P), ABNO, Open Daylight Controller/Framework, API, High Availability and State Storage, Analytics, Policy</w:t>
      </w:r>
    </w:p>
    <w:p w14:paraId="356B43C4" w14:textId="77777777" w:rsidR="001A2712" w:rsidRPr="003A1D3E" w:rsidRDefault="001A2712" w:rsidP="003A1D3E">
      <w:pPr>
        <w:widowControl w:val="0"/>
        <w:kinsoku w:val="0"/>
        <w:autoSpaceDE w:val="0"/>
        <w:autoSpaceDN w:val="0"/>
        <w:adjustRightInd w:val="0"/>
        <w:spacing w:after="0" w:line="276" w:lineRule="auto"/>
        <w:jc w:val="both"/>
        <w:rPr>
          <w:rFonts w:ascii="Times New Roman" w:eastAsia="Times New Roman" w:hAnsi="Times New Roman" w:cs="Times New Roman"/>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214B9526" w14:textId="77777777" w:rsidTr="001A2712">
        <w:tc>
          <w:tcPr>
            <w:tcW w:w="2547" w:type="dxa"/>
          </w:tcPr>
          <w:p w14:paraId="6F1382B4"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A8A1EB0"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FC823F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3C18DFB9"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5C55ECAE" w14:textId="77777777" w:rsidTr="001A2712">
        <w:tc>
          <w:tcPr>
            <w:tcW w:w="2547" w:type="dxa"/>
          </w:tcPr>
          <w:p w14:paraId="6BA59D95"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4B9B419B"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1E30C77B"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506169F0"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Introduction to RYU Controller</w:t>
            </w:r>
          </w:p>
          <w:p w14:paraId="4429F521"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Implementing REST APIs</w:t>
            </w:r>
          </w:p>
          <w:p w14:paraId="18ADBDC5" w14:textId="77777777" w:rsidR="001A2712" w:rsidRPr="003A1D3E" w:rsidRDefault="001A2712" w:rsidP="003A1D3E">
            <w:pPr>
              <w:pStyle w:val="ListParagraph"/>
              <w:spacing w:line="276" w:lineRule="auto"/>
              <w:jc w:val="both"/>
              <w:rPr>
                <w:rFonts w:ascii="Times New Roman" w:hAnsi="Times New Roman" w:cs="Times New Roman"/>
              </w:rPr>
            </w:pPr>
          </w:p>
        </w:tc>
      </w:tr>
    </w:tbl>
    <w:p w14:paraId="6765BF4D" w14:textId="77777777" w:rsidR="008E2A9A" w:rsidRDefault="008E2A9A" w:rsidP="003A1D3E">
      <w:pPr>
        <w:pStyle w:val="NoSpacing"/>
        <w:spacing w:line="276" w:lineRule="auto"/>
        <w:jc w:val="center"/>
        <w:rPr>
          <w:rFonts w:ascii="Times New Roman" w:hAnsi="Times New Roman" w:cs="Times New Roman"/>
          <w:b/>
          <w:color w:val="000000" w:themeColor="text1"/>
        </w:rPr>
      </w:pPr>
    </w:p>
    <w:p w14:paraId="4568E2FC"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lastRenderedPageBreak/>
        <w:t>Unit IV</w:t>
      </w:r>
    </w:p>
    <w:p w14:paraId="63D8BA9B"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p>
    <w:p w14:paraId="0C7BBD14" w14:textId="77777777" w:rsidR="001A2712" w:rsidRPr="003A1D3E" w:rsidRDefault="001A2712" w:rsidP="008E2A9A">
      <w:pPr>
        <w:spacing w:line="276" w:lineRule="auto"/>
        <w:ind w:right="687"/>
        <w:jc w:val="both"/>
        <w:rPr>
          <w:rFonts w:ascii="Times New Roman" w:eastAsia="Times New Roman" w:hAnsi="Times New Roman" w:cs="Times New Roman"/>
          <w:noProof/>
        </w:rPr>
      </w:pPr>
      <w:r w:rsidRPr="003A1D3E">
        <w:rPr>
          <w:rFonts w:ascii="Times New Roman" w:eastAsia="Times New Roman" w:hAnsi="Times New Roman" w:cs="Times New Roman"/>
          <w:b/>
          <w:bCs/>
          <w:noProof/>
        </w:rPr>
        <w:t>The Journey to Network Functions Virtualization (NFV) Era</w:t>
      </w:r>
      <w:r w:rsidRPr="003A1D3E">
        <w:rPr>
          <w:rFonts w:ascii="Times New Roman" w:eastAsia="Times New Roman" w:hAnsi="Times New Roman" w:cs="Times New Roman"/>
          <w:noProof/>
        </w:rPr>
        <w:t xml:space="preserve"> – NFV Architectural framework- Need for a framework, ETSI framework for NFV, understanding the ETSI framework, A closer look at ETSI’s NFV framework, NFV framework summary, Benefits of NFV- Hardware flexibility, faster service life cycle, scalability and elasticity, leveraging existing tools, rapid development and vendor independence, validation of new solutions, amorphous service offering, operational efficiency and agility.</w:t>
      </w:r>
      <w:r w:rsidR="008E2A9A">
        <w:rPr>
          <w:rFonts w:ascii="Times New Roman" w:eastAsia="Times New Roman" w:hAnsi="Times New Roman" w:cs="Times New Roman"/>
          <w:noProof/>
        </w:rPr>
        <w:t xml:space="preserve"> </w:t>
      </w:r>
      <w:r w:rsidRPr="003A1D3E">
        <w:rPr>
          <w:rFonts w:ascii="Times New Roman" w:eastAsia="Times New Roman" w:hAnsi="Times New Roman" w:cs="Times New Roman"/>
          <w:b/>
          <w:bCs/>
          <w:noProof/>
        </w:rPr>
        <w:t>Virtualization of Network Functions</w:t>
      </w:r>
      <w:r w:rsidRPr="003A1D3E">
        <w:rPr>
          <w:rFonts w:ascii="Times New Roman" w:eastAsia="Times New Roman" w:hAnsi="Times New Roman" w:cs="Times New Roman"/>
          <w:noProof/>
        </w:rPr>
        <w:t>: Designing NFV Networks –NFV Design considerations, NFV transformation challenges, Virtualization of Network Infrastructure and Services – NFV for Routing infrastructure, virtualization of network security, virtualization of mobile communication networks</w:t>
      </w:r>
    </w:p>
    <w:p w14:paraId="021169E8" w14:textId="77777777" w:rsidR="001A2712" w:rsidRPr="003A1D3E" w:rsidRDefault="001A2712" w:rsidP="003A1D3E">
      <w:pPr>
        <w:spacing w:after="0"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4028378C" w14:textId="77777777" w:rsidTr="001A2712">
        <w:tc>
          <w:tcPr>
            <w:tcW w:w="2547" w:type="dxa"/>
          </w:tcPr>
          <w:p w14:paraId="7118A140"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58EF0864"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6521C3B6"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5B5DFFB9"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r w:rsidR="001A2712" w:rsidRPr="003A1D3E" w14:paraId="5D851281" w14:textId="77777777" w:rsidTr="001A2712">
        <w:tc>
          <w:tcPr>
            <w:tcW w:w="2547" w:type="dxa"/>
          </w:tcPr>
          <w:p w14:paraId="61E7B971"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Lab Component /</w:t>
            </w:r>
          </w:p>
          <w:p w14:paraId="11C21E1D"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Practical Topics</w:t>
            </w:r>
          </w:p>
          <w:p w14:paraId="5F09EDE3"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1AF815E1"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Group Table implementation to perform specific actions on packets</w:t>
            </w:r>
          </w:p>
          <w:p w14:paraId="3A6C083E"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rPr>
              <w:t>Collecting packet Statistics from OpenFlow switch</w:t>
            </w:r>
          </w:p>
        </w:tc>
      </w:tr>
    </w:tbl>
    <w:p w14:paraId="5523D2DA" w14:textId="77777777" w:rsidR="001A2712" w:rsidRPr="003A1D3E" w:rsidRDefault="001A2712" w:rsidP="008E2A9A">
      <w:pPr>
        <w:pStyle w:val="NoSpacing"/>
        <w:spacing w:line="276" w:lineRule="auto"/>
        <w:ind w:right="687"/>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5A5CD5ED" w14:textId="77777777" w:rsidR="001A2712" w:rsidRPr="003A1D3E" w:rsidRDefault="001A2712" w:rsidP="008E2A9A">
      <w:pPr>
        <w:spacing w:after="0" w:line="276" w:lineRule="auto"/>
        <w:ind w:right="687"/>
        <w:jc w:val="both"/>
        <w:rPr>
          <w:rFonts w:ascii="Times New Roman" w:eastAsia="Times New Roman" w:hAnsi="Times New Roman" w:cs="Times New Roman"/>
          <w:noProof/>
        </w:rPr>
      </w:pPr>
      <w:r w:rsidRPr="003A1D3E">
        <w:rPr>
          <w:rFonts w:ascii="Times New Roman" w:eastAsia="Times New Roman" w:hAnsi="Times New Roman" w:cs="Times New Roman"/>
          <w:b/>
          <w:bCs/>
          <w:noProof/>
        </w:rPr>
        <w:t>Use Cases for Bandwidth Scheduling, Manipulation, and Calendaring</w:t>
      </w:r>
      <w:r w:rsidRPr="003A1D3E">
        <w:rPr>
          <w:rFonts w:ascii="Times New Roman" w:eastAsia="Times New Roman" w:hAnsi="Times New Roman" w:cs="Times New Roman"/>
          <w:noProof/>
        </w:rPr>
        <w:t xml:space="preserve"> - Introduction, Bandwidth Calendaring, Base Topology and Fundamental Concepts, OpenFlow and PCE Topologies, Example Configuration, OpenFlow Provisioned Example, Enhancing the Controller, Overlay Example Using PCE Provisioning, Expanding Your Reach: Barbarians at the Gate, Big Data and Application Hyper-Virtualization for Instant CSPF, Expanding Topology</w:t>
      </w:r>
      <w:r w:rsidR="008E2A9A">
        <w:rPr>
          <w:rFonts w:ascii="Times New Roman" w:eastAsia="Times New Roman" w:hAnsi="Times New Roman" w:cs="Times New Roman"/>
          <w:noProof/>
        </w:rPr>
        <w:t xml:space="preserve">. </w:t>
      </w:r>
      <w:r w:rsidRPr="003A1D3E">
        <w:rPr>
          <w:rFonts w:ascii="Times New Roman" w:eastAsia="Times New Roman" w:hAnsi="Times New Roman" w:cs="Times New Roman"/>
          <w:b/>
          <w:bCs/>
          <w:noProof/>
        </w:rPr>
        <w:t>Use Cases for Data Center Overlays, Big Data, and Network Function Virtualization-</w:t>
      </w:r>
      <w:r w:rsidRPr="003A1D3E">
        <w:rPr>
          <w:rFonts w:ascii="Times New Roman" w:eastAsia="Times New Roman" w:hAnsi="Times New Roman" w:cs="Times New Roman"/>
          <w:noProof/>
        </w:rPr>
        <w:t xml:space="preserve"> Introduction, Data Center Orchestration, Creating Tenant and Virtual Machine State, Forwarding State, Data-Driven Learning, Control-Plane Signaling, Scaling and Performance Considerations,Puppet (DevOps Solution), Network Function Virtualization - NFV in Mobility, Optimized Big Data </w:t>
      </w:r>
    </w:p>
    <w:p w14:paraId="3687D20B" w14:textId="77777777" w:rsidR="001A2712" w:rsidRPr="003A1D3E" w:rsidRDefault="001A2712" w:rsidP="003A1D3E">
      <w:pPr>
        <w:spacing w:after="0" w:line="276" w:lineRule="auto"/>
        <w:jc w:val="both"/>
        <w:rPr>
          <w:rFonts w:ascii="Times New Roman" w:eastAsia="Times New Roman" w:hAnsi="Times New Roman" w:cs="Times New Roman"/>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5E3C9E55" w14:textId="77777777" w:rsidTr="001A2712">
        <w:tc>
          <w:tcPr>
            <w:tcW w:w="2547" w:type="dxa"/>
          </w:tcPr>
          <w:p w14:paraId="1391CDE2"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B94216E"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CD359FE"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333047BB"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5BECDBE3" w14:textId="77777777" w:rsidTr="001A2712">
        <w:tc>
          <w:tcPr>
            <w:tcW w:w="2547" w:type="dxa"/>
          </w:tcPr>
          <w:p w14:paraId="56931512"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639C267C"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787D3FCE"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7805BD17" w14:textId="77777777" w:rsidR="001A2712" w:rsidRPr="003A1D3E" w:rsidRDefault="001A2712" w:rsidP="003A1D3E">
            <w:pPr>
              <w:numPr>
                <w:ilvl w:val="0"/>
                <w:numId w:val="2"/>
              </w:numPr>
              <w:spacing w:line="276" w:lineRule="auto"/>
              <w:contextualSpacing/>
              <w:jc w:val="both"/>
              <w:rPr>
                <w:rFonts w:ascii="Times New Roman" w:hAnsi="Times New Roman" w:cs="Times New Roman"/>
              </w:rPr>
            </w:pPr>
            <w:r w:rsidRPr="003A1D3E">
              <w:rPr>
                <w:rFonts w:ascii="Times New Roman" w:hAnsi="Times New Roman" w:cs="Times New Roman"/>
              </w:rPr>
              <w:t xml:space="preserve">Identifying different roles of </w:t>
            </w:r>
            <w:proofErr w:type="spellStart"/>
            <w:r w:rsidRPr="003A1D3E">
              <w:rPr>
                <w:rFonts w:ascii="Times New Roman" w:hAnsi="Times New Roman" w:cs="Times New Roman"/>
              </w:rPr>
              <w:t>Multicontrollers</w:t>
            </w:r>
            <w:proofErr w:type="spellEnd"/>
          </w:p>
          <w:p w14:paraId="0F3413EB" w14:textId="77777777" w:rsidR="001A2712" w:rsidRPr="003A1D3E" w:rsidRDefault="001A2712" w:rsidP="003A1D3E">
            <w:pPr>
              <w:pStyle w:val="ListParagraph"/>
              <w:spacing w:line="276" w:lineRule="auto"/>
              <w:jc w:val="both"/>
              <w:rPr>
                <w:rFonts w:ascii="Times New Roman" w:hAnsi="Times New Roman" w:cs="Times New Roman"/>
              </w:rPr>
            </w:pPr>
            <w:r w:rsidRPr="003A1D3E">
              <w:rPr>
                <w:rFonts w:ascii="Times New Roman" w:hAnsi="Times New Roman" w:cs="Times New Roman"/>
              </w:rPr>
              <w:t xml:space="preserve">. </w:t>
            </w:r>
          </w:p>
        </w:tc>
      </w:tr>
    </w:tbl>
    <w:p w14:paraId="28BC722D" w14:textId="77777777" w:rsidR="001A2712" w:rsidRDefault="001A2712" w:rsidP="003A1D3E">
      <w:pPr>
        <w:pStyle w:val="NoSpacing"/>
        <w:spacing w:line="276" w:lineRule="auto"/>
        <w:jc w:val="center"/>
        <w:rPr>
          <w:rFonts w:ascii="Times New Roman" w:hAnsi="Times New Roman" w:cs="Times New Roman"/>
        </w:rPr>
      </w:pPr>
    </w:p>
    <w:p w14:paraId="6074F29A" w14:textId="77777777" w:rsidR="008E2A9A" w:rsidRDefault="008E2A9A" w:rsidP="003A1D3E">
      <w:pPr>
        <w:pStyle w:val="NoSpacing"/>
        <w:spacing w:line="276" w:lineRule="auto"/>
        <w:jc w:val="center"/>
        <w:rPr>
          <w:rFonts w:ascii="Times New Roman" w:hAnsi="Times New Roman" w:cs="Times New Roman"/>
        </w:rPr>
      </w:pPr>
    </w:p>
    <w:p w14:paraId="018BD803" w14:textId="77777777" w:rsidR="008E2A9A" w:rsidRDefault="008E2A9A" w:rsidP="003A1D3E">
      <w:pPr>
        <w:pStyle w:val="NoSpacing"/>
        <w:spacing w:line="276" w:lineRule="auto"/>
        <w:jc w:val="center"/>
        <w:rPr>
          <w:rFonts w:ascii="Times New Roman" w:hAnsi="Times New Roman" w:cs="Times New Roman"/>
        </w:rPr>
      </w:pPr>
    </w:p>
    <w:p w14:paraId="6CEAAB4D" w14:textId="77777777" w:rsidR="008E2A9A" w:rsidRDefault="008E2A9A" w:rsidP="003A1D3E">
      <w:pPr>
        <w:pStyle w:val="NoSpacing"/>
        <w:spacing w:line="276" w:lineRule="auto"/>
        <w:jc w:val="center"/>
        <w:rPr>
          <w:rFonts w:ascii="Times New Roman" w:hAnsi="Times New Roman" w:cs="Times New Roman"/>
        </w:rPr>
      </w:pPr>
    </w:p>
    <w:p w14:paraId="01BA9C5E" w14:textId="77777777" w:rsidR="008E2A9A" w:rsidRDefault="008E2A9A" w:rsidP="003A1D3E">
      <w:pPr>
        <w:pStyle w:val="NoSpacing"/>
        <w:spacing w:line="276" w:lineRule="auto"/>
        <w:jc w:val="center"/>
        <w:rPr>
          <w:rFonts w:ascii="Times New Roman" w:hAnsi="Times New Roman" w:cs="Times New Roman"/>
        </w:rPr>
      </w:pPr>
    </w:p>
    <w:p w14:paraId="6F0D76AC" w14:textId="77777777" w:rsidR="008E2A9A" w:rsidRDefault="008E2A9A" w:rsidP="003A1D3E">
      <w:pPr>
        <w:pStyle w:val="NoSpacing"/>
        <w:spacing w:line="276" w:lineRule="auto"/>
        <w:jc w:val="center"/>
        <w:rPr>
          <w:rFonts w:ascii="Times New Roman" w:hAnsi="Times New Roman" w:cs="Times New Roman"/>
        </w:rPr>
      </w:pPr>
    </w:p>
    <w:p w14:paraId="728E8AFC" w14:textId="77777777" w:rsidR="008E2A9A" w:rsidRDefault="008E2A9A" w:rsidP="003A1D3E">
      <w:pPr>
        <w:pStyle w:val="NoSpacing"/>
        <w:spacing w:line="276" w:lineRule="auto"/>
        <w:jc w:val="center"/>
        <w:rPr>
          <w:rFonts w:ascii="Times New Roman" w:hAnsi="Times New Roman" w:cs="Times New Roman"/>
        </w:rPr>
      </w:pPr>
    </w:p>
    <w:p w14:paraId="6176E90B" w14:textId="77777777" w:rsidR="008E2A9A" w:rsidRDefault="008E2A9A" w:rsidP="003A1D3E">
      <w:pPr>
        <w:pStyle w:val="NoSpacing"/>
        <w:spacing w:line="276" w:lineRule="auto"/>
        <w:jc w:val="center"/>
        <w:rPr>
          <w:rFonts w:ascii="Times New Roman" w:hAnsi="Times New Roman" w:cs="Times New Roman"/>
        </w:rPr>
      </w:pPr>
    </w:p>
    <w:p w14:paraId="29D742CF" w14:textId="77777777" w:rsidR="008E2A9A" w:rsidRDefault="008E2A9A" w:rsidP="003A1D3E">
      <w:pPr>
        <w:pStyle w:val="NoSpacing"/>
        <w:spacing w:line="276" w:lineRule="auto"/>
        <w:jc w:val="center"/>
        <w:rPr>
          <w:rFonts w:ascii="Times New Roman" w:hAnsi="Times New Roman" w:cs="Times New Roman"/>
        </w:rPr>
      </w:pPr>
    </w:p>
    <w:p w14:paraId="422AC3AF" w14:textId="77777777" w:rsidR="008E2A9A" w:rsidRDefault="008E2A9A" w:rsidP="003A1D3E">
      <w:pPr>
        <w:pStyle w:val="NoSpacing"/>
        <w:spacing w:line="276" w:lineRule="auto"/>
        <w:jc w:val="center"/>
        <w:rPr>
          <w:rFonts w:ascii="Times New Roman" w:hAnsi="Times New Roman" w:cs="Times New Roman"/>
        </w:rPr>
      </w:pPr>
    </w:p>
    <w:p w14:paraId="7DA1EB29" w14:textId="77777777" w:rsidR="008E2A9A" w:rsidRDefault="008E2A9A" w:rsidP="003A1D3E">
      <w:pPr>
        <w:pStyle w:val="NoSpacing"/>
        <w:spacing w:line="276" w:lineRule="auto"/>
        <w:jc w:val="center"/>
        <w:rPr>
          <w:rFonts w:ascii="Times New Roman" w:hAnsi="Times New Roman" w:cs="Times New Roman"/>
        </w:rPr>
      </w:pPr>
    </w:p>
    <w:p w14:paraId="47C774E3" w14:textId="77777777" w:rsidR="008E2A9A" w:rsidRDefault="008E2A9A" w:rsidP="003A1D3E">
      <w:pPr>
        <w:pStyle w:val="NoSpacing"/>
        <w:spacing w:line="276" w:lineRule="auto"/>
        <w:jc w:val="center"/>
        <w:rPr>
          <w:rFonts w:ascii="Times New Roman" w:hAnsi="Times New Roman" w:cs="Times New Roman"/>
        </w:rPr>
      </w:pPr>
    </w:p>
    <w:p w14:paraId="49DBFF02" w14:textId="77777777" w:rsidR="008E2A9A" w:rsidRDefault="008E2A9A" w:rsidP="003A1D3E">
      <w:pPr>
        <w:pStyle w:val="NoSpacing"/>
        <w:spacing w:line="276" w:lineRule="auto"/>
        <w:jc w:val="center"/>
        <w:rPr>
          <w:rFonts w:ascii="Times New Roman" w:hAnsi="Times New Roman" w:cs="Times New Roman"/>
        </w:rPr>
      </w:pPr>
    </w:p>
    <w:p w14:paraId="17D2C1B3" w14:textId="77777777" w:rsidR="008E2A9A" w:rsidRDefault="008E2A9A" w:rsidP="003A1D3E">
      <w:pPr>
        <w:pStyle w:val="NoSpacing"/>
        <w:spacing w:line="276" w:lineRule="auto"/>
        <w:jc w:val="center"/>
        <w:rPr>
          <w:rFonts w:ascii="Times New Roman" w:hAnsi="Times New Roman" w:cs="Times New Roman"/>
        </w:rPr>
      </w:pPr>
    </w:p>
    <w:p w14:paraId="0B5DBEEE" w14:textId="77777777" w:rsidR="008E2A9A" w:rsidRPr="003A1D3E" w:rsidRDefault="008E2A9A" w:rsidP="003A1D3E">
      <w:pPr>
        <w:pStyle w:val="NoSpacing"/>
        <w:spacing w:line="276" w:lineRule="auto"/>
        <w:jc w:val="center"/>
        <w:rPr>
          <w:rFonts w:ascii="Times New Roman" w:hAnsi="Times New Roman" w:cs="Times New Roman"/>
        </w:rPr>
      </w:pPr>
    </w:p>
    <w:p w14:paraId="26726E34"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lastRenderedPageBreak/>
        <w:t>Tutorial Sessions</w:t>
      </w:r>
    </w:p>
    <w:p w14:paraId="0EFA8E25"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(Each Session is of 2 Hours Duration/Week)</w:t>
      </w:r>
    </w:p>
    <w:p w14:paraId="3D2BDF55" w14:textId="77777777" w:rsidR="001A2712" w:rsidRPr="003A1D3E" w:rsidRDefault="001A2712" w:rsidP="003A1D3E">
      <w:pPr>
        <w:pStyle w:val="NoSpacing"/>
        <w:spacing w:line="276" w:lineRule="auto"/>
        <w:jc w:val="center"/>
        <w:rPr>
          <w:rFonts w:ascii="Times New Roman" w:hAnsi="Times New Roman" w:cs="Times New Roman"/>
          <w:b/>
        </w:rPr>
      </w:pPr>
    </w:p>
    <w:tbl>
      <w:tblPr>
        <w:tblW w:w="4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4"/>
        <w:gridCol w:w="7708"/>
      </w:tblGrid>
      <w:tr w:rsidR="001A2712" w:rsidRPr="003A1D3E" w14:paraId="67FC9FD7" w14:textId="77777777" w:rsidTr="008E2A9A">
        <w:trPr>
          <w:tblHeader/>
          <w:jc w:val="center"/>
        </w:trPr>
        <w:tc>
          <w:tcPr>
            <w:tcW w:w="651" w:type="pct"/>
            <w:vAlign w:val="center"/>
          </w:tcPr>
          <w:p w14:paraId="57239B11"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Session No.</w:t>
            </w:r>
          </w:p>
          <w:p w14:paraId="0C00B731" w14:textId="77777777" w:rsidR="001A2712" w:rsidRPr="003A1D3E" w:rsidRDefault="001A2712" w:rsidP="003A1D3E">
            <w:pPr>
              <w:pStyle w:val="NoSpacing"/>
              <w:spacing w:line="276" w:lineRule="auto"/>
              <w:jc w:val="center"/>
              <w:rPr>
                <w:rFonts w:ascii="Times New Roman" w:hAnsi="Times New Roman" w:cs="Times New Roman"/>
                <w:b/>
              </w:rPr>
            </w:pPr>
          </w:p>
        </w:tc>
        <w:tc>
          <w:tcPr>
            <w:tcW w:w="4349" w:type="pct"/>
            <w:vAlign w:val="center"/>
          </w:tcPr>
          <w:p w14:paraId="12808861"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 xml:space="preserve">Topics Covered </w:t>
            </w:r>
          </w:p>
        </w:tc>
      </w:tr>
      <w:tr w:rsidR="001A2712" w:rsidRPr="003A1D3E" w14:paraId="3F400DFF" w14:textId="77777777" w:rsidTr="008E2A9A">
        <w:trPr>
          <w:trHeight w:val="215"/>
          <w:jc w:val="center"/>
        </w:trPr>
        <w:tc>
          <w:tcPr>
            <w:tcW w:w="651" w:type="pct"/>
            <w:vAlign w:val="center"/>
          </w:tcPr>
          <w:p w14:paraId="618CFA8F"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787518A9" w14:textId="77777777" w:rsidR="001A2712" w:rsidRPr="003A1D3E" w:rsidRDefault="001A2712" w:rsidP="003A1D3E">
            <w:pPr>
              <w:spacing w:after="0" w:line="276" w:lineRule="auto"/>
              <w:jc w:val="both"/>
              <w:rPr>
                <w:rFonts w:ascii="Times New Roman" w:hAnsi="Times New Roman" w:cs="Times New Roman"/>
              </w:rPr>
            </w:pPr>
            <w:r w:rsidRPr="003A1D3E">
              <w:rPr>
                <w:rFonts w:ascii="Times New Roman" w:hAnsi="Times New Roman" w:cs="Times New Roman"/>
              </w:rPr>
              <w:t>Installing Mininet on Ubuntu and windows</w:t>
            </w:r>
          </w:p>
        </w:tc>
      </w:tr>
      <w:tr w:rsidR="001A2712" w:rsidRPr="003A1D3E" w14:paraId="2E686DF8" w14:textId="77777777" w:rsidTr="008E2A9A">
        <w:trPr>
          <w:jc w:val="center"/>
        </w:trPr>
        <w:tc>
          <w:tcPr>
            <w:tcW w:w="651" w:type="pct"/>
          </w:tcPr>
          <w:p w14:paraId="1765BA31"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34A4B960" w14:textId="77777777" w:rsidR="001A2712" w:rsidRPr="003A1D3E" w:rsidRDefault="001A2712" w:rsidP="003A1D3E">
            <w:pPr>
              <w:pStyle w:val="ListParagraph"/>
              <w:autoSpaceDE w:val="0"/>
              <w:autoSpaceDN w:val="0"/>
              <w:adjustRightInd w:val="0"/>
              <w:spacing w:line="276" w:lineRule="auto"/>
              <w:ind w:left="0"/>
              <w:rPr>
                <w:rFonts w:ascii="Times New Roman" w:eastAsia="Times New Roman" w:hAnsi="Times New Roman" w:cs="Times New Roman"/>
              </w:rPr>
            </w:pPr>
            <w:r w:rsidRPr="003A1D3E">
              <w:rPr>
                <w:rFonts w:ascii="Times New Roman" w:hAnsi="Times New Roman" w:cs="Times New Roman"/>
              </w:rPr>
              <w:t xml:space="preserve">Creating topologies in </w:t>
            </w:r>
            <w:proofErr w:type="spellStart"/>
            <w:r w:rsidRPr="003A1D3E">
              <w:rPr>
                <w:rFonts w:ascii="Times New Roman" w:hAnsi="Times New Roman" w:cs="Times New Roman"/>
              </w:rPr>
              <w:t>mininet</w:t>
            </w:r>
            <w:proofErr w:type="spellEnd"/>
          </w:p>
        </w:tc>
      </w:tr>
      <w:tr w:rsidR="001A2712" w:rsidRPr="003A1D3E" w14:paraId="7FFBC21B" w14:textId="77777777" w:rsidTr="008E2A9A">
        <w:trPr>
          <w:jc w:val="center"/>
        </w:trPr>
        <w:tc>
          <w:tcPr>
            <w:tcW w:w="651" w:type="pct"/>
            <w:vAlign w:val="center"/>
          </w:tcPr>
          <w:p w14:paraId="774F919E"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42924206"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 xml:space="preserve">Using </w:t>
            </w:r>
            <w:proofErr w:type="spellStart"/>
            <w:r w:rsidRPr="003A1D3E">
              <w:rPr>
                <w:rFonts w:ascii="Times New Roman" w:hAnsi="Times New Roman" w:cs="Times New Roman"/>
              </w:rPr>
              <w:t>wireshark</w:t>
            </w:r>
            <w:proofErr w:type="spellEnd"/>
            <w:r w:rsidRPr="003A1D3E">
              <w:rPr>
                <w:rFonts w:ascii="Times New Roman" w:hAnsi="Times New Roman" w:cs="Times New Roman"/>
              </w:rPr>
              <w:t xml:space="preserve"> to see the contents of the open flow packets</w:t>
            </w:r>
          </w:p>
        </w:tc>
      </w:tr>
      <w:tr w:rsidR="001A2712" w:rsidRPr="003A1D3E" w14:paraId="71C25B69" w14:textId="77777777" w:rsidTr="008E2A9A">
        <w:trPr>
          <w:jc w:val="center"/>
        </w:trPr>
        <w:tc>
          <w:tcPr>
            <w:tcW w:w="651" w:type="pct"/>
            <w:vAlign w:val="center"/>
          </w:tcPr>
          <w:p w14:paraId="78529585"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133EF825"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 xml:space="preserve">Using </w:t>
            </w:r>
            <w:proofErr w:type="spellStart"/>
            <w:r w:rsidRPr="003A1D3E">
              <w:rPr>
                <w:rFonts w:ascii="Times New Roman" w:hAnsi="Times New Roman" w:cs="Times New Roman"/>
              </w:rPr>
              <w:t>MiniEdit</w:t>
            </w:r>
            <w:proofErr w:type="spellEnd"/>
            <w:r w:rsidRPr="003A1D3E">
              <w:rPr>
                <w:rFonts w:ascii="Times New Roman" w:hAnsi="Times New Roman" w:cs="Times New Roman"/>
              </w:rPr>
              <w:t>, Mininet’s graphical user interface</w:t>
            </w:r>
          </w:p>
        </w:tc>
      </w:tr>
      <w:tr w:rsidR="001A2712" w:rsidRPr="003A1D3E" w14:paraId="507A1219" w14:textId="77777777" w:rsidTr="008E2A9A">
        <w:trPr>
          <w:jc w:val="center"/>
        </w:trPr>
        <w:tc>
          <w:tcPr>
            <w:tcW w:w="651" w:type="pct"/>
            <w:vAlign w:val="center"/>
          </w:tcPr>
          <w:p w14:paraId="4839BF49"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6A6C1BF9"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 xml:space="preserve">Executing hub </w:t>
            </w:r>
            <w:proofErr w:type="spellStart"/>
            <w:r w:rsidRPr="003A1D3E">
              <w:rPr>
                <w:sz w:val="22"/>
                <w:szCs w:val="22"/>
              </w:rPr>
              <w:t>behaviour</w:t>
            </w:r>
            <w:proofErr w:type="spellEnd"/>
            <w:r w:rsidRPr="003A1D3E">
              <w:rPr>
                <w:sz w:val="22"/>
                <w:szCs w:val="22"/>
              </w:rPr>
              <w:t xml:space="preserve"> using pox controller</w:t>
            </w:r>
          </w:p>
        </w:tc>
      </w:tr>
      <w:tr w:rsidR="001A2712" w:rsidRPr="003A1D3E" w14:paraId="00A22D34" w14:textId="77777777" w:rsidTr="008E2A9A">
        <w:trPr>
          <w:jc w:val="center"/>
        </w:trPr>
        <w:tc>
          <w:tcPr>
            <w:tcW w:w="651" w:type="pct"/>
            <w:vAlign w:val="center"/>
          </w:tcPr>
          <w:p w14:paraId="76151F79"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23654F5B"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 xml:space="preserve">Running a webserver in </w:t>
            </w:r>
            <w:proofErr w:type="spellStart"/>
            <w:r w:rsidRPr="003A1D3E">
              <w:rPr>
                <w:rFonts w:ascii="Times New Roman" w:hAnsi="Times New Roman" w:cs="Times New Roman"/>
              </w:rPr>
              <w:t>mininet</w:t>
            </w:r>
            <w:proofErr w:type="spellEnd"/>
          </w:p>
        </w:tc>
      </w:tr>
      <w:tr w:rsidR="001A2712" w:rsidRPr="003A1D3E" w14:paraId="5A9A9F41" w14:textId="77777777" w:rsidTr="008E2A9A">
        <w:trPr>
          <w:jc w:val="center"/>
        </w:trPr>
        <w:tc>
          <w:tcPr>
            <w:tcW w:w="651" w:type="pct"/>
            <w:vAlign w:val="center"/>
          </w:tcPr>
          <w:p w14:paraId="68ACE0E1"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4B3C1266"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Introduction to RYU Controller</w:t>
            </w:r>
          </w:p>
        </w:tc>
      </w:tr>
      <w:tr w:rsidR="001A2712" w:rsidRPr="003A1D3E" w14:paraId="56C37F3E" w14:textId="77777777" w:rsidTr="008E2A9A">
        <w:trPr>
          <w:jc w:val="center"/>
        </w:trPr>
        <w:tc>
          <w:tcPr>
            <w:tcW w:w="651" w:type="pct"/>
            <w:vAlign w:val="center"/>
          </w:tcPr>
          <w:p w14:paraId="78DC7666"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3CB71593" w14:textId="77777777" w:rsidR="001A2712" w:rsidRPr="003A1D3E" w:rsidRDefault="001A2712"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sz w:val="22"/>
                <w:szCs w:val="22"/>
              </w:rPr>
              <w:t>Implementing REST APIs</w:t>
            </w:r>
          </w:p>
        </w:tc>
      </w:tr>
      <w:tr w:rsidR="001A2712" w:rsidRPr="003A1D3E" w14:paraId="02ECAEB4" w14:textId="77777777" w:rsidTr="008E2A9A">
        <w:trPr>
          <w:jc w:val="center"/>
        </w:trPr>
        <w:tc>
          <w:tcPr>
            <w:tcW w:w="651" w:type="pct"/>
            <w:vAlign w:val="center"/>
          </w:tcPr>
          <w:p w14:paraId="24F55B5F"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73BF09ED" w14:textId="77777777" w:rsidR="001A2712" w:rsidRPr="003A1D3E" w:rsidRDefault="001A2712"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sz w:val="22"/>
                <w:szCs w:val="22"/>
              </w:rPr>
              <w:t>Group Table implementation to perform specific actions on packets</w:t>
            </w:r>
          </w:p>
        </w:tc>
      </w:tr>
      <w:tr w:rsidR="001A2712" w:rsidRPr="003A1D3E" w14:paraId="55B53120" w14:textId="77777777" w:rsidTr="008E2A9A">
        <w:trPr>
          <w:jc w:val="center"/>
        </w:trPr>
        <w:tc>
          <w:tcPr>
            <w:tcW w:w="651" w:type="pct"/>
            <w:vAlign w:val="center"/>
          </w:tcPr>
          <w:p w14:paraId="4CF6EE8E"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382A9C26"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Collecting packet Statistics from OpenFlow switch</w:t>
            </w:r>
          </w:p>
        </w:tc>
      </w:tr>
      <w:tr w:rsidR="001A2712" w:rsidRPr="003A1D3E" w14:paraId="103FF82F" w14:textId="77777777" w:rsidTr="008E2A9A">
        <w:trPr>
          <w:jc w:val="center"/>
        </w:trPr>
        <w:tc>
          <w:tcPr>
            <w:tcW w:w="651" w:type="pct"/>
            <w:vAlign w:val="center"/>
          </w:tcPr>
          <w:p w14:paraId="232A71DE"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2E5F11F0"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Using Meter Tables to implement QoS</w:t>
            </w:r>
          </w:p>
        </w:tc>
      </w:tr>
      <w:tr w:rsidR="001A2712" w:rsidRPr="003A1D3E" w14:paraId="586739EC" w14:textId="77777777" w:rsidTr="008E2A9A">
        <w:trPr>
          <w:jc w:val="center"/>
        </w:trPr>
        <w:tc>
          <w:tcPr>
            <w:tcW w:w="651" w:type="pct"/>
            <w:vAlign w:val="center"/>
          </w:tcPr>
          <w:p w14:paraId="0120EE4E"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6762E7E5"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Adding multiple actions for a flow using Flow Manager</w:t>
            </w:r>
          </w:p>
        </w:tc>
      </w:tr>
      <w:tr w:rsidR="001A2712" w:rsidRPr="003A1D3E" w14:paraId="35DE4427" w14:textId="77777777" w:rsidTr="008E2A9A">
        <w:trPr>
          <w:jc w:val="center"/>
        </w:trPr>
        <w:tc>
          <w:tcPr>
            <w:tcW w:w="651" w:type="pct"/>
            <w:vAlign w:val="center"/>
          </w:tcPr>
          <w:p w14:paraId="0B25F019"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4978AEFF"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Discovering underlying Network Topology</w:t>
            </w:r>
          </w:p>
        </w:tc>
      </w:tr>
      <w:tr w:rsidR="001A2712" w:rsidRPr="003A1D3E" w14:paraId="72E435B2" w14:textId="77777777" w:rsidTr="008E2A9A">
        <w:trPr>
          <w:jc w:val="center"/>
        </w:trPr>
        <w:tc>
          <w:tcPr>
            <w:tcW w:w="651" w:type="pct"/>
            <w:vAlign w:val="center"/>
          </w:tcPr>
          <w:p w14:paraId="2AE96C01" w14:textId="77777777" w:rsidR="001A2712" w:rsidRPr="003A1D3E" w:rsidRDefault="001A2712" w:rsidP="003A1D3E">
            <w:pPr>
              <w:pStyle w:val="NoSpacing"/>
              <w:numPr>
                <w:ilvl w:val="0"/>
                <w:numId w:val="47"/>
              </w:numPr>
              <w:spacing w:line="276" w:lineRule="auto"/>
              <w:jc w:val="center"/>
              <w:rPr>
                <w:rFonts w:ascii="Times New Roman" w:hAnsi="Times New Roman" w:cs="Times New Roman"/>
              </w:rPr>
            </w:pPr>
          </w:p>
        </w:tc>
        <w:tc>
          <w:tcPr>
            <w:tcW w:w="4349" w:type="pct"/>
          </w:tcPr>
          <w:p w14:paraId="57E1220D"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 xml:space="preserve">Identifying different role of </w:t>
            </w:r>
            <w:proofErr w:type="spellStart"/>
            <w:r w:rsidRPr="003A1D3E">
              <w:rPr>
                <w:sz w:val="22"/>
                <w:szCs w:val="22"/>
              </w:rPr>
              <w:t>Multicontrollers</w:t>
            </w:r>
            <w:proofErr w:type="spellEnd"/>
          </w:p>
        </w:tc>
      </w:tr>
    </w:tbl>
    <w:p w14:paraId="37ECD9DD" w14:textId="77777777" w:rsidR="00F21EA6" w:rsidRPr="003A1D3E" w:rsidRDefault="00F21EA6" w:rsidP="003A1D3E">
      <w:pPr>
        <w:spacing w:line="276" w:lineRule="auto"/>
        <w:jc w:val="center"/>
        <w:rPr>
          <w:rFonts w:ascii="Times New Roman" w:hAnsi="Times New Roman" w:cs="Times New Roman"/>
          <w:b/>
        </w:rPr>
      </w:pPr>
    </w:p>
    <w:p w14:paraId="146EB1DA"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Text Books:</w:t>
      </w:r>
    </w:p>
    <w:p w14:paraId="75A9C55E" w14:textId="77777777" w:rsidR="001A2712" w:rsidRPr="003A1D3E" w:rsidRDefault="001A2712" w:rsidP="003A1D3E">
      <w:pPr>
        <w:pStyle w:val="ListParagraph"/>
        <w:widowControl w:val="0"/>
        <w:numPr>
          <w:ilvl w:val="0"/>
          <w:numId w:val="33"/>
        </w:numPr>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noProof/>
        </w:rPr>
        <w:t>Paul Goransson, Chuck Black, Timothy Culver: Software Defined Networks A Comprehensive Approach, Second Edition, Elsevier, 2014.</w:t>
      </w:r>
    </w:p>
    <w:p w14:paraId="0D05AACD" w14:textId="77777777" w:rsidR="001A2712" w:rsidRPr="003A1D3E" w:rsidRDefault="001A2712" w:rsidP="003A1D3E">
      <w:pPr>
        <w:pStyle w:val="ListParagraph"/>
        <w:widowControl w:val="0"/>
        <w:numPr>
          <w:ilvl w:val="0"/>
          <w:numId w:val="33"/>
        </w:numPr>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eastAsia="Times New Roman" w:hAnsi="Times New Roman" w:cs="Times New Roman"/>
          <w:noProof/>
        </w:rPr>
        <w:t>Thomas D.Nadeau &amp; Ken Gray: SDN Software Defined Networks O'Reilly publishers, First edition, 2013.</w:t>
      </w:r>
    </w:p>
    <w:p w14:paraId="2D76337F" w14:textId="77777777" w:rsidR="001A2712" w:rsidRPr="003A1D3E" w:rsidRDefault="001A2712" w:rsidP="003A1D3E">
      <w:pPr>
        <w:spacing w:line="276" w:lineRule="auto"/>
        <w:rPr>
          <w:rFonts w:ascii="Times New Roman" w:hAnsi="Times New Roman" w:cs="Times New Roman"/>
          <w:b/>
        </w:rPr>
      </w:pPr>
    </w:p>
    <w:p w14:paraId="2AA24B61"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2F32A394" w14:textId="77777777" w:rsidR="001A2712" w:rsidRPr="003A1D3E" w:rsidRDefault="001A2712" w:rsidP="003A1D3E">
      <w:pPr>
        <w:pStyle w:val="ListParagraph"/>
        <w:widowControl w:val="0"/>
        <w:numPr>
          <w:ilvl w:val="0"/>
          <w:numId w:val="34"/>
        </w:numPr>
        <w:kinsoku w:val="0"/>
        <w:autoSpaceDE w:val="0"/>
        <w:autoSpaceDN w:val="0"/>
        <w:adjustRightInd w:val="0"/>
        <w:spacing w:after="0" w:line="276" w:lineRule="auto"/>
        <w:jc w:val="both"/>
        <w:rPr>
          <w:rFonts w:ascii="Times New Roman" w:eastAsia="Times New Roman" w:hAnsi="Times New Roman" w:cs="Times New Roman"/>
          <w:noProof/>
        </w:rPr>
      </w:pPr>
      <w:r w:rsidRPr="003A1D3E">
        <w:rPr>
          <w:rFonts w:ascii="Times New Roman" w:hAnsi="Times New Roman" w:cs="Times New Roman"/>
        </w:rPr>
        <w:t xml:space="preserve">1. </w:t>
      </w:r>
      <w:r w:rsidRPr="003A1D3E">
        <w:rPr>
          <w:rFonts w:ascii="Times New Roman" w:eastAsia="Times New Roman" w:hAnsi="Times New Roman" w:cs="Times New Roman"/>
          <w:noProof/>
        </w:rPr>
        <w:t>Chayapathi, Rajendra, Syed F. Hassan, and Paresh Shah. Network Functions Virtualization (NFV) with a Touch of SDN: Netw Fun Vir (NFV ePub_1. Addison-Wesley Professional, 2016.</w:t>
      </w:r>
    </w:p>
    <w:p w14:paraId="44BA285A" w14:textId="77777777" w:rsidR="001A2712" w:rsidRPr="003A1D3E" w:rsidRDefault="001A2712" w:rsidP="003A1D3E">
      <w:pPr>
        <w:spacing w:after="0" w:line="276" w:lineRule="auto"/>
        <w:jc w:val="both"/>
        <w:rPr>
          <w:rFonts w:ascii="Times New Roman" w:hAnsi="Times New Roman" w:cs="Times New Roman"/>
          <w:lang w:val="en-US"/>
        </w:rPr>
      </w:pPr>
    </w:p>
    <w:p w14:paraId="34AAD864" w14:textId="77777777" w:rsidR="001A2712" w:rsidRPr="003A1D3E" w:rsidRDefault="001A271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193C4A0C" w14:textId="77777777" w:rsidR="001A2712" w:rsidRPr="003A1D3E" w:rsidRDefault="001A2712" w:rsidP="003A1D3E">
      <w:pPr>
        <w:shd w:val="clear" w:color="auto" w:fill="FFFFFF"/>
        <w:spacing w:after="0" w:line="276" w:lineRule="auto"/>
        <w:rPr>
          <w:rStyle w:val="Hyperlink"/>
          <w:rFonts w:ascii="Times New Roman" w:hAnsi="Times New Roman" w:cs="Times New Roman"/>
          <w:b/>
        </w:rPr>
      </w:pPr>
    </w:p>
    <w:p w14:paraId="38F18068" w14:textId="77777777" w:rsidR="001A2712" w:rsidRPr="003A1D3E" w:rsidRDefault="00EF1B25" w:rsidP="003A1D3E">
      <w:pPr>
        <w:pStyle w:val="ListParagraph"/>
        <w:numPr>
          <w:ilvl w:val="0"/>
          <w:numId w:val="1"/>
        </w:numPr>
        <w:shd w:val="clear" w:color="auto" w:fill="FFFFFF"/>
        <w:spacing w:after="0" w:line="276" w:lineRule="auto"/>
        <w:rPr>
          <w:rFonts w:ascii="Times New Roman" w:hAnsi="Times New Roman" w:cs="Times New Roman"/>
          <w:b/>
        </w:rPr>
      </w:pPr>
      <w:hyperlink r:id="rId29" w:history="1">
        <w:r w:rsidR="001A2712" w:rsidRPr="003A1D3E">
          <w:rPr>
            <w:rStyle w:val="Hyperlink"/>
            <w:rFonts w:ascii="Times New Roman" w:hAnsi="Times New Roman" w:cs="Times New Roman"/>
            <w:b/>
          </w:rPr>
          <w:t>https://www.youtube.com/watch?v=CaukSKg_sI0</w:t>
        </w:r>
      </w:hyperlink>
    </w:p>
    <w:p w14:paraId="23D7EBA7" w14:textId="77777777" w:rsidR="001A2712" w:rsidRPr="003A1D3E" w:rsidRDefault="00EF1B25" w:rsidP="003A1D3E">
      <w:pPr>
        <w:pStyle w:val="ListParagraph"/>
        <w:numPr>
          <w:ilvl w:val="0"/>
          <w:numId w:val="1"/>
        </w:numPr>
        <w:shd w:val="clear" w:color="auto" w:fill="FFFFFF"/>
        <w:spacing w:after="0" w:line="276" w:lineRule="auto"/>
        <w:rPr>
          <w:rFonts w:ascii="Times New Roman" w:hAnsi="Times New Roman" w:cs="Times New Roman"/>
          <w:b/>
        </w:rPr>
      </w:pPr>
      <w:hyperlink r:id="rId30" w:history="1">
        <w:r w:rsidR="001A2712" w:rsidRPr="003A1D3E">
          <w:rPr>
            <w:rStyle w:val="Hyperlink"/>
            <w:rFonts w:ascii="Times New Roman" w:hAnsi="Times New Roman" w:cs="Times New Roman"/>
            <w:b/>
          </w:rPr>
          <w:t>https://www.youtube.com/watch?v=l3E-C1j-SJg</w:t>
        </w:r>
      </w:hyperlink>
    </w:p>
    <w:p w14:paraId="2D781F4A" w14:textId="77777777" w:rsidR="001A2712" w:rsidRPr="003A1D3E" w:rsidRDefault="00EF1B25" w:rsidP="003A1D3E">
      <w:pPr>
        <w:pStyle w:val="ListParagraph"/>
        <w:numPr>
          <w:ilvl w:val="0"/>
          <w:numId w:val="1"/>
        </w:numPr>
        <w:shd w:val="clear" w:color="auto" w:fill="FFFFFF"/>
        <w:spacing w:after="0" w:line="276" w:lineRule="auto"/>
        <w:rPr>
          <w:rFonts w:ascii="Times New Roman" w:hAnsi="Times New Roman" w:cs="Times New Roman"/>
          <w:b/>
        </w:rPr>
      </w:pPr>
      <w:hyperlink r:id="rId31" w:history="1">
        <w:r w:rsidR="001A2712" w:rsidRPr="003A1D3E">
          <w:rPr>
            <w:rStyle w:val="Hyperlink"/>
            <w:rFonts w:ascii="Times New Roman" w:hAnsi="Times New Roman" w:cs="Times New Roman"/>
            <w:b/>
          </w:rPr>
          <w:t>https://nptel.ac.in/courses/106106243</w:t>
        </w:r>
      </w:hyperlink>
    </w:p>
    <w:p w14:paraId="74552781" w14:textId="77777777" w:rsidR="001A2712" w:rsidRPr="003A1D3E" w:rsidRDefault="001A2712" w:rsidP="003A1D3E">
      <w:pPr>
        <w:spacing w:line="276" w:lineRule="auto"/>
        <w:rPr>
          <w:rFonts w:ascii="Times New Roman" w:hAnsi="Times New Roman" w:cs="Times New Roman"/>
          <w:b/>
        </w:rPr>
      </w:pPr>
    </w:p>
    <w:p w14:paraId="01D986F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111B5207" w14:textId="77777777" w:rsidR="001A2712" w:rsidRPr="003A1D3E" w:rsidRDefault="001A2712" w:rsidP="003A1D3E">
      <w:pPr>
        <w:widowControl w:val="0"/>
        <w:kinsoku w:val="0"/>
        <w:autoSpaceDE w:val="0"/>
        <w:autoSpaceDN w:val="0"/>
        <w:adjustRightInd w:val="0"/>
        <w:spacing w:after="0" w:line="276" w:lineRule="auto"/>
        <w:jc w:val="both"/>
        <w:rPr>
          <w:rFonts w:ascii="Times New Roman" w:hAnsi="Times New Roman" w:cs="Times New Roman"/>
        </w:rPr>
      </w:pPr>
      <w:r w:rsidRPr="003A1D3E">
        <w:rPr>
          <w:rFonts w:ascii="Times New Roman" w:eastAsia="Times New Roman" w:hAnsi="Times New Roman" w:cs="Times New Roman"/>
          <w:noProof/>
        </w:rPr>
        <w:t>Attheendofthecourse,studentsshouldbeableto:</w:t>
      </w:r>
    </w:p>
    <w:p w14:paraId="60269509" w14:textId="77777777" w:rsidR="001A2712" w:rsidRPr="003A1D3E" w:rsidRDefault="001A2712" w:rsidP="003A1D3E">
      <w:pPr>
        <w:pStyle w:val="ListParagraph"/>
        <w:widowControl w:val="0"/>
        <w:numPr>
          <w:ilvl w:val="0"/>
          <w:numId w:val="35"/>
        </w:numPr>
        <w:kinsoku w:val="0"/>
        <w:autoSpaceDE w:val="0"/>
        <w:autoSpaceDN w:val="0"/>
        <w:adjustRightInd w:val="0"/>
        <w:spacing w:after="0" w:line="276" w:lineRule="auto"/>
        <w:ind w:left="567" w:right="34"/>
        <w:jc w:val="both"/>
        <w:rPr>
          <w:rFonts w:ascii="Times New Roman" w:eastAsia="Times New Roman" w:hAnsi="Times New Roman" w:cs="Times New Roman"/>
          <w:noProof/>
        </w:rPr>
      </w:pPr>
      <w:r w:rsidRPr="003A1D3E">
        <w:rPr>
          <w:rFonts w:ascii="Times New Roman" w:eastAsia="Times New Roman" w:hAnsi="Times New Roman" w:cs="Times New Roman"/>
          <w:noProof/>
        </w:rPr>
        <w:t>Identify the fundamental characteristics of SDN. (PO1,3,4)</w:t>
      </w:r>
    </w:p>
    <w:p w14:paraId="4330577B" w14:textId="77777777" w:rsidR="001A2712" w:rsidRPr="003A1D3E" w:rsidRDefault="001A2712" w:rsidP="003A1D3E">
      <w:pPr>
        <w:pStyle w:val="ListParagraph"/>
        <w:widowControl w:val="0"/>
        <w:numPr>
          <w:ilvl w:val="0"/>
          <w:numId w:val="35"/>
        </w:numPr>
        <w:kinsoku w:val="0"/>
        <w:autoSpaceDE w:val="0"/>
        <w:autoSpaceDN w:val="0"/>
        <w:adjustRightInd w:val="0"/>
        <w:spacing w:after="0" w:line="276" w:lineRule="auto"/>
        <w:ind w:left="567" w:right="34"/>
        <w:jc w:val="both"/>
        <w:rPr>
          <w:rFonts w:ascii="Times New Roman" w:eastAsia="Times New Roman" w:hAnsi="Times New Roman" w:cs="Times New Roman"/>
          <w:noProof/>
        </w:rPr>
      </w:pPr>
      <w:r w:rsidRPr="003A1D3E">
        <w:rPr>
          <w:rFonts w:ascii="Times New Roman" w:eastAsia="Times New Roman" w:hAnsi="Times New Roman" w:cs="Times New Roman"/>
          <w:noProof/>
        </w:rPr>
        <w:t>Compare the various OpenFlow specifications. (PO1,3,4)</w:t>
      </w:r>
    </w:p>
    <w:p w14:paraId="3098E206" w14:textId="77777777" w:rsidR="001A2712" w:rsidRPr="003A1D3E" w:rsidRDefault="001A2712" w:rsidP="003A1D3E">
      <w:pPr>
        <w:pStyle w:val="ListParagraph"/>
        <w:widowControl w:val="0"/>
        <w:numPr>
          <w:ilvl w:val="0"/>
          <w:numId w:val="35"/>
        </w:numPr>
        <w:kinsoku w:val="0"/>
        <w:autoSpaceDE w:val="0"/>
        <w:autoSpaceDN w:val="0"/>
        <w:adjustRightInd w:val="0"/>
        <w:spacing w:after="0" w:line="276" w:lineRule="auto"/>
        <w:ind w:left="567" w:right="34"/>
        <w:jc w:val="both"/>
        <w:rPr>
          <w:rFonts w:ascii="Times New Roman" w:eastAsia="Times New Roman" w:hAnsi="Times New Roman" w:cs="Times New Roman"/>
          <w:noProof/>
        </w:rPr>
      </w:pPr>
      <w:r w:rsidRPr="003A1D3E">
        <w:rPr>
          <w:rFonts w:ascii="Times New Roman" w:eastAsia="Times New Roman" w:hAnsi="Times New Roman" w:cs="Times New Roman"/>
          <w:noProof/>
        </w:rPr>
        <w:t>Illustrate implementation of SDN controllers and building of SDN framework. (PO1,3,4)</w:t>
      </w:r>
    </w:p>
    <w:p w14:paraId="7423DFEF" w14:textId="77777777" w:rsidR="001A2712" w:rsidRPr="003A1D3E" w:rsidRDefault="001A2712" w:rsidP="003A1D3E">
      <w:pPr>
        <w:pStyle w:val="ListParagraph"/>
        <w:widowControl w:val="0"/>
        <w:numPr>
          <w:ilvl w:val="0"/>
          <w:numId w:val="35"/>
        </w:numPr>
        <w:kinsoku w:val="0"/>
        <w:autoSpaceDE w:val="0"/>
        <w:autoSpaceDN w:val="0"/>
        <w:adjustRightInd w:val="0"/>
        <w:spacing w:after="0" w:line="276" w:lineRule="auto"/>
        <w:ind w:left="567" w:right="34"/>
        <w:jc w:val="both"/>
        <w:rPr>
          <w:rFonts w:ascii="Times New Roman" w:eastAsia="Times New Roman" w:hAnsi="Times New Roman" w:cs="Times New Roman"/>
          <w:noProof/>
        </w:rPr>
      </w:pPr>
      <w:r w:rsidRPr="003A1D3E">
        <w:rPr>
          <w:rFonts w:ascii="Times New Roman" w:eastAsia="Times New Roman" w:hAnsi="Times New Roman" w:cs="Times New Roman"/>
          <w:noProof/>
        </w:rPr>
        <w:t>Examine the NFV framework and Virtualization of Network Functions. (PO1,3,4)</w:t>
      </w:r>
    </w:p>
    <w:p w14:paraId="1F52D946" w14:textId="77777777" w:rsidR="001A2712" w:rsidRPr="003A1D3E" w:rsidRDefault="001A2712" w:rsidP="003A1D3E">
      <w:pPr>
        <w:pStyle w:val="ListParagraph"/>
        <w:widowControl w:val="0"/>
        <w:numPr>
          <w:ilvl w:val="0"/>
          <w:numId w:val="35"/>
        </w:numPr>
        <w:kinsoku w:val="0"/>
        <w:autoSpaceDE w:val="0"/>
        <w:autoSpaceDN w:val="0"/>
        <w:adjustRightInd w:val="0"/>
        <w:spacing w:after="0" w:line="276" w:lineRule="auto"/>
        <w:ind w:left="567" w:right="34"/>
        <w:jc w:val="both"/>
        <w:rPr>
          <w:rFonts w:ascii="Times New Roman" w:eastAsia="Times New Roman" w:hAnsi="Times New Roman" w:cs="Times New Roman"/>
          <w:noProof/>
        </w:rPr>
      </w:pPr>
      <w:r w:rsidRPr="003A1D3E">
        <w:rPr>
          <w:rFonts w:ascii="Times New Roman" w:eastAsia="Times New Roman" w:hAnsi="Times New Roman" w:cs="Times New Roman"/>
          <w:noProof/>
        </w:rPr>
        <w:t>Illustrate use of SDN and NFV for bandwidth scheduling, data center orchestration and Network Access Control. (PO1,3,4,5)</w:t>
      </w:r>
    </w:p>
    <w:p w14:paraId="4866193D"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A2712" w:rsidRPr="003A1D3E" w14:paraId="135A2FD3" w14:textId="77777777" w:rsidTr="001A2712">
        <w:tc>
          <w:tcPr>
            <w:tcW w:w="9628" w:type="dxa"/>
            <w:gridSpan w:val="3"/>
          </w:tcPr>
          <w:p w14:paraId="0FE3059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lastRenderedPageBreak/>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A2712" w:rsidRPr="003A1D3E" w14:paraId="1F07C3C1" w14:textId="77777777" w:rsidTr="001A2712">
        <w:tc>
          <w:tcPr>
            <w:tcW w:w="3209" w:type="dxa"/>
          </w:tcPr>
          <w:p w14:paraId="05E96D73"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6718864E"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32E53AA6"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A2712" w:rsidRPr="003A1D3E" w14:paraId="4196A294" w14:textId="77777777" w:rsidTr="001A2712">
        <w:tc>
          <w:tcPr>
            <w:tcW w:w="3209" w:type="dxa"/>
          </w:tcPr>
          <w:p w14:paraId="07ED879A"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3E77D32C"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5ED099E"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5169D656" w14:textId="77777777" w:rsidTr="001A2712">
        <w:tc>
          <w:tcPr>
            <w:tcW w:w="3209" w:type="dxa"/>
          </w:tcPr>
          <w:p w14:paraId="4AE7D9BD"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3B98F68F"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7637B00D"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C03, CO4, and CO5</w:t>
            </w:r>
          </w:p>
        </w:tc>
      </w:tr>
      <w:tr w:rsidR="001A2712" w:rsidRPr="003A1D3E" w14:paraId="00211433" w14:textId="77777777" w:rsidTr="001A2712">
        <w:tc>
          <w:tcPr>
            <w:tcW w:w="9628" w:type="dxa"/>
            <w:gridSpan w:val="3"/>
          </w:tcPr>
          <w:p w14:paraId="6450859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A2712" w:rsidRPr="003A1D3E" w14:paraId="6D9B1991" w14:textId="77777777" w:rsidTr="001A2712">
        <w:tc>
          <w:tcPr>
            <w:tcW w:w="3209" w:type="dxa"/>
          </w:tcPr>
          <w:p w14:paraId="10109A0F"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67F2E766" w14:textId="77777777" w:rsidR="001A2712" w:rsidRPr="003A1D3E" w:rsidRDefault="001A2712" w:rsidP="003A1D3E">
            <w:pPr>
              <w:spacing w:line="276" w:lineRule="auto"/>
              <w:rPr>
                <w:rFonts w:ascii="Times New Roman" w:hAnsi="Times New Roman" w:cs="Times New Roman"/>
              </w:rPr>
            </w:pPr>
          </w:p>
        </w:tc>
        <w:tc>
          <w:tcPr>
            <w:tcW w:w="3210" w:type="dxa"/>
          </w:tcPr>
          <w:p w14:paraId="6CA413DE" w14:textId="77777777" w:rsidR="001A2712" w:rsidRPr="003A1D3E" w:rsidRDefault="001A2712" w:rsidP="003A1D3E">
            <w:pPr>
              <w:spacing w:line="276" w:lineRule="auto"/>
              <w:rPr>
                <w:rFonts w:ascii="Times New Roman" w:hAnsi="Times New Roman" w:cs="Times New Roman"/>
              </w:rPr>
            </w:pPr>
          </w:p>
        </w:tc>
      </w:tr>
      <w:tr w:rsidR="001A2712" w:rsidRPr="003A1D3E" w14:paraId="0330259C" w14:textId="77777777" w:rsidTr="001A2712">
        <w:tc>
          <w:tcPr>
            <w:tcW w:w="3209" w:type="dxa"/>
          </w:tcPr>
          <w:p w14:paraId="7230BB7F"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Quiz -I</w:t>
            </w:r>
          </w:p>
        </w:tc>
        <w:tc>
          <w:tcPr>
            <w:tcW w:w="3209" w:type="dxa"/>
          </w:tcPr>
          <w:p w14:paraId="5295DFA9"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5AB23F38"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47DD6A49" w14:textId="77777777" w:rsidTr="001A2712">
        <w:tc>
          <w:tcPr>
            <w:tcW w:w="3209" w:type="dxa"/>
          </w:tcPr>
          <w:p w14:paraId="691F721D"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Quiz -II</w:t>
            </w:r>
          </w:p>
        </w:tc>
        <w:tc>
          <w:tcPr>
            <w:tcW w:w="3209" w:type="dxa"/>
          </w:tcPr>
          <w:p w14:paraId="7669B553"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505E2C7C"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A2712" w:rsidRPr="003A1D3E" w14:paraId="76C0C0FA" w14:textId="77777777" w:rsidTr="001A2712">
        <w:tc>
          <w:tcPr>
            <w:tcW w:w="9628" w:type="dxa"/>
            <w:gridSpan w:val="3"/>
          </w:tcPr>
          <w:p w14:paraId="1443592D"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Quiz-I +Marks scored in Quiz-II</w:t>
            </w:r>
          </w:p>
        </w:tc>
      </w:tr>
      <w:tr w:rsidR="001A2712" w:rsidRPr="003A1D3E" w14:paraId="42F32C12" w14:textId="77777777" w:rsidTr="001A2712">
        <w:tc>
          <w:tcPr>
            <w:tcW w:w="9628" w:type="dxa"/>
            <w:gridSpan w:val="3"/>
          </w:tcPr>
          <w:p w14:paraId="5BB82869"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A2712" w:rsidRPr="003A1D3E" w14:paraId="557E56CD" w14:textId="77777777" w:rsidTr="001A2712">
        <w:tc>
          <w:tcPr>
            <w:tcW w:w="3209" w:type="dxa"/>
          </w:tcPr>
          <w:p w14:paraId="05EE85E9"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2A93E72E"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071897A5"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6AD4E9B6" w14:textId="77777777" w:rsidR="001A2712" w:rsidRPr="003A1D3E" w:rsidRDefault="001A2712" w:rsidP="003A1D3E">
      <w:pPr>
        <w:spacing w:line="276" w:lineRule="auto"/>
        <w:rPr>
          <w:rFonts w:ascii="Times New Roman" w:hAnsi="Times New Roman" w:cs="Times New Roman"/>
        </w:rPr>
      </w:pPr>
    </w:p>
    <w:p w14:paraId="0516D2E6" w14:textId="77777777" w:rsidR="001A2712" w:rsidRPr="003A1D3E" w:rsidRDefault="001A2712" w:rsidP="003A1D3E">
      <w:pPr>
        <w:spacing w:line="276" w:lineRule="auto"/>
        <w:rPr>
          <w:rFonts w:ascii="Times New Roman" w:hAnsi="Times New Roman" w:cs="Times New Roman"/>
        </w:rPr>
      </w:pPr>
    </w:p>
    <w:p w14:paraId="57A564B2" w14:textId="77777777" w:rsidR="001A2712" w:rsidRPr="003A1D3E" w:rsidRDefault="001A2712" w:rsidP="003A1D3E">
      <w:pPr>
        <w:spacing w:line="276" w:lineRule="auto"/>
        <w:rPr>
          <w:rFonts w:ascii="Times New Roman" w:hAnsi="Times New Roman" w:cs="Times New Roman"/>
        </w:rPr>
      </w:pPr>
    </w:p>
    <w:p w14:paraId="7F14E1C5" w14:textId="77777777" w:rsidR="001A2712" w:rsidRPr="003A1D3E" w:rsidRDefault="001A2712" w:rsidP="003A1D3E">
      <w:pPr>
        <w:spacing w:line="276" w:lineRule="auto"/>
        <w:rPr>
          <w:rFonts w:ascii="Times New Roman" w:hAnsi="Times New Roman" w:cs="Times New Roman"/>
        </w:rPr>
      </w:pPr>
    </w:p>
    <w:p w14:paraId="5F262BFD" w14:textId="77777777" w:rsidR="003B220A" w:rsidRPr="003A1D3E" w:rsidRDefault="003B220A" w:rsidP="003A1D3E">
      <w:pPr>
        <w:spacing w:line="276" w:lineRule="auto"/>
        <w:rPr>
          <w:rFonts w:ascii="Times New Roman" w:hAnsi="Times New Roman" w:cs="Times New Roman"/>
        </w:rPr>
      </w:pPr>
    </w:p>
    <w:p w14:paraId="567278A1" w14:textId="77777777" w:rsidR="001A2712" w:rsidRPr="003A1D3E" w:rsidRDefault="001A2712" w:rsidP="003A1D3E">
      <w:pPr>
        <w:spacing w:line="276" w:lineRule="auto"/>
        <w:rPr>
          <w:rFonts w:ascii="Times New Roman" w:hAnsi="Times New Roman" w:cs="Times New Roman"/>
        </w:rPr>
      </w:pPr>
    </w:p>
    <w:p w14:paraId="008A8BAA" w14:textId="77777777" w:rsidR="001A2712" w:rsidRPr="003A1D3E" w:rsidRDefault="001A2712" w:rsidP="003A1D3E">
      <w:pPr>
        <w:spacing w:line="276" w:lineRule="auto"/>
        <w:rPr>
          <w:rFonts w:ascii="Times New Roman" w:hAnsi="Times New Roman" w:cs="Times New Roman"/>
        </w:rPr>
      </w:pPr>
    </w:p>
    <w:p w14:paraId="5E1C9DB2" w14:textId="77777777" w:rsidR="001A2712" w:rsidRPr="003A1D3E" w:rsidRDefault="001A2712" w:rsidP="003A1D3E">
      <w:pPr>
        <w:spacing w:line="276" w:lineRule="auto"/>
        <w:rPr>
          <w:rFonts w:ascii="Times New Roman" w:hAnsi="Times New Roman" w:cs="Times New Roman"/>
        </w:rPr>
      </w:pPr>
    </w:p>
    <w:p w14:paraId="0ADAA490" w14:textId="77777777" w:rsidR="001A2712" w:rsidRPr="003A1D3E" w:rsidRDefault="001A2712" w:rsidP="003A1D3E">
      <w:pPr>
        <w:spacing w:line="276" w:lineRule="auto"/>
        <w:rPr>
          <w:rFonts w:ascii="Times New Roman" w:hAnsi="Times New Roman" w:cs="Times New Roman"/>
        </w:rPr>
      </w:pPr>
    </w:p>
    <w:p w14:paraId="00E7E0AA" w14:textId="77777777" w:rsidR="001A2712" w:rsidRPr="003A1D3E" w:rsidRDefault="001A2712" w:rsidP="003A1D3E">
      <w:pPr>
        <w:spacing w:line="276" w:lineRule="auto"/>
        <w:rPr>
          <w:rFonts w:ascii="Times New Roman" w:hAnsi="Times New Roman" w:cs="Times New Roman"/>
        </w:rPr>
      </w:pPr>
    </w:p>
    <w:p w14:paraId="5AA27DA6" w14:textId="77777777" w:rsidR="001A2712" w:rsidRPr="003A1D3E" w:rsidRDefault="001A2712" w:rsidP="003A1D3E">
      <w:pPr>
        <w:spacing w:line="276" w:lineRule="auto"/>
        <w:rPr>
          <w:rFonts w:ascii="Times New Roman" w:hAnsi="Times New Roman" w:cs="Times New Roman"/>
        </w:rPr>
      </w:pPr>
    </w:p>
    <w:p w14:paraId="26BB235F" w14:textId="77777777" w:rsidR="001A2712" w:rsidRPr="003A1D3E" w:rsidRDefault="001A2712" w:rsidP="003A1D3E">
      <w:pPr>
        <w:spacing w:line="276" w:lineRule="auto"/>
        <w:rPr>
          <w:rFonts w:ascii="Times New Roman" w:hAnsi="Times New Roman" w:cs="Times New Roman"/>
        </w:rPr>
      </w:pPr>
    </w:p>
    <w:p w14:paraId="7448BF30" w14:textId="77777777" w:rsidR="001A2712" w:rsidRPr="003A1D3E" w:rsidRDefault="001A2712" w:rsidP="003A1D3E">
      <w:pPr>
        <w:spacing w:line="276" w:lineRule="auto"/>
        <w:rPr>
          <w:rFonts w:ascii="Times New Roman" w:hAnsi="Times New Roman" w:cs="Times New Roman"/>
        </w:rPr>
      </w:pPr>
    </w:p>
    <w:p w14:paraId="25DB7FD0" w14:textId="77777777" w:rsidR="001A2712" w:rsidRPr="003A1D3E" w:rsidRDefault="001A2712" w:rsidP="003A1D3E">
      <w:pPr>
        <w:spacing w:line="276" w:lineRule="auto"/>
        <w:rPr>
          <w:rFonts w:ascii="Times New Roman" w:hAnsi="Times New Roman" w:cs="Times New Roman"/>
        </w:rPr>
      </w:pPr>
    </w:p>
    <w:p w14:paraId="70C30D46" w14:textId="77777777" w:rsidR="001A2712" w:rsidRPr="003A1D3E" w:rsidRDefault="001A2712" w:rsidP="003A1D3E">
      <w:pPr>
        <w:spacing w:line="276" w:lineRule="auto"/>
        <w:rPr>
          <w:rFonts w:ascii="Times New Roman" w:hAnsi="Times New Roman" w:cs="Times New Roman"/>
        </w:rPr>
      </w:pPr>
    </w:p>
    <w:p w14:paraId="05E137E9" w14:textId="77777777" w:rsidR="001A2712" w:rsidRPr="003A1D3E" w:rsidRDefault="001A2712" w:rsidP="003A1D3E">
      <w:pPr>
        <w:spacing w:line="276" w:lineRule="auto"/>
        <w:rPr>
          <w:rFonts w:ascii="Times New Roman" w:hAnsi="Times New Roman" w:cs="Times New Roman"/>
        </w:rPr>
      </w:pPr>
    </w:p>
    <w:p w14:paraId="2C2A9454" w14:textId="77777777" w:rsidR="001A2712" w:rsidRPr="003A1D3E" w:rsidRDefault="001A2712" w:rsidP="003A1D3E">
      <w:pPr>
        <w:spacing w:line="276" w:lineRule="auto"/>
        <w:rPr>
          <w:rFonts w:ascii="Times New Roman" w:hAnsi="Times New Roman" w:cs="Times New Roman"/>
        </w:rPr>
      </w:pPr>
    </w:p>
    <w:p w14:paraId="78891435" w14:textId="77777777" w:rsidR="00084913" w:rsidRPr="003A1D3E" w:rsidRDefault="00084913" w:rsidP="003A1D3E">
      <w:pPr>
        <w:spacing w:line="276" w:lineRule="auto"/>
        <w:rPr>
          <w:rFonts w:ascii="Times New Roman" w:hAnsi="Times New Roman" w:cs="Times New Roman"/>
        </w:rPr>
      </w:pPr>
    </w:p>
    <w:p w14:paraId="3DD93036" w14:textId="77777777" w:rsidR="001A2712" w:rsidRPr="003A1D3E" w:rsidRDefault="001A2712" w:rsidP="003A1D3E">
      <w:pPr>
        <w:spacing w:line="276" w:lineRule="auto"/>
        <w:rPr>
          <w:rFonts w:ascii="Times New Roman" w:hAnsi="Times New Roman" w:cs="Times New Roman"/>
        </w:rPr>
      </w:pPr>
    </w:p>
    <w:p w14:paraId="501B644E" w14:textId="77777777" w:rsidR="001A2712" w:rsidRPr="003A1D3E" w:rsidRDefault="001A2712" w:rsidP="003A1D3E">
      <w:pPr>
        <w:spacing w:line="276" w:lineRule="auto"/>
        <w:rPr>
          <w:rFonts w:ascii="Times New Roman" w:hAnsi="Times New Roman" w:cs="Times New Roman"/>
        </w:rPr>
      </w:pPr>
    </w:p>
    <w:p w14:paraId="45E3D243" w14:textId="77777777" w:rsidR="001A2712" w:rsidRPr="003A1D3E" w:rsidRDefault="001A2712" w:rsidP="003A1D3E">
      <w:pPr>
        <w:spacing w:line="276" w:lineRule="auto"/>
        <w:rPr>
          <w:rFonts w:ascii="Times New Roman" w:hAnsi="Times New Roman" w:cs="Times New Roman"/>
        </w:rPr>
      </w:pPr>
    </w:p>
    <w:tbl>
      <w:tblPr>
        <w:tblStyle w:val="TableGrid"/>
        <w:tblW w:w="10280" w:type="dxa"/>
        <w:jc w:val="center"/>
        <w:tblLook w:val="04A0" w:firstRow="1" w:lastRow="0" w:firstColumn="1" w:lastColumn="0" w:noHBand="0" w:noVBand="1"/>
      </w:tblPr>
      <w:tblGrid>
        <w:gridCol w:w="5220"/>
        <w:gridCol w:w="5060"/>
      </w:tblGrid>
      <w:tr w:rsidR="00D75D92" w:rsidRPr="003A1D3E" w14:paraId="179C7298" w14:textId="77777777" w:rsidTr="00A7087D">
        <w:trPr>
          <w:jc w:val="center"/>
        </w:trPr>
        <w:tc>
          <w:tcPr>
            <w:tcW w:w="10280" w:type="dxa"/>
            <w:gridSpan w:val="2"/>
            <w:tcBorders>
              <w:bottom w:val="single" w:sz="4" w:space="0" w:color="auto"/>
            </w:tcBorders>
            <w:shd w:val="clear" w:color="auto" w:fill="E7E6E6" w:themeFill="background2"/>
          </w:tcPr>
          <w:p w14:paraId="50062A95"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Linux kernel Programming</w:t>
            </w:r>
          </w:p>
        </w:tc>
      </w:tr>
      <w:tr w:rsidR="00D75D92" w:rsidRPr="003A1D3E" w14:paraId="077A68EF" w14:textId="77777777" w:rsidTr="00A7087D">
        <w:trPr>
          <w:jc w:val="center"/>
        </w:trPr>
        <w:tc>
          <w:tcPr>
            <w:tcW w:w="5220" w:type="dxa"/>
            <w:tcBorders>
              <w:right w:val="nil"/>
            </w:tcBorders>
          </w:tcPr>
          <w:p w14:paraId="67E4EA3D"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t>Course Code: CSE633</w:t>
            </w:r>
          </w:p>
          <w:p w14:paraId="53FB08C4" w14:textId="77777777" w:rsidR="00D75D92" w:rsidRPr="003A1D3E" w:rsidRDefault="00D75D92" w:rsidP="003A1D3E">
            <w:pPr>
              <w:spacing w:line="276" w:lineRule="auto"/>
              <w:rPr>
                <w:rFonts w:ascii="Times New Roman" w:hAnsi="Times New Roman" w:cs="Times New Roman"/>
                <w:b/>
              </w:rPr>
            </w:pPr>
            <w:r w:rsidRPr="003A1D3E">
              <w:rPr>
                <w:rFonts w:ascii="Times New Roman" w:hAnsi="Times New Roman" w:cs="Times New Roman"/>
                <w:b/>
              </w:rPr>
              <w:lastRenderedPageBreak/>
              <w:t xml:space="preserve">Pre-requisites: </w:t>
            </w:r>
          </w:p>
          <w:p w14:paraId="608C228A" w14:textId="77777777" w:rsidR="00D75D92" w:rsidRPr="003A1D3E" w:rsidRDefault="00D75D92" w:rsidP="003A1D3E">
            <w:pPr>
              <w:spacing w:line="276" w:lineRule="auto"/>
              <w:ind w:right="-1262"/>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Dr.</w:t>
            </w:r>
            <w:proofErr w:type="spellEnd"/>
            <w:r w:rsidRPr="003A1D3E">
              <w:rPr>
                <w:rFonts w:ascii="Times New Roman" w:hAnsi="Times New Roman" w:cs="Times New Roman"/>
                <w:b/>
              </w:rPr>
              <w:t xml:space="preserve"> Shilpa S Chaudhari </w:t>
            </w:r>
          </w:p>
          <w:p w14:paraId="7B15F214" w14:textId="77777777" w:rsidR="00D75D92" w:rsidRPr="003A1D3E" w:rsidRDefault="00D75D92" w:rsidP="003A1D3E">
            <w:pPr>
              <w:spacing w:line="276" w:lineRule="auto"/>
              <w:rPr>
                <w:rFonts w:ascii="Times New Roman" w:hAnsi="Times New Roman" w:cs="Times New Roman"/>
                <w:b/>
              </w:rPr>
            </w:pPr>
          </w:p>
        </w:tc>
        <w:tc>
          <w:tcPr>
            <w:tcW w:w="5060" w:type="dxa"/>
            <w:tcBorders>
              <w:left w:val="nil"/>
            </w:tcBorders>
          </w:tcPr>
          <w:p w14:paraId="13F4E354" w14:textId="77777777" w:rsidR="00D75D92" w:rsidRPr="003A1D3E" w:rsidRDefault="00D75D92" w:rsidP="003A1D3E">
            <w:pPr>
              <w:spacing w:line="276" w:lineRule="auto"/>
              <w:jc w:val="right"/>
              <w:rPr>
                <w:rFonts w:ascii="Times New Roman" w:hAnsi="Times New Roman" w:cs="Times New Roman"/>
                <w:b/>
              </w:rPr>
            </w:pPr>
            <w:r w:rsidRPr="003A1D3E">
              <w:rPr>
                <w:rFonts w:ascii="Times New Roman" w:hAnsi="Times New Roman" w:cs="Times New Roman"/>
                <w:b/>
              </w:rPr>
              <w:lastRenderedPageBreak/>
              <w:t xml:space="preserve">Credits: 3: 0 :0 </w:t>
            </w:r>
          </w:p>
          <w:p w14:paraId="34C1BCF2" w14:textId="77777777" w:rsidR="00D75D92" w:rsidRPr="003A1D3E" w:rsidRDefault="008E0928" w:rsidP="003A1D3E">
            <w:pPr>
              <w:spacing w:line="276" w:lineRule="auto"/>
              <w:jc w:val="right"/>
              <w:rPr>
                <w:rFonts w:ascii="Times New Roman" w:hAnsi="Times New Roman" w:cs="Times New Roman"/>
                <w:b/>
              </w:rPr>
            </w:pPr>
            <w:r w:rsidRPr="003A1D3E">
              <w:rPr>
                <w:rFonts w:ascii="Times New Roman" w:hAnsi="Times New Roman" w:cs="Times New Roman"/>
                <w:b/>
              </w:rPr>
              <w:lastRenderedPageBreak/>
              <w:t>Contact Hours: 42L</w:t>
            </w:r>
          </w:p>
        </w:tc>
      </w:tr>
    </w:tbl>
    <w:p w14:paraId="7E184434" w14:textId="77777777" w:rsidR="00D75D92" w:rsidRPr="003A1D3E" w:rsidRDefault="00D75D92" w:rsidP="003A1D3E">
      <w:pPr>
        <w:spacing w:line="276" w:lineRule="auto"/>
        <w:jc w:val="center"/>
        <w:rPr>
          <w:rFonts w:ascii="Times New Roman" w:hAnsi="Times New Roman" w:cs="Times New Roman"/>
          <w:b/>
        </w:rPr>
      </w:pPr>
    </w:p>
    <w:p w14:paraId="03FD859E" w14:textId="77777777" w:rsidR="00D75D92" w:rsidRPr="003A1D3E" w:rsidRDefault="00D75D9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2FFBA24A" w14:textId="77777777" w:rsidR="00D75D92" w:rsidRPr="003A1D3E" w:rsidRDefault="00D75D92" w:rsidP="003A1D3E">
      <w:pPr>
        <w:spacing w:line="276" w:lineRule="auto"/>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Unit-1</w:t>
      </w:r>
    </w:p>
    <w:p w14:paraId="638DCAF2" w14:textId="77777777" w:rsidR="00D75D92" w:rsidRPr="003A1D3E" w:rsidRDefault="00D75D92" w:rsidP="008E2A9A">
      <w:pPr>
        <w:tabs>
          <w:tab w:val="left" w:pos="270"/>
          <w:tab w:val="left" w:pos="9720"/>
        </w:tabs>
        <w:spacing w:line="276" w:lineRule="auto"/>
        <w:ind w:left="90" w:right="404"/>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Introduction to the Linux Kernel - Obtaining the Kernel Source, The Kernel Source Tree, Building the Kernel</w:t>
      </w:r>
    </w:p>
    <w:p w14:paraId="51AF8C7D" w14:textId="77777777" w:rsidR="00D75D92" w:rsidRPr="003A1D3E" w:rsidRDefault="00D75D92" w:rsidP="008E2A9A">
      <w:pPr>
        <w:tabs>
          <w:tab w:val="left" w:pos="270"/>
          <w:tab w:val="left" w:pos="9720"/>
        </w:tabs>
        <w:spacing w:line="276" w:lineRule="auto"/>
        <w:ind w:left="90" w:right="404"/>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Unit-2</w:t>
      </w:r>
    </w:p>
    <w:p w14:paraId="56AD8ACC" w14:textId="77777777" w:rsidR="00D75D92" w:rsidRPr="003A1D3E" w:rsidRDefault="00D75D92" w:rsidP="008E2A9A">
      <w:pPr>
        <w:tabs>
          <w:tab w:val="left" w:pos="270"/>
          <w:tab w:val="left" w:pos="9720"/>
        </w:tabs>
        <w:spacing w:line="276" w:lineRule="auto"/>
        <w:ind w:left="90" w:right="404"/>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Process Management – process descriptor and task structure, process creation, process termination, Process Scheduling –Linux scheduling algorithm, System Call implementation</w:t>
      </w:r>
    </w:p>
    <w:p w14:paraId="5AB2A9D2" w14:textId="77777777" w:rsidR="00D75D92" w:rsidRPr="003A1D3E" w:rsidRDefault="00D75D92" w:rsidP="008E2A9A">
      <w:pPr>
        <w:tabs>
          <w:tab w:val="left" w:pos="270"/>
          <w:tab w:val="left" w:pos="9720"/>
        </w:tabs>
        <w:spacing w:line="276" w:lineRule="auto"/>
        <w:ind w:left="90" w:right="404"/>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Unit-3</w:t>
      </w:r>
    </w:p>
    <w:p w14:paraId="1329C4D8" w14:textId="77777777" w:rsidR="00D75D92" w:rsidRPr="003A1D3E" w:rsidRDefault="00D75D92" w:rsidP="008E2A9A">
      <w:pPr>
        <w:tabs>
          <w:tab w:val="left" w:pos="270"/>
          <w:tab w:val="left" w:pos="9720"/>
        </w:tabs>
        <w:spacing w:line="276" w:lineRule="auto"/>
        <w:ind w:left="90" w:right="404"/>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 xml:space="preserve">Kernel Data Structures, Interrupt Handlers, Bottom Halves, </w:t>
      </w:r>
      <w:proofErr w:type="spellStart"/>
      <w:r w:rsidRPr="003A1D3E">
        <w:rPr>
          <w:rFonts w:ascii="Times New Roman" w:hAnsi="Times New Roman" w:cs="Times New Roman"/>
          <w:color w:val="000000" w:themeColor="text1"/>
          <w:shd w:val="clear" w:color="auto" w:fill="FFFFFF"/>
        </w:rPr>
        <w:t>softirq</w:t>
      </w:r>
      <w:proofErr w:type="spellEnd"/>
      <w:r w:rsidRPr="003A1D3E">
        <w:rPr>
          <w:rFonts w:ascii="Times New Roman" w:hAnsi="Times New Roman" w:cs="Times New Roman"/>
          <w:color w:val="000000" w:themeColor="text1"/>
          <w:shd w:val="clear" w:color="auto" w:fill="FFFFFF"/>
        </w:rPr>
        <w:t xml:space="preserve">, </w:t>
      </w:r>
      <w:proofErr w:type="spellStart"/>
      <w:r w:rsidRPr="003A1D3E">
        <w:rPr>
          <w:rFonts w:ascii="Times New Roman" w:hAnsi="Times New Roman" w:cs="Times New Roman"/>
          <w:color w:val="000000" w:themeColor="text1"/>
          <w:shd w:val="clear" w:color="auto" w:fill="FFFFFF"/>
        </w:rPr>
        <w:t>tasklets</w:t>
      </w:r>
      <w:proofErr w:type="spellEnd"/>
      <w:r w:rsidRPr="003A1D3E">
        <w:rPr>
          <w:rFonts w:ascii="Times New Roman" w:hAnsi="Times New Roman" w:cs="Times New Roman"/>
          <w:color w:val="000000" w:themeColor="text1"/>
          <w:shd w:val="clear" w:color="auto" w:fill="FFFFFF"/>
        </w:rPr>
        <w:t>, An Introduction to Kernel Synchronization</w:t>
      </w:r>
    </w:p>
    <w:p w14:paraId="447146FE" w14:textId="77777777" w:rsidR="00D75D92" w:rsidRPr="003A1D3E" w:rsidRDefault="00D75D92" w:rsidP="008E2A9A">
      <w:pPr>
        <w:tabs>
          <w:tab w:val="left" w:pos="270"/>
          <w:tab w:val="left" w:pos="9720"/>
        </w:tabs>
        <w:spacing w:line="276" w:lineRule="auto"/>
        <w:ind w:left="90" w:right="404"/>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Unit-4</w:t>
      </w:r>
    </w:p>
    <w:p w14:paraId="48BD64C6" w14:textId="77777777" w:rsidR="00D75D92" w:rsidRPr="003A1D3E" w:rsidRDefault="00D75D92" w:rsidP="008E2A9A">
      <w:pPr>
        <w:tabs>
          <w:tab w:val="left" w:pos="270"/>
          <w:tab w:val="left" w:pos="9720"/>
        </w:tabs>
        <w:spacing w:line="276" w:lineRule="auto"/>
        <w:ind w:left="90" w:right="404"/>
        <w:jc w:val="both"/>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 xml:space="preserve">Memory Management – </w:t>
      </w:r>
      <w:proofErr w:type="spellStart"/>
      <w:r w:rsidRPr="003A1D3E">
        <w:rPr>
          <w:rFonts w:ascii="Times New Roman" w:hAnsi="Times New Roman" w:cs="Times New Roman"/>
          <w:color w:val="000000" w:themeColor="text1"/>
          <w:shd w:val="clear" w:color="auto" w:fill="FFFFFF"/>
        </w:rPr>
        <w:t>kmalloc</w:t>
      </w:r>
      <w:proofErr w:type="spellEnd"/>
      <w:r w:rsidRPr="003A1D3E">
        <w:rPr>
          <w:rFonts w:ascii="Times New Roman" w:hAnsi="Times New Roman" w:cs="Times New Roman"/>
          <w:color w:val="000000" w:themeColor="text1"/>
          <w:shd w:val="clear" w:color="auto" w:fill="FFFFFF"/>
        </w:rPr>
        <w:t xml:space="preserve">, </w:t>
      </w:r>
      <w:proofErr w:type="spellStart"/>
      <w:r w:rsidRPr="003A1D3E">
        <w:rPr>
          <w:rFonts w:ascii="Times New Roman" w:hAnsi="Times New Roman" w:cs="Times New Roman"/>
          <w:color w:val="000000" w:themeColor="text1"/>
          <w:shd w:val="clear" w:color="auto" w:fill="FFFFFF"/>
        </w:rPr>
        <w:t>vmalloc</w:t>
      </w:r>
      <w:proofErr w:type="spellEnd"/>
      <w:r w:rsidRPr="003A1D3E">
        <w:rPr>
          <w:rFonts w:ascii="Times New Roman" w:hAnsi="Times New Roman" w:cs="Times New Roman"/>
          <w:color w:val="000000" w:themeColor="text1"/>
          <w:shd w:val="clear" w:color="auto" w:fill="FFFFFF"/>
        </w:rPr>
        <w:t>, slab layer, memory descriptor, The Page Cache</w:t>
      </w:r>
    </w:p>
    <w:p w14:paraId="24CFEC5A" w14:textId="77777777" w:rsidR="00D75D92" w:rsidRPr="003A1D3E" w:rsidRDefault="00D75D92" w:rsidP="008E2A9A">
      <w:pPr>
        <w:tabs>
          <w:tab w:val="left" w:pos="270"/>
          <w:tab w:val="left" w:pos="9720"/>
        </w:tabs>
        <w:spacing w:line="276" w:lineRule="auto"/>
        <w:ind w:left="90" w:right="404"/>
        <w:jc w:val="center"/>
        <w:rPr>
          <w:rFonts w:ascii="Times New Roman" w:hAnsi="Times New Roman" w:cs="Times New Roman"/>
          <w:b/>
          <w:color w:val="000000" w:themeColor="text1"/>
          <w:shd w:val="clear" w:color="auto" w:fill="FFFFFF"/>
        </w:rPr>
      </w:pPr>
      <w:r w:rsidRPr="003A1D3E">
        <w:rPr>
          <w:rFonts w:ascii="Times New Roman" w:hAnsi="Times New Roman" w:cs="Times New Roman"/>
          <w:b/>
          <w:color w:val="000000" w:themeColor="text1"/>
          <w:shd w:val="clear" w:color="auto" w:fill="FFFFFF"/>
        </w:rPr>
        <w:t>Unit-5</w:t>
      </w:r>
    </w:p>
    <w:p w14:paraId="57AB0C2A" w14:textId="77777777" w:rsidR="00D75D92" w:rsidRPr="003A1D3E" w:rsidRDefault="00D75D92" w:rsidP="008E2A9A">
      <w:pPr>
        <w:tabs>
          <w:tab w:val="left" w:pos="270"/>
          <w:tab w:val="left" w:pos="9720"/>
        </w:tabs>
        <w:spacing w:line="276" w:lineRule="auto"/>
        <w:ind w:left="90" w:right="404"/>
        <w:jc w:val="both"/>
        <w:rPr>
          <w:rFonts w:ascii="Times New Roman" w:hAnsi="Times New Roman" w:cs="Times New Roman"/>
          <w:color w:val="000000" w:themeColor="text1"/>
        </w:rPr>
      </w:pPr>
      <w:r w:rsidRPr="003A1D3E">
        <w:rPr>
          <w:rFonts w:ascii="Times New Roman" w:hAnsi="Times New Roman" w:cs="Times New Roman"/>
          <w:color w:val="000000" w:themeColor="text1"/>
          <w:shd w:val="clear" w:color="auto" w:fill="FFFFFF"/>
        </w:rPr>
        <w:t>The Virtual Filesystem, The Block I/O Layer, Devices and Modules</w:t>
      </w:r>
    </w:p>
    <w:p w14:paraId="57FE8E6F" w14:textId="77777777" w:rsidR="00D75D92" w:rsidRPr="003A1D3E" w:rsidRDefault="00D75D92" w:rsidP="003A1D3E">
      <w:pPr>
        <w:tabs>
          <w:tab w:val="left" w:pos="270"/>
          <w:tab w:val="left" w:pos="9720"/>
        </w:tabs>
        <w:spacing w:line="276" w:lineRule="auto"/>
        <w:ind w:left="90"/>
        <w:rPr>
          <w:rFonts w:ascii="Times New Roman" w:hAnsi="Times New Roman" w:cs="Times New Roman"/>
          <w:color w:val="000000" w:themeColor="text1"/>
        </w:rPr>
      </w:pPr>
    </w:p>
    <w:p w14:paraId="5BAB16BC" w14:textId="77777777" w:rsidR="00D75D92" w:rsidRPr="003A1D3E" w:rsidRDefault="00D75D92" w:rsidP="003A1D3E">
      <w:pPr>
        <w:spacing w:after="0" w:line="276" w:lineRule="auto"/>
        <w:jc w:val="both"/>
        <w:rPr>
          <w:rFonts w:ascii="Times New Roman" w:hAnsi="Times New Roman" w:cs="Times New Roman"/>
          <w:b/>
        </w:rPr>
      </w:pPr>
      <w:r w:rsidRPr="003A1D3E">
        <w:rPr>
          <w:rFonts w:ascii="Times New Roman" w:hAnsi="Times New Roman" w:cs="Times New Roman"/>
          <w:b/>
        </w:rPr>
        <w:t>Reference Books:</w:t>
      </w:r>
    </w:p>
    <w:p w14:paraId="4D93FF0A" w14:textId="77777777" w:rsidR="00D75D92" w:rsidRPr="003A1D3E" w:rsidRDefault="00D75D92" w:rsidP="003A1D3E">
      <w:pPr>
        <w:pStyle w:val="ListParagraph"/>
        <w:widowControl w:val="0"/>
        <w:numPr>
          <w:ilvl w:val="0"/>
          <w:numId w:val="60"/>
        </w:numPr>
        <w:kinsoku w:val="0"/>
        <w:autoSpaceDE w:val="0"/>
        <w:autoSpaceDN w:val="0"/>
        <w:adjustRightInd w:val="0"/>
        <w:spacing w:after="0" w:line="276" w:lineRule="auto"/>
        <w:rPr>
          <w:rFonts w:ascii="Times New Roman" w:hAnsi="Times New Roman" w:cs="Times New Roman"/>
        </w:rPr>
      </w:pPr>
      <w:r w:rsidRPr="003A1D3E">
        <w:rPr>
          <w:rFonts w:ascii="Times New Roman" w:hAnsi="Times New Roman" w:cs="Times New Roman"/>
        </w:rPr>
        <w:t xml:space="preserve">BILLIMORIA, </w:t>
      </w:r>
      <w:proofErr w:type="spellStart"/>
      <w:r w:rsidRPr="003A1D3E">
        <w:rPr>
          <w:rFonts w:ascii="Times New Roman" w:hAnsi="Times New Roman" w:cs="Times New Roman"/>
        </w:rPr>
        <w:t>Kaiwan</w:t>
      </w:r>
      <w:proofErr w:type="spellEnd"/>
      <w:r w:rsidRPr="003A1D3E">
        <w:rPr>
          <w:rFonts w:ascii="Times New Roman" w:hAnsi="Times New Roman" w:cs="Times New Roman"/>
        </w:rPr>
        <w:t xml:space="preserve"> N. Linux Kernel Programming: A comprehensive guide to kernel internals, writing kernel modules, and kernel synchronization. </w:t>
      </w:r>
      <w:proofErr w:type="spellStart"/>
      <w:r w:rsidRPr="003A1D3E">
        <w:rPr>
          <w:rFonts w:ascii="Times New Roman" w:hAnsi="Times New Roman" w:cs="Times New Roman"/>
        </w:rPr>
        <w:t>Packt</w:t>
      </w:r>
      <w:proofErr w:type="spellEnd"/>
      <w:r w:rsidRPr="003A1D3E">
        <w:rPr>
          <w:rFonts w:ascii="Times New Roman" w:hAnsi="Times New Roman" w:cs="Times New Roman"/>
        </w:rPr>
        <w:t xml:space="preserve"> Publishing Ltd, 2021.</w:t>
      </w:r>
    </w:p>
    <w:p w14:paraId="41AC0D2E" w14:textId="77777777" w:rsidR="00D75D92" w:rsidRPr="003A1D3E" w:rsidRDefault="00D75D92" w:rsidP="003A1D3E">
      <w:pPr>
        <w:pStyle w:val="ListParagraph"/>
        <w:widowControl w:val="0"/>
        <w:numPr>
          <w:ilvl w:val="0"/>
          <w:numId w:val="60"/>
        </w:numPr>
        <w:kinsoku w:val="0"/>
        <w:autoSpaceDE w:val="0"/>
        <w:autoSpaceDN w:val="0"/>
        <w:adjustRightInd w:val="0"/>
        <w:spacing w:after="0" w:line="276" w:lineRule="auto"/>
        <w:rPr>
          <w:rFonts w:ascii="Times New Roman" w:hAnsi="Times New Roman" w:cs="Times New Roman"/>
        </w:rPr>
      </w:pPr>
      <w:r w:rsidRPr="003A1D3E">
        <w:rPr>
          <w:rFonts w:ascii="Times New Roman" w:hAnsi="Times New Roman" w:cs="Times New Roman"/>
        </w:rPr>
        <w:t xml:space="preserve">BHARADWAJ, Raghu. Mastering Linux Kernel Development: A kernel developer's reference manual. </w:t>
      </w:r>
      <w:proofErr w:type="spellStart"/>
      <w:r w:rsidRPr="003A1D3E">
        <w:rPr>
          <w:rFonts w:ascii="Times New Roman" w:hAnsi="Times New Roman" w:cs="Times New Roman"/>
        </w:rPr>
        <w:t>Packt</w:t>
      </w:r>
      <w:proofErr w:type="spellEnd"/>
      <w:r w:rsidRPr="003A1D3E">
        <w:rPr>
          <w:rFonts w:ascii="Times New Roman" w:hAnsi="Times New Roman" w:cs="Times New Roman"/>
        </w:rPr>
        <w:t xml:space="preserve"> Publishing Ltd, 2017.</w:t>
      </w:r>
    </w:p>
    <w:p w14:paraId="008282CB" w14:textId="77777777" w:rsidR="00D75D92" w:rsidRPr="003A1D3E" w:rsidRDefault="00D75D92" w:rsidP="003A1D3E">
      <w:pPr>
        <w:pStyle w:val="ListParagraph"/>
        <w:widowControl w:val="0"/>
        <w:numPr>
          <w:ilvl w:val="0"/>
          <w:numId w:val="60"/>
        </w:numPr>
        <w:kinsoku w:val="0"/>
        <w:autoSpaceDE w:val="0"/>
        <w:autoSpaceDN w:val="0"/>
        <w:adjustRightInd w:val="0"/>
        <w:spacing w:after="0" w:line="276" w:lineRule="auto"/>
        <w:rPr>
          <w:rFonts w:ascii="Times New Roman" w:hAnsi="Times New Roman" w:cs="Times New Roman"/>
        </w:rPr>
      </w:pPr>
      <w:r w:rsidRPr="003A1D3E">
        <w:rPr>
          <w:rFonts w:ascii="Times New Roman" w:hAnsi="Times New Roman" w:cs="Times New Roman"/>
        </w:rPr>
        <w:t>Robert Love, Linux kernel development, 3</w:t>
      </w:r>
      <w:r w:rsidRPr="003A1D3E">
        <w:rPr>
          <w:rFonts w:ascii="Times New Roman" w:hAnsi="Times New Roman" w:cs="Times New Roman"/>
          <w:vertAlign w:val="superscript"/>
        </w:rPr>
        <w:t>rd</w:t>
      </w:r>
      <w:r w:rsidRPr="003A1D3E">
        <w:rPr>
          <w:rFonts w:ascii="Times New Roman" w:hAnsi="Times New Roman" w:cs="Times New Roman"/>
        </w:rPr>
        <w:t xml:space="preserve"> edition, 2010</w:t>
      </w:r>
    </w:p>
    <w:p w14:paraId="29E05A7F" w14:textId="77777777" w:rsidR="00D75D92" w:rsidRPr="003A1D3E" w:rsidRDefault="00D75D92" w:rsidP="003A1D3E">
      <w:pPr>
        <w:tabs>
          <w:tab w:val="left" w:pos="270"/>
          <w:tab w:val="left" w:pos="9720"/>
        </w:tabs>
        <w:spacing w:after="0" w:line="276" w:lineRule="auto"/>
        <w:ind w:left="540" w:right="890"/>
        <w:rPr>
          <w:rFonts w:ascii="Times New Roman" w:hAnsi="Times New Roman" w:cs="Times New Roman"/>
          <w:b/>
          <w:color w:val="000000" w:themeColor="text1"/>
        </w:rPr>
      </w:pPr>
    </w:p>
    <w:p w14:paraId="1EFC8F2F" w14:textId="77777777" w:rsidR="00D75D92" w:rsidRPr="003A1D3E" w:rsidRDefault="00D75D92" w:rsidP="003A1D3E">
      <w:pPr>
        <w:tabs>
          <w:tab w:val="left" w:pos="270"/>
          <w:tab w:val="left" w:pos="9720"/>
        </w:tabs>
        <w:spacing w:after="0" w:line="276" w:lineRule="auto"/>
        <w:ind w:left="540" w:right="890"/>
        <w:rPr>
          <w:rFonts w:ascii="Times New Roman" w:hAnsi="Times New Roman" w:cs="Times New Roman"/>
          <w:b/>
          <w:color w:val="000000" w:themeColor="text1"/>
        </w:rPr>
      </w:pPr>
    </w:p>
    <w:p w14:paraId="5A0DC345" w14:textId="77777777" w:rsidR="00D75D92" w:rsidRPr="003A1D3E" w:rsidRDefault="00D75D92" w:rsidP="003A1D3E">
      <w:pPr>
        <w:tabs>
          <w:tab w:val="left" w:pos="270"/>
          <w:tab w:val="left" w:pos="9720"/>
        </w:tabs>
        <w:spacing w:after="0" w:line="276" w:lineRule="auto"/>
        <w:ind w:left="90" w:right="890"/>
        <w:rPr>
          <w:rFonts w:ascii="Times New Roman" w:hAnsi="Times New Roman" w:cs="Times New Roman"/>
          <w:b/>
          <w:color w:val="000000" w:themeColor="text1"/>
        </w:rPr>
      </w:pPr>
      <w:r w:rsidRPr="003A1D3E">
        <w:rPr>
          <w:rFonts w:ascii="Times New Roman" w:hAnsi="Times New Roman" w:cs="Times New Roman"/>
          <w:b/>
          <w:color w:val="000000" w:themeColor="text1"/>
        </w:rPr>
        <w:t>Course Outcomes (COs):</w:t>
      </w:r>
    </w:p>
    <w:p w14:paraId="5D09114F" w14:textId="77777777" w:rsidR="00D75D92" w:rsidRPr="003A1D3E" w:rsidRDefault="00D75D92" w:rsidP="003A1D3E">
      <w:pPr>
        <w:tabs>
          <w:tab w:val="left" w:pos="270"/>
          <w:tab w:val="left" w:pos="9720"/>
        </w:tabs>
        <w:spacing w:after="0" w:line="276" w:lineRule="auto"/>
        <w:ind w:left="90" w:right="890"/>
        <w:rPr>
          <w:rFonts w:ascii="Times New Roman" w:hAnsi="Times New Roman" w:cs="Times New Roman"/>
          <w:b/>
          <w:color w:val="000000" w:themeColor="text1"/>
        </w:rPr>
      </w:pPr>
    </w:p>
    <w:p w14:paraId="3FE9E0C3" w14:textId="77777777" w:rsidR="00D75D92" w:rsidRPr="003A1D3E" w:rsidRDefault="00D75D92" w:rsidP="003A1D3E">
      <w:pPr>
        <w:tabs>
          <w:tab w:val="left" w:pos="270"/>
          <w:tab w:val="left" w:pos="9720"/>
        </w:tabs>
        <w:spacing w:after="0" w:line="276" w:lineRule="auto"/>
        <w:ind w:left="90" w:right="890"/>
        <w:rPr>
          <w:rFonts w:ascii="Times New Roman" w:hAnsi="Times New Roman" w:cs="Times New Roman"/>
          <w:b/>
          <w:color w:val="000000" w:themeColor="text1"/>
        </w:rPr>
      </w:pPr>
      <w:r w:rsidRPr="003A1D3E">
        <w:rPr>
          <w:rFonts w:ascii="Times New Roman" w:hAnsi="Times New Roman" w:cs="Times New Roman"/>
          <w:b/>
          <w:color w:val="000000" w:themeColor="text1"/>
        </w:rPr>
        <w:t>At the end of the course, the students will be able to:</w:t>
      </w:r>
    </w:p>
    <w:p w14:paraId="0A60633F" w14:textId="77777777" w:rsidR="00D75D92" w:rsidRPr="003A1D3E" w:rsidRDefault="00D75D92" w:rsidP="003A1D3E">
      <w:pPr>
        <w:tabs>
          <w:tab w:val="left" w:pos="270"/>
          <w:tab w:val="left" w:pos="9720"/>
        </w:tabs>
        <w:spacing w:after="0" w:line="276" w:lineRule="auto"/>
        <w:ind w:left="90" w:right="890"/>
        <w:rPr>
          <w:rFonts w:ascii="Times New Roman" w:hAnsi="Times New Roman" w:cs="Times New Roman"/>
          <w:color w:val="000000" w:themeColor="text1"/>
        </w:rPr>
      </w:pPr>
    </w:p>
    <w:p w14:paraId="2ECC2986" w14:textId="77777777" w:rsidR="00D75D92" w:rsidRPr="003A1D3E" w:rsidRDefault="00D75D92" w:rsidP="003A1D3E">
      <w:pPr>
        <w:pStyle w:val="ListParagraph"/>
        <w:numPr>
          <w:ilvl w:val="0"/>
          <w:numId w:val="61"/>
        </w:numPr>
        <w:spacing w:after="0" w:line="276" w:lineRule="auto"/>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Examine the kernel components for building kernel image from kernel source (PO-1,2,3)</w:t>
      </w:r>
    </w:p>
    <w:p w14:paraId="6961D803" w14:textId="77777777" w:rsidR="00D75D92" w:rsidRPr="003A1D3E" w:rsidRDefault="00D75D92" w:rsidP="003A1D3E">
      <w:pPr>
        <w:pStyle w:val="ListParagraph"/>
        <w:numPr>
          <w:ilvl w:val="0"/>
          <w:numId w:val="61"/>
        </w:numPr>
        <w:spacing w:after="0" w:line="276" w:lineRule="auto"/>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Implement kernel process and CPU scheduling to observe the process management (PO-1,2,3)</w:t>
      </w:r>
    </w:p>
    <w:p w14:paraId="69A8DF3A" w14:textId="77777777" w:rsidR="00D75D92" w:rsidRPr="003A1D3E" w:rsidRDefault="00D75D92" w:rsidP="003A1D3E">
      <w:pPr>
        <w:pStyle w:val="ListParagraph"/>
        <w:numPr>
          <w:ilvl w:val="0"/>
          <w:numId w:val="61"/>
        </w:numPr>
        <w:spacing w:after="0" w:line="276" w:lineRule="auto"/>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Design the interrupt handler considering kernel synchronization (PO-1,2,3)</w:t>
      </w:r>
    </w:p>
    <w:p w14:paraId="0E88A2BE" w14:textId="77777777" w:rsidR="00D75D92" w:rsidRPr="003A1D3E" w:rsidRDefault="00D75D92" w:rsidP="003A1D3E">
      <w:pPr>
        <w:pStyle w:val="ListParagraph"/>
        <w:numPr>
          <w:ilvl w:val="0"/>
          <w:numId w:val="61"/>
        </w:numPr>
        <w:spacing w:after="0" w:line="276" w:lineRule="auto"/>
        <w:rPr>
          <w:rFonts w:ascii="Times New Roman" w:hAnsi="Times New Roman" w:cs="Times New Roman"/>
          <w:color w:val="000000" w:themeColor="text1"/>
          <w:shd w:val="clear" w:color="auto" w:fill="FFFFFF"/>
        </w:rPr>
      </w:pPr>
      <w:r w:rsidRPr="003A1D3E">
        <w:rPr>
          <w:rFonts w:ascii="Times New Roman" w:hAnsi="Times New Roman" w:cs="Times New Roman"/>
          <w:color w:val="000000" w:themeColor="text1"/>
          <w:shd w:val="clear" w:color="auto" w:fill="FFFFFF"/>
        </w:rPr>
        <w:t>Demonstrate memory management at kernel level (PO-1,2,3)</w:t>
      </w:r>
    </w:p>
    <w:p w14:paraId="2AD8115E" w14:textId="77777777" w:rsidR="00D75D92" w:rsidRPr="003A1D3E" w:rsidRDefault="00D75D92" w:rsidP="003A1D3E">
      <w:pPr>
        <w:pStyle w:val="ListParagraph"/>
        <w:numPr>
          <w:ilvl w:val="0"/>
          <w:numId w:val="61"/>
        </w:numPr>
        <w:spacing w:after="0" w:line="276" w:lineRule="auto"/>
        <w:rPr>
          <w:rFonts w:ascii="Times New Roman" w:hAnsi="Times New Roman" w:cs="Times New Roman"/>
          <w:color w:val="000000" w:themeColor="text1"/>
        </w:rPr>
      </w:pPr>
      <w:r w:rsidRPr="003A1D3E">
        <w:rPr>
          <w:rFonts w:ascii="Times New Roman" w:hAnsi="Times New Roman" w:cs="Times New Roman"/>
          <w:color w:val="000000" w:themeColor="text1"/>
          <w:shd w:val="clear" w:color="auto" w:fill="FFFFFF"/>
        </w:rPr>
        <w:t>Apply device driver as kernel module (PO-1,2,3)</w:t>
      </w:r>
    </w:p>
    <w:p w14:paraId="3E1EFB6C" w14:textId="77777777" w:rsidR="00D75D92" w:rsidRPr="003A1D3E" w:rsidRDefault="00D75D92" w:rsidP="003A1D3E">
      <w:pPr>
        <w:spacing w:line="276" w:lineRule="auto"/>
        <w:rPr>
          <w:rFonts w:ascii="Times New Roman" w:hAnsi="Times New Roman" w:cs="Times New Roman"/>
          <w:color w:val="000000" w:themeColor="text1"/>
        </w:rPr>
      </w:pPr>
    </w:p>
    <w:p w14:paraId="45A02185" w14:textId="77777777" w:rsidR="00D75D92" w:rsidRPr="003A1D3E" w:rsidRDefault="00D75D92" w:rsidP="003A1D3E">
      <w:pPr>
        <w:spacing w:line="276" w:lineRule="auto"/>
        <w:rPr>
          <w:rFonts w:ascii="Times New Roman" w:hAnsi="Times New Roman" w:cs="Times New Roman"/>
          <w:color w:val="000000" w:themeColor="text1"/>
        </w:rPr>
      </w:pPr>
    </w:p>
    <w:p w14:paraId="2B32C981" w14:textId="77777777" w:rsidR="008E0928" w:rsidRPr="003A1D3E" w:rsidRDefault="008E0928" w:rsidP="003A1D3E">
      <w:pPr>
        <w:spacing w:line="276" w:lineRule="auto"/>
        <w:rPr>
          <w:rFonts w:ascii="Times New Roman" w:hAnsi="Times New Roman" w:cs="Times New Roman"/>
          <w:b/>
        </w:rPr>
      </w:pPr>
    </w:p>
    <w:p w14:paraId="566919B3" w14:textId="77777777" w:rsidR="008E0928" w:rsidRPr="003A1D3E" w:rsidRDefault="008E0928"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p w14:paraId="190BDEF1" w14:textId="77777777" w:rsidR="008E0928" w:rsidRPr="003A1D3E" w:rsidRDefault="008E0928"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9"/>
        <w:gridCol w:w="3191"/>
        <w:gridCol w:w="3208"/>
      </w:tblGrid>
      <w:tr w:rsidR="008E0928" w:rsidRPr="003A1D3E" w14:paraId="4B8B27C1" w14:textId="77777777" w:rsidTr="00BE3ACE">
        <w:trPr>
          <w:trHeight w:val="306"/>
        </w:trPr>
        <w:tc>
          <w:tcPr>
            <w:tcW w:w="9897" w:type="dxa"/>
            <w:gridSpan w:val="3"/>
            <w:shd w:val="clear" w:color="auto" w:fill="auto"/>
          </w:tcPr>
          <w:p w14:paraId="77748124"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lastRenderedPageBreak/>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8E0928" w:rsidRPr="003A1D3E" w14:paraId="5A92E30E" w14:textId="77777777" w:rsidTr="00BE3ACE">
        <w:trPr>
          <w:trHeight w:val="316"/>
        </w:trPr>
        <w:tc>
          <w:tcPr>
            <w:tcW w:w="3298" w:type="dxa"/>
            <w:shd w:val="clear" w:color="auto" w:fill="auto"/>
          </w:tcPr>
          <w:p w14:paraId="348103AF"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547731FB"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7BC5491D"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8E0928" w:rsidRPr="003A1D3E" w14:paraId="54C6BC9A" w14:textId="77777777" w:rsidTr="00BE3ACE">
        <w:trPr>
          <w:trHeight w:val="306"/>
        </w:trPr>
        <w:tc>
          <w:tcPr>
            <w:tcW w:w="3298" w:type="dxa"/>
            <w:shd w:val="clear" w:color="auto" w:fill="auto"/>
          </w:tcPr>
          <w:p w14:paraId="501D844D"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17694D40"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3DC54A78"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8E0928" w:rsidRPr="003A1D3E" w14:paraId="2117C5C8" w14:textId="77777777" w:rsidTr="00BE3ACE">
        <w:trPr>
          <w:trHeight w:val="316"/>
        </w:trPr>
        <w:tc>
          <w:tcPr>
            <w:tcW w:w="3298" w:type="dxa"/>
            <w:shd w:val="clear" w:color="auto" w:fill="auto"/>
          </w:tcPr>
          <w:p w14:paraId="673E4612"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5B13107B"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056C26C3"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8E0928" w:rsidRPr="003A1D3E" w14:paraId="5587ECBE" w14:textId="77777777" w:rsidTr="00BE3ACE">
        <w:trPr>
          <w:trHeight w:val="316"/>
        </w:trPr>
        <w:tc>
          <w:tcPr>
            <w:tcW w:w="9897" w:type="dxa"/>
            <w:gridSpan w:val="3"/>
            <w:shd w:val="clear" w:color="auto" w:fill="auto"/>
          </w:tcPr>
          <w:p w14:paraId="280B5350"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8E0928" w:rsidRPr="003A1D3E" w14:paraId="1601E1CA" w14:textId="77777777" w:rsidTr="00BE3ACE">
        <w:trPr>
          <w:trHeight w:val="306"/>
        </w:trPr>
        <w:tc>
          <w:tcPr>
            <w:tcW w:w="3298" w:type="dxa"/>
            <w:shd w:val="clear" w:color="auto" w:fill="auto"/>
          </w:tcPr>
          <w:p w14:paraId="5A921634"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316AB949" w14:textId="77777777" w:rsidR="008E0928" w:rsidRPr="003A1D3E" w:rsidRDefault="008E0928" w:rsidP="003A1D3E">
            <w:pPr>
              <w:spacing w:after="0" w:line="276" w:lineRule="auto"/>
              <w:jc w:val="center"/>
              <w:rPr>
                <w:rFonts w:ascii="Times New Roman" w:eastAsia="Calibri" w:hAnsi="Times New Roman" w:cs="Times New Roman"/>
                <w:b/>
              </w:rPr>
            </w:pPr>
          </w:p>
        </w:tc>
        <w:tc>
          <w:tcPr>
            <w:tcW w:w="3299" w:type="dxa"/>
            <w:shd w:val="clear" w:color="auto" w:fill="auto"/>
          </w:tcPr>
          <w:p w14:paraId="6652EAAD" w14:textId="77777777" w:rsidR="008E0928" w:rsidRPr="003A1D3E" w:rsidRDefault="008E0928" w:rsidP="003A1D3E">
            <w:pPr>
              <w:spacing w:after="0" w:line="276" w:lineRule="auto"/>
              <w:jc w:val="center"/>
              <w:rPr>
                <w:rFonts w:ascii="Times New Roman" w:eastAsia="Calibri" w:hAnsi="Times New Roman" w:cs="Times New Roman"/>
                <w:b/>
              </w:rPr>
            </w:pPr>
          </w:p>
        </w:tc>
      </w:tr>
      <w:tr w:rsidR="008E0928" w:rsidRPr="003A1D3E" w14:paraId="6A01CAFF" w14:textId="77777777" w:rsidTr="00BE3ACE">
        <w:trPr>
          <w:trHeight w:val="316"/>
        </w:trPr>
        <w:tc>
          <w:tcPr>
            <w:tcW w:w="3298" w:type="dxa"/>
            <w:shd w:val="clear" w:color="auto" w:fill="auto"/>
          </w:tcPr>
          <w:p w14:paraId="613FCE49"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 –I/Online Certificate</w:t>
            </w:r>
          </w:p>
        </w:tc>
        <w:tc>
          <w:tcPr>
            <w:tcW w:w="3298" w:type="dxa"/>
            <w:shd w:val="clear" w:color="auto" w:fill="auto"/>
          </w:tcPr>
          <w:p w14:paraId="67D9A06E"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22EC9AF7"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8E0928" w:rsidRPr="003A1D3E" w14:paraId="3D3F3163" w14:textId="77777777" w:rsidTr="00BE3ACE">
        <w:trPr>
          <w:trHeight w:val="316"/>
        </w:trPr>
        <w:tc>
          <w:tcPr>
            <w:tcW w:w="3298" w:type="dxa"/>
            <w:shd w:val="clear" w:color="auto" w:fill="auto"/>
          </w:tcPr>
          <w:p w14:paraId="61D58D99"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Quiz –II/Project </w:t>
            </w:r>
            <w:r w:rsidR="001308FB" w:rsidRPr="003A1D3E">
              <w:rPr>
                <w:rFonts w:ascii="Times New Roman" w:eastAsia="Calibri" w:hAnsi="Times New Roman" w:cs="Times New Roman"/>
                <w:b/>
              </w:rPr>
              <w:t>Implementation</w:t>
            </w:r>
          </w:p>
        </w:tc>
        <w:tc>
          <w:tcPr>
            <w:tcW w:w="3298" w:type="dxa"/>
            <w:shd w:val="clear" w:color="auto" w:fill="auto"/>
          </w:tcPr>
          <w:p w14:paraId="58A6152D"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76873D14"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8E0928" w:rsidRPr="003A1D3E" w14:paraId="5994E3D2" w14:textId="77777777" w:rsidTr="00BE3ACE">
        <w:trPr>
          <w:trHeight w:val="489"/>
        </w:trPr>
        <w:tc>
          <w:tcPr>
            <w:tcW w:w="9897" w:type="dxa"/>
            <w:gridSpan w:val="3"/>
            <w:shd w:val="clear" w:color="auto" w:fill="auto"/>
          </w:tcPr>
          <w:p w14:paraId="3C566607"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8E0928" w:rsidRPr="003A1D3E" w14:paraId="30895DFC" w14:textId="77777777" w:rsidTr="00BE3ACE">
        <w:trPr>
          <w:trHeight w:val="316"/>
        </w:trPr>
        <w:tc>
          <w:tcPr>
            <w:tcW w:w="9897" w:type="dxa"/>
            <w:gridSpan w:val="3"/>
            <w:shd w:val="clear" w:color="auto" w:fill="auto"/>
          </w:tcPr>
          <w:p w14:paraId="3FF4E1DB"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8E0928" w:rsidRPr="003A1D3E" w14:paraId="3FEEA3AE" w14:textId="77777777" w:rsidTr="00BE3ACE">
        <w:trPr>
          <w:trHeight w:val="673"/>
        </w:trPr>
        <w:tc>
          <w:tcPr>
            <w:tcW w:w="3298" w:type="dxa"/>
            <w:shd w:val="clear" w:color="auto" w:fill="auto"/>
          </w:tcPr>
          <w:p w14:paraId="20E754B4" w14:textId="77777777" w:rsidR="008E0928" w:rsidRPr="003A1D3E" w:rsidRDefault="008E0928"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65A95428"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2C0E6969" w14:textId="77777777" w:rsidR="008E0928" w:rsidRPr="003A1D3E" w:rsidRDefault="008E0928"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410A2F70" w14:textId="77777777" w:rsidR="00084913" w:rsidRPr="003A1D3E" w:rsidRDefault="00084913" w:rsidP="003A1D3E">
      <w:pPr>
        <w:spacing w:line="276" w:lineRule="auto"/>
        <w:rPr>
          <w:rFonts w:ascii="Times New Roman" w:hAnsi="Times New Roman" w:cs="Times New Roman"/>
          <w:color w:val="000000" w:themeColor="text1"/>
        </w:rPr>
      </w:pPr>
    </w:p>
    <w:p w14:paraId="3ECAC4BD" w14:textId="77777777" w:rsidR="008E0928" w:rsidRPr="003A1D3E" w:rsidRDefault="008E0928" w:rsidP="003A1D3E">
      <w:pPr>
        <w:spacing w:line="276" w:lineRule="auto"/>
        <w:rPr>
          <w:rFonts w:ascii="Times New Roman" w:hAnsi="Times New Roman" w:cs="Times New Roman"/>
          <w:color w:val="000000" w:themeColor="text1"/>
        </w:rPr>
      </w:pPr>
    </w:p>
    <w:p w14:paraId="03EA5377" w14:textId="77777777" w:rsidR="008E0928" w:rsidRPr="003A1D3E" w:rsidRDefault="008E0928" w:rsidP="003A1D3E">
      <w:pPr>
        <w:spacing w:line="276" w:lineRule="auto"/>
        <w:rPr>
          <w:rFonts w:ascii="Times New Roman" w:hAnsi="Times New Roman" w:cs="Times New Roman"/>
          <w:color w:val="000000" w:themeColor="text1"/>
        </w:rPr>
      </w:pPr>
    </w:p>
    <w:p w14:paraId="4F90B6AD" w14:textId="77777777" w:rsidR="008E0928" w:rsidRPr="003A1D3E" w:rsidRDefault="008E0928" w:rsidP="003A1D3E">
      <w:pPr>
        <w:spacing w:line="276" w:lineRule="auto"/>
        <w:rPr>
          <w:rFonts w:ascii="Times New Roman" w:hAnsi="Times New Roman" w:cs="Times New Roman"/>
          <w:color w:val="000000" w:themeColor="text1"/>
        </w:rPr>
      </w:pPr>
    </w:p>
    <w:p w14:paraId="7DBCD865" w14:textId="77777777" w:rsidR="008E0928" w:rsidRPr="003A1D3E" w:rsidRDefault="008E0928" w:rsidP="003A1D3E">
      <w:pPr>
        <w:spacing w:line="276" w:lineRule="auto"/>
        <w:rPr>
          <w:rFonts w:ascii="Times New Roman" w:hAnsi="Times New Roman" w:cs="Times New Roman"/>
          <w:color w:val="000000" w:themeColor="text1"/>
        </w:rPr>
      </w:pPr>
    </w:p>
    <w:p w14:paraId="50C69AD1" w14:textId="77777777" w:rsidR="008E0928" w:rsidRPr="003A1D3E" w:rsidRDefault="008E0928" w:rsidP="003A1D3E">
      <w:pPr>
        <w:spacing w:line="276" w:lineRule="auto"/>
        <w:rPr>
          <w:rFonts w:ascii="Times New Roman" w:hAnsi="Times New Roman" w:cs="Times New Roman"/>
          <w:color w:val="000000" w:themeColor="text1"/>
        </w:rPr>
      </w:pPr>
    </w:p>
    <w:p w14:paraId="6E2E3524" w14:textId="77777777" w:rsidR="008E0928" w:rsidRPr="003A1D3E" w:rsidRDefault="008E0928" w:rsidP="003A1D3E">
      <w:pPr>
        <w:spacing w:line="276" w:lineRule="auto"/>
        <w:rPr>
          <w:rFonts w:ascii="Times New Roman" w:hAnsi="Times New Roman" w:cs="Times New Roman"/>
          <w:color w:val="000000" w:themeColor="text1"/>
        </w:rPr>
      </w:pPr>
    </w:p>
    <w:p w14:paraId="7DB99186" w14:textId="77777777" w:rsidR="008E0928" w:rsidRPr="003A1D3E" w:rsidRDefault="008E0928" w:rsidP="003A1D3E">
      <w:pPr>
        <w:spacing w:line="276" w:lineRule="auto"/>
        <w:rPr>
          <w:rFonts w:ascii="Times New Roman" w:hAnsi="Times New Roman" w:cs="Times New Roman"/>
          <w:color w:val="000000" w:themeColor="text1"/>
        </w:rPr>
      </w:pPr>
    </w:p>
    <w:p w14:paraId="5310ADCD" w14:textId="77777777" w:rsidR="008E0928" w:rsidRPr="003A1D3E" w:rsidRDefault="008E0928" w:rsidP="003A1D3E">
      <w:pPr>
        <w:spacing w:line="276" w:lineRule="auto"/>
        <w:rPr>
          <w:rFonts w:ascii="Times New Roman" w:hAnsi="Times New Roman" w:cs="Times New Roman"/>
          <w:color w:val="000000" w:themeColor="text1"/>
        </w:rPr>
      </w:pPr>
    </w:p>
    <w:p w14:paraId="41E86F82" w14:textId="77777777" w:rsidR="008E0928" w:rsidRPr="003A1D3E" w:rsidRDefault="008E0928" w:rsidP="003A1D3E">
      <w:pPr>
        <w:spacing w:line="276" w:lineRule="auto"/>
        <w:rPr>
          <w:rFonts w:ascii="Times New Roman" w:hAnsi="Times New Roman" w:cs="Times New Roman"/>
          <w:color w:val="000000" w:themeColor="text1"/>
        </w:rPr>
      </w:pPr>
    </w:p>
    <w:p w14:paraId="0D0AA67F" w14:textId="77777777" w:rsidR="008E0928" w:rsidRPr="003A1D3E" w:rsidRDefault="008E0928" w:rsidP="003A1D3E">
      <w:pPr>
        <w:spacing w:line="276" w:lineRule="auto"/>
        <w:rPr>
          <w:rFonts w:ascii="Times New Roman" w:hAnsi="Times New Roman" w:cs="Times New Roman"/>
          <w:color w:val="000000" w:themeColor="text1"/>
        </w:rPr>
      </w:pPr>
    </w:p>
    <w:p w14:paraId="6CA20890" w14:textId="77777777" w:rsidR="008E0928" w:rsidRPr="003A1D3E" w:rsidRDefault="008E0928" w:rsidP="003A1D3E">
      <w:pPr>
        <w:spacing w:line="276" w:lineRule="auto"/>
        <w:rPr>
          <w:rFonts w:ascii="Times New Roman" w:hAnsi="Times New Roman" w:cs="Times New Roman"/>
          <w:color w:val="000000" w:themeColor="text1"/>
        </w:rPr>
      </w:pPr>
    </w:p>
    <w:p w14:paraId="1F2F5F85" w14:textId="77777777" w:rsidR="008E0928" w:rsidRPr="003A1D3E" w:rsidRDefault="008E0928" w:rsidP="003A1D3E">
      <w:pPr>
        <w:spacing w:line="276" w:lineRule="auto"/>
        <w:rPr>
          <w:rFonts w:ascii="Times New Roman" w:hAnsi="Times New Roman" w:cs="Times New Roman"/>
          <w:color w:val="000000" w:themeColor="text1"/>
        </w:rPr>
      </w:pPr>
    </w:p>
    <w:p w14:paraId="777037AC" w14:textId="77777777" w:rsidR="008E0928" w:rsidRPr="003A1D3E" w:rsidRDefault="008E0928" w:rsidP="003A1D3E">
      <w:pPr>
        <w:spacing w:line="276" w:lineRule="auto"/>
        <w:rPr>
          <w:rFonts w:ascii="Times New Roman" w:hAnsi="Times New Roman" w:cs="Times New Roman"/>
          <w:color w:val="000000" w:themeColor="text1"/>
        </w:rPr>
      </w:pPr>
    </w:p>
    <w:p w14:paraId="2714B0D4" w14:textId="77777777" w:rsidR="008E0928" w:rsidRPr="003A1D3E" w:rsidRDefault="008E0928" w:rsidP="003A1D3E">
      <w:pPr>
        <w:spacing w:line="276" w:lineRule="auto"/>
        <w:rPr>
          <w:rFonts w:ascii="Times New Roman" w:hAnsi="Times New Roman" w:cs="Times New Roman"/>
          <w:color w:val="000000" w:themeColor="text1"/>
        </w:rPr>
      </w:pPr>
    </w:p>
    <w:p w14:paraId="5FD08BDB" w14:textId="77777777" w:rsidR="008E0928" w:rsidRPr="003A1D3E" w:rsidRDefault="008E0928" w:rsidP="003A1D3E">
      <w:pPr>
        <w:spacing w:line="276" w:lineRule="auto"/>
        <w:rPr>
          <w:rFonts w:ascii="Times New Roman" w:hAnsi="Times New Roman" w:cs="Times New Roman"/>
          <w:color w:val="000000" w:themeColor="text1"/>
        </w:rPr>
      </w:pPr>
    </w:p>
    <w:p w14:paraId="5E923E67" w14:textId="77777777" w:rsidR="008E0928" w:rsidRPr="003A1D3E" w:rsidRDefault="008E0928" w:rsidP="003A1D3E">
      <w:pPr>
        <w:spacing w:line="276" w:lineRule="auto"/>
        <w:rPr>
          <w:rFonts w:ascii="Times New Roman" w:hAnsi="Times New Roman" w:cs="Times New Roman"/>
          <w:color w:val="000000" w:themeColor="text1"/>
        </w:rPr>
      </w:pPr>
    </w:p>
    <w:p w14:paraId="2B70DA33" w14:textId="77777777" w:rsidR="008E0928" w:rsidRPr="003A1D3E" w:rsidRDefault="008E0928" w:rsidP="003A1D3E">
      <w:pPr>
        <w:spacing w:line="276" w:lineRule="auto"/>
        <w:rPr>
          <w:rFonts w:ascii="Times New Roman" w:hAnsi="Times New Roman" w:cs="Times New Roman"/>
          <w:color w:val="000000" w:themeColor="text1"/>
        </w:rPr>
      </w:pPr>
    </w:p>
    <w:p w14:paraId="236F95C5" w14:textId="77777777" w:rsidR="008E0928" w:rsidRPr="003A1D3E" w:rsidRDefault="008E0928" w:rsidP="003A1D3E">
      <w:pPr>
        <w:spacing w:line="276"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973"/>
        <w:gridCol w:w="4655"/>
      </w:tblGrid>
      <w:tr w:rsidR="001A2712" w:rsidRPr="003A1D3E" w14:paraId="7BCBE573" w14:textId="77777777" w:rsidTr="00A7087D">
        <w:tc>
          <w:tcPr>
            <w:tcW w:w="10456" w:type="dxa"/>
            <w:gridSpan w:val="2"/>
            <w:tcBorders>
              <w:bottom w:val="single" w:sz="4" w:space="0" w:color="auto"/>
            </w:tcBorders>
            <w:shd w:val="clear" w:color="auto" w:fill="E7E6E6" w:themeFill="background2"/>
          </w:tcPr>
          <w:p w14:paraId="0AD165BC"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INFORMATION RETRIEVAL</w:t>
            </w:r>
          </w:p>
          <w:p w14:paraId="1E38957F" w14:textId="77777777" w:rsidR="001A2712" w:rsidRPr="003A1D3E" w:rsidRDefault="001A2712" w:rsidP="003A1D3E">
            <w:pPr>
              <w:spacing w:line="276" w:lineRule="auto"/>
              <w:jc w:val="center"/>
              <w:rPr>
                <w:rFonts w:ascii="Times New Roman" w:hAnsi="Times New Roman" w:cs="Times New Roman"/>
                <w:b/>
              </w:rPr>
            </w:pPr>
          </w:p>
        </w:tc>
      </w:tr>
      <w:tr w:rsidR="001A2712" w:rsidRPr="003A1D3E" w14:paraId="3BCBE74F" w14:textId="77777777" w:rsidTr="00A7087D">
        <w:tc>
          <w:tcPr>
            <w:tcW w:w="5382" w:type="dxa"/>
            <w:tcBorders>
              <w:right w:val="nil"/>
            </w:tcBorders>
          </w:tcPr>
          <w:p w14:paraId="582E757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Code: CSE634</w:t>
            </w:r>
          </w:p>
          <w:p w14:paraId="095C7C3F"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Pre-requisites: NIL</w:t>
            </w:r>
          </w:p>
          <w:p w14:paraId="3C172A98" w14:textId="77777777" w:rsidR="008E2A9A" w:rsidRDefault="001A2712" w:rsidP="008E2A9A">
            <w:pPr>
              <w:spacing w:line="276" w:lineRule="auto"/>
              <w:ind w:right="-1099"/>
              <w:rPr>
                <w:rFonts w:ascii="Times New Roman" w:hAnsi="Times New Roman" w:cs="Times New Roman"/>
                <w:b/>
              </w:rPr>
            </w:pPr>
            <w:r w:rsidRPr="003A1D3E">
              <w:rPr>
                <w:rFonts w:ascii="Times New Roman" w:hAnsi="Times New Roman" w:cs="Times New Roman"/>
                <w:b/>
              </w:rPr>
              <w:lastRenderedPageBreak/>
              <w:t xml:space="preserve">Course Coordinator: </w:t>
            </w:r>
            <w:proofErr w:type="spellStart"/>
            <w:r w:rsidRPr="003A1D3E">
              <w:rPr>
                <w:rFonts w:ascii="Times New Roman" w:hAnsi="Times New Roman" w:cs="Times New Roman"/>
                <w:b/>
              </w:rPr>
              <w:t>Dr.</w:t>
            </w:r>
            <w:proofErr w:type="spellEnd"/>
            <w:r w:rsidRPr="003A1D3E">
              <w:rPr>
                <w:rFonts w:ascii="Times New Roman" w:hAnsi="Times New Roman" w:cs="Times New Roman"/>
                <w:b/>
              </w:rPr>
              <w:t xml:space="preserve"> J Sangeetha / </w:t>
            </w:r>
          </w:p>
          <w:p w14:paraId="5FC9DB6A" w14:textId="77777777" w:rsidR="001A2712" w:rsidRPr="003A1D3E" w:rsidRDefault="001A2712" w:rsidP="008E2A9A">
            <w:pPr>
              <w:spacing w:line="276" w:lineRule="auto"/>
              <w:ind w:right="-1099"/>
              <w:rPr>
                <w:rFonts w:ascii="Times New Roman" w:hAnsi="Times New Roman" w:cs="Times New Roman"/>
                <w:b/>
              </w:rPr>
            </w:pPr>
            <w:proofErr w:type="spellStart"/>
            <w:r w:rsidRPr="003A1D3E">
              <w:rPr>
                <w:rFonts w:ascii="Times New Roman" w:hAnsi="Times New Roman" w:cs="Times New Roman"/>
                <w:b/>
              </w:rPr>
              <w:t>Dr.</w:t>
            </w:r>
            <w:proofErr w:type="spellEnd"/>
            <w:r w:rsidRPr="003A1D3E">
              <w:rPr>
                <w:rFonts w:ascii="Times New Roman" w:hAnsi="Times New Roman" w:cs="Times New Roman"/>
                <w:b/>
              </w:rPr>
              <w:t xml:space="preserve"> D S Jayalakshmi</w:t>
            </w:r>
          </w:p>
          <w:p w14:paraId="5DF35550" w14:textId="77777777" w:rsidR="001A2712" w:rsidRPr="003A1D3E" w:rsidRDefault="001A2712" w:rsidP="003A1D3E">
            <w:pPr>
              <w:spacing w:line="276" w:lineRule="auto"/>
              <w:rPr>
                <w:rFonts w:ascii="Times New Roman" w:hAnsi="Times New Roman" w:cs="Times New Roman"/>
                <w:b/>
              </w:rPr>
            </w:pPr>
          </w:p>
        </w:tc>
        <w:tc>
          <w:tcPr>
            <w:tcW w:w="5074" w:type="dxa"/>
            <w:tcBorders>
              <w:left w:val="nil"/>
            </w:tcBorders>
          </w:tcPr>
          <w:p w14:paraId="5B1CB5CD"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lastRenderedPageBreak/>
              <w:t>Credits: 2:0:1</w:t>
            </w:r>
          </w:p>
          <w:p w14:paraId="77776E35"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Contact Hours: 28</w:t>
            </w:r>
            <w:r w:rsidR="008E0928" w:rsidRPr="003A1D3E">
              <w:rPr>
                <w:rFonts w:ascii="Times New Roman" w:hAnsi="Times New Roman" w:cs="Times New Roman"/>
                <w:b/>
              </w:rPr>
              <w:t>L</w:t>
            </w:r>
            <w:r w:rsidRPr="003A1D3E">
              <w:rPr>
                <w:rFonts w:ascii="Times New Roman" w:hAnsi="Times New Roman" w:cs="Times New Roman"/>
                <w:b/>
              </w:rPr>
              <w:t>+14</w:t>
            </w:r>
            <w:r w:rsidR="008E0928" w:rsidRPr="003A1D3E">
              <w:rPr>
                <w:rFonts w:ascii="Times New Roman" w:hAnsi="Times New Roman" w:cs="Times New Roman"/>
                <w:b/>
              </w:rPr>
              <w:t>P</w:t>
            </w:r>
          </w:p>
        </w:tc>
      </w:tr>
    </w:tbl>
    <w:p w14:paraId="18758583" w14:textId="77777777" w:rsidR="001A2712" w:rsidRPr="003A1D3E" w:rsidRDefault="001A2712" w:rsidP="003A1D3E">
      <w:pPr>
        <w:spacing w:line="276" w:lineRule="auto"/>
        <w:jc w:val="center"/>
        <w:rPr>
          <w:rFonts w:ascii="Times New Roman" w:hAnsi="Times New Roman" w:cs="Times New Roman"/>
          <w:b/>
        </w:rPr>
      </w:pPr>
    </w:p>
    <w:p w14:paraId="6F8FB4D3"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7718F25E"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1316F9C3" w14:textId="77777777" w:rsidR="001A2712" w:rsidRPr="003A1D3E" w:rsidRDefault="001A2712" w:rsidP="003A1D3E">
      <w:pPr>
        <w:spacing w:line="276" w:lineRule="auto"/>
        <w:jc w:val="both"/>
        <w:rPr>
          <w:rFonts w:ascii="Times New Roman" w:hAnsi="Times New Roman" w:cs="Times New Roman"/>
        </w:rPr>
      </w:pPr>
      <w:r w:rsidRPr="003A1D3E">
        <w:rPr>
          <w:rFonts w:ascii="Times New Roman" w:hAnsi="Times New Roman" w:cs="Times New Roman"/>
          <w:b/>
        </w:rPr>
        <w:t>Introduction:</w:t>
      </w:r>
      <w:r w:rsidRPr="003A1D3E">
        <w:rPr>
          <w:rFonts w:ascii="Times New Roman" w:hAnsi="Times New Roman" w:cs="Times New Roman"/>
        </w:rPr>
        <w:t xml:space="preserve"> Overview, History of IR, Text Operations: Document preprocessing, Document Clustering, Text Compression, Indexing: Inverted </w:t>
      </w:r>
      <w:proofErr w:type="spellStart"/>
      <w:proofErr w:type="gramStart"/>
      <w:r w:rsidRPr="003A1D3E">
        <w:rPr>
          <w:rFonts w:ascii="Times New Roman" w:hAnsi="Times New Roman" w:cs="Times New Roman"/>
        </w:rPr>
        <w:t>files.</w:t>
      </w:r>
      <w:r w:rsidRPr="003A1D3E">
        <w:rPr>
          <w:rFonts w:ascii="Times New Roman" w:hAnsi="Times New Roman" w:cs="Times New Roman"/>
          <w:b/>
        </w:rPr>
        <w:t>Mathematics</w:t>
      </w:r>
      <w:proofErr w:type="spellEnd"/>
      <w:proofErr w:type="gramEnd"/>
      <w:r w:rsidRPr="003A1D3E">
        <w:rPr>
          <w:rFonts w:ascii="Times New Roman" w:hAnsi="Times New Roman" w:cs="Times New Roman"/>
          <w:b/>
        </w:rPr>
        <w:t xml:space="preserve"> for IR:</w:t>
      </w:r>
      <w:r w:rsidRPr="003A1D3E">
        <w:rPr>
          <w:rFonts w:ascii="Times New Roman" w:hAnsi="Times New Roman" w:cs="Times New Roman"/>
        </w:rPr>
        <w:t xml:space="preserve"> Set Theory, Mathematical Logic, Probability and Linear algebra, Classic IR Models: Boolean Model, Vector space model: </w:t>
      </w:r>
      <w:proofErr w:type="spellStart"/>
      <w:r w:rsidRPr="003A1D3E">
        <w:rPr>
          <w:rFonts w:ascii="Times New Roman" w:hAnsi="Times New Roman" w:cs="Times New Roman"/>
        </w:rPr>
        <w:t>tf-idf</w:t>
      </w:r>
      <w:proofErr w:type="spellEnd"/>
      <w:r w:rsidRPr="003A1D3E">
        <w:rPr>
          <w:rFonts w:ascii="Times New Roman" w:hAnsi="Times New Roman" w:cs="Times New Roman"/>
        </w:rPr>
        <w:t xml:space="preserve"> </w:t>
      </w:r>
      <w:proofErr w:type="spellStart"/>
      <w:r w:rsidRPr="003A1D3E">
        <w:rPr>
          <w:rFonts w:ascii="Times New Roman" w:hAnsi="Times New Roman" w:cs="Times New Roman"/>
        </w:rPr>
        <w:t>weighing.</w:t>
      </w:r>
      <w:r w:rsidRPr="003A1D3E">
        <w:rPr>
          <w:rFonts w:ascii="Times New Roman" w:hAnsi="Times New Roman" w:cs="Times New Roman"/>
          <w:b/>
        </w:rPr>
        <w:t>Probabilistic</w:t>
      </w:r>
      <w:proofErr w:type="spellEnd"/>
      <w:r w:rsidRPr="003A1D3E">
        <w:rPr>
          <w:rFonts w:ascii="Times New Roman" w:hAnsi="Times New Roman" w:cs="Times New Roman"/>
          <w:b/>
        </w:rPr>
        <w:t xml:space="preserve"> Model. Language models for IR:</w:t>
      </w:r>
      <w:r w:rsidRPr="003A1D3E">
        <w:rPr>
          <w:rFonts w:ascii="Times New Roman" w:hAnsi="Times New Roman" w:cs="Times New Roman"/>
        </w:rPr>
        <w:t xml:space="preserve"> The language model and the query likelihood model. </w:t>
      </w:r>
    </w:p>
    <w:p w14:paraId="737859D2" w14:textId="77777777" w:rsidR="001A2712" w:rsidRPr="003A1D3E" w:rsidRDefault="001A2712" w:rsidP="003A1D3E">
      <w:pPr>
        <w:spacing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0E435085" w14:textId="77777777" w:rsidTr="001A2712">
        <w:tc>
          <w:tcPr>
            <w:tcW w:w="2547" w:type="dxa"/>
          </w:tcPr>
          <w:p w14:paraId="6B1ABF07"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C1F658D"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5B87D5B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051EEBA8"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4774B28B"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62F2491F" w14:textId="77777777" w:rsidR="001A2712" w:rsidRPr="003A1D3E" w:rsidRDefault="001A2712" w:rsidP="003A1D3E">
      <w:pPr>
        <w:pStyle w:val="NoSpacing"/>
        <w:spacing w:line="276" w:lineRule="auto"/>
        <w:jc w:val="center"/>
        <w:rPr>
          <w:rFonts w:ascii="Times New Roman" w:hAnsi="Times New Roman" w:cs="Times New Roman"/>
        </w:rPr>
      </w:pPr>
    </w:p>
    <w:p w14:paraId="03EC272C" w14:textId="77777777" w:rsidR="001A2712" w:rsidRPr="003A1D3E" w:rsidRDefault="001A2712" w:rsidP="008E2A9A">
      <w:pPr>
        <w:spacing w:line="276" w:lineRule="auto"/>
        <w:ind w:right="272"/>
        <w:jc w:val="both"/>
        <w:rPr>
          <w:rFonts w:ascii="Times New Roman" w:hAnsi="Times New Roman" w:cs="Times New Roman"/>
        </w:rPr>
      </w:pPr>
      <w:r w:rsidRPr="003A1D3E">
        <w:rPr>
          <w:rFonts w:ascii="Times New Roman" w:hAnsi="Times New Roman" w:cs="Times New Roman"/>
          <w:b/>
        </w:rPr>
        <w:t>Evaluation Measures:</w:t>
      </w:r>
      <w:r w:rsidRPr="003A1D3E">
        <w:rPr>
          <w:rFonts w:ascii="Times New Roman" w:hAnsi="Times New Roman" w:cs="Times New Roman"/>
        </w:rPr>
        <w:t xml:space="preserve"> Precision, Recall, Alternative </w:t>
      </w:r>
      <w:proofErr w:type="spellStart"/>
      <w:r w:rsidRPr="003A1D3E">
        <w:rPr>
          <w:rFonts w:ascii="Times New Roman" w:hAnsi="Times New Roman" w:cs="Times New Roman"/>
        </w:rPr>
        <w:t>Measures.</w:t>
      </w:r>
      <w:r w:rsidRPr="003A1D3E">
        <w:rPr>
          <w:rFonts w:ascii="Times New Roman" w:hAnsi="Times New Roman" w:cs="Times New Roman"/>
          <w:b/>
        </w:rPr>
        <w:t>Reference</w:t>
      </w:r>
      <w:proofErr w:type="spellEnd"/>
      <w:r w:rsidRPr="003A1D3E">
        <w:rPr>
          <w:rFonts w:ascii="Times New Roman" w:hAnsi="Times New Roman" w:cs="Times New Roman"/>
          <w:b/>
        </w:rPr>
        <w:t xml:space="preserve"> Collections:</w:t>
      </w:r>
      <w:r w:rsidRPr="003A1D3E">
        <w:rPr>
          <w:rFonts w:ascii="Times New Roman" w:hAnsi="Times New Roman" w:cs="Times New Roman"/>
        </w:rPr>
        <w:t xml:space="preserve"> TREC, Relevance Feedback and Query </w:t>
      </w:r>
      <w:proofErr w:type="spellStart"/>
      <w:r w:rsidRPr="003A1D3E">
        <w:rPr>
          <w:rFonts w:ascii="Times New Roman" w:hAnsi="Times New Roman" w:cs="Times New Roman"/>
        </w:rPr>
        <w:t>Expansion.</w:t>
      </w:r>
      <w:r w:rsidRPr="003A1D3E">
        <w:rPr>
          <w:rFonts w:ascii="Times New Roman" w:hAnsi="Times New Roman" w:cs="Times New Roman"/>
          <w:b/>
        </w:rPr>
        <w:t>Text</w:t>
      </w:r>
      <w:proofErr w:type="spellEnd"/>
      <w:r w:rsidRPr="003A1D3E">
        <w:rPr>
          <w:rFonts w:ascii="Times New Roman" w:hAnsi="Times New Roman" w:cs="Times New Roman"/>
          <w:b/>
        </w:rPr>
        <w:t xml:space="preserve"> Classification:</w:t>
      </w:r>
      <w:r w:rsidRPr="003A1D3E">
        <w:rPr>
          <w:rFonts w:ascii="Times New Roman" w:hAnsi="Times New Roman" w:cs="Times New Roman"/>
        </w:rPr>
        <w:t xml:space="preserve"> The text classification problem, Flat clustering: Clustering in information retrieval, Problem Statement, Hierarchical clustering: Hierarchical agglomerative clustering, Single-link and Complete-link clustering.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107D295E" w14:textId="77777777" w:rsidTr="001A2712">
        <w:tc>
          <w:tcPr>
            <w:tcW w:w="2547" w:type="dxa"/>
          </w:tcPr>
          <w:p w14:paraId="15A76E98"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34A8C1E"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6DEE3F00"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67F3D69D"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2CA8B6F1"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5F7F1371" w14:textId="77777777" w:rsidR="001A2712" w:rsidRPr="003A1D3E" w:rsidRDefault="001A2712" w:rsidP="003A1D3E">
      <w:pPr>
        <w:spacing w:line="276" w:lineRule="auto"/>
        <w:jc w:val="both"/>
        <w:rPr>
          <w:rFonts w:ascii="Times New Roman" w:hAnsi="Times New Roman" w:cs="Times New Roman"/>
        </w:rPr>
      </w:pPr>
      <w:r w:rsidRPr="003A1D3E">
        <w:rPr>
          <w:rFonts w:ascii="Times New Roman" w:hAnsi="Times New Roman" w:cs="Times New Roman"/>
          <w:b/>
        </w:rPr>
        <w:t>String matching algorithms:</w:t>
      </w:r>
      <w:r w:rsidRPr="003A1D3E">
        <w:rPr>
          <w:rFonts w:ascii="Times New Roman" w:hAnsi="Times New Roman" w:cs="Times New Roman"/>
        </w:rPr>
        <w:t xml:space="preserve"> Knuth Morris Pratt and Rabin Karp, Stemming algorithm: Porter, Map reduce algorithms: </w:t>
      </w:r>
      <w:proofErr w:type="spellStart"/>
      <w:r w:rsidRPr="003A1D3E">
        <w:rPr>
          <w:rFonts w:ascii="Times New Roman" w:hAnsi="Times New Roman" w:cs="Times New Roman"/>
        </w:rPr>
        <w:t>tf</w:t>
      </w:r>
      <w:proofErr w:type="spellEnd"/>
      <w:r w:rsidRPr="003A1D3E">
        <w:rPr>
          <w:rFonts w:ascii="Times New Roman" w:hAnsi="Times New Roman" w:cs="Times New Roman"/>
        </w:rPr>
        <w:t xml:space="preserve">- </w:t>
      </w:r>
      <w:proofErr w:type="spellStart"/>
      <w:r w:rsidRPr="003A1D3E">
        <w:rPr>
          <w:rFonts w:ascii="Times New Roman" w:hAnsi="Times New Roman" w:cs="Times New Roman"/>
        </w:rPr>
        <w:t>idf</w:t>
      </w:r>
      <w:proofErr w:type="spellEnd"/>
      <w:r w:rsidRPr="003A1D3E">
        <w:rPr>
          <w:rFonts w:ascii="Times New Roman" w:hAnsi="Times New Roman" w:cs="Times New Roman"/>
        </w:rPr>
        <w:t xml:space="preserve"> calculation and </w:t>
      </w:r>
      <w:proofErr w:type="spellStart"/>
      <w:proofErr w:type="gramStart"/>
      <w:r w:rsidRPr="003A1D3E">
        <w:rPr>
          <w:rFonts w:ascii="Times New Roman" w:hAnsi="Times New Roman" w:cs="Times New Roman"/>
        </w:rPr>
        <w:t>indexing.</w:t>
      </w:r>
      <w:r w:rsidRPr="003A1D3E">
        <w:rPr>
          <w:rFonts w:ascii="Times New Roman" w:hAnsi="Times New Roman" w:cs="Times New Roman"/>
          <w:b/>
        </w:rPr>
        <w:t>Classification</w:t>
      </w:r>
      <w:proofErr w:type="spellEnd"/>
      <w:proofErr w:type="gramEnd"/>
      <w:r w:rsidRPr="003A1D3E">
        <w:rPr>
          <w:rFonts w:ascii="Times New Roman" w:hAnsi="Times New Roman" w:cs="Times New Roman"/>
          <w:b/>
        </w:rPr>
        <w:t>:</w:t>
      </w:r>
      <w:r w:rsidRPr="003A1D3E">
        <w:rPr>
          <w:rFonts w:ascii="Times New Roman" w:hAnsi="Times New Roman" w:cs="Times New Roman"/>
        </w:rPr>
        <w:t xml:space="preserve"> Naive Bayes algorithm, Clustering: k-means algorithm. Machine learning Algorithms: Machine- learned scoring, Result ranking by machine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2D4D6717" w14:textId="77777777" w:rsidTr="001A2712">
        <w:tc>
          <w:tcPr>
            <w:tcW w:w="2547" w:type="dxa"/>
          </w:tcPr>
          <w:p w14:paraId="2919B25D"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9DC6B3B"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80AA147"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ADA21BF"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0D78BADF"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6BA5A47F" w14:textId="77777777" w:rsidR="001A2712" w:rsidRPr="003A1D3E" w:rsidRDefault="001A271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Web search basics:</w:t>
      </w:r>
      <w:r w:rsidRPr="003A1D3E">
        <w:rPr>
          <w:rFonts w:ascii="Times New Roman" w:hAnsi="Times New Roman" w:cs="Times New Roman"/>
          <w:color w:val="000000" w:themeColor="text1"/>
        </w:rPr>
        <w:t xml:space="preserve"> web characteristics, Architecture of web search engine. </w:t>
      </w:r>
      <w:r w:rsidRPr="003A1D3E">
        <w:rPr>
          <w:rFonts w:ascii="Times New Roman" w:hAnsi="Times New Roman" w:cs="Times New Roman"/>
          <w:b/>
          <w:color w:val="000000" w:themeColor="text1"/>
        </w:rPr>
        <w:t>Web Crawling and Indexing:</w:t>
      </w:r>
      <w:r w:rsidRPr="003A1D3E">
        <w:rPr>
          <w:rFonts w:ascii="Times New Roman" w:hAnsi="Times New Roman" w:cs="Times New Roman"/>
          <w:color w:val="000000" w:themeColor="text1"/>
        </w:rPr>
        <w:t xml:space="preserve"> Overview, Crawling, Distributing Indexes, and Connectivity </w:t>
      </w:r>
      <w:proofErr w:type="spellStart"/>
      <w:r w:rsidRPr="003A1D3E">
        <w:rPr>
          <w:rFonts w:ascii="Times New Roman" w:hAnsi="Times New Roman" w:cs="Times New Roman"/>
          <w:color w:val="000000" w:themeColor="text1"/>
        </w:rPr>
        <w:t>Servers.</w:t>
      </w:r>
      <w:r w:rsidRPr="003A1D3E">
        <w:rPr>
          <w:rFonts w:ascii="Times New Roman" w:hAnsi="Times New Roman" w:cs="Times New Roman"/>
          <w:b/>
          <w:color w:val="000000" w:themeColor="text1"/>
        </w:rPr>
        <w:t>Link</w:t>
      </w:r>
      <w:proofErr w:type="spellEnd"/>
      <w:r w:rsidRPr="003A1D3E">
        <w:rPr>
          <w:rFonts w:ascii="Times New Roman" w:hAnsi="Times New Roman" w:cs="Times New Roman"/>
          <w:b/>
          <w:color w:val="000000" w:themeColor="text1"/>
        </w:rPr>
        <w:t xml:space="preserve"> analysis:</w:t>
      </w:r>
      <w:r w:rsidRPr="003A1D3E">
        <w:rPr>
          <w:rFonts w:ascii="Times New Roman" w:hAnsi="Times New Roman" w:cs="Times New Roman"/>
          <w:color w:val="000000" w:themeColor="text1"/>
        </w:rPr>
        <w:t xml:space="preserve"> Web as a graph, Page Rank, Hubs and Authorities. Information Retrieval </w:t>
      </w:r>
    </w:p>
    <w:p w14:paraId="4CA491C6" w14:textId="77777777" w:rsidR="001A2712" w:rsidRPr="003A1D3E" w:rsidRDefault="001A2712" w:rsidP="003A1D3E">
      <w:pPr>
        <w:spacing w:line="276"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3BA16A7A" w14:textId="77777777" w:rsidTr="001A2712">
        <w:tc>
          <w:tcPr>
            <w:tcW w:w="2547" w:type="dxa"/>
          </w:tcPr>
          <w:p w14:paraId="607939A9"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25A5F558"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6AC1E87D"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2C00F41B"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bl>
    <w:p w14:paraId="3A7EACC7" w14:textId="77777777" w:rsidR="008E2A9A" w:rsidRDefault="008E2A9A" w:rsidP="003A1D3E">
      <w:pPr>
        <w:pStyle w:val="NoSpacing"/>
        <w:spacing w:line="276" w:lineRule="auto"/>
        <w:jc w:val="center"/>
        <w:rPr>
          <w:rFonts w:ascii="Times New Roman" w:hAnsi="Times New Roman" w:cs="Times New Roman"/>
          <w:b/>
          <w:color w:val="000000" w:themeColor="text1"/>
        </w:rPr>
      </w:pPr>
    </w:p>
    <w:p w14:paraId="28B71BB2"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13AE477F" w14:textId="77777777" w:rsidR="001A2712" w:rsidRPr="003A1D3E" w:rsidRDefault="001A2712" w:rsidP="008E2A9A">
      <w:pPr>
        <w:spacing w:after="0" w:line="276" w:lineRule="auto"/>
        <w:ind w:right="273"/>
        <w:jc w:val="both"/>
        <w:rPr>
          <w:rFonts w:ascii="Times New Roman" w:hAnsi="Times New Roman" w:cs="Times New Roman"/>
          <w:color w:val="000000" w:themeColor="text1"/>
        </w:rPr>
      </w:pPr>
      <w:r w:rsidRPr="003A1D3E">
        <w:rPr>
          <w:rFonts w:ascii="Times New Roman" w:hAnsi="Times New Roman" w:cs="Times New Roman"/>
          <w:b/>
          <w:color w:val="000000" w:themeColor="text1"/>
        </w:rPr>
        <w:t>XML Retrieval:</w:t>
      </w:r>
      <w:r w:rsidRPr="003A1D3E">
        <w:rPr>
          <w:rFonts w:ascii="Times New Roman" w:hAnsi="Times New Roman" w:cs="Times New Roman"/>
          <w:color w:val="000000" w:themeColor="text1"/>
        </w:rPr>
        <w:t xml:space="preserve"> Basic XML Concepts, Challenges in XML retrieval, a vector space model for XML </w:t>
      </w:r>
      <w:proofErr w:type="spellStart"/>
      <w:proofErr w:type="gramStart"/>
      <w:r w:rsidRPr="003A1D3E">
        <w:rPr>
          <w:rFonts w:ascii="Times New Roman" w:hAnsi="Times New Roman" w:cs="Times New Roman"/>
          <w:color w:val="000000" w:themeColor="text1"/>
        </w:rPr>
        <w:t>retrieval.</w:t>
      </w:r>
      <w:r w:rsidRPr="003A1D3E">
        <w:rPr>
          <w:rFonts w:ascii="Times New Roman" w:hAnsi="Times New Roman" w:cs="Times New Roman"/>
          <w:b/>
          <w:color w:val="000000" w:themeColor="text1"/>
        </w:rPr>
        <w:t>Introduction</w:t>
      </w:r>
      <w:proofErr w:type="spellEnd"/>
      <w:proofErr w:type="gramEnd"/>
      <w:r w:rsidRPr="003A1D3E">
        <w:rPr>
          <w:rFonts w:ascii="Times New Roman" w:hAnsi="Times New Roman" w:cs="Times New Roman"/>
          <w:b/>
          <w:color w:val="000000" w:themeColor="text1"/>
        </w:rPr>
        <w:t xml:space="preserve"> to Semantic Web</w:t>
      </w:r>
      <w:r w:rsidRPr="003A1D3E">
        <w:rPr>
          <w:rFonts w:ascii="Times New Roman" w:hAnsi="Times New Roman" w:cs="Times New Roman"/>
          <w:color w:val="000000" w:themeColor="text1"/>
        </w:rPr>
        <w:t xml:space="preserve">: Purpose, Semantic Web Stack, RDF, RDFS, Ontology, Web ontology language (OWL) and ontology tools. </w:t>
      </w:r>
    </w:p>
    <w:p w14:paraId="1FF97FB9" w14:textId="77777777" w:rsidR="001A2712" w:rsidRPr="003A1D3E" w:rsidRDefault="001A2712" w:rsidP="003A1D3E">
      <w:pPr>
        <w:spacing w:after="0" w:line="276"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0D2ED4F7" w14:textId="77777777" w:rsidTr="001A2712">
        <w:tc>
          <w:tcPr>
            <w:tcW w:w="2547" w:type="dxa"/>
          </w:tcPr>
          <w:p w14:paraId="41A5929B"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07F61935"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731B204"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1886F9EE"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lastRenderedPageBreak/>
              <w:t>Chalk and talk, Power point presentation</w:t>
            </w:r>
          </w:p>
        </w:tc>
      </w:tr>
    </w:tbl>
    <w:p w14:paraId="58ACAF5E"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Text Books:</w:t>
      </w:r>
    </w:p>
    <w:p w14:paraId="73D0865B" w14:textId="77777777" w:rsidR="001A2712" w:rsidRPr="003A1D3E" w:rsidRDefault="001A2712" w:rsidP="003A1D3E">
      <w:pPr>
        <w:pStyle w:val="NoSpacing"/>
        <w:numPr>
          <w:ilvl w:val="0"/>
          <w:numId w:val="31"/>
        </w:numPr>
        <w:spacing w:line="276" w:lineRule="auto"/>
        <w:rPr>
          <w:rFonts w:ascii="Times New Roman" w:hAnsi="Times New Roman" w:cs="Times New Roman"/>
        </w:rPr>
      </w:pPr>
      <w:r w:rsidRPr="003A1D3E">
        <w:rPr>
          <w:rFonts w:ascii="Times New Roman" w:hAnsi="Times New Roman" w:cs="Times New Roman"/>
        </w:rPr>
        <w:t xml:space="preserve">Ricardo Baeza-Yates, </w:t>
      </w:r>
      <w:proofErr w:type="spellStart"/>
      <w:r w:rsidRPr="003A1D3E">
        <w:rPr>
          <w:rFonts w:ascii="Times New Roman" w:hAnsi="Times New Roman" w:cs="Times New Roman"/>
        </w:rPr>
        <w:t>BerthierRibeiro</w:t>
      </w:r>
      <w:proofErr w:type="spellEnd"/>
      <w:r w:rsidRPr="003A1D3E">
        <w:rPr>
          <w:rFonts w:ascii="Times New Roman" w:hAnsi="Times New Roman" w:cs="Times New Roman"/>
        </w:rPr>
        <w:t>-Neto: Modern Information Retrieval, Pearson Education, 1999.</w:t>
      </w:r>
    </w:p>
    <w:p w14:paraId="21BF4FC4" w14:textId="77777777" w:rsidR="001A2712" w:rsidRPr="003A1D3E" w:rsidRDefault="001A2712" w:rsidP="003A1D3E">
      <w:pPr>
        <w:pStyle w:val="NoSpacing"/>
        <w:numPr>
          <w:ilvl w:val="0"/>
          <w:numId w:val="31"/>
        </w:numPr>
        <w:spacing w:line="276" w:lineRule="auto"/>
        <w:rPr>
          <w:rFonts w:ascii="Times New Roman" w:hAnsi="Times New Roman" w:cs="Times New Roman"/>
        </w:rPr>
      </w:pPr>
      <w:r w:rsidRPr="003A1D3E">
        <w:rPr>
          <w:rFonts w:ascii="Times New Roman" w:hAnsi="Times New Roman" w:cs="Times New Roman"/>
        </w:rPr>
        <w:t xml:space="preserve">Introduction to Information Retrieval. C.D. Manning, P. Raghavan, H. Schütze. Cambridge UP, 2008. </w:t>
      </w:r>
    </w:p>
    <w:p w14:paraId="4363CBAC" w14:textId="77777777" w:rsidR="001A2712" w:rsidRPr="003A1D3E" w:rsidRDefault="001A2712" w:rsidP="003A1D3E">
      <w:pPr>
        <w:pStyle w:val="NoSpacing"/>
        <w:spacing w:line="276" w:lineRule="auto"/>
        <w:rPr>
          <w:rFonts w:ascii="Times New Roman" w:hAnsi="Times New Roman" w:cs="Times New Roman"/>
        </w:rPr>
      </w:pPr>
    </w:p>
    <w:p w14:paraId="66896B89"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40EF4FBF" w14:textId="77777777" w:rsidR="001A2712" w:rsidRPr="003A1D3E" w:rsidRDefault="001A2712" w:rsidP="003A1D3E">
      <w:pPr>
        <w:pStyle w:val="NoSpacing"/>
        <w:numPr>
          <w:ilvl w:val="0"/>
          <w:numId w:val="32"/>
        </w:numPr>
        <w:spacing w:line="276" w:lineRule="auto"/>
        <w:rPr>
          <w:rFonts w:ascii="Times New Roman" w:hAnsi="Times New Roman" w:cs="Times New Roman"/>
        </w:rPr>
      </w:pPr>
      <w:r w:rsidRPr="003A1D3E">
        <w:rPr>
          <w:rFonts w:ascii="Times New Roman" w:hAnsi="Times New Roman" w:cs="Times New Roman"/>
        </w:rPr>
        <w:t xml:space="preserve">William B Frakes, Ricardo Baeza Yates: Information Retrieval Data Structures and Algorithms, PH PTR, 1992. </w:t>
      </w:r>
    </w:p>
    <w:p w14:paraId="37D31839" w14:textId="77777777" w:rsidR="001A2712" w:rsidRPr="003A1D3E" w:rsidRDefault="001A2712" w:rsidP="003A1D3E">
      <w:pPr>
        <w:pStyle w:val="NoSpacing"/>
        <w:numPr>
          <w:ilvl w:val="0"/>
          <w:numId w:val="32"/>
        </w:numPr>
        <w:spacing w:line="276" w:lineRule="auto"/>
        <w:rPr>
          <w:rFonts w:ascii="Times New Roman" w:hAnsi="Times New Roman" w:cs="Times New Roman"/>
        </w:rPr>
      </w:pPr>
      <w:r w:rsidRPr="003A1D3E">
        <w:rPr>
          <w:rFonts w:ascii="Times New Roman" w:hAnsi="Times New Roman" w:cs="Times New Roman"/>
        </w:rPr>
        <w:t xml:space="preserve">David A Grossman, </w:t>
      </w:r>
      <w:proofErr w:type="spellStart"/>
      <w:r w:rsidRPr="003A1D3E">
        <w:rPr>
          <w:rFonts w:ascii="Times New Roman" w:hAnsi="Times New Roman" w:cs="Times New Roman"/>
        </w:rPr>
        <w:t>OphirFrieder</w:t>
      </w:r>
      <w:proofErr w:type="spellEnd"/>
      <w:r w:rsidRPr="003A1D3E">
        <w:rPr>
          <w:rFonts w:ascii="Times New Roman" w:hAnsi="Times New Roman" w:cs="Times New Roman"/>
        </w:rPr>
        <w:t xml:space="preserve">: Information Retrieval Algorithms and Heuristics, 2e, Springer, 2004 </w:t>
      </w:r>
    </w:p>
    <w:p w14:paraId="38550146" w14:textId="77777777" w:rsidR="001A2712" w:rsidRPr="003A1D3E" w:rsidRDefault="001A2712" w:rsidP="003A1D3E">
      <w:pPr>
        <w:pStyle w:val="NoSpacing"/>
        <w:numPr>
          <w:ilvl w:val="0"/>
          <w:numId w:val="32"/>
        </w:numPr>
        <w:spacing w:line="276" w:lineRule="auto"/>
        <w:rPr>
          <w:rFonts w:ascii="Times New Roman" w:hAnsi="Times New Roman" w:cs="Times New Roman"/>
        </w:rPr>
      </w:pPr>
      <w:r w:rsidRPr="003A1D3E">
        <w:rPr>
          <w:rFonts w:ascii="Times New Roman" w:hAnsi="Times New Roman" w:cs="Times New Roman"/>
        </w:rPr>
        <w:t xml:space="preserve">Mathematics for Classical Information Retrieval: Roots and Applications: </w:t>
      </w:r>
      <w:proofErr w:type="spellStart"/>
      <w:r w:rsidRPr="003A1D3E">
        <w:rPr>
          <w:rFonts w:ascii="Times New Roman" w:hAnsi="Times New Roman" w:cs="Times New Roman"/>
        </w:rPr>
        <w:t>DariushAlimohammadi</w:t>
      </w:r>
      <w:proofErr w:type="spellEnd"/>
      <w:r w:rsidRPr="003A1D3E">
        <w:rPr>
          <w:rFonts w:ascii="Times New Roman" w:hAnsi="Times New Roman" w:cs="Times New Roman"/>
        </w:rPr>
        <w:t>,</w:t>
      </w:r>
    </w:p>
    <w:p w14:paraId="301EA79B" w14:textId="77777777" w:rsidR="001A2712" w:rsidRPr="003A1D3E" w:rsidRDefault="001A2712" w:rsidP="003A1D3E">
      <w:pPr>
        <w:pStyle w:val="NoSpacing"/>
        <w:numPr>
          <w:ilvl w:val="0"/>
          <w:numId w:val="32"/>
        </w:numPr>
        <w:spacing w:line="276" w:lineRule="auto"/>
        <w:rPr>
          <w:rFonts w:ascii="Times New Roman" w:hAnsi="Times New Roman" w:cs="Times New Roman"/>
        </w:rPr>
      </w:pPr>
      <w:r w:rsidRPr="003A1D3E">
        <w:rPr>
          <w:rFonts w:ascii="Times New Roman" w:hAnsi="Times New Roman" w:cs="Times New Roman"/>
        </w:rPr>
        <w:t xml:space="preserve">http://www.dcc.fc.up.pt/~zp/aulas/1213/pde/geral/bibliografia/MIT.Press.A. Semantic. Web.Primer.eBook-TLFeBOOK.pdf </w:t>
      </w:r>
    </w:p>
    <w:p w14:paraId="2310C299" w14:textId="77777777" w:rsidR="001A2712" w:rsidRPr="003A1D3E" w:rsidRDefault="001A2712" w:rsidP="003A1D3E">
      <w:pPr>
        <w:pStyle w:val="NoSpacing"/>
        <w:spacing w:line="276" w:lineRule="auto"/>
        <w:jc w:val="both"/>
        <w:rPr>
          <w:rFonts w:ascii="Times New Roman" w:hAnsi="Times New Roman" w:cs="Times New Roman"/>
        </w:rPr>
      </w:pPr>
    </w:p>
    <w:p w14:paraId="5506208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671AB6AE"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At the end of the course, the students will be able to:</w:t>
      </w:r>
    </w:p>
    <w:p w14:paraId="06DF10AC" w14:textId="77777777" w:rsidR="001A2712" w:rsidRPr="003A1D3E" w:rsidRDefault="001A2712" w:rsidP="003A1D3E">
      <w:pPr>
        <w:pStyle w:val="NoSpacing"/>
        <w:numPr>
          <w:ilvl w:val="0"/>
          <w:numId w:val="48"/>
        </w:numPr>
        <w:spacing w:line="276" w:lineRule="auto"/>
        <w:jc w:val="both"/>
        <w:rPr>
          <w:rFonts w:ascii="Times New Roman" w:hAnsi="Times New Roman" w:cs="Times New Roman"/>
        </w:rPr>
      </w:pPr>
      <w:r w:rsidRPr="003A1D3E">
        <w:rPr>
          <w:rFonts w:ascii="Times New Roman" w:hAnsi="Times New Roman" w:cs="Times New Roman"/>
        </w:rPr>
        <w:t xml:space="preserve">Describe text operations and various information retrieval models. (PO-1,2, PSO-2) </w:t>
      </w:r>
    </w:p>
    <w:p w14:paraId="368F59B2" w14:textId="77777777" w:rsidR="001A2712" w:rsidRPr="003A1D3E" w:rsidRDefault="001A2712" w:rsidP="003A1D3E">
      <w:pPr>
        <w:pStyle w:val="NoSpacing"/>
        <w:numPr>
          <w:ilvl w:val="0"/>
          <w:numId w:val="48"/>
        </w:numPr>
        <w:spacing w:line="276" w:lineRule="auto"/>
        <w:jc w:val="both"/>
        <w:rPr>
          <w:rFonts w:ascii="Times New Roman" w:hAnsi="Times New Roman" w:cs="Times New Roman"/>
        </w:rPr>
      </w:pPr>
      <w:r w:rsidRPr="003A1D3E">
        <w:rPr>
          <w:rFonts w:ascii="Times New Roman" w:hAnsi="Times New Roman" w:cs="Times New Roman"/>
        </w:rPr>
        <w:t xml:space="preserve">Evaluate an IR system using various evaluation measures. (PO-1,2,4, PSO- 2) </w:t>
      </w:r>
    </w:p>
    <w:p w14:paraId="3470D8E2" w14:textId="77777777" w:rsidR="001A2712" w:rsidRPr="003A1D3E" w:rsidRDefault="001A2712" w:rsidP="003A1D3E">
      <w:pPr>
        <w:pStyle w:val="NoSpacing"/>
        <w:numPr>
          <w:ilvl w:val="0"/>
          <w:numId w:val="48"/>
        </w:numPr>
        <w:spacing w:line="276" w:lineRule="auto"/>
        <w:jc w:val="both"/>
        <w:rPr>
          <w:rFonts w:ascii="Times New Roman" w:hAnsi="Times New Roman" w:cs="Times New Roman"/>
        </w:rPr>
      </w:pPr>
      <w:r w:rsidRPr="003A1D3E">
        <w:rPr>
          <w:rFonts w:ascii="Times New Roman" w:hAnsi="Times New Roman" w:cs="Times New Roman"/>
        </w:rPr>
        <w:t xml:space="preserve">Apply various algorithms such as string matching, map reduce, classification and clustering. (PO-1,2,3,4,5, PSO-3) </w:t>
      </w:r>
    </w:p>
    <w:p w14:paraId="683D1A0F" w14:textId="77777777" w:rsidR="001A2712" w:rsidRPr="003A1D3E" w:rsidRDefault="001A2712" w:rsidP="003A1D3E">
      <w:pPr>
        <w:pStyle w:val="NoSpacing"/>
        <w:numPr>
          <w:ilvl w:val="0"/>
          <w:numId w:val="48"/>
        </w:numPr>
        <w:spacing w:line="276" w:lineRule="auto"/>
        <w:jc w:val="both"/>
        <w:rPr>
          <w:rFonts w:ascii="Times New Roman" w:hAnsi="Times New Roman" w:cs="Times New Roman"/>
        </w:rPr>
      </w:pPr>
      <w:r w:rsidRPr="003A1D3E">
        <w:rPr>
          <w:rFonts w:ascii="Times New Roman" w:hAnsi="Times New Roman" w:cs="Times New Roman"/>
        </w:rPr>
        <w:t xml:space="preserve">Design web search engine, web crawling and link analysis techniques. (PO- 1,2, 3,4, PSO-3). </w:t>
      </w:r>
    </w:p>
    <w:p w14:paraId="0B1DA7FD" w14:textId="77777777" w:rsidR="001A2712" w:rsidRPr="003A1D3E" w:rsidRDefault="001A2712" w:rsidP="003A1D3E">
      <w:pPr>
        <w:pStyle w:val="NoSpacing"/>
        <w:numPr>
          <w:ilvl w:val="0"/>
          <w:numId w:val="48"/>
        </w:numPr>
        <w:spacing w:line="276" w:lineRule="auto"/>
        <w:jc w:val="both"/>
        <w:rPr>
          <w:rFonts w:ascii="Times New Roman" w:hAnsi="Times New Roman" w:cs="Times New Roman"/>
        </w:rPr>
      </w:pPr>
      <w:r w:rsidRPr="003A1D3E">
        <w:rPr>
          <w:rFonts w:ascii="Times New Roman" w:hAnsi="Times New Roman" w:cs="Times New Roman"/>
        </w:rPr>
        <w:t>Explain XML Retrieval and various semantic web technologies. (PO-1, 3, 5, PSO-3)</w:t>
      </w:r>
    </w:p>
    <w:p w14:paraId="0BC25607" w14:textId="77777777" w:rsidR="001A2712" w:rsidRPr="003A1D3E" w:rsidRDefault="001A2712" w:rsidP="003A1D3E">
      <w:pPr>
        <w:pStyle w:val="NoSpacing"/>
        <w:spacing w:line="276" w:lineRule="auto"/>
        <w:ind w:left="720"/>
        <w:jc w:val="both"/>
        <w:rPr>
          <w:rFonts w:ascii="Times New Roman" w:hAnsi="Times New Roman" w:cs="Times New Roman"/>
        </w:rPr>
      </w:pPr>
    </w:p>
    <w:p w14:paraId="396AF81A" w14:textId="77777777" w:rsidR="001A2712" w:rsidRDefault="001A2712" w:rsidP="003A1D3E">
      <w:pPr>
        <w:pStyle w:val="NoSpacing"/>
        <w:spacing w:line="276" w:lineRule="auto"/>
        <w:ind w:left="720"/>
        <w:jc w:val="both"/>
        <w:rPr>
          <w:rFonts w:ascii="Times New Roman" w:hAnsi="Times New Roman" w:cs="Times New Roman"/>
        </w:rPr>
      </w:pPr>
    </w:p>
    <w:p w14:paraId="57BCC1B4" w14:textId="77777777" w:rsidR="008E2A9A" w:rsidRDefault="008E2A9A" w:rsidP="003A1D3E">
      <w:pPr>
        <w:pStyle w:val="NoSpacing"/>
        <w:spacing w:line="276" w:lineRule="auto"/>
        <w:ind w:left="720"/>
        <w:jc w:val="both"/>
        <w:rPr>
          <w:rFonts w:ascii="Times New Roman" w:hAnsi="Times New Roman" w:cs="Times New Roman"/>
        </w:rPr>
      </w:pPr>
    </w:p>
    <w:p w14:paraId="7F60026F" w14:textId="77777777" w:rsidR="008E2A9A" w:rsidRDefault="008E2A9A" w:rsidP="003A1D3E">
      <w:pPr>
        <w:pStyle w:val="NoSpacing"/>
        <w:spacing w:line="276" w:lineRule="auto"/>
        <w:ind w:left="720"/>
        <w:jc w:val="both"/>
        <w:rPr>
          <w:rFonts w:ascii="Times New Roman" w:hAnsi="Times New Roman" w:cs="Times New Roman"/>
        </w:rPr>
      </w:pPr>
    </w:p>
    <w:p w14:paraId="214A59AE" w14:textId="77777777" w:rsidR="008E2A9A" w:rsidRDefault="008E2A9A" w:rsidP="003A1D3E">
      <w:pPr>
        <w:pStyle w:val="NoSpacing"/>
        <w:spacing w:line="276" w:lineRule="auto"/>
        <w:ind w:left="720"/>
        <w:jc w:val="both"/>
        <w:rPr>
          <w:rFonts w:ascii="Times New Roman" w:hAnsi="Times New Roman" w:cs="Times New Roman"/>
        </w:rPr>
      </w:pPr>
    </w:p>
    <w:p w14:paraId="3C5F3DB4" w14:textId="77777777" w:rsidR="008E2A9A" w:rsidRDefault="008E2A9A" w:rsidP="003A1D3E">
      <w:pPr>
        <w:pStyle w:val="NoSpacing"/>
        <w:spacing w:line="276" w:lineRule="auto"/>
        <w:ind w:left="720"/>
        <w:jc w:val="both"/>
        <w:rPr>
          <w:rFonts w:ascii="Times New Roman" w:hAnsi="Times New Roman" w:cs="Times New Roman"/>
        </w:rPr>
      </w:pPr>
    </w:p>
    <w:p w14:paraId="2CCF05E6" w14:textId="77777777" w:rsidR="008E2A9A" w:rsidRDefault="008E2A9A" w:rsidP="003A1D3E">
      <w:pPr>
        <w:pStyle w:val="NoSpacing"/>
        <w:spacing w:line="276" w:lineRule="auto"/>
        <w:ind w:left="720"/>
        <w:jc w:val="both"/>
        <w:rPr>
          <w:rFonts w:ascii="Times New Roman" w:hAnsi="Times New Roman" w:cs="Times New Roman"/>
        </w:rPr>
      </w:pPr>
    </w:p>
    <w:p w14:paraId="1D22046D" w14:textId="77777777" w:rsidR="008E2A9A" w:rsidRDefault="008E2A9A" w:rsidP="003A1D3E">
      <w:pPr>
        <w:pStyle w:val="NoSpacing"/>
        <w:spacing w:line="276" w:lineRule="auto"/>
        <w:ind w:left="720"/>
        <w:jc w:val="both"/>
        <w:rPr>
          <w:rFonts w:ascii="Times New Roman" w:hAnsi="Times New Roman" w:cs="Times New Roman"/>
        </w:rPr>
      </w:pPr>
    </w:p>
    <w:p w14:paraId="3D108218" w14:textId="77777777" w:rsidR="008E2A9A" w:rsidRDefault="008E2A9A" w:rsidP="003A1D3E">
      <w:pPr>
        <w:pStyle w:val="NoSpacing"/>
        <w:spacing w:line="276" w:lineRule="auto"/>
        <w:ind w:left="720"/>
        <w:jc w:val="both"/>
        <w:rPr>
          <w:rFonts w:ascii="Times New Roman" w:hAnsi="Times New Roman" w:cs="Times New Roman"/>
        </w:rPr>
      </w:pPr>
    </w:p>
    <w:p w14:paraId="3D5BAAE9" w14:textId="77777777" w:rsidR="008E2A9A" w:rsidRDefault="008E2A9A" w:rsidP="003A1D3E">
      <w:pPr>
        <w:pStyle w:val="NoSpacing"/>
        <w:spacing w:line="276" w:lineRule="auto"/>
        <w:ind w:left="720"/>
        <w:jc w:val="both"/>
        <w:rPr>
          <w:rFonts w:ascii="Times New Roman" w:hAnsi="Times New Roman" w:cs="Times New Roman"/>
        </w:rPr>
      </w:pPr>
    </w:p>
    <w:p w14:paraId="00B87E78" w14:textId="77777777" w:rsidR="008E2A9A" w:rsidRDefault="008E2A9A" w:rsidP="003A1D3E">
      <w:pPr>
        <w:pStyle w:val="NoSpacing"/>
        <w:spacing w:line="276" w:lineRule="auto"/>
        <w:ind w:left="720"/>
        <w:jc w:val="both"/>
        <w:rPr>
          <w:rFonts w:ascii="Times New Roman" w:hAnsi="Times New Roman" w:cs="Times New Roman"/>
        </w:rPr>
      </w:pPr>
    </w:p>
    <w:p w14:paraId="40D8828F" w14:textId="77777777" w:rsidR="008E2A9A" w:rsidRDefault="008E2A9A" w:rsidP="003A1D3E">
      <w:pPr>
        <w:pStyle w:val="NoSpacing"/>
        <w:spacing w:line="276" w:lineRule="auto"/>
        <w:ind w:left="720"/>
        <w:jc w:val="both"/>
        <w:rPr>
          <w:rFonts w:ascii="Times New Roman" w:hAnsi="Times New Roman" w:cs="Times New Roman"/>
        </w:rPr>
      </w:pPr>
    </w:p>
    <w:p w14:paraId="4D156DEF" w14:textId="77777777" w:rsidR="008E2A9A" w:rsidRDefault="008E2A9A" w:rsidP="003A1D3E">
      <w:pPr>
        <w:pStyle w:val="NoSpacing"/>
        <w:spacing w:line="276" w:lineRule="auto"/>
        <w:ind w:left="720"/>
        <w:jc w:val="both"/>
        <w:rPr>
          <w:rFonts w:ascii="Times New Roman" w:hAnsi="Times New Roman" w:cs="Times New Roman"/>
        </w:rPr>
      </w:pPr>
    </w:p>
    <w:p w14:paraId="4A2741CA" w14:textId="77777777" w:rsidR="008E2A9A" w:rsidRDefault="008E2A9A" w:rsidP="003A1D3E">
      <w:pPr>
        <w:pStyle w:val="NoSpacing"/>
        <w:spacing w:line="276" w:lineRule="auto"/>
        <w:ind w:left="720"/>
        <w:jc w:val="both"/>
        <w:rPr>
          <w:rFonts w:ascii="Times New Roman" w:hAnsi="Times New Roman" w:cs="Times New Roman"/>
        </w:rPr>
      </w:pPr>
    </w:p>
    <w:p w14:paraId="5F13C5A9" w14:textId="77777777" w:rsidR="008E2A9A" w:rsidRPr="003A1D3E" w:rsidRDefault="008E2A9A" w:rsidP="003A1D3E">
      <w:pPr>
        <w:pStyle w:val="NoSpacing"/>
        <w:spacing w:line="276" w:lineRule="auto"/>
        <w:ind w:left="720"/>
        <w:jc w:val="both"/>
        <w:rPr>
          <w:rFonts w:ascii="Times New Roman" w:hAnsi="Times New Roman" w:cs="Times New Roman"/>
        </w:rPr>
      </w:pPr>
    </w:p>
    <w:p w14:paraId="1492D816"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A2712" w:rsidRPr="003A1D3E" w14:paraId="0B26EA44" w14:textId="77777777" w:rsidTr="001A2712">
        <w:tc>
          <w:tcPr>
            <w:tcW w:w="9628" w:type="dxa"/>
            <w:gridSpan w:val="3"/>
          </w:tcPr>
          <w:p w14:paraId="607888DA"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A2712" w:rsidRPr="003A1D3E" w14:paraId="6CDB5177" w14:textId="77777777" w:rsidTr="001A2712">
        <w:tc>
          <w:tcPr>
            <w:tcW w:w="3209" w:type="dxa"/>
          </w:tcPr>
          <w:p w14:paraId="6EF5E8B9"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6AEDFFFC"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47824D46"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A2712" w:rsidRPr="003A1D3E" w14:paraId="2666E3B8" w14:textId="77777777" w:rsidTr="001A2712">
        <w:tc>
          <w:tcPr>
            <w:tcW w:w="3209" w:type="dxa"/>
          </w:tcPr>
          <w:p w14:paraId="34D136AC"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592B2273"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66D577EE"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2EA7550B" w14:textId="77777777" w:rsidTr="001A2712">
        <w:tc>
          <w:tcPr>
            <w:tcW w:w="3209" w:type="dxa"/>
          </w:tcPr>
          <w:p w14:paraId="543ABFCB"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6CDCA031"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66FA62A6"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A2712" w:rsidRPr="003A1D3E" w14:paraId="2C3CE59D" w14:textId="77777777" w:rsidTr="001A2712">
        <w:tc>
          <w:tcPr>
            <w:tcW w:w="9628" w:type="dxa"/>
            <w:gridSpan w:val="3"/>
          </w:tcPr>
          <w:p w14:paraId="64765F8F"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A2712" w:rsidRPr="003A1D3E" w14:paraId="26BA51B7" w14:textId="77777777" w:rsidTr="001A2712">
        <w:tc>
          <w:tcPr>
            <w:tcW w:w="3209" w:type="dxa"/>
          </w:tcPr>
          <w:p w14:paraId="37418AC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6874FC55" w14:textId="77777777" w:rsidR="001A2712" w:rsidRPr="003A1D3E" w:rsidRDefault="001A2712" w:rsidP="003A1D3E">
            <w:pPr>
              <w:spacing w:line="276" w:lineRule="auto"/>
              <w:rPr>
                <w:rFonts w:ascii="Times New Roman" w:hAnsi="Times New Roman" w:cs="Times New Roman"/>
              </w:rPr>
            </w:pPr>
          </w:p>
        </w:tc>
        <w:tc>
          <w:tcPr>
            <w:tcW w:w="3210" w:type="dxa"/>
          </w:tcPr>
          <w:p w14:paraId="6B012A22" w14:textId="77777777" w:rsidR="001A2712" w:rsidRPr="003A1D3E" w:rsidRDefault="001A2712" w:rsidP="003A1D3E">
            <w:pPr>
              <w:spacing w:line="276" w:lineRule="auto"/>
              <w:rPr>
                <w:rFonts w:ascii="Times New Roman" w:hAnsi="Times New Roman" w:cs="Times New Roman"/>
              </w:rPr>
            </w:pPr>
          </w:p>
        </w:tc>
      </w:tr>
      <w:tr w:rsidR="001A2712" w:rsidRPr="003A1D3E" w14:paraId="16D0694B" w14:textId="77777777" w:rsidTr="001A2712">
        <w:tc>
          <w:tcPr>
            <w:tcW w:w="3209" w:type="dxa"/>
          </w:tcPr>
          <w:p w14:paraId="54DD9A98"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Case Study</w:t>
            </w:r>
          </w:p>
        </w:tc>
        <w:tc>
          <w:tcPr>
            <w:tcW w:w="3209" w:type="dxa"/>
          </w:tcPr>
          <w:p w14:paraId="54808D23"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vMerge w:val="restart"/>
          </w:tcPr>
          <w:p w14:paraId="62B36256"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CO3, CO4 and CO3</w:t>
            </w:r>
          </w:p>
        </w:tc>
      </w:tr>
      <w:tr w:rsidR="001A2712" w:rsidRPr="003A1D3E" w14:paraId="43414882" w14:textId="77777777" w:rsidTr="001A2712">
        <w:tc>
          <w:tcPr>
            <w:tcW w:w="3209" w:type="dxa"/>
          </w:tcPr>
          <w:p w14:paraId="546412E0"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lastRenderedPageBreak/>
              <w:t>Report</w:t>
            </w:r>
          </w:p>
        </w:tc>
        <w:tc>
          <w:tcPr>
            <w:tcW w:w="3209" w:type="dxa"/>
          </w:tcPr>
          <w:p w14:paraId="1E34F0CC"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vMerge/>
          </w:tcPr>
          <w:p w14:paraId="70067848" w14:textId="77777777" w:rsidR="001A2712" w:rsidRPr="003A1D3E" w:rsidRDefault="001A2712" w:rsidP="003A1D3E">
            <w:pPr>
              <w:spacing w:line="276" w:lineRule="auto"/>
              <w:rPr>
                <w:rFonts w:ascii="Times New Roman" w:hAnsi="Times New Roman" w:cs="Times New Roman"/>
              </w:rPr>
            </w:pPr>
          </w:p>
        </w:tc>
      </w:tr>
      <w:tr w:rsidR="001A2712" w:rsidRPr="003A1D3E" w14:paraId="7B8DBE91" w14:textId="77777777" w:rsidTr="001A2712">
        <w:tc>
          <w:tcPr>
            <w:tcW w:w="9628" w:type="dxa"/>
            <w:gridSpan w:val="3"/>
          </w:tcPr>
          <w:p w14:paraId="3A8781DD"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Case Study +Marks scored in Reports</w:t>
            </w:r>
          </w:p>
        </w:tc>
      </w:tr>
      <w:tr w:rsidR="001A2712" w:rsidRPr="003A1D3E" w14:paraId="089F01FD" w14:textId="77777777" w:rsidTr="001A2712">
        <w:tc>
          <w:tcPr>
            <w:tcW w:w="9628" w:type="dxa"/>
            <w:gridSpan w:val="3"/>
          </w:tcPr>
          <w:p w14:paraId="07D4C53A"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A2712" w:rsidRPr="003A1D3E" w14:paraId="02B1C141" w14:textId="77777777" w:rsidTr="001A2712">
        <w:tc>
          <w:tcPr>
            <w:tcW w:w="3209" w:type="dxa"/>
          </w:tcPr>
          <w:p w14:paraId="571BF810"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67085DA5"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46FD68FE"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784F7A14" w14:textId="77777777" w:rsidR="001A2712" w:rsidRPr="003A1D3E" w:rsidRDefault="001A2712" w:rsidP="003A1D3E">
      <w:pPr>
        <w:spacing w:line="276" w:lineRule="auto"/>
        <w:rPr>
          <w:rFonts w:ascii="Times New Roman" w:hAnsi="Times New Roman" w:cs="Times New Roman"/>
        </w:rPr>
      </w:pPr>
    </w:p>
    <w:p w14:paraId="1C0B5C90" w14:textId="77777777" w:rsidR="00084913" w:rsidRPr="003A1D3E" w:rsidRDefault="00084913" w:rsidP="003A1D3E">
      <w:pPr>
        <w:spacing w:line="276" w:lineRule="auto"/>
        <w:rPr>
          <w:rFonts w:ascii="Times New Roman" w:hAnsi="Times New Roman" w:cs="Times New Roman"/>
        </w:rPr>
      </w:pPr>
    </w:p>
    <w:p w14:paraId="7AEABE20" w14:textId="77777777" w:rsidR="008E0928" w:rsidRPr="003A1D3E" w:rsidRDefault="008E0928" w:rsidP="003A1D3E">
      <w:pPr>
        <w:spacing w:line="276" w:lineRule="auto"/>
        <w:rPr>
          <w:rFonts w:ascii="Times New Roman" w:hAnsi="Times New Roman" w:cs="Times New Roman"/>
        </w:rPr>
      </w:pPr>
    </w:p>
    <w:p w14:paraId="1A8CCC36" w14:textId="77777777" w:rsidR="008E0928" w:rsidRDefault="008E0928" w:rsidP="003A1D3E">
      <w:pPr>
        <w:spacing w:line="276" w:lineRule="auto"/>
        <w:rPr>
          <w:rFonts w:ascii="Times New Roman" w:hAnsi="Times New Roman" w:cs="Times New Roman"/>
        </w:rPr>
      </w:pPr>
    </w:p>
    <w:p w14:paraId="2682ED64" w14:textId="77777777" w:rsidR="008E2A9A" w:rsidRDefault="008E2A9A" w:rsidP="003A1D3E">
      <w:pPr>
        <w:spacing w:line="276" w:lineRule="auto"/>
        <w:rPr>
          <w:rFonts w:ascii="Times New Roman" w:hAnsi="Times New Roman" w:cs="Times New Roman"/>
        </w:rPr>
      </w:pPr>
    </w:p>
    <w:p w14:paraId="07D9CA88" w14:textId="77777777" w:rsidR="008E2A9A" w:rsidRDefault="008E2A9A" w:rsidP="003A1D3E">
      <w:pPr>
        <w:spacing w:line="276" w:lineRule="auto"/>
        <w:rPr>
          <w:rFonts w:ascii="Times New Roman" w:hAnsi="Times New Roman" w:cs="Times New Roman"/>
        </w:rPr>
      </w:pPr>
    </w:p>
    <w:p w14:paraId="493B7588" w14:textId="77777777" w:rsidR="008E2A9A" w:rsidRDefault="008E2A9A" w:rsidP="003A1D3E">
      <w:pPr>
        <w:spacing w:line="276" w:lineRule="auto"/>
        <w:rPr>
          <w:rFonts w:ascii="Times New Roman" w:hAnsi="Times New Roman" w:cs="Times New Roman"/>
        </w:rPr>
      </w:pPr>
    </w:p>
    <w:p w14:paraId="0918D01B" w14:textId="77777777" w:rsidR="008E2A9A" w:rsidRDefault="008E2A9A" w:rsidP="003A1D3E">
      <w:pPr>
        <w:spacing w:line="276" w:lineRule="auto"/>
        <w:rPr>
          <w:rFonts w:ascii="Times New Roman" w:hAnsi="Times New Roman" w:cs="Times New Roman"/>
        </w:rPr>
      </w:pPr>
    </w:p>
    <w:p w14:paraId="17F44C4A" w14:textId="77777777" w:rsidR="008E2A9A" w:rsidRDefault="008E2A9A" w:rsidP="003A1D3E">
      <w:pPr>
        <w:spacing w:line="276" w:lineRule="auto"/>
        <w:rPr>
          <w:rFonts w:ascii="Times New Roman" w:hAnsi="Times New Roman" w:cs="Times New Roman"/>
        </w:rPr>
      </w:pPr>
    </w:p>
    <w:p w14:paraId="121F7A5E" w14:textId="77777777" w:rsidR="008E2A9A" w:rsidRDefault="008E2A9A" w:rsidP="003A1D3E">
      <w:pPr>
        <w:spacing w:line="276" w:lineRule="auto"/>
        <w:rPr>
          <w:rFonts w:ascii="Times New Roman" w:hAnsi="Times New Roman" w:cs="Times New Roman"/>
        </w:rPr>
      </w:pPr>
    </w:p>
    <w:p w14:paraId="5CA62690" w14:textId="77777777" w:rsidR="008E2A9A" w:rsidRDefault="008E2A9A" w:rsidP="003A1D3E">
      <w:pPr>
        <w:spacing w:line="276" w:lineRule="auto"/>
        <w:rPr>
          <w:rFonts w:ascii="Times New Roman" w:hAnsi="Times New Roman" w:cs="Times New Roman"/>
        </w:rPr>
      </w:pPr>
    </w:p>
    <w:p w14:paraId="6D2247EA" w14:textId="77777777" w:rsidR="008E2A9A" w:rsidRDefault="008E2A9A" w:rsidP="003A1D3E">
      <w:pPr>
        <w:spacing w:line="276" w:lineRule="auto"/>
        <w:rPr>
          <w:rFonts w:ascii="Times New Roman" w:hAnsi="Times New Roman" w:cs="Times New Roman"/>
        </w:rPr>
      </w:pPr>
    </w:p>
    <w:p w14:paraId="572DC189" w14:textId="77777777" w:rsidR="008E2A9A" w:rsidRDefault="008E2A9A" w:rsidP="003A1D3E">
      <w:pPr>
        <w:spacing w:line="276" w:lineRule="auto"/>
        <w:rPr>
          <w:rFonts w:ascii="Times New Roman" w:hAnsi="Times New Roman" w:cs="Times New Roman"/>
        </w:rPr>
      </w:pPr>
    </w:p>
    <w:p w14:paraId="11668368" w14:textId="77777777" w:rsidR="008E2A9A" w:rsidRDefault="008E2A9A" w:rsidP="003A1D3E">
      <w:pPr>
        <w:spacing w:line="276" w:lineRule="auto"/>
        <w:rPr>
          <w:rFonts w:ascii="Times New Roman" w:hAnsi="Times New Roman" w:cs="Times New Roman"/>
        </w:rPr>
      </w:pPr>
    </w:p>
    <w:p w14:paraId="24CBF012" w14:textId="77777777" w:rsidR="008E2A9A" w:rsidRDefault="008E2A9A" w:rsidP="003A1D3E">
      <w:pPr>
        <w:spacing w:line="276" w:lineRule="auto"/>
        <w:rPr>
          <w:rFonts w:ascii="Times New Roman" w:hAnsi="Times New Roman" w:cs="Times New Roman"/>
        </w:rPr>
      </w:pPr>
    </w:p>
    <w:p w14:paraId="3EC59A5C" w14:textId="77777777" w:rsidR="008E2A9A" w:rsidRDefault="008E2A9A" w:rsidP="003A1D3E">
      <w:pPr>
        <w:spacing w:line="276" w:lineRule="auto"/>
        <w:rPr>
          <w:rFonts w:ascii="Times New Roman" w:hAnsi="Times New Roman" w:cs="Times New Roman"/>
        </w:rPr>
      </w:pPr>
    </w:p>
    <w:p w14:paraId="3DBFA1A0" w14:textId="77777777" w:rsidR="008E2A9A" w:rsidRDefault="008E2A9A" w:rsidP="003A1D3E">
      <w:pPr>
        <w:spacing w:line="276" w:lineRule="auto"/>
        <w:rPr>
          <w:rFonts w:ascii="Times New Roman" w:hAnsi="Times New Roman" w:cs="Times New Roman"/>
        </w:rPr>
      </w:pPr>
    </w:p>
    <w:p w14:paraId="7BA847AB" w14:textId="77777777" w:rsidR="008E2A9A" w:rsidRDefault="008E2A9A" w:rsidP="003A1D3E">
      <w:pPr>
        <w:spacing w:line="276" w:lineRule="auto"/>
        <w:rPr>
          <w:rFonts w:ascii="Times New Roman" w:hAnsi="Times New Roman" w:cs="Times New Roman"/>
        </w:rPr>
      </w:pPr>
    </w:p>
    <w:p w14:paraId="01D27571" w14:textId="77777777" w:rsidR="008E2A9A" w:rsidRDefault="008E2A9A" w:rsidP="003A1D3E">
      <w:pPr>
        <w:spacing w:line="276" w:lineRule="auto"/>
        <w:rPr>
          <w:rFonts w:ascii="Times New Roman" w:hAnsi="Times New Roman" w:cs="Times New Roman"/>
        </w:rPr>
      </w:pPr>
    </w:p>
    <w:p w14:paraId="01F02F85" w14:textId="77777777" w:rsidR="008E2A9A" w:rsidRDefault="008E2A9A" w:rsidP="003A1D3E">
      <w:pPr>
        <w:spacing w:line="276" w:lineRule="auto"/>
        <w:rPr>
          <w:rFonts w:ascii="Times New Roman" w:hAnsi="Times New Roman" w:cs="Times New Roman"/>
        </w:rPr>
      </w:pPr>
    </w:p>
    <w:p w14:paraId="765BAF06" w14:textId="77777777" w:rsidR="008E2A9A" w:rsidRPr="003A1D3E" w:rsidRDefault="008E2A9A" w:rsidP="003A1D3E">
      <w:pPr>
        <w:spacing w:line="276" w:lineRule="auto"/>
        <w:rPr>
          <w:rFonts w:ascii="Times New Roman" w:hAnsi="Times New Roman" w:cs="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3"/>
        <w:gridCol w:w="4457"/>
      </w:tblGrid>
      <w:tr w:rsidR="007A4499" w:rsidRPr="003A1D3E" w14:paraId="2B08D01F" w14:textId="77777777" w:rsidTr="00A7087D">
        <w:trPr>
          <w:trHeight w:val="419"/>
        </w:trPr>
        <w:tc>
          <w:tcPr>
            <w:tcW w:w="10348" w:type="dxa"/>
            <w:gridSpan w:val="2"/>
            <w:tcBorders>
              <w:bottom w:val="single" w:sz="4" w:space="0" w:color="auto"/>
            </w:tcBorders>
            <w:shd w:val="clear" w:color="auto" w:fill="E7E6E6"/>
          </w:tcPr>
          <w:p w14:paraId="36566260" w14:textId="77777777" w:rsidR="007A4499" w:rsidRPr="003A1D3E" w:rsidRDefault="007A4499" w:rsidP="003A1D3E">
            <w:pPr>
              <w:spacing w:before="66" w:line="276" w:lineRule="auto"/>
              <w:ind w:left="865"/>
              <w:jc w:val="center"/>
              <w:rPr>
                <w:rFonts w:ascii="Times New Roman" w:hAnsi="Times New Roman" w:cs="Times New Roman"/>
                <w:b/>
                <w:color w:val="000000"/>
              </w:rPr>
            </w:pPr>
            <w:r w:rsidRPr="003A1D3E">
              <w:rPr>
                <w:rFonts w:ascii="Times New Roman" w:hAnsi="Times New Roman" w:cs="Times New Roman"/>
                <w:b/>
                <w:color w:val="000000"/>
              </w:rPr>
              <w:t xml:space="preserve">Blockchain Essentials &amp; </w:t>
            </w:r>
            <w:proofErr w:type="spellStart"/>
            <w:r w:rsidRPr="003A1D3E">
              <w:rPr>
                <w:rFonts w:ascii="Times New Roman" w:hAnsi="Times New Roman" w:cs="Times New Roman"/>
                <w:b/>
                <w:color w:val="000000"/>
              </w:rPr>
              <w:t>DApps</w:t>
            </w:r>
            <w:proofErr w:type="spellEnd"/>
          </w:p>
        </w:tc>
      </w:tr>
      <w:tr w:rsidR="007A4499" w:rsidRPr="003A1D3E" w14:paraId="20188266" w14:textId="77777777" w:rsidTr="00A7087D">
        <w:trPr>
          <w:trHeight w:val="948"/>
        </w:trPr>
        <w:tc>
          <w:tcPr>
            <w:tcW w:w="5485" w:type="dxa"/>
            <w:tcBorders>
              <w:right w:val="nil"/>
            </w:tcBorders>
            <w:shd w:val="clear" w:color="auto" w:fill="auto"/>
          </w:tcPr>
          <w:p w14:paraId="0C250789" w14:textId="77777777" w:rsidR="007A4499" w:rsidRPr="003A1D3E" w:rsidRDefault="007A4499" w:rsidP="003A1D3E">
            <w:pPr>
              <w:spacing w:after="0" w:line="276" w:lineRule="auto"/>
              <w:rPr>
                <w:rFonts w:ascii="Times New Roman" w:hAnsi="Times New Roman" w:cs="Times New Roman"/>
              </w:rPr>
            </w:pPr>
            <w:r w:rsidRPr="003A1D3E">
              <w:rPr>
                <w:rFonts w:ascii="Times New Roman" w:hAnsi="Times New Roman" w:cs="Times New Roman"/>
                <w:b/>
              </w:rPr>
              <w:t>Course Code: CSE635</w:t>
            </w:r>
          </w:p>
          <w:p w14:paraId="039ED72F" w14:textId="77777777" w:rsidR="007A4499" w:rsidRPr="003A1D3E" w:rsidRDefault="007A4499"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 xml:space="preserve">NIL  </w:t>
            </w:r>
          </w:p>
          <w:p w14:paraId="7FB1D354" w14:textId="77777777" w:rsidR="007A4499" w:rsidRPr="003A1D3E" w:rsidRDefault="007A4499" w:rsidP="003A1D3E">
            <w:pPr>
              <w:spacing w:after="0" w:line="276" w:lineRule="auto"/>
              <w:rPr>
                <w:rFonts w:ascii="Times New Roman" w:hAnsi="Times New Roman" w:cs="Times New Roman"/>
                <w:b/>
              </w:rPr>
            </w:pPr>
            <w:r w:rsidRPr="003A1D3E">
              <w:rPr>
                <w:rFonts w:ascii="Times New Roman" w:hAnsi="Times New Roman" w:cs="Times New Roman"/>
                <w:b/>
                <w:color w:val="000000"/>
              </w:rPr>
              <w:t xml:space="preserve">Course Coordinator:  </w:t>
            </w:r>
            <w:proofErr w:type="spellStart"/>
            <w:r w:rsidRPr="003A1D3E">
              <w:rPr>
                <w:rFonts w:ascii="Times New Roman" w:hAnsi="Times New Roman" w:cs="Times New Roman"/>
                <w:b/>
                <w:color w:val="000000"/>
              </w:rPr>
              <w:t>Dr.</w:t>
            </w:r>
            <w:proofErr w:type="spellEnd"/>
            <w:r w:rsidRPr="003A1D3E">
              <w:rPr>
                <w:rFonts w:ascii="Times New Roman" w:hAnsi="Times New Roman" w:cs="Times New Roman"/>
                <w:b/>
                <w:color w:val="000000"/>
              </w:rPr>
              <w:t xml:space="preserve"> Monica R </w:t>
            </w:r>
            <w:proofErr w:type="spellStart"/>
            <w:r w:rsidRPr="003A1D3E">
              <w:rPr>
                <w:rFonts w:ascii="Times New Roman" w:hAnsi="Times New Roman" w:cs="Times New Roman"/>
                <w:b/>
                <w:color w:val="000000"/>
              </w:rPr>
              <w:t>Mundada</w:t>
            </w:r>
            <w:proofErr w:type="spellEnd"/>
          </w:p>
        </w:tc>
        <w:tc>
          <w:tcPr>
            <w:tcW w:w="4863" w:type="dxa"/>
            <w:tcBorders>
              <w:left w:val="nil"/>
            </w:tcBorders>
            <w:shd w:val="clear" w:color="auto" w:fill="auto"/>
          </w:tcPr>
          <w:p w14:paraId="640532A0" w14:textId="77777777" w:rsidR="007A4499" w:rsidRPr="003A1D3E" w:rsidRDefault="007A4499" w:rsidP="003A1D3E">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367420BB" w14:textId="77777777" w:rsidR="007A4499" w:rsidRPr="003A1D3E" w:rsidRDefault="007A4499"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674F3C13" w14:textId="77777777" w:rsidR="007A4499" w:rsidRPr="003A1D3E" w:rsidRDefault="007A4499" w:rsidP="003A1D3E">
      <w:pPr>
        <w:spacing w:before="87" w:line="276" w:lineRule="auto"/>
        <w:ind w:left="3561" w:right="3632"/>
        <w:jc w:val="center"/>
        <w:rPr>
          <w:rFonts w:ascii="Times New Roman" w:hAnsi="Times New Roman" w:cs="Times New Roman"/>
          <w:b/>
        </w:rPr>
      </w:pPr>
      <w:r w:rsidRPr="003A1D3E">
        <w:rPr>
          <w:rFonts w:ascii="Times New Roman" w:hAnsi="Times New Roman" w:cs="Times New Roman"/>
          <w:b/>
        </w:rPr>
        <w:t>Course Contents</w:t>
      </w:r>
    </w:p>
    <w:p w14:paraId="65C08782" w14:textId="77777777" w:rsidR="007A4499" w:rsidRPr="003A1D3E" w:rsidRDefault="007A4499"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w:t>
      </w:r>
    </w:p>
    <w:p w14:paraId="261B6191" w14:textId="77777777" w:rsidR="007A4499" w:rsidRPr="003A1D3E" w:rsidRDefault="007A4499" w:rsidP="008E2A9A">
      <w:pPr>
        <w:pStyle w:val="BodyText"/>
        <w:spacing w:before="47" w:line="276" w:lineRule="auto"/>
        <w:ind w:left="142" w:right="-153"/>
        <w:jc w:val="both"/>
        <w:rPr>
          <w:rFonts w:eastAsia="Calibri"/>
          <w:bCs/>
          <w:color w:val="000000"/>
          <w:sz w:val="22"/>
          <w:szCs w:val="22"/>
          <w:lang w:val="en-IN"/>
        </w:rPr>
      </w:pPr>
      <w:r w:rsidRPr="003A1D3E">
        <w:rPr>
          <w:rFonts w:eastAsia="Calibri"/>
          <w:bCs/>
          <w:color w:val="000000"/>
          <w:sz w:val="22"/>
          <w:szCs w:val="22"/>
          <w:lang w:val="en-IN"/>
        </w:rPr>
        <w:t xml:space="preserve">Distributed systems, CAP theorem, Byzantine Generals problem, Consensus. The history of blockchain, Introduction to blockchain, various technical definitions of blockchains, Generic elements of a blockchain, Features of a blockchain, Applications of blockchain technology, Tiers of blockchain technology, Consensus </w:t>
      </w:r>
      <w:r w:rsidRPr="003A1D3E">
        <w:rPr>
          <w:rFonts w:eastAsia="Calibri"/>
          <w:bCs/>
          <w:color w:val="000000"/>
          <w:sz w:val="22"/>
          <w:szCs w:val="22"/>
          <w:lang w:val="en-IN"/>
        </w:rPr>
        <w:lastRenderedPageBreak/>
        <w:t>in blockchain, CAP theorem and blockchain, Benefits and limitations of blockchain.</w:t>
      </w:r>
    </w:p>
    <w:p w14:paraId="037ABB44" w14:textId="77777777" w:rsidR="007A4499" w:rsidRPr="003A1D3E" w:rsidRDefault="007A4499" w:rsidP="003A1D3E">
      <w:pPr>
        <w:pStyle w:val="BodyText"/>
        <w:spacing w:before="48" w:line="276" w:lineRule="auto"/>
        <w:ind w:left="729" w:right="797"/>
        <w:jc w:val="both"/>
        <w:rPr>
          <w:rFonts w:eastAsia="Calibri"/>
          <w:color w:val="000000"/>
          <w:sz w:val="22"/>
          <w:szCs w:val="22"/>
          <w:lang w:val="en-IN"/>
        </w:rPr>
      </w:pPr>
    </w:p>
    <w:tbl>
      <w:tblPr>
        <w:tblW w:w="10593" w:type="dxa"/>
        <w:tblInd w:w="720" w:type="dxa"/>
        <w:tblLook w:val="04A0" w:firstRow="1" w:lastRow="0" w:firstColumn="1" w:lastColumn="0" w:noHBand="0" w:noVBand="1"/>
      </w:tblPr>
      <w:tblGrid>
        <w:gridCol w:w="2801"/>
        <w:gridCol w:w="7792"/>
      </w:tblGrid>
      <w:tr w:rsidR="007A4499" w:rsidRPr="003A1D3E" w14:paraId="03CB9AE0" w14:textId="77777777" w:rsidTr="005330F3">
        <w:trPr>
          <w:trHeight w:val="16"/>
        </w:trPr>
        <w:tc>
          <w:tcPr>
            <w:tcW w:w="2801" w:type="dxa"/>
            <w:shd w:val="clear" w:color="auto" w:fill="auto"/>
          </w:tcPr>
          <w:p w14:paraId="166ECD0A"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33BCA7FD"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792" w:type="dxa"/>
            <w:shd w:val="clear" w:color="auto" w:fill="auto"/>
          </w:tcPr>
          <w:p w14:paraId="678566F4"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7A4499" w:rsidRPr="003A1D3E" w14:paraId="4E2D4E7C" w14:textId="77777777" w:rsidTr="005330F3">
        <w:trPr>
          <w:trHeight w:val="39"/>
        </w:trPr>
        <w:tc>
          <w:tcPr>
            <w:tcW w:w="2801" w:type="dxa"/>
            <w:shd w:val="clear" w:color="auto" w:fill="auto"/>
          </w:tcPr>
          <w:p w14:paraId="35013CFF"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B8DD044"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792" w:type="dxa"/>
            <w:shd w:val="clear" w:color="auto" w:fill="auto"/>
          </w:tcPr>
          <w:p w14:paraId="5A7B7B12"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7A4499" w:rsidRPr="003A1D3E" w14:paraId="796A1032" w14:textId="77777777" w:rsidTr="005330F3">
        <w:trPr>
          <w:trHeight w:val="6"/>
        </w:trPr>
        <w:tc>
          <w:tcPr>
            <w:tcW w:w="2801" w:type="dxa"/>
            <w:shd w:val="clear" w:color="auto" w:fill="auto"/>
          </w:tcPr>
          <w:p w14:paraId="3B28C8EF" w14:textId="77777777" w:rsidR="007A4499" w:rsidRPr="003A1D3E" w:rsidRDefault="007A4499" w:rsidP="003A1D3E">
            <w:pPr>
              <w:pStyle w:val="ListParagraph"/>
              <w:spacing w:after="0" w:line="276" w:lineRule="auto"/>
              <w:ind w:left="0"/>
              <w:rPr>
                <w:rFonts w:ascii="Times New Roman" w:hAnsi="Times New Roman" w:cs="Times New Roman"/>
              </w:rPr>
            </w:pPr>
          </w:p>
        </w:tc>
        <w:tc>
          <w:tcPr>
            <w:tcW w:w="7792" w:type="dxa"/>
            <w:shd w:val="clear" w:color="auto" w:fill="auto"/>
          </w:tcPr>
          <w:p w14:paraId="26B14328" w14:textId="77777777" w:rsidR="007A4499" w:rsidRPr="003A1D3E" w:rsidRDefault="007A4499" w:rsidP="003A1D3E">
            <w:pPr>
              <w:spacing w:after="0" w:line="276" w:lineRule="auto"/>
              <w:jc w:val="both"/>
              <w:rPr>
                <w:rFonts w:ascii="Times New Roman" w:hAnsi="Times New Roman" w:cs="Times New Roman"/>
              </w:rPr>
            </w:pPr>
          </w:p>
        </w:tc>
      </w:tr>
    </w:tbl>
    <w:p w14:paraId="74FC56FB" w14:textId="77777777" w:rsidR="007A4499" w:rsidRPr="003A1D3E" w:rsidRDefault="007A4499" w:rsidP="008E2A9A">
      <w:pPr>
        <w:pStyle w:val="BodyText"/>
        <w:spacing w:before="47" w:line="276" w:lineRule="auto"/>
        <w:ind w:left="142" w:right="-153"/>
        <w:jc w:val="both"/>
        <w:rPr>
          <w:rFonts w:eastAsia="Calibri"/>
          <w:bCs/>
          <w:color w:val="000000"/>
          <w:sz w:val="22"/>
          <w:szCs w:val="22"/>
          <w:lang w:val="en-IN"/>
        </w:rPr>
      </w:pPr>
      <w:r w:rsidRPr="003A1D3E">
        <w:rPr>
          <w:rFonts w:eastAsia="Calibri"/>
          <w:bCs/>
          <w:color w:val="000000"/>
          <w:sz w:val="22"/>
          <w:szCs w:val="22"/>
          <w:lang w:val="en-IN"/>
        </w:rPr>
        <w:t xml:space="preserve">Decentralization using blockchain, Methods of decentralization, Blockchain and full ecosystem decentralization, Smart contract, Decentralized organizations, </w:t>
      </w:r>
      <w:proofErr w:type="gramStart"/>
      <w:r w:rsidRPr="003A1D3E">
        <w:rPr>
          <w:rFonts w:eastAsia="Calibri"/>
          <w:bCs/>
          <w:color w:val="000000"/>
          <w:sz w:val="22"/>
          <w:szCs w:val="22"/>
          <w:lang w:val="en-IN"/>
        </w:rPr>
        <w:t>Decentralized</w:t>
      </w:r>
      <w:proofErr w:type="gramEnd"/>
      <w:r w:rsidRPr="003A1D3E">
        <w:rPr>
          <w:rFonts w:eastAsia="Calibri"/>
          <w:bCs/>
          <w:color w:val="000000"/>
          <w:sz w:val="22"/>
          <w:szCs w:val="22"/>
          <w:lang w:val="en-IN"/>
        </w:rPr>
        <w:t xml:space="preserve"> autonomous organizations, decentralized autonomous corporations, Decentralized autonomous societies Decentralized applications, Platforms for decentralization.</w:t>
      </w:r>
    </w:p>
    <w:p w14:paraId="0FA1CF1A" w14:textId="77777777" w:rsidR="007A4499" w:rsidRPr="003A1D3E" w:rsidRDefault="007A4499" w:rsidP="008E2A9A">
      <w:pPr>
        <w:pStyle w:val="BodyText"/>
        <w:spacing w:before="47" w:line="276" w:lineRule="auto"/>
        <w:ind w:left="142" w:right="-153"/>
        <w:jc w:val="both"/>
        <w:rPr>
          <w:rFonts w:eastAsia="Calibri"/>
          <w:color w:val="000000"/>
          <w:sz w:val="22"/>
          <w:szCs w:val="22"/>
          <w:lang w:val="en-IN"/>
        </w:rPr>
      </w:pPr>
      <w:r w:rsidRPr="003A1D3E">
        <w:rPr>
          <w:rFonts w:eastAsia="Calibri"/>
          <w:bCs/>
          <w:color w:val="000000"/>
          <w:sz w:val="22"/>
          <w:szCs w:val="22"/>
          <w:lang w:val="en-IN"/>
        </w:rPr>
        <w:t xml:space="preserve">Cryptographic </w:t>
      </w:r>
      <w:proofErr w:type="gramStart"/>
      <w:r w:rsidRPr="003A1D3E">
        <w:rPr>
          <w:rFonts w:eastAsia="Calibri"/>
          <w:bCs/>
          <w:color w:val="000000"/>
          <w:sz w:val="22"/>
          <w:szCs w:val="22"/>
          <w:lang w:val="en-IN"/>
        </w:rPr>
        <w:t>primitives :</w:t>
      </w:r>
      <w:proofErr w:type="gramEnd"/>
      <w:r w:rsidRPr="003A1D3E">
        <w:rPr>
          <w:rFonts w:eastAsia="Calibri"/>
          <w:bCs/>
          <w:color w:val="000000"/>
          <w:sz w:val="22"/>
          <w:szCs w:val="22"/>
          <w:lang w:val="en-IN"/>
        </w:rPr>
        <w:t xml:space="preserve"> Symmetric cryptography , Asymmetric cryptography , Public and private keys Hash functions: Compression of arbitrary messages into fixed length digest, Easy to compute, Pre-image resistance, Second pre-image resistance, Collision </w:t>
      </w:r>
      <w:proofErr w:type="spellStart"/>
      <w:r w:rsidRPr="003A1D3E">
        <w:rPr>
          <w:rFonts w:eastAsia="Calibri"/>
          <w:bCs/>
          <w:color w:val="000000"/>
          <w:sz w:val="22"/>
          <w:szCs w:val="22"/>
          <w:lang w:val="en-IN"/>
        </w:rPr>
        <w:t>resistance,Message</w:t>
      </w:r>
      <w:proofErr w:type="spellEnd"/>
      <w:r w:rsidRPr="003A1D3E">
        <w:rPr>
          <w:rFonts w:eastAsia="Calibri"/>
          <w:bCs/>
          <w:color w:val="000000"/>
          <w:sz w:val="22"/>
          <w:szCs w:val="22"/>
          <w:lang w:val="en-IN"/>
        </w:rPr>
        <w:t xml:space="preserve"> Digest (MD),Secure Hash Algorithms (SHAs), Merkle trees, Patricia trees, Distributed hash tables (DHTs), Digital signatures, Elliptic Curve Digital signature algorithm (ECDSA</w:t>
      </w:r>
      <w:r w:rsidRPr="003A1D3E">
        <w:rPr>
          <w:b/>
          <w:bCs/>
          <w:kern w:val="32"/>
          <w:sz w:val="22"/>
          <w:szCs w:val="22"/>
        </w:rPr>
        <w:t>)</w:t>
      </w:r>
      <w:r w:rsidRPr="003A1D3E">
        <w:rPr>
          <w:rFonts w:eastAsia="Calibri"/>
          <w:bCs/>
          <w:color w:val="000000"/>
          <w:sz w:val="22"/>
          <w:szCs w:val="22"/>
          <w:lang w:val="en-IN"/>
        </w:rPr>
        <w:t>.</w:t>
      </w:r>
      <w:r w:rsidRPr="003A1D3E">
        <w:rPr>
          <w:rFonts w:eastAsia="Calibri"/>
          <w:color w:val="000000"/>
          <w:sz w:val="22"/>
          <w:szCs w:val="22"/>
          <w:lang w:val="en-IN"/>
        </w:rPr>
        <w:t xml:space="preserve"> </w:t>
      </w:r>
    </w:p>
    <w:p w14:paraId="4D92CBEC" w14:textId="77777777" w:rsidR="007A4499" w:rsidRPr="003A1D3E" w:rsidRDefault="007A4499" w:rsidP="003A1D3E">
      <w:pPr>
        <w:pStyle w:val="BodyText"/>
        <w:spacing w:before="47" w:line="276" w:lineRule="auto"/>
        <w:ind w:left="729" w:right="797"/>
        <w:jc w:val="both"/>
        <w:rPr>
          <w:rFonts w:eastAsia="Calibri"/>
          <w:color w:val="000000"/>
          <w:sz w:val="22"/>
          <w:szCs w:val="22"/>
          <w:lang w:val="en-IN"/>
        </w:rPr>
      </w:pPr>
    </w:p>
    <w:tbl>
      <w:tblPr>
        <w:tblW w:w="9150" w:type="dxa"/>
        <w:tblInd w:w="720" w:type="dxa"/>
        <w:tblLook w:val="04A0" w:firstRow="1" w:lastRow="0" w:firstColumn="1" w:lastColumn="0" w:noHBand="0" w:noVBand="1"/>
      </w:tblPr>
      <w:tblGrid>
        <w:gridCol w:w="2419"/>
        <w:gridCol w:w="6731"/>
      </w:tblGrid>
      <w:tr w:rsidR="007A4499" w:rsidRPr="003A1D3E" w14:paraId="18B8BE5F" w14:textId="77777777" w:rsidTr="005330F3">
        <w:trPr>
          <w:trHeight w:val="13"/>
        </w:trPr>
        <w:tc>
          <w:tcPr>
            <w:tcW w:w="2419" w:type="dxa"/>
            <w:shd w:val="clear" w:color="auto" w:fill="auto"/>
          </w:tcPr>
          <w:p w14:paraId="13A5EE69"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FB7E52B"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731" w:type="dxa"/>
            <w:shd w:val="clear" w:color="auto" w:fill="auto"/>
          </w:tcPr>
          <w:p w14:paraId="2CDF9736"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7A4499" w:rsidRPr="003A1D3E" w14:paraId="0C783AD8" w14:textId="77777777" w:rsidTr="005330F3">
        <w:trPr>
          <w:trHeight w:val="33"/>
        </w:trPr>
        <w:tc>
          <w:tcPr>
            <w:tcW w:w="2419" w:type="dxa"/>
            <w:shd w:val="clear" w:color="auto" w:fill="auto"/>
          </w:tcPr>
          <w:p w14:paraId="026C0E7E"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674B24C"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6731" w:type="dxa"/>
            <w:shd w:val="clear" w:color="auto" w:fill="auto"/>
          </w:tcPr>
          <w:p w14:paraId="45E8BBC4"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r w:rsidR="007A4499" w:rsidRPr="003A1D3E" w14:paraId="3AEE4CFA" w14:textId="77777777" w:rsidTr="005330F3">
        <w:trPr>
          <w:trHeight w:val="5"/>
        </w:trPr>
        <w:tc>
          <w:tcPr>
            <w:tcW w:w="2419" w:type="dxa"/>
            <w:shd w:val="clear" w:color="auto" w:fill="auto"/>
          </w:tcPr>
          <w:p w14:paraId="7B762331" w14:textId="77777777" w:rsidR="007A4499" w:rsidRPr="003A1D3E" w:rsidRDefault="007A4499" w:rsidP="003A1D3E">
            <w:pPr>
              <w:pStyle w:val="ListParagraph"/>
              <w:spacing w:after="0" w:line="276" w:lineRule="auto"/>
              <w:ind w:left="0"/>
              <w:rPr>
                <w:rFonts w:ascii="Times New Roman" w:hAnsi="Times New Roman" w:cs="Times New Roman"/>
              </w:rPr>
            </w:pPr>
          </w:p>
        </w:tc>
        <w:tc>
          <w:tcPr>
            <w:tcW w:w="6731" w:type="dxa"/>
            <w:shd w:val="clear" w:color="auto" w:fill="auto"/>
          </w:tcPr>
          <w:p w14:paraId="7E310DE0" w14:textId="77777777" w:rsidR="007A4499" w:rsidRPr="003A1D3E" w:rsidRDefault="007A4499" w:rsidP="003A1D3E">
            <w:pPr>
              <w:spacing w:after="0" w:line="276" w:lineRule="auto"/>
              <w:jc w:val="both"/>
              <w:rPr>
                <w:rFonts w:ascii="Times New Roman" w:hAnsi="Times New Roman" w:cs="Times New Roman"/>
              </w:rPr>
            </w:pPr>
          </w:p>
        </w:tc>
      </w:tr>
    </w:tbl>
    <w:p w14:paraId="630BDD5F" w14:textId="77777777" w:rsidR="007A4499" w:rsidRPr="003A1D3E" w:rsidRDefault="007A4499" w:rsidP="003A1D3E">
      <w:pPr>
        <w:pStyle w:val="Heading1"/>
        <w:ind w:left="4717"/>
        <w:jc w:val="both"/>
        <w:rPr>
          <w:rFonts w:ascii="Times New Roman" w:hAnsi="Times New Roman"/>
          <w:sz w:val="22"/>
          <w:szCs w:val="22"/>
        </w:rPr>
      </w:pPr>
      <w:r w:rsidRPr="003A1D3E">
        <w:rPr>
          <w:rFonts w:ascii="Times New Roman" w:hAnsi="Times New Roman"/>
          <w:sz w:val="22"/>
          <w:szCs w:val="22"/>
        </w:rPr>
        <w:t>UNIT III</w:t>
      </w:r>
    </w:p>
    <w:p w14:paraId="59387B73" w14:textId="77777777" w:rsidR="007A4499" w:rsidRPr="003A1D3E" w:rsidRDefault="007A4499" w:rsidP="008E2A9A">
      <w:pPr>
        <w:pStyle w:val="BodyText"/>
        <w:spacing w:before="47" w:line="276" w:lineRule="auto"/>
        <w:ind w:left="142" w:right="-11"/>
        <w:jc w:val="both"/>
        <w:rPr>
          <w:rFonts w:eastAsia="Calibri"/>
          <w:bCs/>
          <w:color w:val="000000"/>
          <w:sz w:val="22"/>
          <w:szCs w:val="22"/>
          <w:lang w:val="en-IN"/>
        </w:rPr>
      </w:pPr>
      <w:r w:rsidRPr="003A1D3E">
        <w:rPr>
          <w:rFonts w:eastAsia="Calibri"/>
          <w:bCs/>
          <w:color w:val="000000"/>
          <w:sz w:val="22"/>
          <w:szCs w:val="22"/>
          <w:lang w:val="en-IN"/>
        </w:rPr>
        <w:t xml:space="preserve">Bitcoin, Bitcoin definition, Transactions, The transaction life cycle, The transaction structure, Types of transaction, The structure of a </w:t>
      </w:r>
      <w:proofErr w:type="gramStart"/>
      <w:r w:rsidRPr="003A1D3E">
        <w:rPr>
          <w:rFonts w:eastAsia="Calibri"/>
          <w:bCs/>
          <w:color w:val="000000"/>
          <w:sz w:val="22"/>
          <w:szCs w:val="22"/>
          <w:lang w:val="en-IN"/>
        </w:rPr>
        <w:t>block ,</w:t>
      </w:r>
      <w:proofErr w:type="gramEnd"/>
      <w:r w:rsidRPr="003A1D3E">
        <w:rPr>
          <w:rFonts w:eastAsia="Calibri"/>
          <w:bCs/>
          <w:color w:val="000000"/>
          <w:sz w:val="22"/>
          <w:szCs w:val="22"/>
          <w:lang w:val="en-IN"/>
        </w:rPr>
        <w:t xml:space="preserve"> The structure of a block header, The genesis block, The bitcoin network, Wallets, Smart Contracts-History, Definition, Ricardian contracts, Smart contract templates, Oracles, Smart Oracles, Deploying smart contracts on a blockchain, The DAO</w:t>
      </w:r>
    </w:p>
    <w:tbl>
      <w:tblPr>
        <w:tblW w:w="9098" w:type="dxa"/>
        <w:tblInd w:w="720" w:type="dxa"/>
        <w:tblLook w:val="04A0" w:firstRow="1" w:lastRow="0" w:firstColumn="1" w:lastColumn="0" w:noHBand="0" w:noVBand="1"/>
      </w:tblPr>
      <w:tblGrid>
        <w:gridCol w:w="2405"/>
        <w:gridCol w:w="6693"/>
      </w:tblGrid>
      <w:tr w:rsidR="007A4499" w:rsidRPr="003A1D3E" w14:paraId="6392D89F" w14:textId="77777777" w:rsidTr="005330F3">
        <w:trPr>
          <w:trHeight w:val="7"/>
        </w:trPr>
        <w:tc>
          <w:tcPr>
            <w:tcW w:w="2405" w:type="dxa"/>
            <w:shd w:val="clear" w:color="auto" w:fill="auto"/>
          </w:tcPr>
          <w:p w14:paraId="66E4C0DE"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0C7F989"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693" w:type="dxa"/>
            <w:shd w:val="clear" w:color="auto" w:fill="auto"/>
          </w:tcPr>
          <w:p w14:paraId="42BCE465"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7A4499" w:rsidRPr="003A1D3E" w14:paraId="2CFF1CCF" w14:textId="77777777" w:rsidTr="005330F3">
        <w:trPr>
          <w:trHeight w:val="19"/>
        </w:trPr>
        <w:tc>
          <w:tcPr>
            <w:tcW w:w="2405" w:type="dxa"/>
            <w:shd w:val="clear" w:color="auto" w:fill="auto"/>
          </w:tcPr>
          <w:p w14:paraId="138D351D"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2B3B5BD9"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1F3F6428" w14:textId="77777777" w:rsidR="007A4499" w:rsidRPr="003A1D3E" w:rsidRDefault="007A4499" w:rsidP="003A1D3E">
            <w:pPr>
              <w:pStyle w:val="ListParagraph"/>
              <w:spacing w:line="276" w:lineRule="auto"/>
              <w:ind w:left="360"/>
              <w:rPr>
                <w:rFonts w:ascii="Times New Roman" w:hAnsi="Times New Roman" w:cs="Times New Roman"/>
              </w:rPr>
            </w:pPr>
          </w:p>
        </w:tc>
        <w:tc>
          <w:tcPr>
            <w:tcW w:w="6693" w:type="dxa"/>
            <w:shd w:val="clear" w:color="auto" w:fill="auto"/>
          </w:tcPr>
          <w:p w14:paraId="5DF22194"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p>
        </w:tc>
      </w:tr>
    </w:tbl>
    <w:p w14:paraId="5200F635" w14:textId="77777777" w:rsidR="007A4499" w:rsidRPr="003A1D3E" w:rsidRDefault="007A4499" w:rsidP="003A1D3E">
      <w:pPr>
        <w:pStyle w:val="Heading1"/>
        <w:ind w:left="4717"/>
        <w:jc w:val="both"/>
        <w:rPr>
          <w:rFonts w:ascii="Times New Roman" w:hAnsi="Times New Roman"/>
          <w:sz w:val="22"/>
          <w:szCs w:val="22"/>
        </w:rPr>
      </w:pPr>
      <w:r w:rsidRPr="003A1D3E">
        <w:rPr>
          <w:rFonts w:ascii="Times New Roman" w:hAnsi="Times New Roman"/>
          <w:sz w:val="22"/>
          <w:szCs w:val="22"/>
        </w:rPr>
        <w:t>UNIT IV</w:t>
      </w:r>
    </w:p>
    <w:p w14:paraId="09F23443" w14:textId="77777777" w:rsidR="007A4499" w:rsidRPr="003A1D3E" w:rsidRDefault="007A4499" w:rsidP="008E2A9A">
      <w:pPr>
        <w:pStyle w:val="BodyText"/>
        <w:spacing w:before="47" w:line="276" w:lineRule="auto"/>
        <w:ind w:left="142" w:right="131"/>
        <w:jc w:val="both"/>
        <w:rPr>
          <w:rFonts w:eastAsia="Calibri"/>
          <w:bCs/>
          <w:color w:val="000000"/>
          <w:sz w:val="22"/>
          <w:szCs w:val="22"/>
          <w:lang w:val="en-IN"/>
        </w:rPr>
      </w:pPr>
      <w:r w:rsidRPr="003A1D3E">
        <w:rPr>
          <w:rFonts w:eastAsia="Calibri"/>
          <w:bCs/>
          <w:color w:val="000000"/>
          <w:sz w:val="22"/>
          <w:szCs w:val="22"/>
          <w:lang w:val="en-IN"/>
        </w:rPr>
        <w:t xml:space="preserve">Ethereum 101, Introduction, Ethereum clients and releases, The Ethereum stack, Ethereum blockchain, Currency (ETH and ETC), Forks, Gas, The consensus mechanism, The world state, Transactions, Contract creation transaction, Message call transaction, Elements of the Ethereum </w:t>
      </w:r>
      <w:proofErr w:type="gramStart"/>
      <w:r w:rsidRPr="003A1D3E">
        <w:rPr>
          <w:rFonts w:eastAsia="Calibri"/>
          <w:bCs/>
          <w:color w:val="000000"/>
          <w:sz w:val="22"/>
          <w:szCs w:val="22"/>
          <w:lang w:val="en-IN"/>
        </w:rPr>
        <w:t>blockchain ,</w:t>
      </w:r>
      <w:proofErr w:type="gramEnd"/>
      <w:r w:rsidRPr="003A1D3E">
        <w:rPr>
          <w:rFonts w:eastAsia="Calibri"/>
          <w:bCs/>
          <w:color w:val="000000"/>
          <w:sz w:val="22"/>
          <w:szCs w:val="22"/>
          <w:lang w:val="en-IN"/>
        </w:rPr>
        <w:t xml:space="preserve"> Ethereum virtual machine (EVM), Accounts, Block, Ether, Messages, Mining, The Ethereum network Hands-on: Clients and wallets -Geth</w:t>
      </w:r>
    </w:p>
    <w:p w14:paraId="2BCB9C1F" w14:textId="77777777" w:rsidR="007A4499" w:rsidRPr="003A1D3E" w:rsidRDefault="007A4499" w:rsidP="003A1D3E">
      <w:pPr>
        <w:pStyle w:val="BodyText"/>
        <w:spacing w:before="47" w:line="276" w:lineRule="auto"/>
        <w:ind w:left="729" w:right="799"/>
        <w:jc w:val="both"/>
        <w:rPr>
          <w:rFonts w:eastAsia="Calibri"/>
          <w:bCs/>
          <w:color w:val="000000"/>
          <w:sz w:val="22"/>
          <w:szCs w:val="22"/>
          <w:lang w:val="en-IN"/>
        </w:rPr>
      </w:pPr>
    </w:p>
    <w:tbl>
      <w:tblPr>
        <w:tblW w:w="9664" w:type="dxa"/>
        <w:tblInd w:w="720" w:type="dxa"/>
        <w:tblLook w:val="04A0" w:firstRow="1" w:lastRow="0" w:firstColumn="1" w:lastColumn="0" w:noHBand="0" w:noVBand="1"/>
      </w:tblPr>
      <w:tblGrid>
        <w:gridCol w:w="2554"/>
        <w:gridCol w:w="7110"/>
      </w:tblGrid>
      <w:tr w:rsidR="007A4499" w:rsidRPr="003A1D3E" w14:paraId="128E9149" w14:textId="77777777" w:rsidTr="005330F3">
        <w:trPr>
          <w:trHeight w:val="477"/>
        </w:trPr>
        <w:tc>
          <w:tcPr>
            <w:tcW w:w="2554" w:type="dxa"/>
            <w:shd w:val="clear" w:color="auto" w:fill="auto"/>
          </w:tcPr>
          <w:p w14:paraId="3D312A6D"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22357749"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110" w:type="dxa"/>
            <w:shd w:val="clear" w:color="auto" w:fill="auto"/>
          </w:tcPr>
          <w:p w14:paraId="782DDD45"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7A4499" w:rsidRPr="003A1D3E" w14:paraId="22050F70" w14:textId="77777777" w:rsidTr="005330F3">
        <w:trPr>
          <w:trHeight w:val="2"/>
        </w:trPr>
        <w:tc>
          <w:tcPr>
            <w:tcW w:w="2554" w:type="dxa"/>
            <w:shd w:val="clear" w:color="auto" w:fill="auto"/>
          </w:tcPr>
          <w:p w14:paraId="026862AF" w14:textId="77777777" w:rsidR="007A4499" w:rsidRPr="003A1D3E" w:rsidRDefault="007A4499"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799E79C9" w14:textId="77777777" w:rsidR="007A4499" w:rsidRPr="003A1D3E" w:rsidRDefault="007A4499"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7110" w:type="dxa"/>
            <w:shd w:val="clear" w:color="auto" w:fill="auto"/>
          </w:tcPr>
          <w:p w14:paraId="4FB30649" w14:textId="77777777" w:rsidR="007A4499" w:rsidRPr="003A1D3E" w:rsidRDefault="007A4499"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r w:rsidRPr="003A1D3E">
              <w:rPr>
                <w:rFonts w:ascii="Times New Roman" w:hAnsi="Times New Roman" w:cs="Times New Roman"/>
                <w:color w:val="000000"/>
              </w:rPr>
              <w:t xml:space="preserve"> </w:t>
            </w:r>
          </w:p>
        </w:tc>
      </w:tr>
      <w:tr w:rsidR="007A4499" w:rsidRPr="003A1D3E" w14:paraId="5DF273D9" w14:textId="77777777" w:rsidTr="005330F3">
        <w:trPr>
          <w:trHeight w:val="74"/>
        </w:trPr>
        <w:tc>
          <w:tcPr>
            <w:tcW w:w="2554" w:type="dxa"/>
            <w:shd w:val="clear" w:color="auto" w:fill="auto"/>
          </w:tcPr>
          <w:p w14:paraId="372E0B43" w14:textId="77777777" w:rsidR="007A4499" w:rsidRPr="003A1D3E" w:rsidRDefault="007A4499" w:rsidP="003A1D3E">
            <w:pPr>
              <w:pStyle w:val="ListParagraph"/>
              <w:spacing w:after="0" w:line="276" w:lineRule="auto"/>
              <w:ind w:left="0"/>
              <w:rPr>
                <w:rFonts w:ascii="Times New Roman" w:hAnsi="Times New Roman" w:cs="Times New Roman"/>
              </w:rPr>
            </w:pPr>
          </w:p>
        </w:tc>
        <w:tc>
          <w:tcPr>
            <w:tcW w:w="7110" w:type="dxa"/>
            <w:shd w:val="clear" w:color="auto" w:fill="auto"/>
          </w:tcPr>
          <w:p w14:paraId="7C72DF6E" w14:textId="77777777" w:rsidR="007A4499" w:rsidRPr="003A1D3E" w:rsidRDefault="007A4499" w:rsidP="003A1D3E">
            <w:pPr>
              <w:spacing w:after="0" w:line="276" w:lineRule="auto"/>
              <w:jc w:val="both"/>
              <w:rPr>
                <w:rFonts w:ascii="Times New Roman" w:hAnsi="Times New Roman" w:cs="Times New Roman"/>
              </w:rPr>
            </w:pPr>
          </w:p>
        </w:tc>
      </w:tr>
    </w:tbl>
    <w:p w14:paraId="39533375" w14:textId="77777777" w:rsidR="007A4499" w:rsidRPr="003A1D3E" w:rsidRDefault="007A4499" w:rsidP="003A1D3E">
      <w:pPr>
        <w:pStyle w:val="Heading1"/>
        <w:ind w:left="4717"/>
        <w:rPr>
          <w:rFonts w:ascii="Times New Roman" w:hAnsi="Times New Roman"/>
          <w:sz w:val="22"/>
          <w:szCs w:val="22"/>
        </w:rPr>
      </w:pPr>
      <w:r w:rsidRPr="003A1D3E">
        <w:rPr>
          <w:rFonts w:ascii="Times New Roman" w:hAnsi="Times New Roman"/>
          <w:sz w:val="22"/>
          <w:szCs w:val="22"/>
        </w:rPr>
        <w:lastRenderedPageBreak/>
        <w:t>UNIT V</w:t>
      </w:r>
    </w:p>
    <w:p w14:paraId="47E9F15C" w14:textId="77777777" w:rsidR="007A4499" w:rsidRPr="003A1D3E" w:rsidRDefault="007A4499" w:rsidP="008E2A9A">
      <w:pPr>
        <w:pStyle w:val="BodyText"/>
        <w:spacing w:before="47" w:line="276" w:lineRule="auto"/>
        <w:ind w:left="142" w:right="131"/>
        <w:jc w:val="both"/>
        <w:rPr>
          <w:rFonts w:eastAsia="Calibri"/>
          <w:bCs/>
          <w:color w:val="000000"/>
          <w:sz w:val="22"/>
          <w:szCs w:val="22"/>
          <w:lang w:val="en-IN"/>
        </w:rPr>
      </w:pPr>
      <w:r w:rsidRPr="003A1D3E">
        <w:rPr>
          <w:rFonts w:eastAsia="Calibri"/>
          <w:bCs/>
          <w:color w:val="000000"/>
          <w:sz w:val="22"/>
          <w:szCs w:val="22"/>
          <w:lang w:val="en-IN"/>
        </w:rPr>
        <w:t xml:space="preserve">Hyperledger: Reference architecture Requirements Fabric: Hyperledger </w:t>
      </w:r>
      <w:proofErr w:type="gramStart"/>
      <w:r w:rsidRPr="003A1D3E">
        <w:rPr>
          <w:rFonts w:eastAsia="Calibri"/>
          <w:bCs/>
          <w:color w:val="000000"/>
          <w:sz w:val="22"/>
          <w:szCs w:val="22"/>
          <w:lang w:val="en-IN"/>
        </w:rPr>
        <w:t>Fabric ,Fabric</w:t>
      </w:r>
      <w:proofErr w:type="gramEnd"/>
      <w:r w:rsidRPr="003A1D3E">
        <w:rPr>
          <w:rFonts w:eastAsia="Calibri"/>
          <w:bCs/>
          <w:color w:val="000000"/>
          <w:sz w:val="22"/>
          <w:szCs w:val="22"/>
          <w:lang w:val="en-IN"/>
        </w:rPr>
        <w:t xml:space="preserve"> architecture ,Membership services, Blockchain services, Components of the Fabric, Sawtooth lake: </w:t>
      </w:r>
      <w:proofErr w:type="spellStart"/>
      <w:r w:rsidRPr="003A1D3E">
        <w:rPr>
          <w:rFonts w:eastAsia="Calibri"/>
          <w:bCs/>
          <w:color w:val="000000"/>
          <w:sz w:val="22"/>
          <w:szCs w:val="22"/>
          <w:lang w:val="en-IN"/>
        </w:rPr>
        <w:t>PoET</w:t>
      </w:r>
      <w:proofErr w:type="spellEnd"/>
      <w:r w:rsidRPr="003A1D3E">
        <w:rPr>
          <w:rFonts w:eastAsia="Calibri"/>
          <w:bCs/>
          <w:color w:val="000000"/>
          <w:sz w:val="22"/>
          <w:szCs w:val="22"/>
          <w:lang w:val="en-IN"/>
        </w:rPr>
        <w:t xml:space="preserve"> ,Transaction </w:t>
      </w:r>
      <w:proofErr w:type="spellStart"/>
      <w:r w:rsidRPr="003A1D3E">
        <w:rPr>
          <w:rFonts w:eastAsia="Calibri"/>
          <w:bCs/>
          <w:color w:val="000000"/>
          <w:sz w:val="22"/>
          <w:szCs w:val="22"/>
          <w:lang w:val="en-IN"/>
        </w:rPr>
        <w:t>families,Consensus</w:t>
      </w:r>
      <w:proofErr w:type="spellEnd"/>
      <w:r w:rsidRPr="003A1D3E">
        <w:rPr>
          <w:rFonts w:eastAsia="Calibri"/>
          <w:bCs/>
          <w:color w:val="000000"/>
          <w:sz w:val="22"/>
          <w:szCs w:val="22"/>
          <w:lang w:val="en-IN"/>
        </w:rPr>
        <w:t xml:space="preserve"> in Sawtooth, Development environment, Corda: Architecture, State objects, Transactions Consensus ,Flows ,Components , Nodes ,</w:t>
      </w:r>
      <w:proofErr w:type="spellStart"/>
      <w:r w:rsidRPr="003A1D3E">
        <w:rPr>
          <w:rFonts w:eastAsia="Calibri"/>
          <w:bCs/>
          <w:color w:val="000000"/>
          <w:sz w:val="22"/>
          <w:szCs w:val="22"/>
          <w:lang w:val="en-IN"/>
        </w:rPr>
        <w:t>Permissioning</w:t>
      </w:r>
      <w:proofErr w:type="spellEnd"/>
      <w:r w:rsidRPr="003A1D3E">
        <w:rPr>
          <w:rFonts w:eastAsia="Calibri"/>
          <w:bCs/>
          <w:color w:val="000000"/>
          <w:sz w:val="22"/>
          <w:szCs w:val="22"/>
          <w:lang w:val="en-IN"/>
        </w:rPr>
        <w:t xml:space="preserve"> service ,Network map service ,Notary service ,Oracle </w:t>
      </w:r>
      <w:proofErr w:type="spellStart"/>
      <w:r w:rsidRPr="003A1D3E">
        <w:rPr>
          <w:rFonts w:eastAsia="Calibri"/>
          <w:bCs/>
          <w:color w:val="000000"/>
          <w:sz w:val="22"/>
          <w:szCs w:val="22"/>
          <w:lang w:val="en-IN"/>
        </w:rPr>
        <w:t>serviceTransactions,Vaults</w:t>
      </w:r>
      <w:proofErr w:type="spellEnd"/>
      <w:r w:rsidRPr="003A1D3E">
        <w:rPr>
          <w:rFonts w:eastAsia="Calibri"/>
          <w:bCs/>
          <w:color w:val="000000"/>
          <w:sz w:val="22"/>
          <w:szCs w:val="22"/>
          <w:lang w:val="en-IN"/>
        </w:rPr>
        <w:t xml:space="preserve"> ,</w:t>
      </w:r>
      <w:proofErr w:type="spellStart"/>
      <w:r w:rsidRPr="003A1D3E">
        <w:rPr>
          <w:rFonts w:eastAsia="Calibri"/>
          <w:bCs/>
          <w:color w:val="000000"/>
          <w:sz w:val="22"/>
          <w:szCs w:val="22"/>
          <w:lang w:val="en-IN"/>
        </w:rPr>
        <w:t>CorDapp</w:t>
      </w:r>
      <w:proofErr w:type="spellEnd"/>
      <w:r w:rsidRPr="003A1D3E">
        <w:rPr>
          <w:rFonts w:eastAsia="Calibri"/>
          <w:bCs/>
          <w:color w:val="000000"/>
          <w:sz w:val="22"/>
          <w:szCs w:val="22"/>
          <w:lang w:val="en-IN"/>
        </w:rPr>
        <w:t xml:space="preserve"> .</w:t>
      </w:r>
    </w:p>
    <w:p w14:paraId="74DD38CD" w14:textId="77777777" w:rsidR="007A4499" w:rsidRPr="003A1D3E" w:rsidRDefault="007A4499" w:rsidP="003A1D3E">
      <w:pPr>
        <w:pStyle w:val="BodyText"/>
        <w:spacing w:before="47" w:line="276" w:lineRule="auto"/>
        <w:ind w:left="729" w:right="797"/>
        <w:jc w:val="both"/>
        <w:rPr>
          <w:rFonts w:eastAsia="Calibri"/>
          <w:bCs/>
          <w:color w:val="000000"/>
          <w:sz w:val="22"/>
          <w:szCs w:val="22"/>
          <w:lang w:val="en-IN"/>
        </w:rPr>
      </w:pPr>
    </w:p>
    <w:tbl>
      <w:tblPr>
        <w:tblpPr w:leftFromText="180" w:rightFromText="180" w:vertAnchor="text" w:tblpY="48"/>
        <w:tblW w:w="9127" w:type="dxa"/>
        <w:tblLook w:val="04A0" w:firstRow="1" w:lastRow="0" w:firstColumn="1" w:lastColumn="0" w:noHBand="0" w:noVBand="1"/>
      </w:tblPr>
      <w:tblGrid>
        <w:gridCol w:w="2387"/>
        <w:gridCol w:w="6740"/>
      </w:tblGrid>
      <w:tr w:rsidR="008E2A9A" w:rsidRPr="003A1D3E" w14:paraId="6CD39276" w14:textId="77777777" w:rsidTr="008E2A9A">
        <w:trPr>
          <w:trHeight w:val="2"/>
        </w:trPr>
        <w:tc>
          <w:tcPr>
            <w:tcW w:w="2387" w:type="dxa"/>
            <w:shd w:val="clear" w:color="auto" w:fill="auto"/>
          </w:tcPr>
          <w:p w14:paraId="65D8FD44" w14:textId="77777777" w:rsidR="008E2A9A" w:rsidRPr="003A1D3E" w:rsidRDefault="008E2A9A" w:rsidP="008E2A9A">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0791004" w14:textId="77777777" w:rsidR="008E2A9A" w:rsidRPr="003A1D3E" w:rsidRDefault="008E2A9A" w:rsidP="008E2A9A">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740" w:type="dxa"/>
            <w:shd w:val="clear" w:color="auto" w:fill="auto"/>
          </w:tcPr>
          <w:p w14:paraId="4F683C06" w14:textId="77777777" w:rsidR="008E2A9A" w:rsidRPr="003A1D3E" w:rsidRDefault="008E2A9A" w:rsidP="008E2A9A">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8E2A9A" w:rsidRPr="003A1D3E" w14:paraId="4B87FB83" w14:textId="77777777" w:rsidTr="008E2A9A">
        <w:trPr>
          <w:trHeight w:val="8"/>
        </w:trPr>
        <w:tc>
          <w:tcPr>
            <w:tcW w:w="2387" w:type="dxa"/>
            <w:shd w:val="clear" w:color="auto" w:fill="auto"/>
          </w:tcPr>
          <w:p w14:paraId="0BA6A25F" w14:textId="77777777" w:rsidR="008E2A9A" w:rsidRPr="003A1D3E" w:rsidRDefault="008E2A9A" w:rsidP="008E2A9A">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12AFC066" w14:textId="77777777" w:rsidR="008E2A9A" w:rsidRPr="003A1D3E" w:rsidRDefault="008E2A9A" w:rsidP="008E2A9A">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tc>
        <w:tc>
          <w:tcPr>
            <w:tcW w:w="6740" w:type="dxa"/>
            <w:shd w:val="clear" w:color="auto" w:fill="auto"/>
          </w:tcPr>
          <w:p w14:paraId="7B74D122" w14:textId="77777777" w:rsidR="008E2A9A" w:rsidRPr="003A1D3E" w:rsidRDefault="008E2A9A" w:rsidP="008E2A9A">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Nil</w:t>
            </w:r>
            <w:r w:rsidRPr="003A1D3E">
              <w:rPr>
                <w:rFonts w:ascii="Times New Roman" w:hAnsi="Times New Roman" w:cs="Times New Roman"/>
                <w:color w:val="000000"/>
              </w:rPr>
              <w:t xml:space="preserve"> </w:t>
            </w:r>
          </w:p>
        </w:tc>
      </w:tr>
      <w:tr w:rsidR="008E2A9A" w:rsidRPr="003A1D3E" w14:paraId="318E1C35" w14:textId="77777777" w:rsidTr="008E2A9A">
        <w:tc>
          <w:tcPr>
            <w:tcW w:w="9127" w:type="dxa"/>
            <w:gridSpan w:val="2"/>
            <w:shd w:val="clear" w:color="auto" w:fill="auto"/>
          </w:tcPr>
          <w:p w14:paraId="3AC8BBAA" w14:textId="77777777" w:rsidR="008E2A9A" w:rsidRPr="003A1D3E" w:rsidRDefault="008E2A9A" w:rsidP="008E2A9A">
            <w:pPr>
              <w:spacing w:after="0" w:line="276" w:lineRule="auto"/>
              <w:jc w:val="both"/>
              <w:rPr>
                <w:rFonts w:ascii="Times New Roman" w:hAnsi="Times New Roman" w:cs="Times New Roman"/>
              </w:rPr>
            </w:pPr>
          </w:p>
          <w:p w14:paraId="41D431E3" w14:textId="77777777" w:rsidR="008E2A9A" w:rsidRPr="003A1D3E" w:rsidRDefault="008E2A9A" w:rsidP="008E2A9A">
            <w:pPr>
              <w:pStyle w:val="Heading1"/>
              <w:spacing w:before="1"/>
              <w:rPr>
                <w:rFonts w:ascii="Times New Roman" w:eastAsia="Calibri" w:hAnsi="Times New Roman"/>
                <w:bCs w:val="0"/>
                <w:color w:val="000000"/>
                <w:kern w:val="0"/>
                <w:sz w:val="22"/>
                <w:szCs w:val="22"/>
                <w:lang w:val="en-IN"/>
              </w:rPr>
            </w:pPr>
            <w:r w:rsidRPr="003A1D3E">
              <w:rPr>
                <w:rFonts w:ascii="Times New Roman" w:eastAsia="Calibri" w:hAnsi="Times New Roman"/>
                <w:bCs w:val="0"/>
                <w:color w:val="000000"/>
                <w:kern w:val="0"/>
                <w:sz w:val="22"/>
                <w:szCs w:val="22"/>
                <w:lang w:val="en-IN"/>
              </w:rPr>
              <w:t>Text Book:</w:t>
            </w:r>
          </w:p>
          <w:p w14:paraId="048AB619" w14:textId="77777777" w:rsidR="008E2A9A" w:rsidRPr="003A1D3E" w:rsidRDefault="008E2A9A" w:rsidP="008E2A9A">
            <w:pPr>
              <w:pStyle w:val="BodyText"/>
              <w:numPr>
                <w:ilvl w:val="0"/>
                <w:numId w:val="62"/>
              </w:numPr>
              <w:spacing w:before="9" w:line="276" w:lineRule="auto"/>
              <w:jc w:val="both"/>
              <w:rPr>
                <w:rFonts w:eastAsia="Calibri"/>
                <w:b/>
                <w:color w:val="000000"/>
                <w:sz w:val="22"/>
                <w:szCs w:val="22"/>
                <w:lang w:val="en-IN"/>
              </w:rPr>
            </w:pPr>
            <w:r w:rsidRPr="003A1D3E">
              <w:rPr>
                <w:rFonts w:eastAsia="Calibri"/>
                <w:color w:val="000000"/>
                <w:sz w:val="22"/>
                <w:szCs w:val="22"/>
                <w:lang w:val="en-IN"/>
              </w:rPr>
              <w:t>Imran Bashir. “</w:t>
            </w:r>
            <w:proofErr w:type="spellStart"/>
            <w:r w:rsidRPr="003A1D3E">
              <w:rPr>
                <w:rFonts w:eastAsia="Calibri"/>
                <w:color w:val="000000"/>
                <w:sz w:val="22"/>
                <w:szCs w:val="22"/>
                <w:lang w:val="en-IN"/>
              </w:rPr>
              <w:t>Mastring</w:t>
            </w:r>
            <w:proofErr w:type="spellEnd"/>
            <w:r w:rsidRPr="003A1D3E">
              <w:rPr>
                <w:rFonts w:eastAsia="Calibri"/>
                <w:color w:val="000000"/>
                <w:sz w:val="22"/>
                <w:szCs w:val="22"/>
                <w:lang w:val="en-IN"/>
              </w:rPr>
              <w:t xml:space="preserve"> </w:t>
            </w:r>
            <w:proofErr w:type="spellStart"/>
            <w:r w:rsidRPr="003A1D3E">
              <w:rPr>
                <w:rFonts w:eastAsia="Calibri"/>
                <w:color w:val="000000"/>
                <w:sz w:val="22"/>
                <w:szCs w:val="22"/>
                <w:lang w:val="en-IN"/>
              </w:rPr>
              <w:t>BlockChain</w:t>
            </w:r>
            <w:proofErr w:type="spellEnd"/>
            <w:r w:rsidRPr="003A1D3E">
              <w:rPr>
                <w:rFonts w:eastAsia="Calibri"/>
                <w:color w:val="000000"/>
                <w:sz w:val="22"/>
                <w:szCs w:val="22"/>
                <w:lang w:val="en-IN"/>
              </w:rPr>
              <w:t xml:space="preserve">”, </w:t>
            </w:r>
            <w:proofErr w:type="spellStart"/>
            <w:r w:rsidRPr="003A1D3E">
              <w:rPr>
                <w:rFonts w:eastAsia="Calibri"/>
                <w:color w:val="000000"/>
                <w:sz w:val="22"/>
                <w:szCs w:val="22"/>
                <w:lang w:val="en-IN"/>
              </w:rPr>
              <w:t>Packt</w:t>
            </w:r>
            <w:proofErr w:type="spellEnd"/>
            <w:r w:rsidRPr="003A1D3E">
              <w:rPr>
                <w:rFonts w:eastAsia="Calibri"/>
                <w:color w:val="000000"/>
                <w:sz w:val="22"/>
                <w:szCs w:val="22"/>
                <w:lang w:val="en-IN"/>
              </w:rPr>
              <w:t xml:space="preserve"> </w:t>
            </w:r>
          </w:p>
          <w:p w14:paraId="58788E62" w14:textId="77777777" w:rsidR="008E2A9A" w:rsidRPr="003A1D3E" w:rsidRDefault="008E2A9A" w:rsidP="008E2A9A">
            <w:pPr>
              <w:pStyle w:val="BodyText"/>
              <w:spacing w:before="9" w:line="276" w:lineRule="auto"/>
              <w:ind w:left="0"/>
              <w:jc w:val="both"/>
              <w:rPr>
                <w:rFonts w:eastAsia="Calibri"/>
                <w:b/>
                <w:color w:val="000000"/>
                <w:sz w:val="22"/>
                <w:szCs w:val="22"/>
                <w:lang w:val="en-IN"/>
              </w:rPr>
            </w:pPr>
            <w:r w:rsidRPr="003A1D3E">
              <w:rPr>
                <w:rFonts w:eastAsia="Calibri"/>
                <w:b/>
                <w:color w:val="000000"/>
                <w:sz w:val="22"/>
                <w:szCs w:val="22"/>
                <w:lang w:val="en-IN"/>
              </w:rPr>
              <w:t>Reference Books:</w:t>
            </w:r>
          </w:p>
          <w:p w14:paraId="23FB3360" w14:textId="77777777" w:rsidR="008E2A9A" w:rsidRPr="003A1D3E" w:rsidRDefault="008E2A9A" w:rsidP="008E2A9A">
            <w:pPr>
              <w:pStyle w:val="BodyText"/>
              <w:numPr>
                <w:ilvl w:val="0"/>
                <w:numId w:val="63"/>
              </w:numPr>
              <w:spacing w:before="9" w:line="276" w:lineRule="auto"/>
              <w:jc w:val="both"/>
              <w:rPr>
                <w:rFonts w:eastAsia="Calibri"/>
                <w:color w:val="000000"/>
                <w:sz w:val="22"/>
                <w:szCs w:val="22"/>
                <w:lang w:val="en-IN"/>
              </w:rPr>
            </w:pPr>
            <w:r w:rsidRPr="003A1D3E">
              <w:rPr>
                <w:sz w:val="22"/>
                <w:szCs w:val="22"/>
              </w:rPr>
              <w:t xml:space="preserve"> </w:t>
            </w:r>
            <w:r w:rsidRPr="003A1D3E">
              <w:rPr>
                <w:rFonts w:eastAsia="Calibri"/>
                <w:color w:val="000000"/>
                <w:sz w:val="22"/>
                <w:szCs w:val="22"/>
                <w:lang w:val="en-IN"/>
              </w:rPr>
              <w:t xml:space="preserve">Mastering Bitcoin: Programming the Open Blockchain Paperback – 2017 </w:t>
            </w:r>
          </w:p>
          <w:p w14:paraId="76EEA152" w14:textId="77777777" w:rsidR="008E2A9A" w:rsidRPr="003A1D3E" w:rsidRDefault="008E2A9A" w:rsidP="008E2A9A">
            <w:pPr>
              <w:pStyle w:val="BodyText"/>
              <w:spacing w:before="9" w:line="276" w:lineRule="auto"/>
              <w:ind w:left="1080"/>
              <w:jc w:val="both"/>
              <w:rPr>
                <w:rFonts w:eastAsia="Calibri"/>
                <w:color w:val="000000"/>
                <w:sz w:val="22"/>
                <w:szCs w:val="22"/>
                <w:lang w:val="en-IN"/>
              </w:rPr>
            </w:pPr>
            <w:r w:rsidRPr="003A1D3E">
              <w:rPr>
                <w:rFonts w:eastAsia="Calibri"/>
                <w:color w:val="000000"/>
                <w:sz w:val="22"/>
                <w:szCs w:val="22"/>
                <w:lang w:val="en-IN"/>
              </w:rPr>
              <w:t xml:space="preserve">         By Andreas M. </w:t>
            </w:r>
            <w:proofErr w:type="spellStart"/>
            <w:r w:rsidRPr="003A1D3E">
              <w:rPr>
                <w:rFonts w:eastAsia="Calibri"/>
                <w:color w:val="000000"/>
                <w:sz w:val="22"/>
                <w:szCs w:val="22"/>
                <w:lang w:val="en-IN"/>
              </w:rPr>
              <w:t>O’rielly</w:t>
            </w:r>
            <w:proofErr w:type="spellEnd"/>
            <w:r w:rsidRPr="003A1D3E">
              <w:rPr>
                <w:rFonts w:eastAsia="Calibri"/>
                <w:color w:val="000000"/>
                <w:sz w:val="22"/>
                <w:szCs w:val="22"/>
                <w:lang w:val="en-IN"/>
              </w:rPr>
              <w:t>.</w:t>
            </w:r>
          </w:p>
          <w:p w14:paraId="3BAFB083" w14:textId="77777777" w:rsidR="008E2A9A" w:rsidRPr="003A1D3E" w:rsidRDefault="008E2A9A" w:rsidP="008E2A9A">
            <w:pPr>
              <w:pStyle w:val="BodyText"/>
              <w:spacing w:line="276" w:lineRule="auto"/>
              <w:ind w:right="800"/>
              <w:jc w:val="both"/>
              <w:rPr>
                <w:rFonts w:eastAsia="Calibri"/>
                <w:color w:val="000000"/>
                <w:sz w:val="22"/>
                <w:szCs w:val="22"/>
                <w:lang w:val="en-IN"/>
              </w:rPr>
            </w:pPr>
          </w:p>
          <w:p w14:paraId="5E1376D1" w14:textId="77777777" w:rsidR="008E2A9A" w:rsidRPr="003A1D3E" w:rsidRDefault="008E2A9A" w:rsidP="008E2A9A">
            <w:pPr>
              <w:pStyle w:val="Heading1"/>
              <w:spacing w:before="1"/>
              <w:ind w:left="-541" w:firstLine="541"/>
              <w:rPr>
                <w:rFonts w:ascii="Times New Roman" w:eastAsia="Calibri" w:hAnsi="Times New Roman"/>
                <w:bCs w:val="0"/>
                <w:color w:val="000000"/>
                <w:kern w:val="0"/>
                <w:sz w:val="22"/>
                <w:szCs w:val="22"/>
                <w:lang w:val="en-IN"/>
              </w:rPr>
            </w:pPr>
            <w:r w:rsidRPr="003A1D3E">
              <w:rPr>
                <w:rFonts w:ascii="Times New Roman" w:eastAsia="Calibri" w:hAnsi="Times New Roman"/>
                <w:bCs w:val="0"/>
                <w:color w:val="000000"/>
                <w:kern w:val="0"/>
                <w:sz w:val="22"/>
                <w:szCs w:val="22"/>
                <w:lang w:val="en-IN"/>
              </w:rPr>
              <w:t>Course Outcomes (COs):</w:t>
            </w:r>
          </w:p>
          <w:p w14:paraId="2BC218FA" w14:textId="77777777" w:rsidR="008E2A9A" w:rsidRPr="003A1D3E" w:rsidRDefault="008E2A9A" w:rsidP="008E2A9A">
            <w:pPr>
              <w:pStyle w:val="BodyText"/>
              <w:spacing w:line="276" w:lineRule="auto"/>
              <w:ind w:left="0" w:right="800"/>
              <w:jc w:val="both"/>
              <w:rPr>
                <w:rFonts w:eastAsia="Calibri"/>
                <w:color w:val="000000"/>
                <w:sz w:val="22"/>
                <w:szCs w:val="22"/>
                <w:lang w:val="en-IN"/>
              </w:rPr>
            </w:pPr>
            <w:r w:rsidRPr="003A1D3E">
              <w:rPr>
                <w:rFonts w:eastAsia="Calibri"/>
                <w:color w:val="000000"/>
                <w:sz w:val="22"/>
                <w:szCs w:val="22"/>
                <w:lang w:val="en-IN"/>
              </w:rPr>
              <w:t>At the end of the course, students should be able to:</w:t>
            </w:r>
          </w:p>
          <w:p w14:paraId="5044FB9F" w14:textId="77777777" w:rsidR="008E2A9A" w:rsidRPr="003A1D3E" w:rsidRDefault="008E2A9A" w:rsidP="008E2A9A">
            <w:pPr>
              <w:pStyle w:val="BodyText"/>
              <w:numPr>
                <w:ilvl w:val="0"/>
                <w:numId w:val="64"/>
              </w:numPr>
              <w:spacing w:line="276" w:lineRule="auto"/>
              <w:ind w:right="800"/>
              <w:jc w:val="both"/>
              <w:rPr>
                <w:rFonts w:eastAsia="Calibri"/>
                <w:color w:val="000000"/>
                <w:sz w:val="22"/>
                <w:szCs w:val="22"/>
                <w:lang w:val="en-IN"/>
              </w:rPr>
            </w:pPr>
            <w:r w:rsidRPr="003A1D3E">
              <w:rPr>
                <w:rFonts w:eastAsia="Calibri"/>
                <w:color w:val="000000"/>
                <w:sz w:val="22"/>
                <w:szCs w:val="22"/>
                <w:lang w:val="en-IN"/>
              </w:rPr>
              <w:t>Illustrate the Blockchain terminologies with its applications. (PO-1,2,3; PSO-1,2)</w:t>
            </w:r>
          </w:p>
          <w:p w14:paraId="0175E393" w14:textId="77777777" w:rsidR="008E2A9A" w:rsidRPr="003A1D3E" w:rsidRDefault="008E2A9A" w:rsidP="008E2A9A">
            <w:pPr>
              <w:pStyle w:val="BodyText"/>
              <w:numPr>
                <w:ilvl w:val="0"/>
                <w:numId w:val="64"/>
              </w:numPr>
              <w:spacing w:line="276" w:lineRule="auto"/>
              <w:ind w:right="800"/>
              <w:jc w:val="both"/>
              <w:rPr>
                <w:rFonts w:eastAsia="Calibri"/>
                <w:color w:val="000000"/>
                <w:sz w:val="22"/>
                <w:szCs w:val="22"/>
                <w:lang w:val="en-IN"/>
              </w:rPr>
            </w:pPr>
            <w:r w:rsidRPr="003A1D3E">
              <w:rPr>
                <w:rFonts w:eastAsia="Calibri"/>
                <w:color w:val="000000"/>
                <w:sz w:val="22"/>
                <w:szCs w:val="22"/>
                <w:lang w:val="en-IN"/>
              </w:rPr>
              <w:t xml:space="preserve">Analyse the working principles of </w:t>
            </w:r>
            <w:proofErr w:type="gramStart"/>
            <w:r w:rsidRPr="003A1D3E">
              <w:rPr>
                <w:rFonts w:eastAsia="Calibri"/>
                <w:color w:val="000000"/>
                <w:sz w:val="22"/>
                <w:szCs w:val="22"/>
                <w:lang w:val="en-IN"/>
              </w:rPr>
              <w:t>Blockchain  .</w:t>
            </w:r>
            <w:proofErr w:type="gramEnd"/>
            <w:r w:rsidRPr="003A1D3E">
              <w:rPr>
                <w:rFonts w:eastAsia="Calibri"/>
                <w:color w:val="000000"/>
                <w:sz w:val="22"/>
                <w:szCs w:val="22"/>
                <w:lang w:val="en-IN"/>
              </w:rPr>
              <w:t>(PO-1,2,3,</w:t>
            </w:r>
            <w:r w:rsidRPr="003A1D3E">
              <w:rPr>
                <w:rFonts w:eastAsia="Calibri"/>
                <w:color w:val="000000"/>
                <w:sz w:val="22"/>
                <w:szCs w:val="22"/>
                <w:lang w:val="en-IN"/>
              </w:rPr>
              <w:tab/>
              <w:t>6; PSO-1,2,3)</w:t>
            </w:r>
          </w:p>
          <w:p w14:paraId="22A82598" w14:textId="77777777" w:rsidR="008E2A9A" w:rsidRPr="003A1D3E" w:rsidRDefault="008E2A9A" w:rsidP="008E2A9A">
            <w:pPr>
              <w:pStyle w:val="BodyText"/>
              <w:numPr>
                <w:ilvl w:val="0"/>
                <w:numId w:val="64"/>
              </w:numPr>
              <w:spacing w:line="276" w:lineRule="auto"/>
              <w:ind w:right="800"/>
              <w:jc w:val="both"/>
              <w:rPr>
                <w:rFonts w:eastAsia="Calibri"/>
                <w:color w:val="000000"/>
                <w:sz w:val="22"/>
                <w:szCs w:val="22"/>
                <w:lang w:val="en-IN"/>
              </w:rPr>
            </w:pPr>
            <w:r w:rsidRPr="003A1D3E">
              <w:rPr>
                <w:rFonts w:eastAsia="Calibri"/>
                <w:color w:val="000000"/>
                <w:sz w:val="22"/>
                <w:szCs w:val="22"/>
                <w:lang w:val="en-IN"/>
              </w:rPr>
              <w:t>Comprehend the principles &amp; methodologies used in Bitcoin and able to deploy smart contract. (PO-1,2,3; PSO-1,2)</w:t>
            </w:r>
          </w:p>
          <w:p w14:paraId="27B6EB9F" w14:textId="77777777" w:rsidR="008E2A9A" w:rsidRPr="003A1D3E" w:rsidRDefault="008E2A9A" w:rsidP="008E2A9A">
            <w:pPr>
              <w:pStyle w:val="BodyText"/>
              <w:numPr>
                <w:ilvl w:val="0"/>
                <w:numId w:val="64"/>
              </w:numPr>
              <w:spacing w:line="276" w:lineRule="auto"/>
              <w:ind w:right="800"/>
              <w:jc w:val="both"/>
              <w:rPr>
                <w:rFonts w:eastAsia="Calibri"/>
                <w:color w:val="000000"/>
                <w:sz w:val="22"/>
                <w:szCs w:val="22"/>
                <w:lang w:val="en-IN"/>
              </w:rPr>
            </w:pPr>
            <w:r w:rsidRPr="003A1D3E">
              <w:rPr>
                <w:rFonts w:eastAsia="Calibri"/>
                <w:color w:val="000000"/>
                <w:sz w:val="22"/>
                <w:szCs w:val="22"/>
                <w:lang w:val="en-IN"/>
              </w:rPr>
              <w:t xml:space="preserve">Create Ethereum Network, Wallets, Nodes, Smart contract &amp; </w:t>
            </w:r>
            <w:proofErr w:type="spellStart"/>
            <w:r w:rsidRPr="003A1D3E">
              <w:rPr>
                <w:rFonts w:eastAsia="Calibri"/>
                <w:color w:val="000000"/>
                <w:sz w:val="22"/>
                <w:szCs w:val="22"/>
                <w:lang w:val="en-IN"/>
              </w:rPr>
              <w:t>Dapps</w:t>
            </w:r>
            <w:proofErr w:type="spellEnd"/>
            <w:r w:rsidRPr="003A1D3E">
              <w:rPr>
                <w:rFonts w:eastAsia="Calibri"/>
                <w:color w:val="000000"/>
                <w:sz w:val="22"/>
                <w:szCs w:val="22"/>
                <w:lang w:val="en-IN"/>
              </w:rPr>
              <w:t xml:space="preserve"> (PO-1,2,3,4,5,6; PSO-1,2)</w:t>
            </w:r>
          </w:p>
          <w:p w14:paraId="2F7A08F8" w14:textId="77777777" w:rsidR="008E2A9A" w:rsidRPr="003A1D3E" w:rsidRDefault="008E2A9A" w:rsidP="008E2A9A">
            <w:pPr>
              <w:pStyle w:val="BodyText"/>
              <w:numPr>
                <w:ilvl w:val="0"/>
                <w:numId w:val="64"/>
              </w:numPr>
              <w:spacing w:line="276" w:lineRule="auto"/>
              <w:ind w:right="800"/>
              <w:jc w:val="both"/>
              <w:rPr>
                <w:rFonts w:eastAsia="Calibri"/>
                <w:color w:val="000000"/>
                <w:sz w:val="22"/>
                <w:szCs w:val="22"/>
                <w:lang w:val="en-IN"/>
              </w:rPr>
            </w:pPr>
            <w:r w:rsidRPr="003A1D3E">
              <w:rPr>
                <w:rFonts w:eastAsia="Calibri"/>
                <w:color w:val="000000"/>
                <w:sz w:val="22"/>
                <w:szCs w:val="22"/>
                <w:lang w:val="en-IN"/>
              </w:rPr>
              <w:t xml:space="preserve">Develop Blockchain Based Application Architecture using </w:t>
            </w:r>
            <w:proofErr w:type="gramStart"/>
            <w:r w:rsidRPr="003A1D3E">
              <w:rPr>
                <w:rFonts w:eastAsia="Calibri"/>
                <w:color w:val="000000"/>
                <w:sz w:val="22"/>
                <w:szCs w:val="22"/>
                <w:lang w:val="en-IN"/>
              </w:rPr>
              <w:t>Hyperledger(</w:t>
            </w:r>
            <w:proofErr w:type="gramEnd"/>
            <w:r w:rsidRPr="003A1D3E">
              <w:rPr>
                <w:rFonts w:eastAsia="Calibri"/>
                <w:color w:val="000000"/>
                <w:sz w:val="22"/>
                <w:szCs w:val="22"/>
                <w:lang w:val="en-IN"/>
              </w:rPr>
              <w:t>PO-1,2,3,4,5,6; PSO-1,2)</w:t>
            </w:r>
          </w:p>
          <w:p w14:paraId="77B6D7E3" w14:textId="77777777" w:rsidR="008E2A9A" w:rsidRPr="003A1D3E" w:rsidRDefault="008E2A9A" w:rsidP="008E2A9A">
            <w:pPr>
              <w:pStyle w:val="BodyText"/>
              <w:spacing w:line="276" w:lineRule="auto"/>
              <w:ind w:left="720" w:right="800"/>
              <w:jc w:val="both"/>
              <w:rPr>
                <w:rFonts w:eastAsia="Calibri"/>
                <w:color w:val="000000"/>
                <w:sz w:val="22"/>
                <w:szCs w:val="22"/>
                <w:lang w:val="en-IN"/>
              </w:rPr>
            </w:pPr>
          </w:p>
          <w:p w14:paraId="3C851417" w14:textId="77777777" w:rsidR="008E2A9A" w:rsidRPr="003A1D3E" w:rsidRDefault="008E2A9A" w:rsidP="008E2A9A">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0"/>
              <w:gridCol w:w="2920"/>
              <w:gridCol w:w="2971"/>
            </w:tblGrid>
            <w:tr w:rsidR="008E2A9A" w:rsidRPr="003A1D3E" w14:paraId="0CD610D6" w14:textId="77777777" w:rsidTr="00FB73ED">
              <w:trPr>
                <w:trHeight w:val="306"/>
              </w:trPr>
              <w:tc>
                <w:tcPr>
                  <w:tcW w:w="9897" w:type="dxa"/>
                  <w:gridSpan w:val="3"/>
                  <w:shd w:val="clear" w:color="auto" w:fill="auto"/>
                </w:tcPr>
                <w:p w14:paraId="586098E3"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8E2A9A" w:rsidRPr="003A1D3E" w14:paraId="1AF87C72" w14:textId="77777777" w:rsidTr="00FB73ED">
              <w:trPr>
                <w:trHeight w:val="316"/>
              </w:trPr>
              <w:tc>
                <w:tcPr>
                  <w:tcW w:w="3298" w:type="dxa"/>
                  <w:shd w:val="clear" w:color="auto" w:fill="auto"/>
                </w:tcPr>
                <w:p w14:paraId="0B50A974"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30817419"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714FBC52"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8E2A9A" w:rsidRPr="003A1D3E" w14:paraId="6AB9B4A4" w14:textId="77777777" w:rsidTr="00FB73ED">
              <w:trPr>
                <w:trHeight w:val="306"/>
              </w:trPr>
              <w:tc>
                <w:tcPr>
                  <w:tcW w:w="3298" w:type="dxa"/>
                  <w:shd w:val="clear" w:color="auto" w:fill="auto"/>
                </w:tcPr>
                <w:p w14:paraId="49CACF32"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047B8A55"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12769834"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and CO3</w:t>
                  </w:r>
                </w:p>
              </w:tc>
            </w:tr>
            <w:tr w:rsidR="008E2A9A" w:rsidRPr="003A1D3E" w14:paraId="2CA469B2" w14:textId="77777777" w:rsidTr="00FB73ED">
              <w:trPr>
                <w:trHeight w:val="316"/>
              </w:trPr>
              <w:tc>
                <w:tcPr>
                  <w:tcW w:w="3298" w:type="dxa"/>
                  <w:shd w:val="clear" w:color="auto" w:fill="auto"/>
                </w:tcPr>
                <w:p w14:paraId="7153E8CB"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3B169F32"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6DE606EB"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8E2A9A" w:rsidRPr="003A1D3E" w14:paraId="1AB95406" w14:textId="77777777" w:rsidTr="00FB73ED">
              <w:trPr>
                <w:trHeight w:val="316"/>
              </w:trPr>
              <w:tc>
                <w:tcPr>
                  <w:tcW w:w="9897" w:type="dxa"/>
                  <w:gridSpan w:val="3"/>
                  <w:shd w:val="clear" w:color="auto" w:fill="auto"/>
                </w:tcPr>
                <w:p w14:paraId="3A77A31D"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8E2A9A" w:rsidRPr="003A1D3E" w14:paraId="060931FD" w14:textId="77777777" w:rsidTr="00FB73ED">
              <w:trPr>
                <w:trHeight w:val="306"/>
              </w:trPr>
              <w:tc>
                <w:tcPr>
                  <w:tcW w:w="3298" w:type="dxa"/>
                  <w:shd w:val="clear" w:color="auto" w:fill="auto"/>
                </w:tcPr>
                <w:p w14:paraId="52D91E67"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6E704668"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p>
              </w:tc>
              <w:tc>
                <w:tcPr>
                  <w:tcW w:w="3299" w:type="dxa"/>
                  <w:shd w:val="clear" w:color="auto" w:fill="auto"/>
                </w:tcPr>
                <w:p w14:paraId="644A00AF"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p>
              </w:tc>
            </w:tr>
            <w:tr w:rsidR="008E2A9A" w:rsidRPr="003A1D3E" w14:paraId="57240CC9" w14:textId="77777777" w:rsidTr="00FB73ED">
              <w:trPr>
                <w:trHeight w:val="316"/>
              </w:trPr>
              <w:tc>
                <w:tcPr>
                  <w:tcW w:w="3298" w:type="dxa"/>
                  <w:shd w:val="clear" w:color="auto" w:fill="auto"/>
                </w:tcPr>
                <w:p w14:paraId="29CF666B"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p>
              </w:tc>
              <w:tc>
                <w:tcPr>
                  <w:tcW w:w="3298" w:type="dxa"/>
                  <w:shd w:val="clear" w:color="auto" w:fill="auto"/>
                </w:tcPr>
                <w:p w14:paraId="1498D07E"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45833F66"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and CO4</w:t>
                  </w:r>
                </w:p>
              </w:tc>
            </w:tr>
            <w:tr w:rsidR="008E2A9A" w:rsidRPr="003A1D3E" w14:paraId="4C09A79A" w14:textId="77777777" w:rsidTr="00FB73ED">
              <w:trPr>
                <w:trHeight w:val="316"/>
              </w:trPr>
              <w:tc>
                <w:tcPr>
                  <w:tcW w:w="3298" w:type="dxa"/>
                  <w:shd w:val="clear" w:color="auto" w:fill="auto"/>
                </w:tcPr>
                <w:p w14:paraId="1D0B67F8"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p>
              </w:tc>
              <w:tc>
                <w:tcPr>
                  <w:tcW w:w="3298" w:type="dxa"/>
                  <w:shd w:val="clear" w:color="auto" w:fill="auto"/>
                </w:tcPr>
                <w:p w14:paraId="59A04C9D"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75A813B9"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CO5</w:t>
                  </w:r>
                </w:p>
              </w:tc>
            </w:tr>
            <w:tr w:rsidR="008E2A9A" w:rsidRPr="003A1D3E" w14:paraId="3A9299B1" w14:textId="77777777" w:rsidTr="00FB73ED">
              <w:trPr>
                <w:trHeight w:val="489"/>
              </w:trPr>
              <w:tc>
                <w:tcPr>
                  <w:tcW w:w="9897" w:type="dxa"/>
                  <w:gridSpan w:val="3"/>
                  <w:shd w:val="clear" w:color="auto" w:fill="auto"/>
                </w:tcPr>
                <w:p w14:paraId="296FA17A"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Project Implementation</w:t>
                  </w:r>
                </w:p>
              </w:tc>
            </w:tr>
            <w:tr w:rsidR="008E2A9A" w:rsidRPr="003A1D3E" w14:paraId="2CF7970C" w14:textId="77777777" w:rsidTr="00FB73ED">
              <w:trPr>
                <w:trHeight w:val="316"/>
              </w:trPr>
              <w:tc>
                <w:tcPr>
                  <w:tcW w:w="9897" w:type="dxa"/>
                  <w:gridSpan w:val="3"/>
                  <w:shd w:val="clear" w:color="auto" w:fill="auto"/>
                </w:tcPr>
                <w:p w14:paraId="251EE302"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8E2A9A" w:rsidRPr="003A1D3E" w14:paraId="48D817F9" w14:textId="77777777" w:rsidTr="00FB73ED">
              <w:trPr>
                <w:trHeight w:val="673"/>
              </w:trPr>
              <w:tc>
                <w:tcPr>
                  <w:tcW w:w="3298" w:type="dxa"/>
                  <w:shd w:val="clear" w:color="auto" w:fill="auto"/>
                </w:tcPr>
                <w:p w14:paraId="316A809A"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5DD4543B"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35B055CB" w14:textId="77777777" w:rsidR="008E2A9A" w:rsidRPr="003A1D3E" w:rsidRDefault="008E2A9A" w:rsidP="00577E0C">
                  <w:pPr>
                    <w:framePr w:hSpace="180" w:wrap="around" w:vAnchor="text" w:hAnchor="text" w:y="48"/>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251C9362" w14:textId="77777777" w:rsidR="008E2A9A" w:rsidRPr="003A1D3E" w:rsidRDefault="008E2A9A" w:rsidP="008E2A9A">
            <w:pPr>
              <w:pStyle w:val="BodyText"/>
              <w:spacing w:line="276" w:lineRule="auto"/>
              <w:ind w:right="800"/>
              <w:jc w:val="both"/>
              <w:rPr>
                <w:rFonts w:eastAsia="Calibri"/>
                <w:color w:val="000000"/>
                <w:sz w:val="22"/>
                <w:szCs w:val="22"/>
                <w:lang w:val="en-IN"/>
              </w:rPr>
            </w:pPr>
          </w:p>
          <w:p w14:paraId="544EEDF8" w14:textId="77777777" w:rsidR="008E2A9A" w:rsidRPr="003A1D3E" w:rsidRDefault="008E2A9A" w:rsidP="008E2A9A">
            <w:pPr>
              <w:pStyle w:val="BodyText"/>
              <w:spacing w:line="276" w:lineRule="auto"/>
              <w:ind w:right="800"/>
              <w:jc w:val="both"/>
              <w:rPr>
                <w:rFonts w:eastAsia="Calibri"/>
                <w:color w:val="000000"/>
                <w:sz w:val="22"/>
                <w:szCs w:val="22"/>
                <w:lang w:val="en-IN"/>
              </w:rPr>
            </w:pPr>
          </w:p>
          <w:p w14:paraId="730C14FD" w14:textId="77777777" w:rsidR="008E2A9A" w:rsidRPr="003A1D3E" w:rsidRDefault="008E2A9A" w:rsidP="008E2A9A">
            <w:pPr>
              <w:spacing w:after="0" w:line="276" w:lineRule="auto"/>
              <w:jc w:val="both"/>
              <w:rPr>
                <w:rFonts w:ascii="Times New Roman" w:hAnsi="Times New Roman" w:cs="Times New Roman"/>
              </w:rPr>
            </w:pPr>
          </w:p>
        </w:tc>
      </w:tr>
    </w:tbl>
    <w:p w14:paraId="33DCDF1E" w14:textId="77777777" w:rsidR="001A2712" w:rsidRPr="003A1D3E" w:rsidRDefault="001A2712" w:rsidP="003A1D3E">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5383"/>
        <w:gridCol w:w="4245"/>
      </w:tblGrid>
      <w:tr w:rsidR="00D75C94" w:rsidRPr="003A1D3E" w14:paraId="2BA2E9B5" w14:textId="77777777" w:rsidTr="00084913">
        <w:trPr>
          <w:trHeight w:val="291"/>
        </w:trPr>
        <w:tc>
          <w:tcPr>
            <w:tcW w:w="9628" w:type="dxa"/>
            <w:gridSpan w:val="2"/>
            <w:tcBorders>
              <w:bottom w:val="single" w:sz="4" w:space="0" w:color="auto"/>
            </w:tcBorders>
            <w:shd w:val="clear" w:color="auto" w:fill="E7E6E6" w:themeFill="background2"/>
          </w:tcPr>
          <w:p w14:paraId="3B684EC7" w14:textId="77777777" w:rsidR="00D75C94" w:rsidRPr="003A1D3E" w:rsidRDefault="00D75C94" w:rsidP="003A1D3E">
            <w:pPr>
              <w:spacing w:line="276" w:lineRule="auto"/>
              <w:jc w:val="center"/>
              <w:rPr>
                <w:rFonts w:ascii="Times New Roman" w:hAnsi="Times New Roman" w:cs="Times New Roman"/>
                <w:b/>
              </w:rPr>
            </w:pPr>
            <w:r w:rsidRPr="003A1D3E">
              <w:rPr>
                <w:rFonts w:ascii="Times New Roman" w:hAnsi="Times New Roman" w:cs="Times New Roman"/>
                <w:b/>
              </w:rPr>
              <w:t>Introduction to DevOps</w:t>
            </w:r>
          </w:p>
        </w:tc>
      </w:tr>
      <w:tr w:rsidR="00D75C94" w:rsidRPr="003A1D3E" w14:paraId="57B72B36" w14:textId="77777777" w:rsidTr="00084913">
        <w:trPr>
          <w:trHeight w:val="1133"/>
        </w:trPr>
        <w:tc>
          <w:tcPr>
            <w:tcW w:w="5383" w:type="dxa"/>
            <w:tcBorders>
              <w:right w:val="nil"/>
            </w:tcBorders>
          </w:tcPr>
          <w:p w14:paraId="23EC8E30" w14:textId="77777777" w:rsidR="00D75C94" w:rsidRPr="003A1D3E" w:rsidRDefault="00D75C94" w:rsidP="003A1D3E">
            <w:pPr>
              <w:spacing w:line="276" w:lineRule="auto"/>
              <w:rPr>
                <w:rFonts w:ascii="Times New Roman" w:hAnsi="Times New Roman" w:cs="Times New Roman"/>
                <w:b/>
              </w:rPr>
            </w:pPr>
            <w:r w:rsidRPr="003A1D3E">
              <w:rPr>
                <w:rFonts w:ascii="Times New Roman" w:hAnsi="Times New Roman" w:cs="Times New Roman"/>
                <w:b/>
              </w:rPr>
              <w:t>Course Code: CSE641</w:t>
            </w:r>
          </w:p>
          <w:p w14:paraId="45177B37" w14:textId="77777777" w:rsidR="00D75C94" w:rsidRPr="003A1D3E" w:rsidRDefault="00D75C94" w:rsidP="003A1D3E">
            <w:pPr>
              <w:spacing w:line="276" w:lineRule="auto"/>
              <w:rPr>
                <w:rFonts w:ascii="Times New Roman" w:hAnsi="Times New Roman" w:cs="Times New Roman"/>
                <w:b/>
              </w:rPr>
            </w:pPr>
            <w:r w:rsidRPr="003A1D3E">
              <w:rPr>
                <w:rFonts w:ascii="Times New Roman" w:hAnsi="Times New Roman" w:cs="Times New Roman"/>
                <w:b/>
              </w:rPr>
              <w:t>Pre-requisites: Introduction to DevOps</w:t>
            </w:r>
          </w:p>
          <w:p w14:paraId="30DEB42A" w14:textId="77777777" w:rsidR="00D75C94" w:rsidRPr="003A1D3E" w:rsidRDefault="00D75C94" w:rsidP="003A1D3E">
            <w:pPr>
              <w:spacing w:line="276" w:lineRule="auto"/>
              <w:ind w:right="-594"/>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rPr>
              <w:t>Dr.</w:t>
            </w:r>
            <w:proofErr w:type="spellEnd"/>
            <w:r w:rsidRPr="003A1D3E">
              <w:rPr>
                <w:rFonts w:ascii="Times New Roman" w:hAnsi="Times New Roman" w:cs="Times New Roman"/>
                <w:b/>
              </w:rPr>
              <w:t xml:space="preserve"> J Geetha</w:t>
            </w:r>
          </w:p>
        </w:tc>
        <w:tc>
          <w:tcPr>
            <w:tcW w:w="4245" w:type="dxa"/>
            <w:tcBorders>
              <w:left w:val="nil"/>
            </w:tcBorders>
          </w:tcPr>
          <w:p w14:paraId="6AB27829" w14:textId="77777777" w:rsidR="00D75C94" w:rsidRPr="003A1D3E" w:rsidRDefault="00D75C94" w:rsidP="003A1D3E">
            <w:pPr>
              <w:spacing w:line="276" w:lineRule="auto"/>
              <w:jc w:val="right"/>
              <w:rPr>
                <w:rFonts w:ascii="Times New Roman" w:hAnsi="Times New Roman" w:cs="Times New Roman"/>
                <w:b/>
              </w:rPr>
            </w:pPr>
            <w:r w:rsidRPr="003A1D3E">
              <w:rPr>
                <w:rFonts w:ascii="Times New Roman" w:hAnsi="Times New Roman" w:cs="Times New Roman"/>
                <w:b/>
              </w:rPr>
              <w:t>Credits: 2:0:1</w:t>
            </w:r>
          </w:p>
          <w:p w14:paraId="5BB8B2FB" w14:textId="77777777" w:rsidR="00D75C94" w:rsidRPr="003A1D3E" w:rsidRDefault="00D75C94" w:rsidP="003A1D3E">
            <w:pPr>
              <w:spacing w:line="276" w:lineRule="auto"/>
              <w:jc w:val="right"/>
              <w:rPr>
                <w:rFonts w:ascii="Times New Roman" w:hAnsi="Times New Roman" w:cs="Times New Roman"/>
                <w:b/>
              </w:rPr>
            </w:pPr>
            <w:r w:rsidRPr="003A1D3E">
              <w:rPr>
                <w:rFonts w:ascii="Times New Roman" w:hAnsi="Times New Roman" w:cs="Times New Roman"/>
                <w:b/>
              </w:rPr>
              <w:t>Contact Hours: 28L+14P</w:t>
            </w:r>
          </w:p>
        </w:tc>
      </w:tr>
    </w:tbl>
    <w:p w14:paraId="2901A344" w14:textId="77777777" w:rsidR="00D75C94" w:rsidRPr="003A1D3E" w:rsidRDefault="00D75C94" w:rsidP="003A1D3E">
      <w:pPr>
        <w:spacing w:line="276" w:lineRule="auto"/>
        <w:jc w:val="center"/>
        <w:rPr>
          <w:rFonts w:ascii="Times New Roman" w:hAnsi="Times New Roman" w:cs="Times New Roman"/>
          <w:b/>
        </w:rPr>
      </w:pPr>
    </w:p>
    <w:p w14:paraId="3EE129B7"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Course Contents</w:t>
      </w:r>
    </w:p>
    <w:p w14:paraId="5F0A2C4B" w14:textId="77777777" w:rsidR="00D75C94" w:rsidRPr="003A1D3E" w:rsidRDefault="00D75C94" w:rsidP="003A1D3E">
      <w:pPr>
        <w:pStyle w:val="NoSpacing"/>
        <w:spacing w:line="276" w:lineRule="auto"/>
        <w:ind w:right="800"/>
        <w:jc w:val="center"/>
        <w:rPr>
          <w:rFonts w:ascii="Times New Roman" w:hAnsi="Times New Roman" w:cs="Times New Roman"/>
          <w:b/>
        </w:rPr>
      </w:pPr>
      <w:r w:rsidRPr="003A1D3E">
        <w:rPr>
          <w:rFonts w:ascii="Times New Roman" w:hAnsi="Times New Roman" w:cs="Times New Roman"/>
          <w:b/>
        </w:rPr>
        <w:t>Unit I</w:t>
      </w:r>
    </w:p>
    <w:p w14:paraId="245218C8" w14:textId="77777777" w:rsidR="00D75C94" w:rsidRPr="003A1D3E" w:rsidRDefault="00D75C94" w:rsidP="003A1D3E">
      <w:pPr>
        <w:spacing w:line="276" w:lineRule="auto"/>
        <w:ind w:right="-1"/>
        <w:jc w:val="both"/>
        <w:rPr>
          <w:rFonts w:ascii="Times New Roman" w:hAnsi="Times New Roman" w:cs="Times New Roman"/>
        </w:rPr>
      </w:pPr>
      <w:r w:rsidRPr="003A1D3E">
        <w:rPr>
          <w:rFonts w:ascii="Times New Roman" w:hAnsi="Times New Roman" w:cs="Times New Roman"/>
          <w:b/>
        </w:rPr>
        <w:t>DevOps and Infrastructure as Code: DevOps Culture and Practices</w:t>
      </w:r>
      <w:r w:rsidRPr="003A1D3E">
        <w:rPr>
          <w:rFonts w:ascii="Times New Roman" w:hAnsi="Times New Roman" w:cs="Times New Roman"/>
        </w:rPr>
        <w:t xml:space="preserve">: Getting started with DevOps, Implementing CI/CD and continuous deployment, Understanding </w:t>
      </w:r>
      <w:proofErr w:type="spellStart"/>
      <w:r w:rsidRPr="003A1D3E">
        <w:rPr>
          <w:rFonts w:ascii="Times New Roman" w:hAnsi="Times New Roman" w:cs="Times New Roman"/>
        </w:rPr>
        <w:t>IaC</w:t>
      </w:r>
      <w:proofErr w:type="spellEnd"/>
      <w:r w:rsidRPr="003A1D3E">
        <w:rPr>
          <w:rFonts w:ascii="Times New Roman" w:hAnsi="Times New Roman" w:cs="Times New Roman"/>
        </w:rPr>
        <w:t xml:space="preserve"> practices. Using Ansible for Configuring IaaS Infrastructure: Installing Ansible, </w:t>
      </w:r>
      <w:proofErr w:type="gramStart"/>
      <w:r w:rsidRPr="003A1D3E">
        <w:rPr>
          <w:rFonts w:ascii="Times New Roman" w:hAnsi="Times New Roman" w:cs="Times New Roman"/>
        </w:rPr>
        <w:t>Creating</w:t>
      </w:r>
      <w:proofErr w:type="gramEnd"/>
      <w:r w:rsidRPr="003A1D3E">
        <w:rPr>
          <w:rFonts w:ascii="Times New Roman" w:hAnsi="Times New Roman" w:cs="Times New Roman"/>
        </w:rPr>
        <w:t xml:space="preserve"> an inventory for targeting Ansible hosts, writing the first playbook, Executing Ansible, Protecting data with Ansible Vault, Using a dynamic inventory for Azure infrastructure. Optimizing Infrastructure Deployment with Packer: An overview of Packer, Creating Packer templates for Azure VMs with scripts, Using Ansible in a Packer template, Executing Packer, </w:t>
      </w:r>
      <w:proofErr w:type="gramStart"/>
      <w:r w:rsidRPr="003A1D3E">
        <w:rPr>
          <w:rFonts w:ascii="Times New Roman" w:hAnsi="Times New Roman" w:cs="Times New Roman"/>
        </w:rPr>
        <w:t>Using</w:t>
      </w:r>
      <w:proofErr w:type="gramEnd"/>
      <w:r w:rsidRPr="003A1D3E">
        <w:rPr>
          <w:rFonts w:ascii="Times New Roman" w:hAnsi="Times New Roman" w:cs="Times New Roman"/>
        </w:rPr>
        <w:t xml:space="preserve"> a Packer image with Terraform.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C94" w:rsidRPr="003A1D3E" w14:paraId="3EF20F27" w14:textId="77777777" w:rsidTr="005330F3">
        <w:tc>
          <w:tcPr>
            <w:tcW w:w="2547" w:type="dxa"/>
          </w:tcPr>
          <w:p w14:paraId="7C8D7AD5" w14:textId="77777777" w:rsidR="00D75C94" w:rsidRPr="003A1D3E" w:rsidRDefault="00D75C94" w:rsidP="003A1D3E">
            <w:pPr>
              <w:pStyle w:val="ListParagraph"/>
              <w:numPr>
                <w:ilvl w:val="0"/>
                <w:numId w:val="1"/>
              </w:numPr>
              <w:spacing w:line="276" w:lineRule="auto"/>
              <w:ind w:right="800"/>
              <w:jc w:val="both"/>
              <w:rPr>
                <w:rFonts w:ascii="Times New Roman" w:hAnsi="Times New Roman" w:cs="Times New Roman"/>
              </w:rPr>
            </w:pPr>
            <w:r w:rsidRPr="003A1D3E">
              <w:rPr>
                <w:rFonts w:ascii="Times New Roman" w:hAnsi="Times New Roman" w:cs="Times New Roman"/>
              </w:rPr>
              <w:t>Pedagogy /</w:t>
            </w:r>
          </w:p>
          <w:p w14:paraId="5AAE36D6" w14:textId="77777777" w:rsidR="00D75C94" w:rsidRPr="003A1D3E" w:rsidRDefault="00D75C94" w:rsidP="003A1D3E">
            <w:pPr>
              <w:pStyle w:val="ListParagraph"/>
              <w:spacing w:line="276" w:lineRule="auto"/>
              <w:ind w:left="360" w:right="800"/>
              <w:jc w:val="both"/>
              <w:rPr>
                <w:rFonts w:ascii="Times New Roman" w:hAnsi="Times New Roman" w:cs="Times New Roman"/>
              </w:rPr>
            </w:pPr>
            <w:r w:rsidRPr="003A1D3E">
              <w:rPr>
                <w:rFonts w:ascii="Times New Roman" w:hAnsi="Times New Roman" w:cs="Times New Roman"/>
              </w:rPr>
              <w:t>Course delivery tools</w:t>
            </w:r>
          </w:p>
          <w:p w14:paraId="687A9A83"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42868D93" w14:textId="77777777" w:rsidR="00D75C94" w:rsidRPr="003A1D3E" w:rsidRDefault="00D75C94" w:rsidP="003A1D3E">
            <w:pPr>
              <w:pStyle w:val="ListParagraph"/>
              <w:numPr>
                <w:ilvl w:val="0"/>
                <w:numId w:val="2"/>
              </w:numPr>
              <w:spacing w:line="276" w:lineRule="auto"/>
              <w:ind w:right="800"/>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5663D0CD" w14:textId="77777777" w:rsidTr="005330F3">
        <w:tc>
          <w:tcPr>
            <w:tcW w:w="2547" w:type="dxa"/>
          </w:tcPr>
          <w:p w14:paraId="673C2155" w14:textId="77777777" w:rsidR="00D75C94" w:rsidRPr="003A1D3E" w:rsidRDefault="00D75C94" w:rsidP="003A1D3E">
            <w:pPr>
              <w:spacing w:line="276" w:lineRule="auto"/>
              <w:ind w:right="800"/>
              <w:jc w:val="both"/>
              <w:rPr>
                <w:rFonts w:ascii="Times New Roman" w:hAnsi="Times New Roman" w:cs="Times New Roman"/>
              </w:rPr>
            </w:pPr>
          </w:p>
        </w:tc>
        <w:tc>
          <w:tcPr>
            <w:tcW w:w="7081" w:type="dxa"/>
          </w:tcPr>
          <w:p w14:paraId="08D7B5BD" w14:textId="77777777" w:rsidR="00D75C94" w:rsidRPr="003A1D3E" w:rsidRDefault="00D75C94" w:rsidP="003A1D3E">
            <w:pPr>
              <w:pStyle w:val="ListParagraph"/>
              <w:spacing w:line="276" w:lineRule="auto"/>
              <w:ind w:right="800"/>
              <w:jc w:val="both"/>
              <w:rPr>
                <w:rFonts w:ascii="Times New Roman" w:hAnsi="Times New Roman" w:cs="Times New Roman"/>
              </w:rPr>
            </w:pPr>
          </w:p>
        </w:tc>
      </w:tr>
      <w:tr w:rsidR="00D75C94" w:rsidRPr="003A1D3E" w14:paraId="6900E170" w14:textId="77777777" w:rsidTr="005330F3">
        <w:tc>
          <w:tcPr>
            <w:tcW w:w="2547" w:type="dxa"/>
          </w:tcPr>
          <w:p w14:paraId="4E4E2AB4"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27C91A40" w14:textId="77777777" w:rsidR="00D75C94" w:rsidRPr="003A1D3E" w:rsidRDefault="00D75C94" w:rsidP="003A1D3E">
            <w:pPr>
              <w:spacing w:line="276" w:lineRule="auto"/>
              <w:ind w:right="800"/>
              <w:jc w:val="both"/>
              <w:rPr>
                <w:rFonts w:ascii="Times New Roman" w:hAnsi="Times New Roman" w:cs="Times New Roman"/>
              </w:rPr>
            </w:pPr>
          </w:p>
        </w:tc>
      </w:tr>
    </w:tbl>
    <w:p w14:paraId="61D57DDF" w14:textId="77777777" w:rsidR="00D75C94" w:rsidRPr="003A1D3E" w:rsidRDefault="009F7DA3" w:rsidP="003A1D3E">
      <w:pPr>
        <w:pStyle w:val="NoSpacing"/>
        <w:spacing w:line="276" w:lineRule="auto"/>
        <w:ind w:right="800"/>
        <w:jc w:val="center"/>
        <w:rPr>
          <w:rFonts w:ascii="Times New Roman" w:hAnsi="Times New Roman" w:cs="Times New Roman"/>
          <w:b/>
        </w:rPr>
      </w:pPr>
      <w:r>
        <w:rPr>
          <w:rFonts w:ascii="Times New Roman" w:hAnsi="Times New Roman" w:cs="Times New Roman"/>
          <w:b/>
        </w:rPr>
        <w:t>U</w:t>
      </w:r>
      <w:r w:rsidR="00D75C94" w:rsidRPr="003A1D3E">
        <w:rPr>
          <w:rFonts w:ascii="Times New Roman" w:hAnsi="Times New Roman" w:cs="Times New Roman"/>
          <w:b/>
        </w:rPr>
        <w:t xml:space="preserve">nit II </w:t>
      </w:r>
    </w:p>
    <w:p w14:paraId="564ABB56" w14:textId="77777777" w:rsidR="00D75C94" w:rsidRPr="003A1D3E" w:rsidRDefault="00D75C94" w:rsidP="003A1D3E">
      <w:pPr>
        <w:pStyle w:val="NoSpacing"/>
        <w:spacing w:line="276" w:lineRule="auto"/>
        <w:ind w:right="800"/>
        <w:jc w:val="center"/>
        <w:rPr>
          <w:rFonts w:ascii="Times New Roman" w:hAnsi="Times New Roman" w:cs="Times New Roman"/>
        </w:rPr>
      </w:pPr>
    </w:p>
    <w:p w14:paraId="0C01BE98" w14:textId="77777777" w:rsidR="00D75C94" w:rsidRPr="003A1D3E" w:rsidRDefault="00D75C94" w:rsidP="003A1D3E">
      <w:pPr>
        <w:spacing w:line="276" w:lineRule="auto"/>
        <w:ind w:right="140"/>
        <w:jc w:val="both"/>
        <w:rPr>
          <w:rFonts w:ascii="Times New Roman" w:hAnsi="Times New Roman" w:cs="Times New Roman"/>
        </w:rPr>
      </w:pPr>
      <w:r w:rsidRPr="003A1D3E">
        <w:rPr>
          <w:rFonts w:ascii="Times New Roman" w:hAnsi="Times New Roman" w:cs="Times New Roman"/>
          <w:b/>
        </w:rPr>
        <w:t>DevOps CI/CD Pipeline:</w:t>
      </w:r>
      <w:r w:rsidRPr="003A1D3E">
        <w:rPr>
          <w:rFonts w:ascii="Times New Roman" w:hAnsi="Times New Roman" w:cs="Times New Roman"/>
        </w:rPr>
        <w:t xml:space="preserve"> Managing Your Source Code with Git: Overviewing Git and its command lines, Understanding the Git process and </w:t>
      </w:r>
      <w:proofErr w:type="spellStart"/>
      <w:r w:rsidRPr="003A1D3E">
        <w:rPr>
          <w:rFonts w:ascii="Times New Roman" w:hAnsi="Times New Roman" w:cs="Times New Roman"/>
        </w:rPr>
        <w:t>GitFlow</w:t>
      </w:r>
      <w:proofErr w:type="spellEnd"/>
      <w:r w:rsidRPr="003A1D3E">
        <w:rPr>
          <w:rFonts w:ascii="Times New Roman" w:hAnsi="Times New Roman" w:cs="Times New Roman"/>
        </w:rPr>
        <w:t xml:space="preserve"> pattern. Continuous Integration and Continuous Delivery: The CI/CD principles, using a package manager, Using Jenkins, Using Azure Pipelines, Using GitLab CI.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C94" w:rsidRPr="003A1D3E" w14:paraId="5B383E56" w14:textId="77777777" w:rsidTr="005330F3">
        <w:tc>
          <w:tcPr>
            <w:tcW w:w="2547" w:type="dxa"/>
          </w:tcPr>
          <w:p w14:paraId="39F9735C" w14:textId="77777777" w:rsidR="00D75C94" w:rsidRPr="003A1D3E" w:rsidRDefault="00D75C94" w:rsidP="003A1D3E">
            <w:pPr>
              <w:pStyle w:val="ListParagraph"/>
              <w:numPr>
                <w:ilvl w:val="0"/>
                <w:numId w:val="1"/>
              </w:numPr>
              <w:spacing w:line="276" w:lineRule="auto"/>
              <w:ind w:right="800"/>
              <w:jc w:val="both"/>
              <w:rPr>
                <w:rFonts w:ascii="Times New Roman" w:hAnsi="Times New Roman" w:cs="Times New Roman"/>
              </w:rPr>
            </w:pPr>
            <w:r w:rsidRPr="003A1D3E">
              <w:rPr>
                <w:rFonts w:ascii="Times New Roman" w:hAnsi="Times New Roman" w:cs="Times New Roman"/>
              </w:rPr>
              <w:t>Pedagogy /</w:t>
            </w:r>
          </w:p>
          <w:p w14:paraId="31CB555B" w14:textId="77777777" w:rsidR="00D75C94" w:rsidRPr="003A1D3E" w:rsidRDefault="00D75C94" w:rsidP="003A1D3E">
            <w:pPr>
              <w:pStyle w:val="ListParagraph"/>
              <w:spacing w:line="276" w:lineRule="auto"/>
              <w:ind w:left="360" w:right="800"/>
              <w:jc w:val="both"/>
              <w:rPr>
                <w:rFonts w:ascii="Times New Roman" w:hAnsi="Times New Roman" w:cs="Times New Roman"/>
              </w:rPr>
            </w:pPr>
            <w:r w:rsidRPr="003A1D3E">
              <w:rPr>
                <w:rFonts w:ascii="Times New Roman" w:hAnsi="Times New Roman" w:cs="Times New Roman"/>
              </w:rPr>
              <w:t>Course delivery tools</w:t>
            </w:r>
          </w:p>
          <w:p w14:paraId="60966218"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043E0AFD" w14:textId="77777777" w:rsidR="00D75C94" w:rsidRPr="003A1D3E" w:rsidRDefault="00D75C94" w:rsidP="003A1D3E">
            <w:pPr>
              <w:pStyle w:val="ListParagraph"/>
              <w:numPr>
                <w:ilvl w:val="0"/>
                <w:numId w:val="2"/>
              </w:numPr>
              <w:spacing w:line="276" w:lineRule="auto"/>
              <w:ind w:right="800"/>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44386DB2" w14:textId="77777777" w:rsidTr="005330F3">
        <w:tc>
          <w:tcPr>
            <w:tcW w:w="2547" w:type="dxa"/>
          </w:tcPr>
          <w:p w14:paraId="17BC4C73"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2DCD9E23" w14:textId="77777777" w:rsidR="00D75C94" w:rsidRPr="003A1D3E" w:rsidRDefault="00D75C94" w:rsidP="003A1D3E">
            <w:pPr>
              <w:pStyle w:val="ListParagraph"/>
              <w:spacing w:line="276" w:lineRule="auto"/>
              <w:ind w:right="800"/>
              <w:jc w:val="both"/>
              <w:rPr>
                <w:rFonts w:ascii="Times New Roman" w:hAnsi="Times New Roman" w:cs="Times New Roman"/>
              </w:rPr>
            </w:pPr>
          </w:p>
        </w:tc>
      </w:tr>
    </w:tbl>
    <w:p w14:paraId="43D51C5B" w14:textId="77777777" w:rsidR="00D75C94" w:rsidRPr="003A1D3E" w:rsidRDefault="00D75C94" w:rsidP="003A1D3E">
      <w:pPr>
        <w:pStyle w:val="NoSpacing"/>
        <w:spacing w:line="276" w:lineRule="auto"/>
        <w:ind w:right="800"/>
        <w:jc w:val="center"/>
        <w:rPr>
          <w:rFonts w:ascii="Times New Roman" w:hAnsi="Times New Roman" w:cs="Times New Roman"/>
          <w:b/>
        </w:rPr>
      </w:pPr>
      <w:r w:rsidRPr="003A1D3E">
        <w:rPr>
          <w:rFonts w:ascii="Times New Roman" w:hAnsi="Times New Roman" w:cs="Times New Roman"/>
          <w:b/>
        </w:rPr>
        <w:t>Unit III</w:t>
      </w:r>
    </w:p>
    <w:p w14:paraId="61ADAEF7" w14:textId="77777777" w:rsidR="00D75C94" w:rsidRPr="003A1D3E" w:rsidRDefault="00D75C94" w:rsidP="003A1D3E">
      <w:pPr>
        <w:pStyle w:val="Heading1"/>
        <w:ind w:right="-1"/>
        <w:jc w:val="both"/>
        <w:rPr>
          <w:rFonts w:ascii="Times New Roman" w:eastAsiaTheme="minorHAnsi" w:hAnsi="Times New Roman"/>
          <w:b w:val="0"/>
          <w:bCs w:val="0"/>
          <w:sz w:val="22"/>
          <w:szCs w:val="22"/>
          <w:lang w:val="en-IN"/>
        </w:rPr>
      </w:pPr>
      <w:r w:rsidRPr="003A1D3E">
        <w:rPr>
          <w:rFonts w:ascii="Times New Roman" w:eastAsiaTheme="minorHAnsi" w:hAnsi="Times New Roman"/>
          <w:bCs w:val="0"/>
          <w:sz w:val="22"/>
          <w:szCs w:val="22"/>
          <w:lang w:val="en-IN"/>
        </w:rPr>
        <w:t xml:space="preserve">Containerized Applications with Docker and </w:t>
      </w:r>
      <w:proofErr w:type="gramStart"/>
      <w:r w:rsidRPr="003A1D3E">
        <w:rPr>
          <w:rFonts w:ascii="Times New Roman" w:eastAsiaTheme="minorHAnsi" w:hAnsi="Times New Roman"/>
          <w:bCs w:val="0"/>
          <w:sz w:val="22"/>
          <w:szCs w:val="22"/>
          <w:lang w:val="en-IN"/>
        </w:rPr>
        <w:t>Kubernetes</w:t>
      </w:r>
      <w:r w:rsidRPr="003A1D3E">
        <w:rPr>
          <w:rFonts w:ascii="Times New Roman" w:eastAsiaTheme="minorHAnsi" w:hAnsi="Times New Roman"/>
          <w:b w:val="0"/>
          <w:bCs w:val="0"/>
          <w:sz w:val="22"/>
          <w:szCs w:val="22"/>
          <w:lang w:val="en-IN"/>
        </w:rPr>
        <w:t xml:space="preserve"> :</w:t>
      </w:r>
      <w:proofErr w:type="gramEnd"/>
      <w:r w:rsidRPr="003A1D3E">
        <w:rPr>
          <w:rFonts w:ascii="Times New Roman" w:eastAsiaTheme="minorHAnsi" w:hAnsi="Times New Roman"/>
          <w:b w:val="0"/>
          <w:bCs w:val="0"/>
          <w:sz w:val="22"/>
          <w:szCs w:val="22"/>
          <w:lang w:val="en-IN"/>
        </w:rPr>
        <w:t xml:space="preserve">  Containerizing Your Application with Docker: Installing Docker, Creating a </w:t>
      </w:r>
      <w:proofErr w:type="spellStart"/>
      <w:r w:rsidRPr="003A1D3E">
        <w:rPr>
          <w:rFonts w:ascii="Times New Roman" w:eastAsiaTheme="minorHAnsi" w:hAnsi="Times New Roman"/>
          <w:b w:val="0"/>
          <w:bCs w:val="0"/>
          <w:sz w:val="22"/>
          <w:szCs w:val="22"/>
          <w:lang w:val="en-IN"/>
        </w:rPr>
        <w:t>Dockerfile</w:t>
      </w:r>
      <w:proofErr w:type="spellEnd"/>
      <w:r w:rsidRPr="003A1D3E">
        <w:rPr>
          <w:rFonts w:ascii="Times New Roman" w:eastAsiaTheme="minorHAnsi" w:hAnsi="Times New Roman"/>
          <w:b w:val="0"/>
          <w:bCs w:val="0"/>
          <w:sz w:val="22"/>
          <w:szCs w:val="22"/>
          <w:lang w:val="en-IN"/>
        </w:rPr>
        <w:t xml:space="preserve">, Building and running a container on a local machine, Pushing an image to Docker Hub, Deploying a container to ACI with a CI/CD pipeline. Managing Containers Effectively with Kubernetes: Installing Kubernetes, </w:t>
      </w:r>
      <w:proofErr w:type="gramStart"/>
      <w:r w:rsidRPr="003A1D3E">
        <w:rPr>
          <w:rFonts w:ascii="Times New Roman" w:eastAsiaTheme="minorHAnsi" w:hAnsi="Times New Roman"/>
          <w:b w:val="0"/>
          <w:bCs w:val="0"/>
          <w:sz w:val="22"/>
          <w:szCs w:val="22"/>
          <w:lang w:val="en-IN"/>
        </w:rPr>
        <w:t>First</w:t>
      </w:r>
      <w:proofErr w:type="gramEnd"/>
      <w:r w:rsidRPr="003A1D3E">
        <w:rPr>
          <w:rFonts w:ascii="Times New Roman" w:eastAsiaTheme="minorHAnsi" w:hAnsi="Times New Roman"/>
          <w:b w:val="0"/>
          <w:bCs w:val="0"/>
          <w:sz w:val="22"/>
          <w:szCs w:val="22"/>
          <w:lang w:val="en-IN"/>
        </w:rPr>
        <w:t xml:space="preserve"> example of Kubernetes application deployment, Using HELM as a package manager, Using AKS, Creating a CI/CD pipeline for Kubernetes with Azure Pipelines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C94" w:rsidRPr="003A1D3E" w14:paraId="6DD9655B" w14:textId="77777777" w:rsidTr="005330F3">
        <w:tc>
          <w:tcPr>
            <w:tcW w:w="2547" w:type="dxa"/>
          </w:tcPr>
          <w:p w14:paraId="5F1E26C0" w14:textId="77777777" w:rsidR="00D75C94" w:rsidRPr="003A1D3E" w:rsidRDefault="00D75C94" w:rsidP="003A1D3E">
            <w:pPr>
              <w:pStyle w:val="ListParagraph"/>
              <w:numPr>
                <w:ilvl w:val="0"/>
                <w:numId w:val="1"/>
              </w:numPr>
              <w:spacing w:line="276" w:lineRule="auto"/>
              <w:ind w:right="800"/>
              <w:jc w:val="both"/>
              <w:rPr>
                <w:rFonts w:ascii="Times New Roman" w:hAnsi="Times New Roman" w:cs="Times New Roman"/>
              </w:rPr>
            </w:pPr>
            <w:r w:rsidRPr="003A1D3E">
              <w:rPr>
                <w:rFonts w:ascii="Times New Roman" w:hAnsi="Times New Roman" w:cs="Times New Roman"/>
              </w:rPr>
              <w:t>Pedagogy /</w:t>
            </w:r>
          </w:p>
          <w:p w14:paraId="22C1789B" w14:textId="77777777" w:rsidR="00D75C94" w:rsidRPr="003A1D3E" w:rsidRDefault="00D75C94" w:rsidP="003A1D3E">
            <w:pPr>
              <w:pStyle w:val="ListParagraph"/>
              <w:spacing w:line="276" w:lineRule="auto"/>
              <w:ind w:left="360" w:right="800"/>
              <w:jc w:val="both"/>
              <w:rPr>
                <w:rFonts w:ascii="Times New Roman" w:hAnsi="Times New Roman" w:cs="Times New Roman"/>
              </w:rPr>
            </w:pPr>
            <w:r w:rsidRPr="003A1D3E">
              <w:rPr>
                <w:rFonts w:ascii="Times New Roman" w:hAnsi="Times New Roman" w:cs="Times New Roman"/>
              </w:rPr>
              <w:t>Course delivery tools</w:t>
            </w:r>
          </w:p>
          <w:p w14:paraId="733C9883"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76B3E15B" w14:textId="77777777" w:rsidR="00D75C94" w:rsidRPr="003A1D3E" w:rsidRDefault="00D75C94" w:rsidP="003A1D3E">
            <w:pPr>
              <w:pStyle w:val="ListParagraph"/>
              <w:numPr>
                <w:ilvl w:val="0"/>
                <w:numId w:val="2"/>
              </w:numPr>
              <w:spacing w:line="276" w:lineRule="auto"/>
              <w:ind w:right="800"/>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4812334B" w14:textId="77777777" w:rsidR="00D75C94" w:rsidRPr="003A1D3E" w:rsidRDefault="00D75C94" w:rsidP="003A1D3E">
      <w:pPr>
        <w:spacing w:line="276" w:lineRule="auto"/>
        <w:ind w:right="800"/>
        <w:jc w:val="both"/>
        <w:rPr>
          <w:rFonts w:ascii="Times New Roman" w:hAnsi="Times New Roman" w:cs="Times New Roman"/>
        </w:rPr>
      </w:pPr>
    </w:p>
    <w:p w14:paraId="7D4698FD" w14:textId="77777777" w:rsidR="00D75C94" w:rsidRPr="003A1D3E" w:rsidRDefault="00D75C94" w:rsidP="003A1D3E">
      <w:pPr>
        <w:pStyle w:val="NoSpacing"/>
        <w:spacing w:line="276" w:lineRule="auto"/>
        <w:ind w:right="80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18680C76" w14:textId="77777777" w:rsidR="00D75C94" w:rsidRPr="003A1D3E" w:rsidRDefault="00D75C94" w:rsidP="003A1D3E">
      <w:pPr>
        <w:pStyle w:val="NoSpacing"/>
        <w:spacing w:line="276" w:lineRule="auto"/>
        <w:ind w:right="80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Testing Your Application</w:t>
      </w:r>
      <w:r w:rsidRPr="003A1D3E">
        <w:rPr>
          <w:rFonts w:ascii="Times New Roman" w:hAnsi="Times New Roman" w:cs="Times New Roman"/>
          <w:color w:val="000000" w:themeColor="text1"/>
        </w:rPr>
        <w:t xml:space="preserve"> </w:t>
      </w:r>
      <w:r w:rsidRPr="003A1D3E">
        <w:rPr>
          <w:rFonts w:ascii="Times New Roman" w:hAnsi="Times New Roman" w:cs="Times New Roman"/>
          <w:b/>
          <w:color w:val="000000" w:themeColor="text1"/>
        </w:rPr>
        <w:t>(5 Lectures)</w:t>
      </w:r>
    </w:p>
    <w:p w14:paraId="6AB2C9BB" w14:textId="77777777" w:rsidR="00D75C94" w:rsidRPr="003A1D3E" w:rsidRDefault="00D75C94" w:rsidP="003A1D3E">
      <w:pPr>
        <w:pStyle w:val="NoSpacing"/>
        <w:spacing w:line="276" w:lineRule="auto"/>
        <w:ind w:right="800"/>
        <w:jc w:val="center"/>
        <w:rPr>
          <w:rFonts w:ascii="Times New Roman" w:hAnsi="Times New Roman" w:cs="Times New Roman"/>
          <w:b/>
          <w:color w:val="000000" w:themeColor="text1"/>
        </w:rPr>
      </w:pPr>
    </w:p>
    <w:p w14:paraId="67F1F3FB" w14:textId="77777777" w:rsidR="00D75C94" w:rsidRPr="003A1D3E" w:rsidRDefault="00D75C94" w:rsidP="003A1D3E">
      <w:pPr>
        <w:spacing w:line="276" w:lineRule="auto"/>
        <w:ind w:right="-1"/>
        <w:jc w:val="both"/>
        <w:rPr>
          <w:rFonts w:ascii="Times New Roman" w:hAnsi="Times New Roman" w:cs="Times New Roman"/>
          <w:color w:val="000000" w:themeColor="text1"/>
        </w:rPr>
      </w:pPr>
      <w:r w:rsidRPr="003A1D3E">
        <w:rPr>
          <w:rFonts w:ascii="Times New Roman" w:hAnsi="Times New Roman" w:cs="Times New Roman"/>
          <w:b/>
          <w:color w:val="000000" w:themeColor="text1"/>
        </w:rPr>
        <w:t xml:space="preserve">Testing Your </w:t>
      </w:r>
      <w:r w:rsidR="00A7087D" w:rsidRPr="003A1D3E">
        <w:rPr>
          <w:rFonts w:ascii="Times New Roman" w:hAnsi="Times New Roman" w:cs="Times New Roman"/>
          <w:b/>
          <w:color w:val="000000" w:themeColor="text1"/>
        </w:rPr>
        <w:t>Application</w:t>
      </w:r>
      <w:r w:rsidR="00A7087D" w:rsidRPr="003A1D3E">
        <w:rPr>
          <w:rFonts w:ascii="Times New Roman" w:hAnsi="Times New Roman" w:cs="Times New Roman"/>
          <w:color w:val="000000" w:themeColor="text1"/>
        </w:rPr>
        <w:t>:</w:t>
      </w:r>
      <w:r w:rsidRPr="003A1D3E">
        <w:rPr>
          <w:rFonts w:ascii="Times New Roman" w:hAnsi="Times New Roman" w:cs="Times New Roman"/>
          <w:color w:val="000000" w:themeColor="text1"/>
        </w:rPr>
        <w:t xml:space="preserve"> Testing APIs with Postman: Creating a Postman collection with requests, </w:t>
      </w:r>
      <w:proofErr w:type="gramStart"/>
      <w:r w:rsidRPr="003A1D3E">
        <w:rPr>
          <w:rFonts w:ascii="Times New Roman" w:hAnsi="Times New Roman" w:cs="Times New Roman"/>
          <w:color w:val="000000" w:themeColor="text1"/>
        </w:rPr>
        <w:t>Using</w:t>
      </w:r>
      <w:proofErr w:type="gramEnd"/>
      <w:r w:rsidRPr="003A1D3E">
        <w:rPr>
          <w:rFonts w:ascii="Times New Roman" w:hAnsi="Times New Roman" w:cs="Times New Roman"/>
          <w:color w:val="000000" w:themeColor="text1"/>
        </w:rPr>
        <w:t xml:space="preserve"> environments and variables to dynamize requests, Writing Postman tests, Executing Postman request tests locally, Understanding the Newman concept, Preparing Postman collections for Newman, Running the Newman command line, Integration of Newman in the CI/CD pipeline process. Static Code Analysis with SonarQube: Exploring SonarQube, Installing SonarQube, Real-time analysis with </w:t>
      </w:r>
      <w:proofErr w:type="spellStart"/>
      <w:r w:rsidRPr="003A1D3E">
        <w:rPr>
          <w:rFonts w:ascii="Times New Roman" w:hAnsi="Times New Roman" w:cs="Times New Roman"/>
          <w:color w:val="000000" w:themeColor="text1"/>
        </w:rPr>
        <w:t>SonarLint</w:t>
      </w:r>
      <w:proofErr w:type="spellEnd"/>
      <w:r w:rsidRPr="003A1D3E">
        <w:rPr>
          <w:rFonts w:ascii="Times New Roman" w:hAnsi="Times New Roman" w:cs="Times New Roman"/>
          <w:color w:val="000000" w:themeColor="text1"/>
        </w:rPr>
        <w:t>, Executing SonarQube in continuous integration. Security and Performance Tests: Applying web security and penetration testing with ZAP, Running performance tests with Postman.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C94" w:rsidRPr="003A1D3E" w14:paraId="69F93651" w14:textId="77777777" w:rsidTr="005330F3">
        <w:tc>
          <w:tcPr>
            <w:tcW w:w="2547" w:type="dxa"/>
          </w:tcPr>
          <w:p w14:paraId="4829D759" w14:textId="77777777" w:rsidR="00D75C94" w:rsidRPr="003A1D3E" w:rsidRDefault="00D75C94" w:rsidP="003A1D3E">
            <w:pPr>
              <w:pStyle w:val="ListParagraph"/>
              <w:numPr>
                <w:ilvl w:val="0"/>
                <w:numId w:val="1"/>
              </w:numPr>
              <w:spacing w:line="276" w:lineRule="auto"/>
              <w:ind w:right="800"/>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08375225" w14:textId="77777777" w:rsidR="00D75C94" w:rsidRPr="003A1D3E" w:rsidRDefault="00D75C94" w:rsidP="003A1D3E">
            <w:pPr>
              <w:pStyle w:val="ListParagraph"/>
              <w:spacing w:line="276" w:lineRule="auto"/>
              <w:ind w:left="360" w:right="80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4D56FCA1" w14:textId="77777777" w:rsidR="00D75C94" w:rsidRPr="003A1D3E" w:rsidRDefault="00D75C94" w:rsidP="003A1D3E">
            <w:pPr>
              <w:pStyle w:val="ListParagraph"/>
              <w:spacing w:line="276" w:lineRule="auto"/>
              <w:ind w:left="360" w:right="800"/>
              <w:jc w:val="both"/>
              <w:rPr>
                <w:rFonts w:ascii="Times New Roman" w:hAnsi="Times New Roman" w:cs="Times New Roman"/>
                <w:color w:val="000000" w:themeColor="text1"/>
              </w:rPr>
            </w:pPr>
          </w:p>
        </w:tc>
        <w:tc>
          <w:tcPr>
            <w:tcW w:w="7081" w:type="dxa"/>
          </w:tcPr>
          <w:p w14:paraId="1D268641" w14:textId="77777777" w:rsidR="00D75C94" w:rsidRPr="003A1D3E" w:rsidRDefault="00D75C94" w:rsidP="003A1D3E">
            <w:pPr>
              <w:pStyle w:val="ListParagraph"/>
              <w:numPr>
                <w:ilvl w:val="0"/>
                <w:numId w:val="2"/>
              </w:numPr>
              <w:spacing w:line="276" w:lineRule="auto"/>
              <w:ind w:right="800"/>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 Videos</w:t>
            </w:r>
          </w:p>
        </w:tc>
      </w:tr>
    </w:tbl>
    <w:p w14:paraId="18A59EF0" w14:textId="77777777" w:rsidR="00D75C94" w:rsidRPr="003A1D3E" w:rsidRDefault="00D75C94" w:rsidP="003A1D3E">
      <w:pPr>
        <w:pStyle w:val="NoSpacing"/>
        <w:spacing w:line="276" w:lineRule="auto"/>
        <w:ind w:right="80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24CF2B0A" w14:textId="77777777" w:rsidR="00D75C94" w:rsidRPr="003A1D3E" w:rsidRDefault="00D75C94" w:rsidP="003A1D3E">
      <w:pPr>
        <w:spacing w:line="276" w:lineRule="auto"/>
        <w:ind w:right="800"/>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 xml:space="preserve"> Taking DevOps Further (6 Lectures)</w:t>
      </w:r>
    </w:p>
    <w:p w14:paraId="3AB2EDE8" w14:textId="77777777" w:rsidR="00D75C94" w:rsidRPr="003A1D3E" w:rsidRDefault="00D75C94" w:rsidP="003A1D3E">
      <w:pPr>
        <w:spacing w:after="0" w:line="276" w:lineRule="auto"/>
        <w:ind w:right="-1"/>
        <w:jc w:val="both"/>
        <w:rPr>
          <w:rFonts w:ascii="Times New Roman" w:hAnsi="Times New Roman" w:cs="Times New Roman"/>
          <w:color w:val="000000" w:themeColor="text1"/>
        </w:rPr>
      </w:pPr>
      <w:r w:rsidRPr="003A1D3E">
        <w:rPr>
          <w:rFonts w:ascii="Times New Roman" w:hAnsi="Times New Roman" w:cs="Times New Roman"/>
          <w:b/>
          <w:color w:val="000000" w:themeColor="text1"/>
        </w:rPr>
        <w:t>Taking DevOps Further</w:t>
      </w:r>
      <w:r w:rsidRPr="003A1D3E">
        <w:rPr>
          <w:rFonts w:ascii="Times New Roman" w:hAnsi="Times New Roman" w:cs="Times New Roman"/>
          <w:color w:val="000000" w:themeColor="text1"/>
        </w:rPr>
        <w:t xml:space="preserve">: Security in the DevOps Process with </w:t>
      </w:r>
      <w:proofErr w:type="spellStart"/>
      <w:r w:rsidRPr="003A1D3E">
        <w:rPr>
          <w:rFonts w:ascii="Times New Roman" w:hAnsi="Times New Roman" w:cs="Times New Roman"/>
          <w:color w:val="000000" w:themeColor="text1"/>
        </w:rPr>
        <w:t>DevSecOps</w:t>
      </w:r>
      <w:proofErr w:type="spellEnd"/>
      <w:r w:rsidRPr="003A1D3E">
        <w:rPr>
          <w:rFonts w:ascii="Times New Roman" w:hAnsi="Times New Roman" w:cs="Times New Roman"/>
          <w:color w:val="000000" w:themeColor="text1"/>
        </w:rPr>
        <w:t xml:space="preserve">: Testing Azure infrastructure compliance with Chef </w:t>
      </w:r>
      <w:proofErr w:type="spellStart"/>
      <w:r w:rsidRPr="003A1D3E">
        <w:rPr>
          <w:rFonts w:ascii="Times New Roman" w:hAnsi="Times New Roman" w:cs="Times New Roman"/>
          <w:color w:val="000000" w:themeColor="text1"/>
        </w:rPr>
        <w:t>InSpec</w:t>
      </w:r>
      <w:proofErr w:type="spellEnd"/>
      <w:r w:rsidRPr="003A1D3E">
        <w:rPr>
          <w:rFonts w:ascii="Times New Roman" w:hAnsi="Times New Roman" w:cs="Times New Roman"/>
          <w:color w:val="000000" w:themeColor="text1"/>
        </w:rPr>
        <w:t xml:space="preserve">, Using the Secure DevOps Kit for Azure, Preserving data with </w:t>
      </w:r>
      <w:proofErr w:type="spellStart"/>
      <w:r w:rsidRPr="003A1D3E">
        <w:rPr>
          <w:rFonts w:ascii="Times New Roman" w:hAnsi="Times New Roman" w:cs="Times New Roman"/>
          <w:color w:val="000000" w:themeColor="text1"/>
        </w:rPr>
        <w:t>HashiCorp's</w:t>
      </w:r>
      <w:proofErr w:type="spellEnd"/>
      <w:r w:rsidRPr="003A1D3E">
        <w:rPr>
          <w:rFonts w:ascii="Times New Roman" w:hAnsi="Times New Roman" w:cs="Times New Roman"/>
          <w:color w:val="000000" w:themeColor="text1"/>
        </w:rPr>
        <w:t xml:space="preserve"> Vault. Reducing Deployment Downtime: Reducing deployment downtime with Terraform, </w:t>
      </w:r>
      <w:proofErr w:type="gramStart"/>
      <w:r w:rsidRPr="003A1D3E">
        <w:rPr>
          <w:rFonts w:ascii="Times New Roman" w:hAnsi="Times New Roman" w:cs="Times New Roman"/>
          <w:color w:val="000000" w:themeColor="text1"/>
        </w:rPr>
        <w:t>Understanding</w:t>
      </w:r>
      <w:proofErr w:type="gramEnd"/>
      <w:r w:rsidRPr="003A1D3E">
        <w:rPr>
          <w:rFonts w:ascii="Times New Roman" w:hAnsi="Times New Roman" w:cs="Times New Roman"/>
          <w:color w:val="000000" w:themeColor="text1"/>
        </w:rPr>
        <w:t xml:space="preserve"> blue-green deployment concepts and patterns, Applying blue-green deployments on Azure. DevOps for </w:t>
      </w:r>
      <w:proofErr w:type="gramStart"/>
      <w:r w:rsidRPr="003A1D3E">
        <w:rPr>
          <w:rFonts w:ascii="Times New Roman" w:hAnsi="Times New Roman" w:cs="Times New Roman"/>
          <w:color w:val="000000" w:themeColor="text1"/>
        </w:rPr>
        <w:t>Open Source</w:t>
      </w:r>
      <w:proofErr w:type="gramEnd"/>
      <w:r w:rsidRPr="003A1D3E">
        <w:rPr>
          <w:rFonts w:ascii="Times New Roman" w:hAnsi="Times New Roman" w:cs="Times New Roman"/>
          <w:color w:val="000000" w:themeColor="text1"/>
        </w:rPr>
        <w:t xml:space="preserve"> Projects: Storing the source code in GitHub, Contributing using pull requests, Managing the changelog and release notes, Sharing binaries in GitHub releases, Using Travis CI for continuous integration, Getting started with GitHub Actions, </w:t>
      </w:r>
      <w:proofErr w:type="spellStart"/>
      <w:r w:rsidRPr="003A1D3E">
        <w:rPr>
          <w:rFonts w:ascii="Times New Roman" w:hAnsi="Times New Roman" w:cs="Times New Roman"/>
          <w:color w:val="000000" w:themeColor="text1"/>
        </w:rPr>
        <w:t>Analyzing</w:t>
      </w:r>
      <w:proofErr w:type="spellEnd"/>
      <w:r w:rsidRPr="003A1D3E">
        <w:rPr>
          <w:rFonts w:ascii="Times New Roman" w:hAnsi="Times New Roman" w:cs="Times New Roman"/>
          <w:color w:val="000000" w:themeColor="text1"/>
        </w:rPr>
        <w:t xml:space="preserve"> code with </w:t>
      </w:r>
      <w:proofErr w:type="spellStart"/>
      <w:r w:rsidRPr="003A1D3E">
        <w:rPr>
          <w:rFonts w:ascii="Times New Roman" w:hAnsi="Times New Roman" w:cs="Times New Roman"/>
          <w:color w:val="000000" w:themeColor="text1"/>
        </w:rPr>
        <w:t>SonarCloud</w:t>
      </w:r>
      <w:proofErr w:type="spellEnd"/>
      <w:r w:rsidRPr="003A1D3E">
        <w:rPr>
          <w:rFonts w:ascii="Times New Roman" w:hAnsi="Times New Roman" w:cs="Times New Roman"/>
          <w:color w:val="000000" w:themeColor="text1"/>
        </w:rPr>
        <w:t xml:space="preserve">, Detecting security vulnerabilities with </w:t>
      </w:r>
      <w:proofErr w:type="spellStart"/>
      <w:r w:rsidRPr="003A1D3E">
        <w:rPr>
          <w:rFonts w:ascii="Times New Roman" w:hAnsi="Times New Roman" w:cs="Times New Roman"/>
          <w:color w:val="000000" w:themeColor="text1"/>
        </w:rPr>
        <w:t>WhiteSource</w:t>
      </w:r>
      <w:proofErr w:type="spellEnd"/>
      <w:r w:rsidRPr="003A1D3E">
        <w:rPr>
          <w:rFonts w:ascii="Times New Roman" w:hAnsi="Times New Roman" w:cs="Times New Roman"/>
          <w:color w:val="000000" w:themeColor="text1"/>
        </w:rPr>
        <w:t xml:space="preserve"> Bolt. DevOps Best Practices.</w:t>
      </w:r>
    </w:p>
    <w:p w14:paraId="7D5DBDDC" w14:textId="77777777" w:rsidR="00D75C94" w:rsidRPr="003A1D3E" w:rsidRDefault="00D75C94" w:rsidP="003A1D3E">
      <w:pPr>
        <w:spacing w:after="0" w:line="276" w:lineRule="auto"/>
        <w:ind w:right="800"/>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D75C94" w:rsidRPr="003A1D3E" w14:paraId="09A48607" w14:textId="77777777" w:rsidTr="005330F3">
        <w:tc>
          <w:tcPr>
            <w:tcW w:w="2547" w:type="dxa"/>
          </w:tcPr>
          <w:p w14:paraId="1049A64C" w14:textId="77777777" w:rsidR="00D75C94" w:rsidRPr="003A1D3E" w:rsidRDefault="00D75C94" w:rsidP="003A1D3E">
            <w:pPr>
              <w:pStyle w:val="ListParagraph"/>
              <w:numPr>
                <w:ilvl w:val="0"/>
                <w:numId w:val="1"/>
              </w:numPr>
              <w:spacing w:line="276" w:lineRule="auto"/>
              <w:ind w:right="800"/>
              <w:jc w:val="both"/>
              <w:rPr>
                <w:rFonts w:ascii="Times New Roman" w:hAnsi="Times New Roman" w:cs="Times New Roman"/>
              </w:rPr>
            </w:pPr>
            <w:r w:rsidRPr="003A1D3E">
              <w:rPr>
                <w:rFonts w:ascii="Times New Roman" w:hAnsi="Times New Roman" w:cs="Times New Roman"/>
              </w:rPr>
              <w:t>Pedagogy /</w:t>
            </w:r>
          </w:p>
          <w:p w14:paraId="747D715F" w14:textId="77777777" w:rsidR="00D75C94" w:rsidRPr="003A1D3E" w:rsidRDefault="00D75C94" w:rsidP="003A1D3E">
            <w:pPr>
              <w:pStyle w:val="ListParagraph"/>
              <w:spacing w:line="276" w:lineRule="auto"/>
              <w:ind w:left="360" w:right="800"/>
              <w:jc w:val="both"/>
              <w:rPr>
                <w:rFonts w:ascii="Times New Roman" w:hAnsi="Times New Roman" w:cs="Times New Roman"/>
              </w:rPr>
            </w:pPr>
            <w:r w:rsidRPr="003A1D3E">
              <w:rPr>
                <w:rFonts w:ascii="Times New Roman" w:hAnsi="Times New Roman" w:cs="Times New Roman"/>
              </w:rPr>
              <w:t>Course delivery tools</w:t>
            </w:r>
          </w:p>
          <w:p w14:paraId="0B733975"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5E6FFF5D" w14:textId="77777777" w:rsidR="00D75C94" w:rsidRPr="003A1D3E" w:rsidRDefault="00D75C94" w:rsidP="003A1D3E">
            <w:pPr>
              <w:pStyle w:val="ListParagraph"/>
              <w:numPr>
                <w:ilvl w:val="0"/>
                <w:numId w:val="2"/>
              </w:numPr>
              <w:spacing w:line="276" w:lineRule="auto"/>
              <w:ind w:right="800"/>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612E8F76" w14:textId="77777777" w:rsidTr="005330F3">
        <w:tc>
          <w:tcPr>
            <w:tcW w:w="2547" w:type="dxa"/>
          </w:tcPr>
          <w:p w14:paraId="07B67BF6" w14:textId="77777777" w:rsidR="00D75C94" w:rsidRPr="003A1D3E" w:rsidRDefault="00D75C94" w:rsidP="003A1D3E">
            <w:pPr>
              <w:pStyle w:val="ListParagraph"/>
              <w:spacing w:line="276" w:lineRule="auto"/>
              <w:ind w:left="360" w:right="800"/>
              <w:jc w:val="both"/>
              <w:rPr>
                <w:rFonts w:ascii="Times New Roman" w:hAnsi="Times New Roman" w:cs="Times New Roman"/>
              </w:rPr>
            </w:pPr>
          </w:p>
        </w:tc>
        <w:tc>
          <w:tcPr>
            <w:tcW w:w="7081" w:type="dxa"/>
          </w:tcPr>
          <w:p w14:paraId="7EBE2F6E" w14:textId="77777777" w:rsidR="00D75C94" w:rsidRPr="003A1D3E" w:rsidRDefault="00D75C94" w:rsidP="003A1D3E">
            <w:pPr>
              <w:spacing w:line="276" w:lineRule="auto"/>
              <w:ind w:right="800"/>
              <w:jc w:val="both"/>
              <w:rPr>
                <w:rFonts w:ascii="Times New Roman" w:hAnsi="Times New Roman" w:cs="Times New Roman"/>
              </w:rPr>
            </w:pPr>
          </w:p>
        </w:tc>
      </w:tr>
    </w:tbl>
    <w:p w14:paraId="52428F7D" w14:textId="77777777" w:rsidR="00D75C94" w:rsidRPr="003A1D3E" w:rsidRDefault="00D75C94" w:rsidP="003A1D3E">
      <w:pPr>
        <w:spacing w:line="276" w:lineRule="auto"/>
        <w:ind w:right="800"/>
        <w:rPr>
          <w:rFonts w:ascii="Times New Roman" w:hAnsi="Times New Roman" w:cs="Times New Roman"/>
          <w:b/>
        </w:rPr>
      </w:pPr>
    </w:p>
    <w:p w14:paraId="5E877E48"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t>Text Books:</w:t>
      </w:r>
    </w:p>
    <w:p w14:paraId="0F048220" w14:textId="77777777" w:rsidR="00D75C94" w:rsidRPr="003A1D3E" w:rsidRDefault="00D75C94" w:rsidP="003A1D3E">
      <w:pPr>
        <w:pStyle w:val="NoSpacing"/>
        <w:numPr>
          <w:ilvl w:val="3"/>
          <w:numId w:val="23"/>
        </w:numPr>
        <w:spacing w:line="276" w:lineRule="auto"/>
        <w:ind w:left="709" w:right="800"/>
        <w:jc w:val="both"/>
        <w:rPr>
          <w:rFonts w:ascii="Times New Roman" w:hAnsi="Times New Roman" w:cs="Times New Roman"/>
          <w:b/>
        </w:rPr>
      </w:pPr>
      <w:r w:rsidRPr="003A1D3E">
        <w:rPr>
          <w:rFonts w:ascii="Times New Roman" w:hAnsi="Times New Roman" w:cs="Times New Roman"/>
        </w:rPr>
        <w:t xml:space="preserve">Learning DevOps: Mikael </w:t>
      </w:r>
      <w:proofErr w:type="spellStart"/>
      <w:r w:rsidRPr="003A1D3E">
        <w:rPr>
          <w:rFonts w:ascii="Times New Roman" w:hAnsi="Times New Roman" w:cs="Times New Roman"/>
        </w:rPr>
        <w:t>Krief</w:t>
      </w:r>
      <w:proofErr w:type="spellEnd"/>
      <w:r w:rsidRPr="003A1D3E">
        <w:rPr>
          <w:rFonts w:ascii="Times New Roman" w:hAnsi="Times New Roman" w:cs="Times New Roman"/>
        </w:rPr>
        <w:t xml:space="preserve">, October 2019, </w:t>
      </w:r>
      <w:proofErr w:type="spellStart"/>
      <w:r w:rsidRPr="003A1D3E">
        <w:rPr>
          <w:rFonts w:ascii="Times New Roman" w:hAnsi="Times New Roman" w:cs="Times New Roman"/>
        </w:rPr>
        <w:t>Packt</w:t>
      </w:r>
      <w:proofErr w:type="spellEnd"/>
      <w:r w:rsidRPr="003A1D3E">
        <w:rPr>
          <w:rFonts w:ascii="Times New Roman" w:hAnsi="Times New Roman" w:cs="Times New Roman"/>
        </w:rPr>
        <w:t xml:space="preserve"> Publishing Ltd, ISBN: 978-1-83864-273-0</w:t>
      </w:r>
      <w:r w:rsidRPr="003A1D3E">
        <w:rPr>
          <w:rFonts w:ascii="Times New Roman" w:hAnsi="Times New Roman" w:cs="Times New Roman"/>
          <w:b/>
        </w:rPr>
        <w:t>.</w:t>
      </w:r>
    </w:p>
    <w:p w14:paraId="3B00C3AB" w14:textId="77777777" w:rsidR="00D75C94" w:rsidRPr="003A1D3E" w:rsidRDefault="00D75C94" w:rsidP="003A1D3E">
      <w:pPr>
        <w:pStyle w:val="NoSpacing"/>
        <w:spacing w:line="276" w:lineRule="auto"/>
        <w:ind w:left="720" w:right="800"/>
        <w:jc w:val="both"/>
        <w:rPr>
          <w:rFonts w:ascii="Times New Roman" w:hAnsi="Times New Roman" w:cs="Times New Roman"/>
          <w:b/>
        </w:rPr>
      </w:pPr>
    </w:p>
    <w:p w14:paraId="275F39E2"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t>Reference Books:</w:t>
      </w:r>
    </w:p>
    <w:p w14:paraId="0B3C66E0" w14:textId="77777777" w:rsidR="00D75C94" w:rsidRPr="003A1D3E" w:rsidRDefault="00D75C94" w:rsidP="003A1D3E">
      <w:pPr>
        <w:pStyle w:val="ListParagraph"/>
        <w:numPr>
          <w:ilvl w:val="0"/>
          <w:numId w:val="65"/>
        </w:numPr>
        <w:spacing w:line="276" w:lineRule="auto"/>
        <w:ind w:right="-143"/>
        <w:rPr>
          <w:rFonts w:ascii="Times New Roman" w:hAnsi="Times New Roman" w:cs="Times New Roman"/>
        </w:rPr>
      </w:pPr>
      <w:r w:rsidRPr="003A1D3E">
        <w:rPr>
          <w:rFonts w:ascii="Times New Roman" w:hAnsi="Times New Roman" w:cs="Times New Roman"/>
        </w:rPr>
        <w:t>Continuous Delivery: Reliable Software Releases through Build, Test, and Deployment Automation, Jez Humble and David Farley, 2010, Addison-Wesley Professional, ISBN: 9780321670250.</w:t>
      </w:r>
    </w:p>
    <w:p w14:paraId="274355B3" w14:textId="77777777" w:rsidR="00D75C94" w:rsidRPr="003A1D3E" w:rsidRDefault="00D75C94" w:rsidP="003A1D3E">
      <w:pPr>
        <w:pStyle w:val="ListParagraph"/>
        <w:numPr>
          <w:ilvl w:val="0"/>
          <w:numId w:val="65"/>
        </w:numPr>
        <w:spacing w:line="276" w:lineRule="auto"/>
        <w:ind w:right="-143"/>
        <w:rPr>
          <w:rFonts w:ascii="Times New Roman" w:hAnsi="Times New Roman" w:cs="Times New Roman"/>
        </w:rPr>
      </w:pPr>
      <w:r w:rsidRPr="003A1D3E">
        <w:rPr>
          <w:rFonts w:ascii="Times New Roman" w:hAnsi="Times New Roman" w:cs="Times New Roman"/>
        </w:rPr>
        <w:t xml:space="preserve">The </w:t>
      </w:r>
      <w:proofErr w:type="spellStart"/>
      <w:r w:rsidRPr="003A1D3E">
        <w:rPr>
          <w:rFonts w:ascii="Times New Roman" w:hAnsi="Times New Roman" w:cs="Times New Roman"/>
        </w:rPr>
        <w:t>DevOPS</w:t>
      </w:r>
      <w:proofErr w:type="spellEnd"/>
      <w:r w:rsidRPr="003A1D3E">
        <w:rPr>
          <w:rFonts w:ascii="Times New Roman" w:hAnsi="Times New Roman" w:cs="Times New Roman"/>
        </w:rPr>
        <w:t xml:space="preserve"> Handbook: How to Create World, Gene Kim &amp; Jez Humble, 2016, It Revolution </w:t>
      </w:r>
      <w:proofErr w:type="gramStart"/>
      <w:r w:rsidRPr="003A1D3E">
        <w:rPr>
          <w:rFonts w:ascii="Times New Roman" w:hAnsi="Times New Roman" w:cs="Times New Roman"/>
        </w:rPr>
        <w:t>Press,  ISBN</w:t>
      </w:r>
      <w:proofErr w:type="gramEnd"/>
      <w:r w:rsidRPr="003A1D3E">
        <w:rPr>
          <w:rFonts w:ascii="Times New Roman" w:hAnsi="Times New Roman" w:cs="Times New Roman"/>
        </w:rPr>
        <w:t>: 9781942788003</w:t>
      </w:r>
    </w:p>
    <w:p w14:paraId="5D3B81F4" w14:textId="77777777" w:rsidR="00D75C94" w:rsidRPr="003A1D3E" w:rsidRDefault="00D75C94" w:rsidP="003A1D3E">
      <w:pPr>
        <w:pStyle w:val="ListParagraph"/>
        <w:numPr>
          <w:ilvl w:val="0"/>
          <w:numId w:val="65"/>
        </w:numPr>
        <w:spacing w:line="276" w:lineRule="auto"/>
        <w:ind w:right="282"/>
        <w:rPr>
          <w:rFonts w:ascii="Times New Roman" w:hAnsi="Times New Roman" w:cs="Times New Roman"/>
        </w:rPr>
      </w:pPr>
      <w:r w:rsidRPr="003A1D3E">
        <w:rPr>
          <w:rFonts w:ascii="Times New Roman" w:hAnsi="Times New Roman" w:cs="Times New Roman"/>
        </w:rPr>
        <w:t xml:space="preserve">The Phoenix Project: A Novel about It, </w:t>
      </w:r>
      <w:proofErr w:type="spellStart"/>
      <w:r w:rsidRPr="003A1D3E">
        <w:rPr>
          <w:rFonts w:ascii="Times New Roman" w:hAnsi="Times New Roman" w:cs="Times New Roman"/>
        </w:rPr>
        <w:t>Devops</w:t>
      </w:r>
      <w:proofErr w:type="spellEnd"/>
      <w:r w:rsidRPr="003A1D3E">
        <w:rPr>
          <w:rFonts w:ascii="Times New Roman" w:hAnsi="Times New Roman" w:cs="Times New Roman"/>
        </w:rPr>
        <w:t xml:space="preserve">, and Helping Your Business Win, </w:t>
      </w:r>
      <w:proofErr w:type="gramStart"/>
      <w:r w:rsidRPr="003A1D3E">
        <w:rPr>
          <w:rFonts w:ascii="Times New Roman" w:hAnsi="Times New Roman" w:cs="Times New Roman"/>
        </w:rPr>
        <w:t>George  Spafford</w:t>
      </w:r>
      <w:proofErr w:type="gramEnd"/>
      <w:r w:rsidRPr="003A1D3E">
        <w:rPr>
          <w:rFonts w:ascii="Times New Roman" w:hAnsi="Times New Roman" w:cs="Times New Roman"/>
        </w:rPr>
        <w:t xml:space="preserve"> &amp; Gene Kim, 2018, It Revolution Press, ISBN: 9781942788294</w:t>
      </w:r>
    </w:p>
    <w:p w14:paraId="4EF543E2" w14:textId="77777777" w:rsidR="00D75C94" w:rsidRPr="003A1D3E" w:rsidRDefault="00D75C94" w:rsidP="003A1D3E">
      <w:pPr>
        <w:pStyle w:val="ListParagraph"/>
        <w:numPr>
          <w:ilvl w:val="0"/>
          <w:numId w:val="65"/>
        </w:numPr>
        <w:spacing w:line="276" w:lineRule="auto"/>
        <w:ind w:right="282"/>
        <w:rPr>
          <w:rFonts w:ascii="Times New Roman" w:hAnsi="Times New Roman" w:cs="Times New Roman"/>
        </w:rPr>
      </w:pPr>
      <w:r w:rsidRPr="003A1D3E">
        <w:rPr>
          <w:rFonts w:ascii="Times New Roman" w:hAnsi="Times New Roman" w:cs="Times New Roman"/>
        </w:rPr>
        <w:t xml:space="preserve">Effective DevOps: Building a Culture of Collaboration, Affinity, and Tooling at </w:t>
      </w:r>
      <w:proofErr w:type="gramStart"/>
      <w:r w:rsidRPr="003A1D3E">
        <w:rPr>
          <w:rFonts w:ascii="Times New Roman" w:hAnsi="Times New Roman" w:cs="Times New Roman"/>
        </w:rPr>
        <w:t>Scale,  Jennifer</w:t>
      </w:r>
      <w:proofErr w:type="gramEnd"/>
      <w:r w:rsidRPr="003A1D3E">
        <w:rPr>
          <w:rFonts w:ascii="Times New Roman" w:hAnsi="Times New Roman" w:cs="Times New Roman"/>
        </w:rPr>
        <w:t xml:space="preserve"> Davi &amp; Ryn Daniels, 2016, O'Reilly Media.</w:t>
      </w:r>
    </w:p>
    <w:p w14:paraId="323A1190"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lastRenderedPageBreak/>
        <w:t>Course Outcomes (COs):</w:t>
      </w:r>
    </w:p>
    <w:p w14:paraId="78C0A0B1" w14:textId="77777777" w:rsidR="00D75C94" w:rsidRPr="003A1D3E" w:rsidRDefault="00D75C94" w:rsidP="003A1D3E">
      <w:pPr>
        <w:pStyle w:val="NoSpacing"/>
        <w:spacing w:line="276" w:lineRule="auto"/>
        <w:ind w:right="800"/>
        <w:jc w:val="both"/>
        <w:rPr>
          <w:rFonts w:ascii="Times New Roman" w:hAnsi="Times New Roman" w:cs="Times New Roman"/>
        </w:rPr>
      </w:pPr>
      <w:r w:rsidRPr="003A1D3E">
        <w:rPr>
          <w:rFonts w:ascii="Times New Roman" w:hAnsi="Times New Roman" w:cs="Times New Roman"/>
        </w:rPr>
        <w:t>At the end of the course the student will be able to:</w:t>
      </w:r>
    </w:p>
    <w:p w14:paraId="10E1AF46" w14:textId="77777777" w:rsidR="00D75C94" w:rsidRPr="003A1D3E" w:rsidRDefault="00D75C94" w:rsidP="003A1D3E">
      <w:pPr>
        <w:numPr>
          <w:ilvl w:val="0"/>
          <w:numId w:val="66"/>
        </w:numPr>
        <w:shd w:val="clear" w:color="auto" w:fill="FFFFFF"/>
        <w:spacing w:after="0" w:line="276" w:lineRule="auto"/>
        <w:ind w:right="800"/>
        <w:jc w:val="both"/>
        <w:rPr>
          <w:rFonts w:ascii="Times New Roman" w:hAnsi="Times New Roman" w:cs="Times New Roman"/>
          <w:color w:val="222222"/>
          <w:lang w:eastAsia="en-IN"/>
        </w:rPr>
      </w:pPr>
      <w:r w:rsidRPr="003A1D3E">
        <w:rPr>
          <w:rFonts w:ascii="Times New Roman" w:hAnsi="Times New Roman" w:cs="Times New Roman"/>
          <w:color w:val="222222"/>
          <w:lang w:eastAsia="en-IN"/>
        </w:rPr>
        <w:t xml:space="preserve">Demonstrate the DevOps culture by illustrating applications cloud infrastructure and configuration management with Ansible. (PO-2, 3, </w:t>
      </w:r>
      <w:proofErr w:type="gramStart"/>
      <w:r w:rsidRPr="003A1D3E">
        <w:rPr>
          <w:rFonts w:ascii="Times New Roman" w:hAnsi="Times New Roman" w:cs="Times New Roman"/>
          <w:color w:val="222222"/>
          <w:lang w:eastAsia="en-IN"/>
        </w:rPr>
        <w:t>5,  9</w:t>
      </w:r>
      <w:proofErr w:type="gramEnd"/>
      <w:r w:rsidRPr="003A1D3E">
        <w:rPr>
          <w:rFonts w:ascii="Times New Roman" w:hAnsi="Times New Roman" w:cs="Times New Roman"/>
          <w:color w:val="222222"/>
          <w:lang w:eastAsia="en-IN"/>
        </w:rPr>
        <w:t>, PSO-3)</w:t>
      </w:r>
    </w:p>
    <w:p w14:paraId="3D0DC568" w14:textId="77777777" w:rsidR="00D75C94" w:rsidRPr="003A1D3E" w:rsidRDefault="00D75C94" w:rsidP="003A1D3E">
      <w:pPr>
        <w:numPr>
          <w:ilvl w:val="0"/>
          <w:numId w:val="66"/>
        </w:numPr>
        <w:shd w:val="clear" w:color="auto" w:fill="FFFFFF"/>
        <w:spacing w:after="0" w:line="276" w:lineRule="auto"/>
        <w:ind w:right="800"/>
        <w:jc w:val="both"/>
        <w:rPr>
          <w:rFonts w:ascii="Times New Roman" w:hAnsi="Times New Roman" w:cs="Times New Roman"/>
          <w:color w:val="222222"/>
          <w:lang w:eastAsia="en-IN"/>
        </w:rPr>
      </w:pPr>
      <w:r w:rsidRPr="003A1D3E">
        <w:rPr>
          <w:rFonts w:ascii="Times New Roman" w:hAnsi="Times New Roman" w:cs="Times New Roman"/>
          <w:color w:val="222222"/>
          <w:lang w:eastAsia="en-IN"/>
        </w:rPr>
        <w:t xml:space="preserve">Apply the DevOps pipeline process starting with continuous integration and continuous deployment principles. (PO-2, 3, </w:t>
      </w:r>
      <w:proofErr w:type="gramStart"/>
      <w:r w:rsidRPr="003A1D3E">
        <w:rPr>
          <w:rFonts w:ascii="Times New Roman" w:hAnsi="Times New Roman" w:cs="Times New Roman"/>
          <w:color w:val="222222"/>
          <w:lang w:eastAsia="en-IN"/>
        </w:rPr>
        <w:t>5,  9</w:t>
      </w:r>
      <w:proofErr w:type="gramEnd"/>
      <w:r w:rsidRPr="003A1D3E">
        <w:rPr>
          <w:rFonts w:ascii="Times New Roman" w:hAnsi="Times New Roman" w:cs="Times New Roman"/>
          <w:color w:val="222222"/>
          <w:lang w:eastAsia="en-IN"/>
        </w:rPr>
        <w:t>, PSO-3)</w:t>
      </w:r>
    </w:p>
    <w:p w14:paraId="545AEA5E" w14:textId="77777777" w:rsidR="00D75C94" w:rsidRPr="003A1D3E" w:rsidRDefault="00D75C94" w:rsidP="003A1D3E">
      <w:pPr>
        <w:numPr>
          <w:ilvl w:val="0"/>
          <w:numId w:val="66"/>
        </w:numPr>
        <w:shd w:val="clear" w:color="auto" w:fill="FFFFFF"/>
        <w:spacing w:after="0" w:line="276" w:lineRule="auto"/>
        <w:ind w:right="800"/>
        <w:jc w:val="both"/>
        <w:rPr>
          <w:rFonts w:ascii="Times New Roman" w:hAnsi="Times New Roman" w:cs="Times New Roman"/>
          <w:color w:val="222222"/>
          <w:lang w:eastAsia="en-IN"/>
        </w:rPr>
      </w:pPr>
      <w:r w:rsidRPr="003A1D3E">
        <w:rPr>
          <w:rFonts w:ascii="Times New Roman" w:hAnsi="Times New Roman" w:cs="Times New Roman"/>
          <w:color w:val="222222"/>
          <w:lang w:eastAsia="en-IN"/>
        </w:rPr>
        <w:t xml:space="preserve">Demonstrate how to create and run a container from a Docker file and deploy a complex application on Kubernetes. (PO-2, 3, </w:t>
      </w:r>
      <w:proofErr w:type="gramStart"/>
      <w:r w:rsidRPr="003A1D3E">
        <w:rPr>
          <w:rFonts w:ascii="Times New Roman" w:hAnsi="Times New Roman" w:cs="Times New Roman"/>
          <w:color w:val="222222"/>
          <w:lang w:eastAsia="en-IN"/>
        </w:rPr>
        <w:t>5,  9</w:t>
      </w:r>
      <w:proofErr w:type="gramEnd"/>
      <w:r w:rsidRPr="003A1D3E">
        <w:rPr>
          <w:rFonts w:ascii="Times New Roman" w:hAnsi="Times New Roman" w:cs="Times New Roman"/>
          <w:color w:val="222222"/>
          <w:lang w:eastAsia="en-IN"/>
        </w:rPr>
        <w:t>, PSO-3)</w:t>
      </w:r>
    </w:p>
    <w:p w14:paraId="3EDDEBD8" w14:textId="77777777" w:rsidR="00D75C94" w:rsidRPr="003A1D3E" w:rsidRDefault="00D75C94" w:rsidP="003A1D3E">
      <w:pPr>
        <w:numPr>
          <w:ilvl w:val="0"/>
          <w:numId w:val="66"/>
        </w:numPr>
        <w:shd w:val="clear" w:color="auto" w:fill="FFFFFF"/>
        <w:spacing w:after="0" w:line="276" w:lineRule="auto"/>
        <w:ind w:right="800"/>
        <w:jc w:val="both"/>
        <w:rPr>
          <w:rFonts w:ascii="Times New Roman" w:hAnsi="Times New Roman" w:cs="Times New Roman"/>
          <w:color w:val="222222"/>
          <w:lang w:eastAsia="en-IN"/>
        </w:rPr>
      </w:pPr>
      <w:r w:rsidRPr="003A1D3E">
        <w:rPr>
          <w:rFonts w:ascii="Times New Roman" w:hAnsi="Times New Roman" w:cs="Times New Roman"/>
          <w:color w:val="222222"/>
          <w:lang w:eastAsia="en-IN"/>
        </w:rPr>
        <w:t xml:space="preserve">Illustrate the different ways to test APIs with Postman, static code analysis with SonarQube and perform security and performance tests. (PO-2, 3, </w:t>
      </w:r>
      <w:proofErr w:type="gramStart"/>
      <w:r w:rsidRPr="003A1D3E">
        <w:rPr>
          <w:rFonts w:ascii="Times New Roman" w:hAnsi="Times New Roman" w:cs="Times New Roman"/>
          <w:color w:val="222222"/>
          <w:lang w:eastAsia="en-IN"/>
        </w:rPr>
        <w:t>5,  9</w:t>
      </w:r>
      <w:proofErr w:type="gramEnd"/>
      <w:r w:rsidRPr="003A1D3E">
        <w:rPr>
          <w:rFonts w:ascii="Times New Roman" w:hAnsi="Times New Roman" w:cs="Times New Roman"/>
          <w:color w:val="222222"/>
          <w:lang w:eastAsia="en-IN"/>
        </w:rPr>
        <w:t>, PSO-3)</w:t>
      </w:r>
    </w:p>
    <w:p w14:paraId="62AD932F" w14:textId="77777777" w:rsidR="00D75C94" w:rsidRPr="003A1D3E" w:rsidRDefault="00D75C94" w:rsidP="003A1D3E">
      <w:pPr>
        <w:numPr>
          <w:ilvl w:val="0"/>
          <w:numId w:val="66"/>
        </w:numPr>
        <w:shd w:val="clear" w:color="auto" w:fill="FFFFFF"/>
        <w:spacing w:after="0" w:line="276" w:lineRule="auto"/>
        <w:ind w:right="800"/>
        <w:jc w:val="both"/>
        <w:rPr>
          <w:rFonts w:ascii="Times New Roman" w:hAnsi="Times New Roman" w:cs="Times New Roman"/>
          <w:color w:val="222222"/>
          <w:lang w:eastAsia="en-IN"/>
        </w:rPr>
      </w:pPr>
      <w:r w:rsidRPr="003A1D3E">
        <w:rPr>
          <w:rFonts w:ascii="Times New Roman" w:hAnsi="Times New Roman" w:cs="Times New Roman"/>
          <w:color w:val="222222"/>
          <w:lang w:eastAsia="en-IN"/>
        </w:rPr>
        <w:t xml:space="preserve">Apply security in the DevOps process with </w:t>
      </w:r>
      <w:proofErr w:type="spellStart"/>
      <w:r w:rsidRPr="003A1D3E">
        <w:rPr>
          <w:rFonts w:ascii="Times New Roman" w:hAnsi="Times New Roman" w:cs="Times New Roman"/>
          <w:color w:val="222222"/>
          <w:lang w:eastAsia="en-IN"/>
        </w:rPr>
        <w:t>DevSecOps</w:t>
      </w:r>
      <w:proofErr w:type="spellEnd"/>
      <w:r w:rsidRPr="003A1D3E">
        <w:rPr>
          <w:rFonts w:ascii="Times New Roman" w:hAnsi="Times New Roman" w:cs="Times New Roman"/>
          <w:color w:val="222222"/>
          <w:lang w:eastAsia="en-IN"/>
        </w:rPr>
        <w:t xml:space="preserve"> and related best practices. (PO-2, 3, </w:t>
      </w:r>
      <w:proofErr w:type="gramStart"/>
      <w:r w:rsidRPr="003A1D3E">
        <w:rPr>
          <w:rFonts w:ascii="Times New Roman" w:hAnsi="Times New Roman" w:cs="Times New Roman"/>
          <w:color w:val="222222"/>
          <w:lang w:eastAsia="en-IN"/>
        </w:rPr>
        <w:t>5,  9</w:t>
      </w:r>
      <w:proofErr w:type="gramEnd"/>
      <w:r w:rsidRPr="003A1D3E">
        <w:rPr>
          <w:rFonts w:ascii="Times New Roman" w:hAnsi="Times New Roman" w:cs="Times New Roman"/>
          <w:color w:val="222222"/>
          <w:lang w:eastAsia="en-IN"/>
        </w:rPr>
        <w:t>, PSO-3)</w:t>
      </w:r>
    </w:p>
    <w:p w14:paraId="37F46A7C" w14:textId="77777777" w:rsidR="00D75C94" w:rsidRPr="003A1D3E" w:rsidRDefault="00D75C94" w:rsidP="003A1D3E">
      <w:pPr>
        <w:spacing w:line="276" w:lineRule="auto"/>
        <w:ind w:right="800"/>
        <w:jc w:val="both"/>
        <w:rPr>
          <w:rFonts w:ascii="Times New Roman" w:hAnsi="Times New Roman" w:cs="Times New Roman"/>
        </w:rPr>
      </w:pPr>
    </w:p>
    <w:p w14:paraId="36A5ECEA"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D75C94" w:rsidRPr="003A1D3E" w14:paraId="14BF59E7" w14:textId="77777777" w:rsidTr="005330F3">
        <w:tc>
          <w:tcPr>
            <w:tcW w:w="9628" w:type="dxa"/>
            <w:gridSpan w:val="3"/>
          </w:tcPr>
          <w:p w14:paraId="167EACFE"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D75C94" w:rsidRPr="003A1D3E" w14:paraId="6463364D" w14:textId="77777777" w:rsidTr="005330F3">
        <w:tc>
          <w:tcPr>
            <w:tcW w:w="3209" w:type="dxa"/>
          </w:tcPr>
          <w:p w14:paraId="0BE8AD4A"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784CB676"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Marks</w:t>
            </w:r>
          </w:p>
        </w:tc>
        <w:tc>
          <w:tcPr>
            <w:tcW w:w="3210" w:type="dxa"/>
          </w:tcPr>
          <w:p w14:paraId="3200D11E"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Course Outcomes (COs) addressed</w:t>
            </w:r>
          </w:p>
        </w:tc>
      </w:tr>
      <w:tr w:rsidR="00D75C94" w:rsidRPr="003A1D3E" w14:paraId="7F21FB22" w14:textId="77777777" w:rsidTr="005330F3">
        <w:tc>
          <w:tcPr>
            <w:tcW w:w="3209" w:type="dxa"/>
          </w:tcPr>
          <w:p w14:paraId="4D270FF9" w14:textId="77777777" w:rsidR="00D75C94" w:rsidRPr="003A1D3E" w:rsidRDefault="00D75C94" w:rsidP="003A1D3E">
            <w:pPr>
              <w:spacing w:line="276" w:lineRule="auto"/>
              <w:ind w:right="800"/>
              <w:rPr>
                <w:rFonts w:ascii="Times New Roman" w:hAnsi="Times New Roman" w:cs="Times New Roman"/>
              </w:rPr>
            </w:pPr>
            <w:r w:rsidRPr="003A1D3E">
              <w:rPr>
                <w:rFonts w:ascii="Times New Roman" w:hAnsi="Times New Roman" w:cs="Times New Roman"/>
              </w:rPr>
              <w:t>Internal Test-I (CIE-I)</w:t>
            </w:r>
          </w:p>
        </w:tc>
        <w:tc>
          <w:tcPr>
            <w:tcW w:w="3209" w:type="dxa"/>
            <w:vAlign w:val="center"/>
          </w:tcPr>
          <w:p w14:paraId="6E9CA1CA"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30</w:t>
            </w:r>
          </w:p>
        </w:tc>
        <w:tc>
          <w:tcPr>
            <w:tcW w:w="3210" w:type="dxa"/>
            <w:vAlign w:val="center"/>
          </w:tcPr>
          <w:p w14:paraId="09F7B686"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D75C94" w:rsidRPr="003A1D3E" w14:paraId="4413B074" w14:textId="77777777" w:rsidTr="005330F3">
        <w:tc>
          <w:tcPr>
            <w:tcW w:w="3209" w:type="dxa"/>
          </w:tcPr>
          <w:p w14:paraId="55AC39FE" w14:textId="77777777" w:rsidR="00D75C94" w:rsidRPr="003A1D3E" w:rsidRDefault="00D75C94" w:rsidP="003A1D3E">
            <w:pPr>
              <w:spacing w:line="276" w:lineRule="auto"/>
              <w:ind w:right="800"/>
              <w:rPr>
                <w:rFonts w:ascii="Times New Roman" w:hAnsi="Times New Roman" w:cs="Times New Roman"/>
              </w:rPr>
            </w:pPr>
            <w:r w:rsidRPr="003A1D3E">
              <w:rPr>
                <w:rFonts w:ascii="Times New Roman" w:hAnsi="Times New Roman" w:cs="Times New Roman"/>
              </w:rPr>
              <w:t>Internal Test-II CIE-II)</w:t>
            </w:r>
          </w:p>
        </w:tc>
        <w:tc>
          <w:tcPr>
            <w:tcW w:w="3209" w:type="dxa"/>
            <w:vAlign w:val="center"/>
          </w:tcPr>
          <w:p w14:paraId="4B399BD1"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30</w:t>
            </w:r>
          </w:p>
        </w:tc>
        <w:tc>
          <w:tcPr>
            <w:tcW w:w="3210" w:type="dxa"/>
            <w:vAlign w:val="center"/>
          </w:tcPr>
          <w:p w14:paraId="7C1B72E5"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CO4, and CO5</w:t>
            </w:r>
          </w:p>
        </w:tc>
      </w:tr>
      <w:tr w:rsidR="00D75C94" w:rsidRPr="003A1D3E" w14:paraId="3FE1BC02" w14:textId="77777777" w:rsidTr="005330F3">
        <w:tc>
          <w:tcPr>
            <w:tcW w:w="9628" w:type="dxa"/>
            <w:gridSpan w:val="3"/>
            <w:vAlign w:val="center"/>
          </w:tcPr>
          <w:p w14:paraId="42653652"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Average of the two CIE will be taken for 30 marks</w:t>
            </w:r>
          </w:p>
        </w:tc>
      </w:tr>
      <w:tr w:rsidR="00D75C94" w:rsidRPr="003A1D3E" w14:paraId="480C118A" w14:textId="77777777" w:rsidTr="005330F3">
        <w:tc>
          <w:tcPr>
            <w:tcW w:w="3209" w:type="dxa"/>
          </w:tcPr>
          <w:p w14:paraId="51F678DC" w14:textId="77777777" w:rsidR="00D75C94" w:rsidRPr="003A1D3E" w:rsidRDefault="00D75C94" w:rsidP="003A1D3E">
            <w:pPr>
              <w:spacing w:line="276" w:lineRule="auto"/>
              <w:ind w:right="800"/>
              <w:rPr>
                <w:rFonts w:ascii="Times New Roman" w:hAnsi="Times New Roman" w:cs="Times New Roman"/>
                <w:b/>
              </w:rPr>
            </w:pPr>
            <w:r w:rsidRPr="003A1D3E">
              <w:rPr>
                <w:rFonts w:ascii="Times New Roman" w:hAnsi="Times New Roman" w:cs="Times New Roman"/>
                <w:b/>
              </w:rPr>
              <w:t>Other Components</w:t>
            </w:r>
          </w:p>
        </w:tc>
        <w:tc>
          <w:tcPr>
            <w:tcW w:w="3209" w:type="dxa"/>
            <w:vAlign w:val="center"/>
          </w:tcPr>
          <w:p w14:paraId="77876B7B" w14:textId="77777777" w:rsidR="00D75C94" w:rsidRPr="003A1D3E" w:rsidRDefault="00D75C94" w:rsidP="003A1D3E">
            <w:pPr>
              <w:spacing w:line="276" w:lineRule="auto"/>
              <w:ind w:right="800"/>
              <w:jc w:val="center"/>
              <w:rPr>
                <w:rFonts w:ascii="Times New Roman" w:hAnsi="Times New Roman" w:cs="Times New Roman"/>
              </w:rPr>
            </w:pPr>
          </w:p>
        </w:tc>
        <w:tc>
          <w:tcPr>
            <w:tcW w:w="3210" w:type="dxa"/>
            <w:vAlign w:val="center"/>
          </w:tcPr>
          <w:p w14:paraId="21334C8A" w14:textId="77777777" w:rsidR="00D75C94" w:rsidRPr="003A1D3E" w:rsidRDefault="00D75C94" w:rsidP="003A1D3E">
            <w:pPr>
              <w:spacing w:line="276" w:lineRule="auto"/>
              <w:ind w:right="800"/>
              <w:jc w:val="center"/>
              <w:rPr>
                <w:rFonts w:ascii="Times New Roman" w:hAnsi="Times New Roman" w:cs="Times New Roman"/>
              </w:rPr>
            </w:pPr>
          </w:p>
        </w:tc>
      </w:tr>
      <w:tr w:rsidR="00D75C94" w:rsidRPr="003A1D3E" w14:paraId="49C7E736" w14:textId="77777777" w:rsidTr="005330F3">
        <w:tc>
          <w:tcPr>
            <w:tcW w:w="3209" w:type="dxa"/>
          </w:tcPr>
          <w:p w14:paraId="1209B8F2" w14:textId="77777777" w:rsidR="00D75C94" w:rsidRPr="003A1D3E" w:rsidRDefault="00D75C94" w:rsidP="003A1D3E">
            <w:pPr>
              <w:spacing w:line="276" w:lineRule="auto"/>
              <w:ind w:right="800"/>
              <w:rPr>
                <w:rFonts w:ascii="Times New Roman" w:hAnsi="Times New Roman" w:cs="Times New Roman"/>
              </w:rPr>
            </w:pPr>
            <w:proofErr w:type="spellStart"/>
            <w:r w:rsidRPr="003A1D3E">
              <w:rPr>
                <w:rFonts w:ascii="Times New Roman" w:hAnsi="Times New Roman" w:cs="Times New Roman"/>
              </w:rPr>
              <w:t>Devops</w:t>
            </w:r>
            <w:proofErr w:type="spellEnd"/>
            <w:r w:rsidRPr="003A1D3E">
              <w:rPr>
                <w:rFonts w:ascii="Times New Roman" w:hAnsi="Times New Roman" w:cs="Times New Roman"/>
              </w:rPr>
              <w:t xml:space="preserve"> </w:t>
            </w:r>
            <w:proofErr w:type="gramStart"/>
            <w:r w:rsidRPr="003A1D3E">
              <w:rPr>
                <w:rFonts w:ascii="Times New Roman" w:hAnsi="Times New Roman" w:cs="Times New Roman"/>
              </w:rPr>
              <w:t>Tools  Implementation</w:t>
            </w:r>
            <w:proofErr w:type="gramEnd"/>
            <w:r w:rsidRPr="003A1D3E">
              <w:rPr>
                <w:rFonts w:ascii="Times New Roman" w:hAnsi="Times New Roman" w:cs="Times New Roman"/>
              </w:rPr>
              <w:t xml:space="preserve"> </w:t>
            </w:r>
          </w:p>
        </w:tc>
        <w:tc>
          <w:tcPr>
            <w:tcW w:w="3209" w:type="dxa"/>
            <w:vAlign w:val="center"/>
          </w:tcPr>
          <w:p w14:paraId="1A08DF47"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20</w:t>
            </w:r>
          </w:p>
        </w:tc>
        <w:tc>
          <w:tcPr>
            <w:tcW w:w="3210" w:type="dxa"/>
            <w:vAlign w:val="center"/>
          </w:tcPr>
          <w:p w14:paraId="616A6595"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CO1, CO2, CO3 CO4 and CO5</w:t>
            </w:r>
          </w:p>
        </w:tc>
      </w:tr>
      <w:tr w:rsidR="00D75C94" w:rsidRPr="003A1D3E" w14:paraId="68A93590" w14:textId="77777777" w:rsidTr="005330F3">
        <w:tc>
          <w:tcPr>
            <w:tcW w:w="9628" w:type="dxa"/>
            <w:gridSpan w:val="3"/>
            <w:vAlign w:val="center"/>
          </w:tcPr>
          <w:p w14:paraId="14FDD38B" w14:textId="77777777" w:rsidR="00D75C94" w:rsidRPr="003A1D3E" w:rsidRDefault="00D75C94" w:rsidP="003A1D3E">
            <w:pPr>
              <w:spacing w:line="276" w:lineRule="auto"/>
              <w:ind w:right="800"/>
              <w:jc w:val="both"/>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Case Study/Demonstration</w:t>
            </w:r>
          </w:p>
        </w:tc>
      </w:tr>
      <w:tr w:rsidR="00D75C94" w:rsidRPr="003A1D3E" w14:paraId="3B53A9C2" w14:textId="77777777" w:rsidTr="005330F3">
        <w:tc>
          <w:tcPr>
            <w:tcW w:w="9628" w:type="dxa"/>
            <w:gridSpan w:val="3"/>
            <w:vAlign w:val="center"/>
          </w:tcPr>
          <w:p w14:paraId="3E78CCC0" w14:textId="77777777" w:rsidR="00D75C94" w:rsidRPr="003A1D3E" w:rsidRDefault="00D75C94" w:rsidP="003A1D3E">
            <w:pPr>
              <w:spacing w:line="276" w:lineRule="auto"/>
              <w:ind w:right="800"/>
              <w:jc w:val="center"/>
              <w:rPr>
                <w:rFonts w:ascii="Times New Roman" w:hAnsi="Times New Roman" w:cs="Times New Roman"/>
                <w:b/>
              </w:rPr>
            </w:pPr>
            <w:r w:rsidRPr="003A1D3E">
              <w:rPr>
                <w:rFonts w:ascii="Times New Roman" w:hAnsi="Times New Roman" w:cs="Times New Roman"/>
                <w:b/>
              </w:rPr>
              <w:t>Semester End Examination (SEE)</w:t>
            </w:r>
          </w:p>
        </w:tc>
      </w:tr>
      <w:tr w:rsidR="00D75C94" w:rsidRPr="003A1D3E" w14:paraId="7D01FC27" w14:textId="77777777" w:rsidTr="005330F3">
        <w:tc>
          <w:tcPr>
            <w:tcW w:w="3209" w:type="dxa"/>
          </w:tcPr>
          <w:p w14:paraId="13A4404F" w14:textId="77777777" w:rsidR="00D75C94" w:rsidRPr="003A1D3E" w:rsidRDefault="00D75C94" w:rsidP="003A1D3E">
            <w:pPr>
              <w:spacing w:line="276" w:lineRule="auto"/>
              <w:ind w:right="800"/>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vAlign w:val="center"/>
          </w:tcPr>
          <w:p w14:paraId="1F43DF75"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100</w:t>
            </w:r>
          </w:p>
        </w:tc>
        <w:tc>
          <w:tcPr>
            <w:tcW w:w="3210" w:type="dxa"/>
            <w:vAlign w:val="center"/>
          </w:tcPr>
          <w:p w14:paraId="09E04D4B" w14:textId="77777777" w:rsidR="00D75C94" w:rsidRPr="003A1D3E" w:rsidRDefault="00D75C94" w:rsidP="003A1D3E">
            <w:pPr>
              <w:spacing w:line="276" w:lineRule="auto"/>
              <w:ind w:right="800"/>
              <w:jc w:val="center"/>
              <w:rPr>
                <w:rFonts w:ascii="Times New Roman" w:hAnsi="Times New Roman" w:cs="Times New Roman"/>
              </w:rPr>
            </w:pPr>
            <w:r w:rsidRPr="003A1D3E">
              <w:rPr>
                <w:rFonts w:ascii="Times New Roman" w:hAnsi="Times New Roman" w:cs="Times New Roman"/>
              </w:rPr>
              <w:t>CO1, CO2, CO3 CO4 and CO5</w:t>
            </w:r>
          </w:p>
        </w:tc>
      </w:tr>
    </w:tbl>
    <w:p w14:paraId="50335010" w14:textId="77777777" w:rsidR="00D75C94" w:rsidRPr="003A1D3E" w:rsidRDefault="00D75C94" w:rsidP="003A1D3E">
      <w:pPr>
        <w:spacing w:line="276" w:lineRule="auto"/>
        <w:ind w:right="800"/>
        <w:rPr>
          <w:rFonts w:ascii="Times New Roman" w:hAnsi="Times New Roman" w:cs="Times New Roman"/>
        </w:rPr>
      </w:pPr>
    </w:p>
    <w:p w14:paraId="5B93653B" w14:textId="77777777" w:rsidR="001A2712" w:rsidRPr="003A1D3E" w:rsidRDefault="001A2712" w:rsidP="003A1D3E">
      <w:pPr>
        <w:spacing w:line="276" w:lineRule="auto"/>
        <w:rPr>
          <w:rFonts w:ascii="Times New Roman" w:hAnsi="Times New Roman" w:cs="Times New Roman"/>
        </w:rPr>
      </w:pPr>
    </w:p>
    <w:p w14:paraId="409F6618" w14:textId="77777777" w:rsidR="001A2712" w:rsidRPr="003A1D3E" w:rsidRDefault="001A2712" w:rsidP="003A1D3E">
      <w:pPr>
        <w:spacing w:line="276" w:lineRule="auto"/>
        <w:rPr>
          <w:rFonts w:ascii="Times New Roman" w:hAnsi="Times New Roman" w:cs="Times New Roman"/>
        </w:rPr>
      </w:pPr>
    </w:p>
    <w:p w14:paraId="3E1C8282" w14:textId="77777777" w:rsidR="00A7087D" w:rsidRPr="003A1D3E" w:rsidRDefault="00A7087D" w:rsidP="003A1D3E">
      <w:pPr>
        <w:spacing w:line="276" w:lineRule="auto"/>
        <w:rPr>
          <w:rFonts w:ascii="Times New Roman" w:hAnsi="Times New Roman" w:cs="Times New Roman"/>
        </w:rPr>
      </w:pPr>
    </w:p>
    <w:p w14:paraId="66C77C42" w14:textId="77777777" w:rsidR="008E0928" w:rsidRPr="003A1D3E" w:rsidRDefault="008E0928" w:rsidP="003A1D3E">
      <w:pPr>
        <w:spacing w:line="276" w:lineRule="auto"/>
        <w:rPr>
          <w:rFonts w:ascii="Times New Roman" w:hAnsi="Times New Roman" w:cs="Times New Roman"/>
        </w:rPr>
      </w:pPr>
    </w:p>
    <w:p w14:paraId="0DF6D150" w14:textId="77777777" w:rsidR="008E0928" w:rsidRPr="003A1D3E" w:rsidRDefault="008E0928" w:rsidP="003A1D3E">
      <w:pPr>
        <w:spacing w:line="276" w:lineRule="auto"/>
        <w:rPr>
          <w:rFonts w:ascii="Times New Roman" w:hAnsi="Times New Roman" w:cs="Times New Roman"/>
        </w:rPr>
      </w:pPr>
    </w:p>
    <w:p w14:paraId="50C89BAA" w14:textId="77777777" w:rsidR="00A7087D" w:rsidRPr="003A1D3E" w:rsidRDefault="00A7087D" w:rsidP="003A1D3E">
      <w:pPr>
        <w:spacing w:line="276" w:lineRule="auto"/>
        <w:rPr>
          <w:rFonts w:ascii="Times New Roman" w:hAnsi="Times New Roman" w:cs="Times New Roman"/>
        </w:rPr>
      </w:pPr>
    </w:p>
    <w:p w14:paraId="3B08AC0A" w14:textId="77777777" w:rsidR="00A7087D" w:rsidRPr="003A1D3E" w:rsidRDefault="00A7087D" w:rsidP="003A1D3E">
      <w:pPr>
        <w:spacing w:line="276" w:lineRule="auto"/>
        <w:rPr>
          <w:rFonts w:ascii="Times New Roman" w:hAnsi="Times New Roman" w:cs="Times New Roman"/>
        </w:rPr>
      </w:pPr>
    </w:p>
    <w:p w14:paraId="56BCC8F5" w14:textId="77777777" w:rsidR="00A7087D" w:rsidRPr="003A1D3E" w:rsidRDefault="00A7087D" w:rsidP="003A1D3E">
      <w:pPr>
        <w:spacing w:line="276" w:lineRule="auto"/>
        <w:rPr>
          <w:rFonts w:ascii="Times New Roman" w:hAnsi="Times New Roman" w:cs="Times New Roman"/>
        </w:rPr>
      </w:pPr>
    </w:p>
    <w:p w14:paraId="23764A3A" w14:textId="77777777" w:rsidR="00A7087D" w:rsidRPr="003A1D3E" w:rsidRDefault="00A7087D" w:rsidP="003A1D3E">
      <w:pPr>
        <w:spacing w:line="276" w:lineRule="auto"/>
        <w:rPr>
          <w:rFonts w:ascii="Times New Roman" w:hAnsi="Times New Roman" w:cs="Times New Roman"/>
        </w:rPr>
      </w:pPr>
    </w:p>
    <w:p w14:paraId="0C0A6A24" w14:textId="77777777" w:rsidR="00A7087D" w:rsidRPr="003A1D3E" w:rsidRDefault="00A7087D" w:rsidP="003A1D3E">
      <w:pPr>
        <w:spacing w:line="276" w:lineRule="auto"/>
        <w:rPr>
          <w:rFonts w:ascii="Times New Roman" w:hAnsi="Times New Roman" w:cs="Times New Roman"/>
        </w:rPr>
      </w:pPr>
    </w:p>
    <w:p w14:paraId="06969D1B" w14:textId="77777777" w:rsidR="00A7087D" w:rsidRPr="003A1D3E" w:rsidRDefault="00A7087D" w:rsidP="003A1D3E">
      <w:pPr>
        <w:spacing w:line="276" w:lineRule="auto"/>
        <w:rPr>
          <w:rFonts w:ascii="Times New Roman" w:hAnsi="Times New Roman" w:cs="Times New Roman"/>
        </w:rPr>
      </w:pPr>
    </w:p>
    <w:tbl>
      <w:tblPr>
        <w:tblStyle w:val="TableGrid"/>
        <w:tblW w:w="10065" w:type="dxa"/>
        <w:tblInd w:w="-289" w:type="dxa"/>
        <w:tblLook w:val="04A0" w:firstRow="1" w:lastRow="0" w:firstColumn="1" w:lastColumn="0" w:noHBand="0" w:noVBand="1"/>
      </w:tblPr>
      <w:tblGrid>
        <w:gridCol w:w="6521"/>
        <w:gridCol w:w="3544"/>
      </w:tblGrid>
      <w:tr w:rsidR="001A2712" w:rsidRPr="003A1D3E" w14:paraId="1B09D745" w14:textId="77777777" w:rsidTr="009F7DA3">
        <w:tc>
          <w:tcPr>
            <w:tcW w:w="10065" w:type="dxa"/>
            <w:gridSpan w:val="2"/>
            <w:tcBorders>
              <w:bottom w:val="single" w:sz="4" w:space="0" w:color="auto"/>
            </w:tcBorders>
            <w:shd w:val="clear" w:color="auto" w:fill="E7E6E6" w:themeFill="background2"/>
          </w:tcPr>
          <w:p w14:paraId="5B15C6DC" w14:textId="77777777" w:rsidR="001A2712" w:rsidRPr="003A1D3E" w:rsidRDefault="001A2712" w:rsidP="003A1D3E">
            <w:pPr>
              <w:tabs>
                <w:tab w:val="center" w:pos="1611"/>
                <w:tab w:val="center" w:pos="2881"/>
                <w:tab w:val="center" w:pos="3601"/>
                <w:tab w:val="center" w:pos="4913"/>
              </w:tabs>
              <w:spacing w:after="4" w:line="276" w:lineRule="auto"/>
              <w:jc w:val="center"/>
              <w:rPr>
                <w:rFonts w:ascii="Times New Roman" w:hAnsi="Times New Roman" w:cs="Times New Roman"/>
                <w:b/>
              </w:rPr>
            </w:pPr>
            <w:r w:rsidRPr="003A1D3E">
              <w:rPr>
                <w:rFonts w:ascii="Times New Roman" w:hAnsi="Times New Roman" w:cs="Times New Roman"/>
                <w:b/>
              </w:rPr>
              <w:lastRenderedPageBreak/>
              <w:t>WIRELESS SENSOR NETWORKS</w:t>
            </w:r>
          </w:p>
          <w:p w14:paraId="6D7ACCA5" w14:textId="77777777" w:rsidR="001A2712" w:rsidRPr="003A1D3E" w:rsidRDefault="001A2712" w:rsidP="003A1D3E">
            <w:pPr>
              <w:spacing w:line="276" w:lineRule="auto"/>
              <w:jc w:val="center"/>
              <w:rPr>
                <w:rFonts w:ascii="Times New Roman" w:hAnsi="Times New Roman" w:cs="Times New Roman"/>
                <w:b/>
              </w:rPr>
            </w:pPr>
          </w:p>
        </w:tc>
      </w:tr>
      <w:tr w:rsidR="001A2712" w:rsidRPr="003A1D3E" w14:paraId="7668CB98" w14:textId="77777777" w:rsidTr="009F7DA3">
        <w:tc>
          <w:tcPr>
            <w:tcW w:w="6521" w:type="dxa"/>
            <w:tcBorders>
              <w:right w:val="nil"/>
            </w:tcBorders>
          </w:tcPr>
          <w:p w14:paraId="6394395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Code: CSE642</w:t>
            </w:r>
          </w:p>
          <w:p w14:paraId="4867F50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Pre-requisites: Data Communication Basics</w:t>
            </w:r>
          </w:p>
          <w:p w14:paraId="572FD925"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rPr>
              <w:t>Dr.ShilpaChaudri</w:t>
            </w:r>
            <w:proofErr w:type="spellEnd"/>
            <w:proofErr w:type="gramEnd"/>
            <w:r w:rsidRPr="003A1D3E">
              <w:rPr>
                <w:rFonts w:ascii="Times New Roman" w:hAnsi="Times New Roman" w:cs="Times New Roman"/>
                <w:b/>
              </w:rPr>
              <w:t xml:space="preserve"> / Manjula L</w:t>
            </w:r>
          </w:p>
          <w:p w14:paraId="61AA44D8" w14:textId="77777777" w:rsidR="001A2712" w:rsidRPr="003A1D3E" w:rsidRDefault="001A2712" w:rsidP="003A1D3E">
            <w:pPr>
              <w:spacing w:line="276" w:lineRule="auto"/>
              <w:rPr>
                <w:rFonts w:ascii="Times New Roman" w:hAnsi="Times New Roman" w:cs="Times New Roman"/>
                <w:b/>
              </w:rPr>
            </w:pPr>
          </w:p>
        </w:tc>
        <w:tc>
          <w:tcPr>
            <w:tcW w:w="3544" w:type="dxa"/>
            <w:tcBorders>
              <w:left w:val="nil"/>
            </w:tcBorders>
          </w:tcPr>
          <w:p w14:paraId="5C1FFB97"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Credits: 2:1:0</w:t>
            </w:r>
          </w:p>
          <w:p w14:paraId="5203C9FD"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Contact Hours: 28L+14T</w:t>
            </w:r>
          </w:p>
        </w:tc>
      </w:tr>
    </w:tbl>
    <w:p w14:paraId="2D577A82" w14:textId="77777777" w:rsidR="001A2712" w:rsidRPr="003A1D3E" w:rsidRDefault="001A2712" w:rsidP="003A1D3E">
      <w:pPr>
        <w:spacing w:line="276" w:lineRule="auto"/>
        <w:jc w:val="center"/>
        <w:rPr>
          <w:rFonts w:ascii="Times New Roman" w:hAnsi="Times New Roman" w:cs="Times New Roman"/>
          <w:b/>
        </w:rPr>
      </w:pPr>
    </w:p>
    <w:p w14:paraId="1003A379"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76A30F0D"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68856B78" w14:textId="77777777" w:rsidR="001A2712" w:rsidRPr="003A1D3E" w:rsidRDefault="001A2712" w:rsidP="003A1D3E">
      <w:pPr>
        <w:spacing w:after="0" w:line="276" w:lineRule="auto"/>
        <w:jc w:val="both"/>
        <w:rPr>
          <w:rFonts w:ascii="Times New Roman" w:hAnsi="Times New Roman" w:cs="Times New Roman"/>
        </w:rPr>
      </w:pPr>
      <w:r w:rsidRPr="003A1D3E">
        <w:rPr>
          <w:rFonts w:ascii="Times New Roman" w:hAnsi="Times New Roman" w:cs="Times New Roman"/>
          <w:b/>
          <w:bCs/>
        </w:rPr>
        <w:t>What are Wireless Sensor Networks?</w:t>
      </w:r>
      <w:r w:rsidRPr="003A1D3E">
        <w:rPr>
          <w:rFonts w:ascii="Times New Roman" w:hAnsi="Times New Roman" w:cs="Times New Roman"/>
        </w:rPr>
        <w:t xml:space="preserve">  WSN, Sample Applications around the world, Types of WSN (Textbook 1- Chapter 1.1,1.2.1.3)</w:t>
      </w:r>
      <w:r w:rsidR="00A7087D" w:rsidRPr="003A1D3E">
        <w:rPr>
          <w:rFonts w:ascii="Times New Roman" w:hAnsi="Times New Roman" w:cs="Times New Roman"/>
        </w:rPr>
        <w:t xml:space="preserve"> </w:t>
      </w:r>
      <w:r w:rsidRPr="003A1D3E">
        <w:rPr>
          <w:rFonts w:ascii="Times New Roman" w:hAnsi="Times New Roman" w:cs="Times New Roman"/>
          <w:b/>
          <w:bCs/>
        </w:rPr>
        <w:t>Anatomy of Sensor Node</w:t>
      </w:r>
      <w:r w:rsidRPr="003A1D3E">
        <w:rPr>
          <w:rFonts w:ascii="Times New Roman" w:hAnsi="Times New Roman" w:cs="Times New Roman"/>
        </w:rPr>
        <w:t>: Hardware components, Power Consumption, Operating System and Concepts, Communication Stack (Textbook 1- Chapter 2.1,2.2,2.3,2.5)</w:t>
      </w:r>
    </w:p>
    <w:p w14:paraId="6178BD46" w14:textId="77777777" w:rsidR="001A2712" w:rsidRPr="003A1D3E" w:rsidRDefault="001A2712" w:rsidP="003A1D3E">
      <w:pPr>
        <w:spacing w:after="0"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5E77C4C4" w14:textId="77777777" w:rsidTr="001A2712">
        <w:tc>
          <w:tcPr>
            <w:tcW w:w="2547" w:type="dxa"/>
          </w:tcPr>
          <w:p w14:paraId="700208BC"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1915FA21"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B2971C4"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7FFE6BBA"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1A2712" w:rsidRPr="003A1D3E" w14:paraId="597ABA31" w14:textId="77777777" w:rsidTr="001A2712">
        <w:tc>
          <w:tcPr>
            <w:tcW w:w="2547" w:type="dxa"/>
          </w:tcPr>
          <w:p w14:paraId="33C47955"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136F7B76"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36E01F95"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F285611"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Learn MATLAB usage </w:t>
            </w:r>
          </w:p>
        </w:tc>
      </w:tr>
      <w:tr w:rsidR="001A2712" w:rsidRPr="003A1D3E" w14:paraId="153E4BB3" w14:textId="77777777" w:rsidTr="001A2712">
        <w:tc>
          <w:tcPr>
            <w:tcW w:w="2547" w:type="dxa"/>
          </w:tcPr>
          <w:p w14:paraId="5445D8D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169CB7A7" w14:textId="77777777" w:rsidR="001A2712" w:rsidRPr="003A1D3E" w:rsidRDefault="001A2712" w:rsidP="003A1D3E">
            <w:pPr>
              <w:spacing w:line="276" w:lineRule="auto"/>
              <w:jc w:val="both"/>
              <w:rPr>
                <w:rFonts w:ascii="Times New Roman" w:hAnsi="Times New Roman" w:cs="Times New Roman"/>
              </w:rPr>
            </w:pPr>
          </w:p>
        </w:tc>
      </w:tr>
    </w:tbl>
    <w:p w14:paraId="11EAD730"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794E1903" w14:textId="77777777" w:rsidR="001A2712" w:rsidRPr="003A1D3E" w:rsidRDefault="001A2712" w:rsidP="003A1D3E">
      <w:pPr>
        <w:pStyle w:val="NoSpacing"/>
        <w:spacing w:line="276" w:lineRule="auto"/>
        <w:jc w:val="center"/>
        <w:rPr>
          <w:rFonts w:ascii="Times New Roman" w:hAnsi="Times New Roman" w:cs="Times New Roman"/>
        </w:rPr>
      </w:pPr>
    </w:p>
    <w:p w14:paraId="44227A5B" w14:textId="77777777" w:rsidR="001A2712" w:rsidRPr="003A1D3E" w:rsidRDefault="001A2712" w:rsidP="003A1D3E">
      <w:pPr>
        <w:spacing w:line="276" w:lineRule="auto"/>
        <w:jc w:val="both"/>
        <w:rPr>
          <w:rFonts w:ascii="Times New Roman" w:hAnsi="Times New Roman" w:cs="Times New Roman"/>
          <w:lang w:val="en-US"/>
        </w:rPr>
      </w:pPr>
      <w:r w:rsidRPr="003A1D3E">
        <w:rPr>
          <w:rFonts w:ascii="Times New Roman" w:hAnsi="Times New Roman" w:cs="Times New Roman"/>
          <w:b/>
          <w:lang w:val="en-US"/>
        </w:rPr>
        <w:t xml:space="preserve">Physical layer: </w:t>
      </w:r>
      <w:r w:rsidRPr="003A1D3E">
        <w:rPr>
          <w:rFonts w:ascii="Times New Roman" w:hAnsi="Times New Roman" w:cs="Times New Roman"/>
          <w:bCs/>
          <w:lang w:val="en-US"/>
        </w:rPr>
        <w:t>Physical layer technologies, Overview of RF Wireless communication, modulation, Wireless channels effects. (Textbook 2- Chapter 4.1,4.2,4.4,4.</w:t>
      </w:r>
      <w:proofErr w:type="gramStart"/>
      <w:r w:rsidRPr="003A1D3E">
        <w:rPr>
          <w:rFonts w:ascii="Times New Roman" w:hAnsi="Times New Roman" w:cs="Times New Roman"/>
          <w:bCs/>
          <w:lang w:val="en-US"/>
        </w:rPr>
        <w:t>5)</w:t>
      </w:r>
      <w:r w:rsidRPr="003A1D3E">
        <w:rPr>
          <w:rFonts w:ascii="Times New Roman" w:hAnsi="Times New Roman" w:cs="Times New Roman"/>
          <w:b/>
          <w:lang w:val="en-US"/>
        </w:rPr>
        <w:t>Medium</w:t>
      </w:r>
      <w:proofErr w:type="gramEnd"/>
      <w:r w:rsidRPr="003A1D3E">
        <w:rPr>
          <w:rFonts w:ascii="Times New Roman" w:hAnsi="Times New Roman" w:cs="Times New Roman"/>
          <w:b/>
          <w:lang w:val="en-US"/>
        </w:rPr>
        <w:t xml:space="preserve"> Access Control:</w:t>
      </w:r>
      <w:r w:rsidRPr="003A1D3E">
        <w:rPr>
          <w:rFonts w:ascii="Times New Roman" w:hAnsi="Times New Roman" w:cs="Times New Roman"/>
          <w:lang w:val="en-US"/>
        </w:rPr>
        <w:t xml:space="preserve"> Challenges of MAC, CSMA Mechanism, Contention Based and Reservation based Medium Access, Hybrid Medium Access (Textbook 2- Chapter 5.1,5.2,5.3,5.4,5.5)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67B97135" w14:textId="77777777" w:rsidTr="001A2712">
        <w:tc>
          <w:tcPr>
            <w:tcW w:w="2547" w:type="dxa"/>
          </w:tcPr>
          <w:p w14:paraId="79BCCF0B"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B5FDEF7"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7F9A13F"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0EAB9680"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48418402" w14:textId="77777777" w:rsidTr="001A2712">
        <w:tc>
          <w:tcPr>
            <w:tcW w:w="2547" w:type="dxa"/>
          </w:tcPr>
          <w:p w14:paraId="5038EDBF"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33059D04"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79657A1E"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50ABEAB"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Simulate Simple WSN scenario using MATLAB.</w:t>
            </w:r>
          </w:p>
        </w:tc>
      </w:tr>
    </w:tbl>
    <w:p w14:paraId="14720B0F"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761EF91D" w14:textId="77777777" w:rsidR="001A2712" w:rsidRPr="003A1D3E" w:rsidRDefault="001A2712" w:rsidP="003A1D3E">
      <w:pPr>
        <w:spacing w:line="276" w:lineRule="auto"/>
        <w:jc w:val="both"/>
        <w:rPr>
          <w:rFonts w:ascii="Times New Roman" w:hAnsi="Times New Roman" w:cs="Times New Roman"/>
          <w:lang w:val="en-US"/>
        </w:rPr>
      </w:pPr>
      <w:r w:rsidRPr="003A1D3E">
        <w:rPr>
          <w:rFonts w:ascii="Times New Roman" w:hAnsi="Times New Roman" w:cs="Times New Roman"/>
          <w:b/>
          <w:lang w:val="en-US"/>
        </w:rPr>
        <w:t xml:space="preserve">Radio Communications: </w:t>
      </w:r>
      <w:r w:rsidRPr="003A1D3E">
        <w:rPr>
          <w:rFonts w:ascii="Times New Roman" w:hAnsi="Times New Roman" w:cs="Times New Roman"/>
          <w:bCs/>
          <w:lang w:val="en-US"/>
        </w:rPr>
        <w:t>Radio Waves(modulation/Demodulation), properties of wireless communication, Medium Access protocols. (Textbook 1- Chapter 3.1,3.2,3.3)</w:t>
      </w:r>
      <w:r w:rsidR="00A7087D" w:rsidRPr="003A1D3E">
        <w:rPr>
          <w:rFonts w:ascii="Times New Roman" w:hAnsi="Times New Roman" w:cs="Times New Roman"/>
          <w:bCs/>
          <w:lang w:val="en-US"/>
        </w:rPr>
        <w:t xml:space="preserve"> </w:t>
      </w:r>
      <w:r w:rsidRPr="003A1D3E">
        <w:rPr>
          <w:rFonts w:ascii="Times New Roman" w:hAnsi="Times New Roman" w:cs="Times New Roman"/>
          <w:b/>
          <w:lang w:val="en-US"/>
        </w:rPr>
        <w:t>Link Management</w:t>
      </w:r>
      <w:r w:rsidRPr="003A1D3E">
        <w:rPr>
          <w:rFonts w:ascii="Times New Roman" w:hAnsi="Times New Roman" w:cs="Times New Roman"/>
          <w:lang w:val="en-US"/>
        </w:rPr>
        <w:t>: Wireless links introduction, Properties, Error Control, Naming and addressing, Link estimation protocols, and Topology Control. (Textbook 1- Chapter 4.1-4.6)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3AB3B0D7" w14:textId="77777777" w:rsidTr="001A2712">
        <w:tc>
          <w:tcPr>
            <w:tcW w:w="2547" w:type="dxa"/>
          </w:tcPr>
          <w:p w14:paraId="1D47D65B"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7F72E9B"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10C3F070"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7EBC364"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22ABA83B" w14:textId="77777777" w:rsidTr="001A2712">
        <w:tc>
          <w:tcPr>
            <w:tcW w:w="2547" w:type="dxa"/>
          </w:tcPr>
          <w:p w14:paraId="1A93F5F5"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394F8747"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3B058F60"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5F5A34E2"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Study Parameters for building WSN </w:t>
            </w:r>
          </w:p>
        </w:tc>
      </w:tr>
    </w:tbl>
    <w:p w14:paraId="2E61A904"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739DC02A" w14:textId="77777777" w:rsidR="001A2712" w:rsidRPr="003A1D3E" w:rsidRDefault="001A2712" w:rsidP="003A1D3E">
      <w:pPr>
        <w:spacing w:after="0" w:line="276" w:lineRule="auto"/>
        <w:jc w:val="both"/>
        <w:rPr>
          <w:rFonts w:ascii="Times New Roman" w:hAnsi="Times New Roman" w:cs="Times New Roman"/>
          <w:bCs/>
          <w:color w:val="000000" w:themeColor="text1"/>
          <w:lang w:val="en-US"/>
        </w:rPr>
      </w:pPr>
      <w:r w:rsidRPr="003A1D3E">
        <w:rPr>
          <w:rFonts w:ascii="Times New Roman" w:hAnsi="Times New Roman" w:cs="Times New Roman"/>
          <w:b/>
          <w:color w:val="000000" w:themeColor="text1"/>
          <w:lang w:val="en-US"/>
        </w:rPr>
        <w:t xml:space="preserve">Multi-hop Communication: </w:t>
      </w:r>
      <w:r w:rsidRPr="003A1D3E">
        <w:rPr>
          <w:rFonts w:ascii="Times New Roman" w:hAnsi="Times New Roman" w:cs="Times New Roman"/>
          <w:bCs/>
          <w:color w:val="000000" w:themeColor="text1"/>
          <w:lang w:val="en-US"/>
        </w:rPr>
        <w:t>Routing Basics, Routing Metrics, Routing Protocols. (Textbook 1- Chapter 5.1-5.3)</w:t>
      </w:r>
    </w:p>
    <w:p w14:paraId="05E1F091" w14:textId="77777777" w:rsidR="001A2712" w:rsidRPr="003A1D3E" w:rsidRDefault="001A2712" w:rsidP="003A1D3E">
      <w:pPr>
        <w:spacing w:after="0" w:line="276" w:lineRule="auto"/>
        <w:jc w:val="both"/>
        <w:rPr>
          <w:rFonts w:ascii="Times New Roman" w:hAnsi="Times New Roman" w:cs="Times New Roman"/>
          <w:bCs/>
          <w:color w:val="000000" w:themeColor="text1"/>
          <w:lang w:val="en-US"/>
        </w:rPr>
      </w:pPr>
      <w:r w:rsidRPr="003A1D3E">
        <w:rPr>
          <w:rFonts w:ascii="Times New Roman" w:hAnsi="Times New Roman" w:cs="Times New Roman"/>
          <w:b/>
          <w:color w:val="000000" w:themeColor="text1"/>
          <w:lang w:val="en-US"/>
        </w:rPr>
        <w:t>Data Aggregation and Clustering:</w:t>
      </w:r>
      <w:r w:rsidRPr="003A1D3E">
        <w:rPr>
          <w:rFonts w:ascii="Times New Roman" w:hAnsi="Times New Roman" w:cs="Times New Roman"/>
          <w:bCs/>
          <w:color w:val="000000" w:themeColor="text1"/>
          <w:lang w:val="en-US"/>
        </w:rPr>
        <w:t xml:space="preserve"> Clustering Techniques, In-Network Processing and Data Aggregation, Comprehensive Sampling. (Textbook 1- Chapter 6.1-6.3)</w:t>
      </w:r>
    </w:p>
    <w:p w14:paraId="47D68DF8" w14:textId="77777777" w:rsidR="001A2712" w:rsidRPr="003A1D3E" w:rsidRDefault="001A2712" w:rsidP="003A1D3E">
      <w:pPr>
        <w:spacing w:after="0" w:line="276"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4A6A8F52" w14:textId="77777777" w:rsidTr="001A2712">
        <w:tc>
          <w:tcPr>
            <w:tcW w:w="2547" w:type="dxa"/>
          </w:tcPr>
          <w:p w14:paraId="0D112BC7"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66C92C1C"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4EAE1E90"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08D765D7"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r w:rsidR="001A2712" w:rsidRPr="003A1D3E" w14:paraId="40A0F461" w14:textId="77777777" w:rsidTr="001A2712">
        <w:tc>
          <w:tcPr>
            <w:tcW w:w="2547" w:type="dxa"/>
          </w:tcPr>
          <w:p w14:paraId="750908B0"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Lab Component /</w:t>
            </w:r>
          </w:p>
          <w:p w14:paraId="769F4836"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Practical Topics</w:t>
            </w:r>
          </w:p>
          <w:p w14:paraId="57A23E9F"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06492F1C"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Routing Metrics evaluation in WSN using MATLAB</w:t>
            </w:r>
          </w:p>
        </w:tc>
      </w:tr>
    </w:tbl>
    <w:p w14:paraId="79CBF158"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1FF6C172" w14:textId="77777777" w:rsidR="001A2712" w:rsidRPr="003A1D3E" w:rsidRDefault="001A2712" w:rsidP="003A1D3E">
      <w:pPr>
        <w:spacing w:after="0" w:line="276" w:lineRule="auto"/>
        <w:jc w:val="both"/>
        <w:rPr>
          <w:rFonts w:ascii="Times New Roman" w:hAnsi="Times New Roman" w:cs="Times New Roman"/>
          <w:bCs/>
          <w:color w:val="000000" w:themeColor="text1"/>
          <w:lang w:val="en-US"/>
        </w:rPr>
      </w:pPr>
      <w:r w:rsidRPr="003A1D3E">
        <w:rPr>
          <w:rFonts w:ascii="Times New Roman" w:hAnsi="Times New Roman" w:cs="Times New Roman"/>
          <w:b/>
          <w:color w:val="000000" w:themeColor="text1"/>
          <w:lang w:val="en-US"/>
        </w:rPr>
        <w:t xml:space="preserve">Sensing Techniques: </w:t>
      </w:r>
      <w:r w:rsidRPr="003A1D3E">
        <w:rPr>
          <w:rFonts w:ascii="Times New Roman" w:hAnsi="Times New Roman" w:cs="Times New Roman"/>
          <w:bCs/>
          <w:color w:val="000000" w:themeColor="text1"/>
          <w:lang w:val="en-US"/>
        </w:rPr>
        <w:t>Types of the sensor, Sensing coverage, High-level sensor, Special case: Human as a sensor, Actuators. (Textbook 1- Chapter 9.1-9.5)</w:t>
      </w:r>
    </w:p>
    <w:p w14:paraId="5867EB49" w14:textId="77777777" w:rsidR="001A2712" w:rsidRPr="003A1D3E" w:rsidRDefault="001A2712" w:rsidP="003A1D3E">
      <w:pPr>
        <w:spacing w:after="0" w:line="276" w:lineRule="auto"/>
        <w:jc w:val="both"/>
        <w:rPr>
          <w:rFonts w:ascii="Times New Roman" w:hAnsi="Times New Roman" w:cs="Times New Roman"/>
          <w:color w:val="000000" w:themeColor="text1"/>
        </w:rPr>
      </w:pPr>
      <w:r w:rsidRPr="003A1D3E">
        <w:rPr>
          <w:rFonts w:ascii="Times New Roman" w:hAnsi="Times New Roman" w:cs="Times New Roman"/>
          <w:b/>
          <w:bCs/>
          <w:color w:val="000000" w:themeColor="text1"/>
        </w:rPr>
        <w:t>Designing and Deploying WSN Applications</w:t>
      </w:r>
      <w:r w:rsidRPr="003A1D3E">
        <w:rPr>
          <w:rFonts w:ascii="Times New Roman" w:hAnsi="Times New Roman" w:cs="Times New Roman"/>
          <w:color w:val="000000" w:themeColor="text1"/>
        </w:rPr>
        <w:t xml:space="preserve">: Early WSN deployments, General Problems, General testing and validation, Requirement analysis, Top-down design Process, Bottom-up Implementation </w:t>
      </w:r>
      <w:proofErr w:type="gramStart"/>
      <w:r w:rsidRPr="003A1D3E">
        <w:rPr>
          <w:rFonts w:ascii="Times New Roman" w:hAnsi="Times New Roman" w:cs="Times New Roman"/>
          <w:color w:val="000000" w:themeColor="text1"/>
        </w:rPr>
        <w:t>Process.</w:t>
      </w:r>
      <w:r w:rsidRPr="003A1D3E">
        <w:rPr>
          <w:rFonts w:ascii="Times New Roman" w:hAnsi="Times New Roman" w:cs="Times New Roman"/>
          <w:bCs/>
          <w:color w:val="000000" w:themeColor="text1"/>
          <w:lang w:val="en-US"/>
        </w:rPr>
        <w:t>(</w:t>
      </w:r>
      <w:proofErr w:type="gramEnd"/>
      <w:r w:rsidRPr="003A1D3E">
        <w:rPr>
          <w:rFonts w:ascii="Times New Roman" w:hAnsi="Times New Roman" w:cs="Times New Roman"/>
          <w:bCs/>
          <w:color w:val="000000" w:themeColor="text1"/>
          <w:lang w:val="en-US"/>
        </w:rPr>
        <w:t>Textbook 1- Chapter 10.1-10.6)</w:t>
      </w:r>
    </w:p>
    <w:p w14:paraId="25BA2431" w14:textId="77777777" w:rsidR="001A2712" w:rsidRPr="003A1D3E" w:rsidRDefault="001A2712" w:rsidP="003A1D3E">
      <w:pPr>
        <w:spacing w:after="0" w:line="276"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760BC6A1" w14:textId="77777777" w:rsidTr="001A2712">
        <w:tc>
          <w:tcPr>
            <w:tcW w:w="2547" w:type="dxa"/>
          </w:tcPr>
          <w:p w14:paraId="710B2904"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543167A7"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06624C69"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041A0A5A"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r w:rsidR="001A2712" w:rsidRPr="003A1D3E" w14:paraId="4D099826" w14:textId="77777777" w:rsidTr="001A2712">
        <w:tc>
          <w:tcPr>
            <w:tcW w:w="2547" w:type="dxa"/>
          </w:tcPr>
          <w:p w14:paraId="3CD00793"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Lab Component /</w:t>
            </w:r>
          </w:p>
          <w:p w14:paraId="13BF5A43"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Practical Topics</w:t>
            </w:r>
          </w:p>
          <w:p w14:paraId="2EF6773C"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04909CB"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 xml:space="preserve">Detection of bad nodes using MATLAB </w:t>
            </w:r>
          </w:p>
        </w:tc>
      </w:tr>
    </w:tbl>
    <w:p w14:paraId="041EB6C3" w14:textId="77777777" w:rsidR="001A2712" w:rsidRPr="003A1D3E" w:rsidRDefault="001A2712" w:rsidP="003A1D3E">
      <w:pPr>
        <w:pStyle w:val="NoSpacing"/>
        <w:spacing w:line="276" w:lineRule="auto"/>
        <w:jc w:val="center"/>
        <w:rPr>
          <w:rFonts w:ascii="Times New Roman" w:hAnsi="Times New Roman" w:cs="Times New Roman"/>
        </w:rPr>
      </w:pPr>
    </w:p>
    <w:p w14:paraId="2955F8DC"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Tutorial Sessions</w:t>
      </w:r>
    </w:p>
    <w:p w14:paraId="6238D53B"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(Each Session is of 2 Hours Duration/Week)</w:t>
      </w:r>
    </w:p>
    <w:p w14:paraId="395912F3" w14:textId="77777777" w:rsidR="001A2712" w:rsidRPr="003A1D3E" w:rsidRDefault="001A2712" w:rsidP="003A1D3E">
      <w:pPr>
        <w:pStyle w:val="NoSpacing"/>
        <w:spacing w:line="276" w:lineRule="auto"/>
        <w:jc w:val="center"/>
        <w:rPr>
          <w:rFonts w:ascii="Times New Roman" w:hAnsi="Times New Roman" w:cs="Times New Roman"/>
          <w:b/>
        </w:rPr>
      </w:pPr>
    </w:p>
    <w:tbl>
      <w:tblPr>
        <w:tblW w:w="46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7785"/>
      </w:tblGrid>
      <w:tr w:rsidR="001A2712" w:rsidRPr="003A1D3E" w14:paraId="7FCDF63D" w14:textId="77777777" w:rsidTr="009F7DA3">
        <w:trPr>
          <w:tblHeader/>
          <w:jc w:val="center"/>
        </w:trPr>
        <w:tc>
          <w:tcPr>
            <w:tcW w:w="633" w:type="pct"/>
            <w:vAlign w:val="center"/>
          </w:tcPr>
          <w:p w14:paraId="2938B7F0"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Session No.</w:t>
            </w:r>
          </w:p>
          <w:p w14:paraId="7FF54CD9" w14:textId="77777777" w:rsidR="001A2712" w:rsidRPr="003A1D3E" w:rsidRDefault="001A2712" w:rsidP="003A1D3E">
            <w:pPr>
              <w:pStyle w:val="NoSpacing"/>
              <w:spacing w:line="276" w:lineRule="auto"/>
              <w:jc w:val="center"/>
              <w:rPr>
                <w:rFonts w:ascii="Times New Roman" w:hAnsi="Times New Roman" w:cs="Times New Roman"/>
                <w:b/>
              </w:rPr>
            </w:pPr>
          </w:p>
        </w:tc>
        <w:tc>
          <w:tcPr>
            <w:tcW w:w="4367" w:type="pct"/>
            <w:vAlign w:val="center"/>
          </w:tcPr>
          <w:p w14:paraId="009218CC"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 xml:space="preserve">Topics Covered </w:t>
            </w:r>
          </w:p>
        </w:tc>
      </w:tr>
      <w:tr w:rsidR="001A2712" w:rsidRPr="003A1D3E" w14:paraId="0C7657BF" w14:textId="77777777" w:rsidTr="009F7DA3">
        <w:trPr>
          <w:trHeight w:val="215"/>
          <w:jc w:val="center"/>
        </w:trPr>
        <w:tc>
          <w:tcPr>
            <w:tcW w:w="633" w:type="pct"/>
            <w:vAlign w:val="center"/>
          </w:tcPr>
          <w:p w14:paraId="1B6C81D7"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2CBDE7E7" w14:textId="77777777" w:rsidR="001A2712" w:rsidRPr="003A1D3E" w:rsidRDefault="001A2712" w:rsidP="003A1D3E">
            <w:pPr>
              <w:spacing w:after="0" w:line="276" w:lineRule="auto"/>
              <w:jc w:val="both"/>
              <w:rPr>
                <w:rFonts w:ascii="Times New Roman" w:hAnsi="Times New Roman" w:cs="Times New Roman"/>
              </w:rPr>
            </w:pPr>
            <w:r w:rsidRPr="003A1D3E">
              <w:rPr>
                <w:rFonts w:ascii="Times New Roman" w:hAnsi="Times New Roman" w:cs="Times New Roman"/>
              </w:rPr>
              <w:t>Demonstration of different WSN Applications</w:t>
            </w:r>
          </w:p>
        </w:tc>
      </w:tr>
      <w:tr w:rsidR="001A2712" w:rsidRPr="003A1D3E" w14:paraId="2AB8AB96" w14:textId="77777777" w:rsidTr="009F7DA3">
        <w:trPr>
          <w:jc w:val="center"/>
        </w:trPr>
        <w:tc>
          <w:tcPr>
            <w:tcW w:w="633" w:type="pct"/>
          </w:tcPr>
          <w:p w14:paraId="3310F129"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2C008345" w14:textId="77777777" w:rsidR="001A2712" w:rsidRPr="003A1D3E" w:rsidRDefault="001A2712" w:rsidP="003A1D3E">
            <w:pPr>
              <w:pStyle w:val="ListParagraph"/>
              <w:autoSpaceDE w:val="0"/>
              <w:autoSpaceDN w:val="0"/>
              <w:adjustRightInd w:val="0"/>
              <w:spacing w:line="276" w:lineRule="auto"/>
              <w:ind w:left="0"/>
              <w:rPr>
                <w:rFonts w:ascii="Times New Roman" w:eastAsia="Times New Roman" w:hAnsi="Times New Roman" w:cs="Times New Roman"/>
              </w:rPr>
            </w:pPr>
            <w:r w:rsidRPr="003A1D3E">
              <w:rPr>
                <w:rFonts w:ascii="Times New Roman" w:hAnsi="Times New Roman" w:cs="Times New Roman"/>
              </w:rPr>
              <w:t>Study different OS associated with WSN</w:t>
            </w:r>
          </w:p>
        </w:tc>
      </w:tr>
      <w:tr w:rsidR="001A2712" w:rsidRPr="003A1D3E" w14:paraId="4D7FF67C" w14:textId="77777777" w:rsidTr="009F7DA3">
        <w:trPr>
          <w:jc w:val="center"/>
        </w:trPr>
        <w:tc>
          <w:tcPr>
            <w:tcW w:w="633" w:type="pct"/>
            <w:vAlign w:val="center"/>
          </w:tcPr>
          <w:p w14:paraId="099B51D8"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269F6F5C"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Analyse communication stack and compare with other standards</w:t>
            </w:r>
          </w:p>
        </w:tc>
      </w:tr>
      <w:tr w:rsidR="001A2712" w:rsidRPr="003A1D3E" w14:paraId="792F5384" w14:textId="77777777" w:rsidTr="009F7DA3">
        <w:trPr>
          <w:jc w:val="center"/>
        </w:trPr>
        <w:tc>
          <w:tcPr>
            <w:tcW w:w="633" w:type="pct"/>
            <w:vAlign w:val="center"/>
          </w:tcPr>
          <w:p w14:paraId="411FD9A0"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7DEC9C26"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Associate Modulation and demodulation techniques with real time applications.</w:t>
            </w:r>
          </w:p>
        </w:tc>
      </w:tr>
      <w:tr w:rsidR="001A2712" w:rsidRPr="003A1D3E" w14:paraId="69BF0F03" w14:textId="77777777" w:rsidTr="009F7DA3">
        <w:trPr>
          <w:jc w:val="center"/>
        </w:trPr>
        <w:tc>
          <w:tcPr>
            <w:tcW w:w="633" w:type="pct"/>
            <w:vAlign w:val="center"/>
          </w:tcPr>
          <w:p w14:paraId="27A3D695"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536BCDB2"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Implement different CSMA Protocols</w:t>
            </w:r>
          </w:p>
        </w:tc>
      </w:tr>
      <w:tr w:rsidR="001A2712" w:rsidRPr="003A1D3E" w14:paraId="6C8CDB17" w14:textId="77777777" w:rsidTr="009F7DA3">
        <w:trPr>
          <w:jc w:val="center"/>
        </w:trPr>
        <w:tc>
          <w:tcPr>
            <w:tcW w:w="633" w:type="pct"/>
            <w:vAlign w:val="center"/>
          </w:tcPr>
          <w:p w14:paraId="61AFCEC3"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309C0587"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Use MATLAB and simulate basics WSN environment</w:t>
            </w:r>
          </w:p>
        </w:tc>
      </w:tr>
      <w:tr w:rsidR="001A2712" w:rsidRPr="003A1D3E" w14:paraId="3EE4EBA2" w14:textId="77777777" w:rsidTr="009F7DA3">
        <w:trPr>
          <w:jc w:val="center"/>
        </w:trPr>
        <w:tc>
          <w:tcPr>
            <w:tcW w:w="633" w:type="pct"/>
            <w:vAlign w:val="center"/>
          </w:tcPr>
          <w:p w14:paraId="72BDF365"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7C2F5536"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Analyze the Radio waves applications</w:t>
            </w:r>
          </w:p>
        </w:tc>
      </w:tr>
      <w:tr w:rsidR="001A2712" w:rsidRPr="003A1D3E" w14:paraId="09EF6E0F" w14:textId="77777777" w:rsidTr="009F7DA3">
        <w:trPr>
          <w:jc w:val="center"/>
        </w:trPr>
        <w:tc>
          <w:tcPr>
            <w:tcW w:w="633" w:type="pct"/>
            <w:vAlign w:val="center"/>
          </w:tcPr>
          <w:p w14:paraId="6F3078CB"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319706DF" w14:textId="77777777" w:rsidR="001A2712" w:rsidRPr="003A1D3E" w:rsidRDefault="001A2712"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color w:val="auto"/>
                <w:sz w:val="22"/>
                <w:szCs w:val="22"/>
              </w:rPr>
              <w:t xml:space="preserve">Analyze Different topologies applicable in WSN </w:t>
            </w:r>
          </w:p>
        </w:tc>
      </w:tr>
      <w:tr w:rsidR="001A2712" w:rsidRPr="003A1D3E" w14:paraId="282EBCE2" w14:textId="77777777" w:rsidTr="009F7DA3">
        <w:trPr>
          <w:jc w:val="center"/>
        </w:trPr>
        <w:tc>
          <w:tcPr>
            <w:tcW w:w="633" w:type="pct"/>
            <w:vAlign w:val="center"/>
          </w:tcPr>
          <w:p w14:paraId="415DEF25"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4BAC3309" w14:textId="77777777" w:rsidR="001A2712" w:rsidRPr="003A1D3E" w:rsidRDefault="001A2712" w:rsidP="003A1D3E">
            <w:pPr>
              <w:pStyle w:val="Default"/>
              <w:spacing w:line="276" w:lineRule="auto"/>
              <w:jc w:val="both"/>
              <w:rPr>
                <w:rFonts w:ascii="Times New Roman" w:hAnsi="Times New Roman" w:cs="Times New Roman"/>
                <w:color w:val="auto"/>
                <w:sz w:val="22"/>
                <w:szCs w:val="22"/>
              </w:rPr>
            </w:pPr>
            <w:r w:rsidRPr="003A1D3E">
              <w:rPr>
                <w:rFonts w:ascii="Times New Roman" w:hAnsi="Times New Roman" w:cs="Times New Roman"/>
                <w:color w:val="auto"/>
                <w:sz w:val="22"/>
                <w:szCs w:val="22"/>
              </w:rPr>
              <w:t xml:space="preserve">Data Bucket Size in WSN </w:t>
            </w:r>
          </w:p>
        </w:tc>
      </w:tr>
      <w:tr w:rsidR="001A2712" w:rsidRPr="003A1D3E" w14:paraId="4F9855A6" w14:textId="77777777" w:rsidTr="009F7DA3">
        <w:trPr>
          <w:jc w:val="center"/>
        </w:trPr>
        <w:tc>
          <w:tcPr>
            <w:tcW w:w="633" w:type="pct"/>
            <w:vAlign w:val="center"/>
          </w:tcPr>
          <w:p w14:paraId="2410F110"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38FCA6D0"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Analyse routing metrics w.r.t WSN</w:t>
            </w:r>
          </w:p>
        </w:tc>
      </w:tr>
      <w:tr w:rsidR="001A2712" w:rsidRPr="003A1D3E" w14:paraId="5A25BAB2" w14:textId="77777777" w:rsidTr="009F7DA3">
        <w:trPr>
          <w:jc w:val="center"/>
        </w:trPr>
        <w:tc>
          <w:tcPr>
            <w:tcW w:w="633" w:type="pct"/>
            <w:vAlign w:val="center"/>
          </w:tcPr>
          <w:p w14:paraId="221AA436"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731A7C76"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 xml:space="preserve">SVM training </w:t>
            </w:r>
          </w:p>
        </w:tc>
      </w:tr>
      <w:tr w:rsidR="001A2712" w:rsidRPr="003A1D3E" w14:paraId="66F535DE" w14:textId="77777777" w:rsidTr="009F7DA3">
        <w:trPr>
          <w:jc w:val="center"/>
        </w:trPr>
        <w:tc>
          <w:tcPr>
            <w:tcW w:w="633" w:type="pct"/>
            <w:vAlign w:val="center"/>
          </w:tcPr>
          <w:p w14:paraId="74781401"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3DA4664C" w14:textId="77777777" w:rsidR="001A2712" w:rsidRPr="003A1D3E" w:rsidRDefault="001A2712" w:rsidP="003A1D3E">
            <w:pPr>
              <w:pStyle w:val="NoSpacing"/>
              <w:spacing w:line="276" w:lineRule="auto"/>
              <w:jc w:val="both"/>
              <w:rPr>
                <w:rFonts w:ascii="Times New Roman" w:hAnsi="Times New Roman" w:cs="Times New Roman"/>
              </w:rPr>
            </w:pPr>
            <w:r w:rsidRPr="003A1D3E">
              <w:rPr>
                <w:rFonts w:ascii="Times New Roman" w:hAnsi="Times New Roman" w:cs="Times New Roman"/>
              </w:rPr>
              <w:t>WSN with ACO code</w:t>
            </w:r>
          </w:p>
        </w:tc>
      </w:tr>
      <w:tr w:rsidR="001A2712" w:rsidRPr="003A1D3E" w14:paraId="59D85273" w14:textId="77777777" w:rsidTr="009F7DA3">
        <w:trPr>
          <w:jc w:val="center"/>
        </w:trPr>
        <w:tc>
          <w:tcPr>
            <w:tcW w:w="633" w:type="pct"/>
            <w:vAlign w:val="center"/>
          </w:tcPr>
          <w:p w14:paraId="682071B1"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3FB690A8"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Detection of bad nodes in WSN</w:t>
            </w:r>
          </w:p>
        </w:tc>
      </w:tr>
      <w:tr w:rsidR="001A2712" w:rsidRPr="003A1D3E" w14:paraId="667BA9FE" w14:textId="77777777" w:rsidTr="009F7DA3">
        <w:trPr>
          <w:jc w:val="center"/>
        </w:trPr>
        <w:tc>
          <w:tcPr>
            <w:tcW w:w="633" w:type="pct"/>
            <w:vAlign w:val="center"/>
          </w:tcPr>
          <w:p w14:paraId="5ADFE250" w14:textId="77777777" w:rsidR="001A2712" w:rsidRPr="003A1D3E" w:rsidRDefault="001A2712" w:rsidP="003A1D3E">
            <w:pPr>
              <w:pStyle w:val="NoSpacing"/>
              <w:numPr>
                <w:ilvl w:val="0"/>
                <w:numId w:val="49"/>
              </w:numPr>
              <w:spacing w:line="276" w:lineRule="auto"/>
              <w:jc w:val="center"/>
              <w:rPr>
                <w:rFonts w:ascii="Times New Roman" w:hAnsi="Times New Roman" w:cs="Times New Roman"/>
              </w:rPr>
            </w:pPr>
          </w:p>
        </w:tc>
        <w:tc>
          <w:tcPr>
            <w:tcW w:w="4367" w:type="pct"/>
          </w:tcPr>
          <w:p w14:paraId="59F9FD6A" w14:textId="77777777" w:rsidR="001A2712" w:rsidRPr="003A1D3E" w:rsidRDefault="001A2712" w:rsidP="003A1D3E">
            <w:pPr>
              <w:pStyle w:val="NormalWeb"/>
              <w:spacing w:before="0" w:beforeAutospacing="0" w:after="0" w:afterAutospacing="0" w:line="276" w:lineRule="auto"/>
              <w:jc w:val="both"/>
              <w:rPr>
                <w:sz w:val="22"/>
                <w:szCs w:val="22"/>
              </w:rPr>
            </w:pPr>
            <w:r w:rsidRPr="003A1D3E">
              <w:rPr>
                <w:sz w:val="22"/>
                <w:szCs w:val="22"/>
              </w:rPr>
              <w:t>Training SVM model</w:t>
            </w:r>
          </w:p>
        </w:tc>
      </w:tr>
    </w:tbl>
    <w:p w14:paraId="313550FD" w14:textId="77777777" w:rsidR="001A2712" w:rsidRPr="003A1D3E" w:rsidRDefault="001A2712" w:rsidP="003A1D3E">
      <w:pPr>
        <w:spacing w:line="276" w:lineRule="auto"/>
        <w:jc w:val="center"/>
        <w:rPr>
          <w:rFonts w:ascii="Times New Roman" w:hAnsi="Times New Roman" w:cs="Times New Roman"/>
        </w:rPr>
      </w:pPr>
    </w:p>
    <w:p w14:paraId="6570B9F9" w14:textId="77777777" w:rsidR="001A2712" w:rsidRDefault="001A2712" w:rsidP="003A1D3E">
      <w:pPr>
        <w:spacing w:line="276" w:lineRule="auto"/>
        <w:rPr>
          <w:rFonts w:ascii="Times New Roman" w:hAnsi="Times New Roman" w:cs="Times New Roman"/>
          <w:b/>
        </w:rPr>
      </w:pPr>
    </w:p>
    <w:p w14:paraId="309B6AE9" w14:textId="77777777" w:rsidR="009F7DA3" w:rsidRDefault="009F7DA3" w:rsidP="003A1D3E">
      <w:pPr>
        <w:spacing w:line="276" w:lineRule="auto"/>
        <w:rPr>
          <w:rFonts w:ascii="Times New Roman" w:hAnsi="Times New Roman" w:cs="Times New Roman"/>
          <w:b/>
        </w:rPr>
      </w:pPr>
    </w:p>
    <w:p w14:paraId="5561443C" w14:textId="77777777" w:rsidR="009F7DA3" w:rsidRDefault="009F7DA3" w:rsidP="003A1D3E">
      <w:pPr>
        <w:spacing w:line="276" w:lineRule="auto"/>
        <w:rPr>
          <w:rFonts w:ascii="Times New Roman" w:hAnsi="Times New Roman" w:cs="Times New Roman"/>
          <w:b/>
        </w:rPr>
      </w:pPr>
    </w:p>
    <w:p w14:paraId="0F83989A" w14:textId="77777777" w:rsidR="009F7DA3" w:rsidRDefault="009F7DA3" w:rsidP="003A1D3E">
      <w:pPr>
        <w:spacing w:line="276" w:lineRule="auto"/>
        <w:rPr>
          <w:rFonts w:ascii="Times New Roman" w:hAnsi="Times New Roman" w:cs="Times New Roman"/>
          <w:b/>
        </w:rPr>
      </w:pPr>
    </w:p>
    <w:p w14:paraId="46820783" w14:textId="77777777" w:rsidR="009F7DA3" w:rsidRPr="003A1D3E" w:rsidRDefault="009F7DA3" w:rsidP="003A1D3E">
      <w:pPr>
        <w:spacing w:line="276" w:lineRule="auto"/>
        <w:rPr>
          <w:rFonts w:ascii="Times New Roman" w:hAnsi="Times New Roman" w:cs="Times New Roman"/>
          <w:b/>
        </w:rPr>
      </w:pPr>
    </w:p>
    <w:p w14:paraId="056715F1"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lastRenderedPageBreak/>
        <w:t>Text Books:</w:t>
      </w:r>
    </w:p>
    <w:p w14:paraId="5EC180DC" w14:textId="77777777" w:rsidR="001A2712" w:rsidRPr="003A1D3E" w:rsidRDefault="001A2712" w:rsidP="003A1D3E">
      <w:pPr>
        <w:numPr>
          <w:ilvl w:val="0"/>
          <w:numId w:val="39"/>
        </w:numPr>
        <w:spacing w:after="0" w:line="276" w:lineRule="auto"/>
        <w:jc w:val="both"/>
        <w:rPr>
          <w:rFonts w:ascii="Times New Roman" w:hAnsi="Times New Roman" w:cs="Times New Roman"/>
          <w:lang w:val="en-US"/>
        </w:rPr>
      </w:pPr>
      <w:r w:rsidRPr="003A1D3E">
        <w:rPr>
          <w:rFonts w:ascii="Times New Roman" w:hAnsi="Times New Roman" w:cs="Times New Roman"/>
          <w:lang w:val="en-US"/>
        </w:rPr>
        <w:t xml:space="preserve">Anna Forster: Introduction to Wireless Sensor Networks, IEEE Press, Wiley Publisher, 2016. </w:t>
      </w:r>
    </w:p>
    <w:p w14:paraId="40796E9C" w14:textId="77777777" w:rsidR="001A2712" w:rsidRPr="003A1D3E" w:rsidRDefault="001A2712" w:rsidP="003A1D3E">
      <w:pPr>
        <w:numPr>
          <w:ilvl w:val="0"/>
          <w:numId w:val="39"/>
        </w:numPr>
        <w:spacing w:after="0" w:line="276" w:lineRule="auto"/>
        <w:jc w:val="both"/>
        <w:rPr>
          <w:rFonts w:ascii="Times New Roman" w:eastAsia="Times New Roman" w:hAnsi="Times New Roman" w:cs="Times New Roman"/>
          <w:lang w:val="en-US"/>
        </w:rPr>
      </w:pPr>
      <w:r w:rsidRPr="003A1D3E">
        <w:rPr>
          <w:rFonts w:ascii="Times New Roman" w:hAnsi="Times New Roman" w:cs="Times New Roman"/>
          <w:lang w:val="en-US"/>
        </w:rPr>
        <w:t xml:space="preserve">Ian F. Akyildiz, ‎Mehmet Can </w:t>
      </w:r>
      <w:proofErr w:type="spellStart"/>
      <w:r w:rsidRPr="003A1D3E">
        <w:rPr>
          <w:rFonts w:ascii="Times New Roman" w:hAnsi="Times New Roman" w:cs="Times New Roman"/>
          <w:lang w:val="en-US"/>
        </w:rPr>
        <w:t>Vuran</w:t>
      </w:r>
      <w:proofErr w:type="spellEnd"/>
      <w:r w:rsidRPr="003A1D3E">
        <w:rPr>
          <w:rFonts w:ascii="Times New Roman" w:hAnsi="Times New Roman" w:cs="Times New Roman"/>
          <w:lang w:val="en-US"/>
        </w:rPr>
        <w:t>, Wireless Sensor Networks, Wiley Publishers</w:t>
      </w:r>
      <w:r w:rsidRPr="003A1D3E">
        <w:rPr>
          <w:rFonts w:ascii="Times New Roman" w:eastAsia="Times New Roman" w:hAnsi="Times New Roman" w:cs="Times New Roman"/>
          <w:lang w:val="en-US"/>
        </w:rPr>
        <w:t>,2010.</w:t>
      </w:r>
    </w:p>
    <w:p w14:paraId="0D9525BA" w14:textId="77777777" w:rsidR="001A2712" w:rsidRPr="003A1D3E" w:rsidRDefault="001A2712" w:rsidP="003A1D3E">
      <w:pPr>
        <w:pStyle w:val="NoSpacing"/>
        <w:spacing w:line="276" w:lineRule="auto"/>
        <w:rPr>
          <w:rFonts w:ascii="Times New Roman" w:hAnsi="Times New Roman" w:cs="Times New Roman"/>
        </w:rPr>
      </w:pPr>
    </w:p>
    <w:p w14:paraId="2DD4F5E3"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5DE9CA79" w14:textId="77777777" w:rsidR="001A2712" w:rsidRPr="003A1D3E" w:rsidRDefault="001A2712" w:rsidP="003A1D3E">
      <w:pPr>
        <w:spacing w:after="0" w:line="276" w:lineRule="auto"/>
        <w:jc w:val="both"/>
        <w:rPr>
          <w:rFonts w:ascii="Times New Roman" w:hAnsi="Times New Roman" w:cs="Times New Roman"/>
          <w:lang w:val="en-US"/>
        </w:rPr>
      </w:pPr>
      <w:r w:rsidRPr="003A1D3E">
        <w:rPr>
          <w:rFonts w:ascii="Times New Roman" w:hAnsi="Times New Roman" w:cs="Times New Roman"/>
        </w:rPr>
        <w:t xml:space="preserve">1. </w:t>
      </w:r>
      <w:hyperlink r:id="rId32" w:history="1">
        <w:proofErr w:type="spellStart"/>
        <w:r w:rsidRPr="003A1D3E">
          <w:rPr>
            <w:rFonts w:ascii="Times New Roman" w:hAnsi="Times New Roman" w:cs="Times New Roman"/>
            <w:lang w:val="en-US"/>
          </w:rPr>
          <w:t>KazemSohraby</w:t>
        </w:r>
        <w:proofErr w:type="spellEnd"/>
      </w:hyperlink>
      <w:r w:rsidRPr="003A1D3E">
        <w:rPr>
          <w:rFonts w:ascii="Times New Roman" w:hAnsi="Times New Roman" w:cs="Times New Roman"/>
          <w:lang w:val="en-US"/>
        </w:rPr>
        <w:t>, ‎</w:t>
      </w:r>
      <w:hyperlink r:id="rId33" w:history="1">
        <w:r w:rsidRPr="003A1D3E">
          <w:rPr>
            <w:rFonts w:ascii="Times New Roman" w:hAnsi="Times New Roman" w:cs="Times New Roman"/>
            <w:lang w:val="en-US"/>
          </w:rPr>
          <w:t xml:space="preserve">Daniel </w:t>
        </w:r>
        <w:proofErr w:type="spellStart"/>
        <w:r w:rsidRPr="003A1D3E">
          <w:rPr>
            <w:rFonts w:ascii="Times New Roman" w:hAnsi="Times New Roman" w:cs="Times New Roman"/>
            <w:lang w:val="en-US"/>
          </w:rPr>
          <w:t>Minoli</w:t>
        </w:r>
        <w:proofErr w:type="spellEnd"/>
      </w:hyperlink>
      <w:r w:rsidRPr="003A1D3E">
        <w:rPr>
          <w:rFonts w:ascii="Times New Roman" w:hAnsi="Times New Roman" w:cs="Times New Roman"/>
          <w:lang w:val="en-US"/>
        </w:rPr>
        <w:t>, ‎</w:t>
      </w:r>
      <w:proofErr w:type="spellStart"/>
      <w:r w:rsidR="00EF1B25">
        <w:fldChar w:fldCharType="begin"/>
      </w:r>
      <w:r w:rsidR="00EF1B25">
        <w:instrText>HYPERLINK "https://www.google.com/search?biw=1536&amp;bih=746&amp;tbm=bks&amp;tbm=bks&amp;q=inauthor:%22Taieb+Znati%22&amp;sa=X&amp;ved=2ahUKEwjEns70krD-AhVIU2wGHae7B</w:instrText>
      </w:r>
      <w:r w:rsidR="00EF1B25">
        <w:instrText>-EQ9Ah6BAgEEAc"</w:instrText>
      </w:r>
      <w:r w:rsidR="00EF1B25">
        <w:fldChar w:fldCharType="separate"/>
      </w:r>
      <w:r w:rsidRPr="003A1D3E">
        <w:rPr>
          <w:rFonts w:ascii="Times New Roman" w:hAnsi="Times New Roman" w:cs="Times New Roman"/>
          <w:lang w:val="en-US"/>
        </w:rPr>
        <w:t>TaiebZnati</w:t>
      </w:r>
      <w:proofErr w:type="spellEnd"/>
      <w:r w:rsidR="00EF1B25">
        <w:rPr>
          <w:rFonts w:ascii="Times New Roman" w:hAnsi="Times New Roman" w:cs="Times New Roman"/>
          <w:lang w:val="en-US"/>
        </w:rPr>
        <w:fldChar w:fldCharType="end"/>
      </w:r>
      <w:r w:rsidRPr="003A1D3E">
        <w:rPr>
          <w:rFonts w:ascii="Times New Roman" w:hAnsi="Times New Roman" w:cs="Times New Roman"/>
          <w:lang w:val="en-US"/>
        </w:rPr>
        <w:t xml:space="preserve"> :” </w:t>
      </w:r>
      <w:r w:rsidR="00181AD4" w:rsidRPr="003A1D3E">
        <w:rPr>
          <w:rFonts w:ascii="Times New Roman" w:hAnsi="Times New Roman" w:cs="Times New Roman"/>
          <w:lang w:val="en-US"/>
        </w:rPr>
        <w:fldChar w:fldCharType="begin"/>
      </w:r>
      <w:r w:rsidRPr="003A1D3E">
        <w:rPr>
          <w:rFonts w:ascii="Times New Roman" w:hAnsi="Times New Roman" w:cs="Times New Roman"/>
          <w:lang w:val="en-US"/>
        </w:rPr>
        <w:instrText xml:space="preserve"> HYPERLINK "https://books.google.co.in/books?id=I3bJGo690SUC&amp;printsec=frontcover&amp;dq=Wireless+Sensor+Networks&amp;hl=en&amp;newbks=1&amp;newbks_redir=1&amp;sa=X&amp;ved=2ahUKEwjEns70krD-AhVIU2wGHae7B-EQ6AF6BAgEEAI" </w:instrText>
      </w:r>
      <w:r w:rsidR="00181AD4" w:rsidRPr="003A1D3E">
        <w:rPr>
          <w:rFonts w:ascii="Times New Roman" w:hAnsi="Times New Roman" w:cs="Times New Roman"/>
          <w:lang w:val="en-US"/>
        </w:rPr>
      </w:r>
      <w:r w:rsidR="00181AD4" w:rsidRPr="003A1D3E">
        <w:rPr>
          <w:rFonts w:ascii="Times New Roman" w:hAnsi="Times New Roman" w:cs="Times New Roman"/>
          <w:lang w:val="en-US"/>
        </w:rPr>
        <w:fldChar w:fldCharType="separate"/>
      </w:r>
      <w:r w:rsidRPr="003A1D3E">
        <w:rPr>
          <w:rFonts w:ascii="Times New Roman" w:hAnsi="Times New Roman" w:cs="Times New Roman"/>
          <w:lang w:val="en-US"/>
        </w:rPr>
        <w:t>Wireless Sensor Networks: Technology, Protocols, and Applications”, Willey -</w:t>
      </w:r>
      <w:proofErr w:type="spellStart"/>
      <w:r w:rsidRPr="003A1D3E">
        <w:rPr>
          <w:rFonts w:ascii="Times New Roman" w:hAnsi="Times New Roman" w:cs="Times New Roman"/>
          <w:lang w:val="en-US"/>
        </w:rPr>
        <w:t>Interscience</w:t>
      </w:r>
      <w:proofErr w:type="spellEnd"/>
      <w:r w:rsidRPr="003A1D3E">
        <w:rPr>
          <w:rFonts w:ascii="Times New Roman" w:hAnsi="Times New Roman" w:cs="Times New Roman"/>
          <w:lang w:val="en-US"/>
        </w:rPr>
        <w:t xml:space="preserve"> ,2007</w:t>
      </w:r>
    </w:p>
    <w:p w14:paraId="6D0968F5" w14:textId="77777777" w:rsidR="001A2712" w:rsidRPr="003A1D3E" w:rsidRDefault="00181AD4" w:rsidP="003A1D3E">
      <w:pPr>
        <w:spacing w:after="0" w:line="276" w:lineRule="auto"/>
        <w:jc w:val="both"/>
        <w:rPr>
          <w:rFonts w:ascii="Times New Roman" w:hAnsi="Times New Roman" w:cs="Times New Roman"/>
          <w:lang w:val="en-US"/>
        </w:rPr>
      </w:pPr>
      <w:r w:rsidRPr="003A1D3E">
        <w:rPr>
          <w:rFonts w:ascii="Times New Roman" w:hAnsi="Times New Roman" w:cs="Times New Roman"/>
          <w:lang w:val="en-US"/>
        </w:rPr>
        <w:fldChar w:fldCharType="end"/>
      </w:r>
      <w:r w:rsidR="001A2712" w:rsidRPr="003A1D3E">
        <w:rPr>
          <w:rFonts w:ascii="Times New Roman" w:hAnsi="Times New Roman" w:cs="Times New Roman"/>
          <w:lang w:val="en-US"/>
        </w:rPr>
        <w:t xml:space="preserve">2. </w:t>
      </w:r>
      <w:hyperlink r:id="rId34" w:history="1">
        <w:r w:rsidR="001A2712" w:rsidRPr="003A1D3E">
          <w:rPr>
            <w:rFonts w:ascii="Times New Roman" w:hAnsi="Times New Roman" w:cs="Times New Roman"/>
            <w:lang w:val="en-US"/>
          </w:rPr>
          <w:t xml:space="preserve">Rastko R. </w:t>
        </w:r>
        <w:proofErr w:type="spellStart"/>
        <w:r w:rsidR="001A2712" w:rsidRPr="003A1D3E">
          <w:rPr>
            <w:rFonts w:ascii="Times New Roman" w:hAnsi="Times New Roman" w:cs="Times New Roman"/>
            <w:lang w:val="en-US"/>
          </w:rPr>
          <w:t>Selmic</w:t>
        </w:r>
        <w:proofErr w:type="spellEnd"/>
      </w:hyperlink>
      <w:r w:rsidR="001A2712" w:rsidRPr="003A1D3E">
        <w:rPr>
          <w:rFonts w:ascii="Times New Roman" w:hAnsi="Times New Roman" w:cs="Times New Roman"/>
          <w:lang w:val="en-US"/>
        </w:rPr>
        <w:t>, ‎</w:t>
      </w:r>
      <w:hyperlink r:id="rId35" w:history="1">
        <w:r w:rsidR="001A2712" w:rsidRPr="003A1D3E">
          <w:rPr>
            <w:rFonts w:ascii="Times New Roman" w:hAnsi="Times New Roman" w:cs="Times New Roman"/>
            <w:lang w:val="en-US"/>
          </w:rPr>
          <w:t>Vir V. Phoha</w:t>
        </w:r>
      </w:hyperlink>
      <w:r w:rsidR="001A2712" w:rsidRPr="003A1D3E">
        <w:rPr>
          <w:rFonts w:ascii="Times New Roman" w:hAnsi="Times New Roman" w:cs="Times New Roman"/>
          <w:lang w:val="en-US"/>
        </w:rPr>
        <w:t>, ‎</w:t>
      </w:r>
      <w:hyperlink r:id="rId36" w:history="1">
        <w:r w:rsidR="001A2712" w:rsidRPr="003A1D3E">
          <w:rPr>
            <w:rFonts w:ascii="Times New Roman" w:hAnsi="Times New Roman" w:cs="Times New Roman"/>
            <w:lang w:val="en-US"/>
          </w:rPr>
          <w:t xml:space="preserve">Abdul </w:t>
        </w:r>
        <w:proofErr w:type="spellStart"/>
        <w:r w:rsidR="001A2712" w:rsidRPr="003A1D3E">
          <w:rPr>
            <w:rFonts w:ascii="Times New Roman" w:hAnsi="Times New Roman" w:cs="Times New Roman"/>
            <w:lang w:val="en-US"/>
          </w:rPr>
          <w:t>Serwadda</w:t>
        </w:r>
        <w:proofErr w:type="spellEnd"/>
      </w:hyperlink>
      <w:r w:rsidR="001A2712" w:rsidRPr="003A1D3E">
        <w:rPr>
          <w:rFonts w:ascii="Times New Roman" w:hAnsi="Times New Roman" w:cs="Times New Roman"/>
          <w:lang w:val="en-US"/>
        </w:rPr>
        <w:t xml:space="preserve"> :” </w:t>
      </w:r>
      <w:r w:rsidRPr="003A1D3E">
        <w:rPr>
          <w:rFonts w:ascii="Times New Roman" w:hAnsi="Times New Roman" w:cs="Times New Roman"/>
          <w:lang w:val="en-US"/>
        </w:rPr>
        <w:fldChar w:fldCharType="begin"/>
      </w:r>
      <w:r w:rsidR="001A2712" w:rsidRPr="003A1D3E">
        <w:rPr>
          <w:rFonts w:ascii="Times New Roman" w:hAnsi="Times New Roman" w:cs="Times New Roman"/>
          <w:lang w:val="en-US"/>
        </w:rPr>
        <w:instrText xml:space="preserve"> HYPERLINK "https://books.google.co.in/books?id=YRduDQAAQBAJ&amp;printsec=frontcover&amp;dq=Wireless+Sensor+Networks&amp;hl=en&amp;newbks=1&amp;newbks_redir=1&amp;sa=X&amp;ved=2ahUKEwjEns70krD-AhVIU2wGHae7B-EQ6AF6BAgJEAI" </w:instrText>
      </w:r>
      <w:r w:rsidRPr="003A1D3E">
        <w:rPr>
          <w:rFonts w:ascii="Times New Roman" w:hAnsi="Times New Roman" w:cs="Times New Roman"/>
          <w:lang w:val="en-US"/>
        </w:rPr>
      </w:r>
      <w:r w:rsidRPr="003A1D3E">
        <w:rPr>
          <w:rFonts w:ascii="Times New Roman" w:hAnsi="Times New Roman" w:cs="Times New Roman"/>
          <w:lang w:val="en-US"/>
        </w:rPr>
        <w:fldChar w:fldCharType="separate"/>
      </w:r>
      <w:r w:rsidR="001A2712" w:rsidRPr="003A1D3E">
        <w:rPr>
          <w:rFonts w:ascii="Times New Roman" w:hAnsi="Times New Roman" w:cs="Times New Roman"/>
          <w:lang w:val="en-US"/>
        </w:rPr>
        <w:t>Wireless Sensor Networks: Security, Coverage, and Localization”, Springer,2016</w:t>
      </w:r>
    </w:p>
    <w:p w14:paraId="1D0C7984" w14:textId="77777777" w:rsidR="001A2712" w:rsidRPr="003A1D3E" w:rsidRDefault="00181AD4" w:rsidP="003A1D3E">
      <w:pPr>
        <w:spacing w:after="0" w:line="276" w:lineRule="auto"/>
        <w:jc w:val="both"/>
        <w:rPr>
          <w:rFonts w:ascii="Times New Roman" w:hAnsi="Times New Roman" w:cs="Times New Roman"/>
          <w:lang w:val="en-US"/>
        </w:rPr>
      </w:pPr>
      <w:r w:rsidRPr="003A1D3E">
        <w:rPr>
          <w:rFonts w:ascii="Times New Roman" w:hAnsi="Times New Roman" w:cs="Times New Roman"/>
          <w:lang w:val="en-US"/>
        </w:rPr>
        <w:fldChar w:fldCharType="end"/>
      </w:r>
      <w:r w:rsidR="001A2712" w:rsidRPr="003A1D3E">
        <w:rPr>
          <w:rFonts w:ascii="Times New Roman" w:hAnsi="Times New Roman" w:cs="Times New Roman"/>
          <w:lang w:val="en-US"/>
        </w:rPr>
        <w:t>3. Philip John Sallis: “Wireless Sensor Networks: Insights and Innovations</w:t>
      </w:r>
      <w:proofErr w:type="gramStart"/>
      <w:r w:rsidR="001A2712" w:rsidRPr="003A1D3E">
        <w:rPr>
          <w:rFonts w:ascii="Times New Roman" w:hAnsi="Times New Roman" w:cs="Times New Roman"/>
          <w:lang w:val="en-US"/>
        </w:rPr>
        <w:t>” ,</w:t>
      </w:r>
      <w:proofErr w:type="gramEnd"/>
      <w:r w:rsidR="001A2712" w:rsidRPr="003A1D3E">
        <w:rPr>
          <w:rFonts w:ascii="Times New Roman" w:hAnsi="Times New Roman" w:cs="Times New Roman"/>
          <w:lang w:val="en-US"/>
        </w:rPr>
        <w:t xml:space="preserve"> Intechopen,2017</w:t>
      </w:r>
    </w:p>
    <w:p w14:paraId="029E6FD5" w14:textId="77777777" w:rsidR="001A2712" w:rsidRPr="003A1D3E" w:rsidRDefault="001A2712" w:rsidP="003A1D3E">
      <w:pPr>
        <w:spacing w:after="0" w:line="276" w:lineRule="auto"/>
        <w:jc w:val="both"/>
        <w:rPr>
          <w:rFonts w:ascii="Times New Roman" w:hAnsi="Times New Roman" w:cs="Times New Roman"/>
        </w:rPr>
      </w:pPr>
    </w:p>
    <w:p w14:paraId="1334FEAC" w14:textId="77777777" w:rsidR="001A2712" w:rsidRPr="003A1D3E" w:rsidRDefault="001A2712" w:rsidP="003A1D3E">
      <w:pPr>
        <w:pStyle w:val="NoSpacing"/>
        <w:spacing w:line="276" w:lineRule="auto"/>
        <w:jc w:val="both"/>
        <w:rPr>
          <w:rFonts w:ascii="Times New Roman" w:hAnsi="Times New Roman" w:cs="Times New Roman"/>
          <w:b/>
        </w:rPr>
      </w:pPr>
    </w:p>
    <w:p w14:paraId="731ABA1E" w14:textId="77777777" w:rsidR="001A2712" w:rsidRPr="003A1D3E" w:rsidRDefault="001A271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6362F321" w14:textId="77777777" w:rsidR="001A2712" w:rsidRPr="003A1D3E" w:rsidRDefault="001A2712" w:rsidP="003A1D3E">
      <w:pPr>
        <w:shd w:val="clear" w:color="auto" w:fill="FFFFFF"/>
        <w:spacing w:after="0" w:line="276" w:lineRule="auto"/>
        <w:rPr>
          <w:rStyle w:val="Hyperlink"/>
          <w:rFonts w:ascii="Times New Roman" w:hAnsi="Times New Roman" w:cs="Times New Roman"/>
          <w:b/>
        </w:rPr>
      </w:pPr>
    </w:p>
    <w:p w14:paraId="661617EC" w14:textId="77777777" w:rsidR="001A2712" w:rsidRPr="003A1D3E" w:rsidRDefault="00EF1B25" w:rsidP="003A1D3E">
      <w:pPr>
        <w:pStyle w:val="ListParagraph"/>
        <w:numPr>
          <w:ilvl w:val="0"/>
          <w:numId w:val="1"/>
        </w:numPr>
        <w:shd w:val="clear" w:color="auto" w:fill="FFFFFF"/>
        <w:spacing w:after="0" w:line="276" w:lineRule="auto"/>
        <w:rPr>
          <w:rFonts w:ascii="Times New Roman" w:eastAsia="Times New Roman" w:hAnsi="Times New Roman" w:cs="Times New Roman"/>
          <w:color w:val="222222"/>
          <w:lang w:eastAsia="en-IN"/>
        </w:rPr>
      </w:pPr>
      <w:hyperlink r:id="rId37" w:history="1">
        <w:r w:rsidR="001A2712" w:rsidRPr="003A1D3E">
          <w:rPr>
            <w:rStyle w:val="Hyperlink"/>
            <w:rFonts w:ascii="Times New Roman" w:hAnsi="Times New Roman" w:cs="Times New Roman"/>
            <w:b/>
          </w:rPr>
          <w:t>https://archive.nptel.ac.in/courses/106/105/106105160/</w:t>
        </w:r>
      </w:hyperlink>
    </w:p>
    <w:p w14:paraId="78A097E4" w14:textId="77777777" w:rsidR="001A2712" w:rsidRPr="003A1D3E" w:rsidRDefault="00EF1B25" w:rsidP="003A1D3E">
      <w:pPr>
        <w:pStyle w:val="ListParagraph"/>
        <w:numPr>
          <w:ilvl w:val="0"/>
          <w:numId w:val="1"/>
        </w:numPr>
        <w:shd w:val="clear" w:color="auto" w:fill="FFFFFF"/>
        <w:spacing w:after="0" w:line="276" w:lineRule="auto"/>
        <w:rPr>
          <w:rFonts w:ascii="Times New Roman" w:hAnsi="Times New Roman" w:cs="Times New Roman"/>
          <w:b/>
        </w:rPr>
      </w:pPr>
      <w:hyperlink r:id="rId38" w:history="1">
        <w:r w:rsidR="001A2712" w:rsidRPr="003A1D3E">
          <w:rPr>
            <w:rStyle w:val="Hyperlink"/>
            <w:rFonts w:ascii="Times New Roman" w:hAnsi="Times New Roman" w:cs="Times New Roman"/>
            <w:b/>
          </w:rPr>
          <w:t>https://nptel.ac.in/courses/117104118</w:t>
        </w:r>
      </w:hyperlink>
    </w:p>
    <w:p w14:paraId="43EFF9E4" w14:textId="77777777" w:rsidR="001A2712" w:rsidRPr="003A1D3E" w:rsidRDefault="00EF1B25" w:rsidP="003A1D3E">
      <w:pPr>
        <w:pStyle w:val="ListParagraph"/>
        <w:numPr>
          <w:ilvl w:val="0"/>
          <w:numId w:val="1"/>
        </w:numPr>
        <w:shd w:val="clear" w:color="auto" w:fill="FFFFFF"/>
        <w:spacing w:after="0" w:line="276" w:lineRule="auto"/>
        <w:rPr>
          <w:rFonts w:ascii="Times New Roman" w:hAnsi="Times New Roman" w:cs="Times New Roman"/>
          <w:b/>
        </w:rPr>
      </w:pPr>
      <w:hyperlink r:id="rId39" w:anchor="fpstate=ive&amp;vld=cid:288f9605,vid:C5gOEydRqFA" w:history="1">
        <w:r w:rsidR="001A2712" w:rsidRPr="003A1D3E">
          <w:rPr>
            <w:rStyle w:val="Hyperlink"/>
            <w:rFonts w:ascii="Times New Roman" w:hAnsi="Times New Roman" w:cs="Times New Roman"/>
            <w:b/>
          </w:rPr>
          <w:t>https://www.google.com/search?q=wsn+simulation+in+matlab+simple+example+program&amp;ei=4Oo8ZIXhFZmfseMPkdq30Aw&amp;oq=wsn+simulation+in+matlab+simple+exmpke&amp;gs_lcp=Cgxnd3Mtd2l6LXNlcnAQAxgCMgcIIRCgARAKMgcIIRCgARAKMgcIIRCgARAKOgoIABBHENYEELADOgYIABAWEB46CAgAEIoFEIYDOgUIIRCgAToICCEQFhAeEB06BAghEBVKBAhBGABQkQZYjT5g0FBoAnABeACAAaoCiAGtD5IBBjEuMTIuMpgBAKABAcgBCMABAQ&amp;sclient=gws-wiz-serp#fpstate=ive&amp;vld=cid:288f9605,vid:C5gOEydRqFA</w:t>
        </w:r>
      </w:hyperlink>
    </w:p>
    <w:p w14:paraId="6852879A" w14:textId="77777777" w:rsidR="001A2712" w:rsidRPr="003A1D3E" w:rsidRDefault="001A2712" w:rsidP="003A1D3E">
      <w:pPr>
        <w:spacing w:line="276" w:lineRule="auto"/>
        <w:rPr>
          <w:rFonts w:ascii="Times New Roman" w:hAnsi="Times New Roman" w:cs="Times New Roman"/>
          <w:b/>
        </w:rPr>
      </w:pPr>
    </w:p>
    <w:p w14:paraId="41290EBD"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5F2742CC"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At the end of the course, the students will be able to:</w:t>
      </w:r>
    </w:p>
    <w:p w14:paraId="003A79A9" w14:textId="77777777" w:rsidR="001A2712" w:rsidRPr="003A1D3E" w:rsidRDefault="001A2712" w:rsidP="003A1D3E">
      <w:pPr>
        <w:numPr>
          <w:ilvl w:val="0"/>
          <w:numId w:val="40"/>
        </w:numPr>
        <w:spacing w:line="276" w:lineRule="auto"/>
        <w:rPr>
          <w:rFonts w:ascii="Times New Roman" w:hAnsi="Times New Roman" w:cs="Times New Roman"/>
          <w:lang w:val="en-US"/>
        </w:rPr>
      </w:pPr>
      <w:r w:rsidRPr="003A1D3E">
        <w:rPr>
          <w:rFonts w:ascii="Times New Roman" w:hAnsi="Times New Roman" w:cs="Times New Roman"/>
          <w:lang w:val="en-US"/>
        </w:rPr>
        <w:t>To understand the fundamentals of wireless sensor networks and its application to critical real time scenarios (PO-1,8,9,10,11,12, PSO-2).</w:t>
      </w:r>
    </w:p>
    <w:p w14:paraId="5E59EAEF" w14:textId="77777777" w:rsidR="001A2712" w:rsidRPr="003A1D3E" w:rsidRDefault="001A2712" w:rsidP="003A1D3E">
      <w:pPr>
        <w:numPr>
          <w:ilvl w:val="0"/>
          <w:numId w:val="40"/>
        </w:numPr>
        <w:spacing w:line="276" w:lineRule="auto"/>
        <w:rPr>
          <w:rFonts w:ascii="Times New Roman" w:hAnsi="Times New Roman" w:cs="Times New Roman"/>
          <w:lang w:val="en-US"/>
        </w:rPr>
      </w:pPr>
      <w:r w:rsidRPr="003A1D3E">
        <w:rPr>
          <w:rFonts w:ascii="Times New Roman" w:hAnsi="Times New Roman" w:cs="Times New Roman"/>
          <w:lang w:val="en-US"/>
        </w:rPr>
        <w:t>To study different protocols at various layers and its differences with traditional protocols. (PO- 1,2,3,5,6,8,9,10,111,12, PSO-2).</w:t>
      </w:r>
    </w:p>
    <w:p w14:paraId="3A96C8EA" w14:textId="77777777" w:rsidR="001A2712" w:rsidRPr="003A1D3E" w:rsidRDefault="001A2712" w:rsidP="003A1D3E">
      <w:pPr>
        <w:numPr>
          <w:ilvl w:val="0"/>
          <w:numId w:val="40"/>
        </w:numPr>
        <w:spacing w:line="276" w:lineRule="auto"/>
        <w:rPr>
          <w:rFonts w:ascii="Times New Roman" w:hAnsi="Times New Roman" w:cs="Times New Roman"/>
          <w:lang w:val="en-US"/>
        </w:rPr>
      </w:pPr>
      <w:r w:rsidRPr="003A1D3E">
        <w:rPr>
          <w:rFonts w:ascii="Times New Roman" w:hAnsi="Times New Roman" w:cs="Times New Roman"/>
          <w:lang w:val="en-US"/>
        </w:rPr>
        <w:t>To study the design consideration of communication and link management. (PO- 1,3,5,6,8,9,10,11,</w:t>
      </w:r>
      <w:proofErr w:type="gramStart"/>
      <w:r w:rsidRPr="003A1D3E">
        <w:rPr>
          <w:rFonts w:ascii="Times New Roman" w:hAnsi="Times New Roman" w:cs="Times New Roman"/>
          <w:lang w:val="en-US"/>
        </w:rPr>
        <w:t>12,PSO</w:t>
      </w:r>
      <w:proofErr w:type="gramEnd"/>
      <w:r w:rsidRPr="003A1D3E">
        <w:rPr>
          <w:rFonts w:ascii="Times New Roman" w:hAnsi="Times New Roman" w:cs="Times New Roman"/>
          <w:lang w:val="en-US"/>
        </w:rPr>
        <w:t xml:space="preserve">-1,2). </w:t>
      </w:r>
    </w:p>
    <w:p w14:paraId="45A6850F" w14:textId="77777777" w:rsidR="001A2712" w:rsidRPr="003A1D3E" w:rsidRDefault="001A2712" w:rsidP="003A1D3E">
      <w:pPr>
        <w:numPr>
          <w:ilvl w:val="0"/>
          <w:numId w:val="40"/>
        </w:numPr>
        <w:spacing w:line="276" w:lineRule="auto"/>
        <w:rPr>
          <w:rFonts w:ascii="Times New Roman" w:hAnsi="Times New Roman" w:cs="Times New Roman"/>
          <w:lang w:val="en-US"/>
        </w:rPr>
      </w:pPr>
      <w:r w:rsidRPr="003A1D3E">
        <w:rPr>
          <w:rFonts w:ascii="Times New Roman" w:hAnsi="Times New Roman" w:cs="Times New Roman"/>
          <w:lang w:val="en-US"/>
        </w:rPr>
        <w:t>Analyze the need of clustering and aggregation. (PO- 5,6,8,9,10,11,12, PSO-1).</w:t>
      </w:r>
    </w:p>
    <w:p w14:paraId="204B784D" w14:textId="77777777" w:rsidR="001A2712" w:rsidRPr="003A1D3E" w:rsidRDefault="001A2712" w:rsidP="003A1D3E">
      <w:pPr>
        <w:numPr>
          <w:ilvl w:val="0"/>
          <w:numId w:val="40"/>
        </w:numPr>
        <w:spacing w:line="276" w:lineRule="auto"/>
        <w:rPr>
          <w:rFonts w:ascii="Times New Roman" w:hAnsi="Times New Roman" w:cs="Times New Roman"/>
          <w:b/>
        </w:rPr>
      </w:pPr>
      <w:r w:rsidRPr="003A1D3E">
        <w:rPr>
          <w:rFonts w:ascii="Times New Roman" w:hAnsi="Times New Roman" w:cs="Times New Roman"/>
          <w:lang w:val="en-US"/>
        </w:rPr>
        <w:t>Study anatomy of sensors and deployment in real time. (PO-1,2,3,5,6,8,9,10,11,12, PSO-2)</w:t>
      </w:r>
    </w:p>
    <w:p w14:paraId="0A52F260" w14:textId="77777777" w:rsidR="001A2712" w:rsidRDefault="001A2712" w:rsidP="003A1D3E">
      <w:pPr>
        <w:spacing w:line="276" w:lineRule="auto"/>
        <w:rPr>
          <w:rFonts w:ascii="Times New Roman" w:hAnsi="Times New Roman" w:cs="Times New Roman"/>
          <w:b/>
        </w:rPr>
      </w:pPr>
    </w:p>
    <w:p w14:paraId="2B28FC88" w14:textId="77777777" w:rsidR="009F7DA3" w:rsidRDefault="009F7DA3" w:rsidP="003A1D3E">
      <w:pPr>
        <w:spacing w:line="276" w:lineRule="auto"/>
        <w:rPr>
          <w:rFonts w:ascii="Times New Roman" w:hAnsi="Times New Roman" w:cs="Times New Roman"/>
          <w:b/>
        </w:rPr>
      </w:pPr>
    </w:p>
    <w:p w14:paraId="5E6CB4F6" w14:textId="77777777" w:rsidR="009F7DA3" w:rsidRDefault="009F7DA3" w:rsidP="003A1D3E">
      <w:pPr>
        <w:spacing w:line="276" w:lineRule="auto"/>
        <w:rPr>
          <w:rFonts w:ascii="Times New Roman" w:hAnsi="Times New Roman" w:cs="Times New Roman"/>
          <w:b/>
        </w:rPr>
      </w:pPr>
    </w:p>
    <w:p w14:paraId="0B672D1E" w14:textId="77777777" w:rsidR="009F7DA3" w:rsidRDefault="009F7DA3" w:rsidP="003A1D3E">
      <w:pPr>
        <w:spacing w:line="276" w:lineRule="auto"/>
        <w:rPr>
          <w:rFonts w:ascii="Times New Roman" w:hAnsi="Times New Roman" w:cs="Times New Roman"/>
          <w:b/>
        </w:rPr>
      </w:pPr>
    </w:p>
    <w:p w14:paraId="103A9305" w14:textId="77777777" w:rsidR="009F7DA3" w:rsidRDefault="009F7DA3" w:rsidP="003A1D3E">
      <w:pPr>
        <w:spacing w:line="276" w:lineRule="auto"/>
        <w:rPr>
          <w:rFonts w:ascii="Times New Roman" w:hAnsi="Times New Roman" w:cs="Times New Roman"/>
          <w:b/>
        </w:rPr>
      </w:pPr>
    </w:p>
    <w:p w14:paraId="3226E65B" w14:textId="77777777" w:rsidR="009F7DA3" w:rsidRDefault="009F7DA3" w:rsidP="003A1D3E">
      <w:pPr>
        <w:spacing w:line="276" w:lineRule="auto"/>
        <w:rPr>
          <w:rFonts w:ascii="Times New Roman" w:hAnsi="Times New Roman" w:cs="Times New Roman"/>
          <w:b/>
        </w:rPr>
      </w:pPr>
    </w:p>
    <w:p w14:paraId="19600C19" w14:textId="77777777" w:rsidR="009F7DA3" w:rsidRDefault="009F7DA3" w:rsidP="003A1D3E">
      <w:pPr>
        <w:spacing w:line="276" w:lineRule="auto"/>
        <w:rPr>
          <w:rFonts w:ascii="Times New Roman" w:hAnsi="Times New Roman" w:cs="Times New Roman"/>
          <w:b/>
        </w:rPr>
      </w:pPr>
    </w:p>
    <w:p w14:paraId="14BCE929" w14:textId="77777777" w:rsidR="009F7DA3" w:rsidRPr="003A1D3E" w:rsidRDefault="009F7DA3" w:rsidP="003A1D3E">
      <w:pPr>
        <w:spacing w:line="276" w:lineRule="auto"/>
        <w:rPr>
          <w:rFonts w:ascii="Times New Roman" w:hAnsi="Times New Roman" w:cs="Times New Roman"/>
          <w:b/>
        </w:rPr>
      </w:pPr>
    </w:p>
    <w:p w14:paraId="2E4987B6" w14:textId="77777777" w:rsidR="001A2712" w:rsidRPr="003A1D3E" w:rsidRDefault="001A2712" w:rsidP="003A1D3E">
      <w:pPr>
        <w:spacing w:line="276" w:lineRule="auto"/>
        <w:rPr>
          <w:rFonts w:ascii="Times New Roman" w:hAnsi="Times New Roman" w:cs="Times New Roman"/>
          <w:b/>
        </w:rPr>
      </w:pPr>
    </w:p>
    <w:p w14:paraId="55E82556"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A2712" w:rsidRPr="003A1D3E" w14:paraId="37FF2270" w14:textId="77777777" w:rsidTr="001A2712">
        <w:tc>
          <w:tcPr>
            <w:tcW w:w="9628" w:type="dxa"/>
            <w:gridSpan w:val="3"/>
          </w:tcPr>
          <w:p w14:paraId="45ED3460"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A2712" w:rsidRPr="003A1D3E" w14:paraId="309AFE97" w14:textId="77777777" w:rsidTr="001A2712">
        <w:tc>
          <w:tcPr>
            <w:tcW w:w="3209" w:type="dxa"/>
          </w:tcPr>
          <w:p w14:paraId="51D8FB2D"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0C28DB0C"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16680BD7"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A2712" w:rsidRPr="003A1D3E" w14:paraId="221064DE" w14:textId="77777777" w:rsidTr="001A2712">
        <w:tc>
          <w:tcPr>
            <w:tcW w:w="3209" w:type="dxa"/>
          </w:tcPr>
          <w:p w14:paraId="4525A545"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50422DAB"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5DEDEA7"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3716B027" w14:textId="77777777" w:rsidTr="001A2712">
        <w:tc>
          <w:tcPr>
            <w:tcW w:w="3209" w:type="dxa"/>
          </w:tcPr>
          <w:p w14:paraId="69FA54F7"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439A6A09"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15E2C11A"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C03, CO4, and CO5</w:t>
            </w:r>
          </w:p>
        </w:tc>
      </w:tr>
      <w:tr w:rsidR="001A2712" w:rsidRPr="003A1D3E" w14:paraId="06DEC598" w14:textId="77777777" w:rsidTr="001A2712">
        <w:tc>
          <w:tcPr>
            <w:tcW w:w="9628" w:type="dxa"/>
            <w:gridSpan w:val="3"/>
          </w:tcPr>
          <w:p w14:paraId="7C709A5C"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A2712" w:rsidRPr="003A1D3E" w14:paraId="0F38C067" w14:textId="77777777" w:rsidTr="001A2712">
        <w:tc>
          <w:tcPr>
            <w:tcW w:w="3209" w:type="dxa"/>
          </w:tcPr>
          <w:p w14:paraId="2B4F0999"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123000F6" w14:textId="77777777" w:rsidR="001A2712" w:rsidRPr="003A1D3E" w:rsidRDefault="001A2712" w:rsidP="003A1D3E">
            <w:pPr>
              <w:spacing w:line="276" w:lineRule="auto"/>
              <w:rPr>
                <w:rFonts w:ascii="Times New Roman" w:hAnsi="Times New Roman" w:cs="Times New Roman"/>
              </w:rPr>
            </w:pPr>
          </w:p>
        </w:tc>
        <w:tc>
          <w:tcPr>
            <w:tcW w:w="3210" w:type="dxa"/>
          </w:tcPr>
          <w:p w14:paraId="56A190B1" w14:textId="77777777" w:rsidR="001A2712" w:rsidRPr="003A1D3E" w:rsidRDefault="001A2712" w:rsidP="003A1D3E">
            <w:pPr>
              <w:spacing w:line="276" w:lineRule="auto"/>
              <w:rPr>
                <w:rFonts w:ascii="Times New Roman" w:hAnsi="Times New Roman" w:cs="Times New Roman"/>
              </w:rPr>
            </w:pPr>
          </w:p>
        </w:tc>
      </w:tr>
      <w:tr w:rsidR="001A2712" w:rsidRPr="003A1D3E" w14:paraId="71512728" w14:textId="77777777" w:rsidTr="001A2712">
        <w:tc>
          <w:tcPr>
            <w:tcW w:w="3209" w:type="dxa"/>
          </w:tcPr>
          <w:p w14:paraId="0F39EAB1"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Quiz -I</w:t>
            </w:r>
          </w:p>
        </w:tc>
        <w:tc>
          <w:tcPr>
            <w:tcW w:w="3209" w:type="dxa"/>
          </w:tcPr>
          <w:p w14:paraId="3BED2F6A"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1540C84E"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02D91F17" w14:textId="77777777" w:rsidTr="001A2712">
        <w:tc>
          <w:tcPr>
            <w:tcW w:w="3209" w:type="dxa"/>
          </w:tcPr>
          <w:p w14:paraId="51582D08"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Quiz -II</w:t>
            </w:r>
          </w:p>
        </w:tc>
        <w:tc>
          <w:tcPr>
            <w:tcW w:w="3209" w:type="dxa"/>
          </w:tcPr>
          <w:p w14:paraId="3EC45D5B"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0E3E308C"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A2712" w:rsidRPr="003A1D3E" w14:paraId="7C9CFF4E" w14:textId="77777777" w:rsidTr="001A2712">
        <w:tc>
          <w:tcPr>
            <w:tcW w:w="9628" w:type="dxa"/>
            <w:gridSpan w:val="3"/>
          </w:tcPr>
          <w:p w14:paraId="5E8A599F"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Quiz-I +Marks scored in Quiz-II</w:t>
            </w:r>
          </w:p>
        </w:tc>
      </w:tr>
      <w:tr w:rsidR="001A2712" w:rsidRPr="003A1D3E" w14:paraId="1A458EF9" w14:textId="77777777" w:rsidTr="001A2712">
        <w:tc>
          <w:tcPr>
            <w:tcW w:w="9628" w:type="dxa"/>
            <w:gridSpan w:val="3"/>
          </w:tcPr>
          <w:p w14:paraId="2DFB3C50"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A2712" w:rsidRPr="003A1D3E" w14:paraId="2CFC5602" w14:textId="77777777" w:rsidTr="001A2712">
        <w:tc>
          <w:tcPr>
            <w:tcW w:w="3209" w:type="dxa"/>
          </w:tcPr>
          <w:p w14:paraId="798AABFD"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57F4F854"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6BE78C40"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677C4DC9" w14:textId="77777777" w:rsidR="001A2712" w:rsidRPr="003A1D3E" w:rsidRDefault="001A2712" w:rsidP="003A1D3E">
      <w:pPr>
        <w:spacing w:line="276" w:lineRule="auto"/>
        <w:rPr>
          <w:rFonts w:ascii="Times New Roman" w:hAnsi="Times New Roman" w:cs="Times New Roman"/>
        </w:rPr>
      </w:pPr>
    </w:p>
    <w:p w14:paraId="26C107AA" w14:textId="77777777" w:rsidR="001A2712" w:rsidRPr="003A1D3E" w:rsidRDefault="001A2712" w:rsidP="003A1D3E">
      <w:pPr>
        <w:spacing w:line="276" w:lineRule="auto"/>
        <w:rPr>
          <w:rFonts w:ascii="Times New Roman" w:hAnsi="Times New Roman" w:cs="Times New Roman"/>
        </w:rPr>
      </w:pPr>
    </w:p>
    <w:p w14:paraId="564FD0F5" w14:textId="77777777" w:rsidR="001A2712" w:rsidRDefault="001A2712" w:rsidP="003A1D3E">
      <w:pPr>
        <w:spacing w:line="276" w:lineRule="auto"/>
        <w:rPr>
          <w:rFonts w:ascii="Times New Roman" w:hAnsi="Times New Roman" w:cs="Times New Roman"/>
        </w:rPr>
      </w:pPr>
    </w:p>
    <w:p w14:paraId="4F103CCA" w14:textId="77777777" w:rsidR="009F7DA3" w:rsidRDefault="009F7DA3" w:rsidP="003A1D3E">
      <w:pPr>
        <w:spacing w:line="276" w:lineRule="auto"/>
        <w:rPr>
          <w:rFonts w:ascii="Times New Roman" w:hAnsi="Times New Roman" w:cs="Times New Roman"/>
        </w:rPr>
      </w:pPr>
    </w:p>
    <w:p w14:paraId="3CF8FFE7" w14:textId="77777777" w:rsidR="009F7DA3" w:rsidRDefault="009F7DA3" w:rsidP="003A1D3E">
      <w:pPr>
        <w:spacing w:line="276" w:lineRule="auto"/>
        <w:rPr>
          <w:rFonts w:ascii="Times New Roman" w:hAnsi="Times New Roman" w:cs="Times New Roman"/>
        </w:rPr>
      </w:pPr>
    </w:p>
    <w:p w14:paraId="377E17B0" w14:textId="77777777" w:rsidR="009F7DA3" w:rsidRDefault="009F7DA3" w:rsidP="003A1D3E">
      <w:pPr>
        <w:spacing w:line="276" w:lineRule="auto"/>
        <w:rPr>
          <w:rFonts w:ascii="Times New Roman" w:hAnsi="Times New Roman" w:cs="Times New Roman"/>
        </w:rPr>
      </w:pPr>
    </w:p>
    <w:p w14:paraId="7B5F7B73" w14:textId="77777777" w:rsidR="009F7DA3" w:rsidRDefault="009F7DA3" w:rsidP="003A1D3E">
      <w:pPr>
        <w:spacing w:line="276" w:lineRule="auto"/>
        <w:rPr>
          <w:rFonts w:ascii="Times New Roman" w:hAnsi="Times New Roman" w:cs="Times New Roman"/>
        </w:rPr>
      </w:pPr>
    </w:p>
    <w:p w14:paraId="190FD3AE" w14:textId="77777777" w:rsidR="009F7DA3" w:rsidRDefault="009F7DA3" w:rsidP="003A1D3E">
      <w:pPr>
        <w:spacing w:line="276" w:lineRule="auto"/>
        <w:rPr>
          <w:rFonts w:ascii="Times New Roman" w:hAnsi="Times New Roman" w:cs="Times New Roman"/>
        </w:rPr>
      </w:pPr>
    </w:p>
    <w:p w14:paraId="0F387914" w14:textId="77777777" w:rsidR="009F7DA3" w:rsidRDefault="009F7DA3" w:rsidP="003A1D3E">
      <w:pPr>
        <w:spacing w:line="276" w:lineRule="auto"/>
        <w:rPr>
          <w:rFonts w:ascii="Times New Roman" w:hAnsi="Times New Roman" w:cs="Times New Roman"/>
        </w:rPr>
      </w:pPr>
    </w:p>
    <w:p w14:paraId="0489B6F5" w14:textId="77777777" w:rsidR="009F7DA3" w:rsidRDefault="009F7DA3" w:rsidP="003A1D3E">
      <w:pPr>
        <w:spacing w:line="276" w:lineRule="auto"/>
        <w:rPr>
          <w:rFonts w:ascii="Times New Roman" w:hAnsi="Times New Roman" w:cs="Times New Roman"/>
        </w:rPr>
      </w:pPr>
    </w:p>
    <w:p w14:paraId="323C7B71" w14:textId="77777777" w:rsidR="009F7DA3" w:rsidRDefault="009F7DA3" w:rsidP="003A1D3E">
      <w:pPr>
        <w:spacing w:line="276" w:lineRule="auto"/>
        <w:rPr>
          <w:rFonts w:ascii="Times New Roman" w:hAnsi="Times New Roman" w:cs="Times New Roman"/>
        </w:rPr>
      </w:pPr>
    </w:p>
    <w:p w14:paraId="55587EDB" w14:textId="77777777" w:rsidR="009F7DA3" w:rsidRDefault="009F7DA3" w:rsidP="003A1D3E">
      <w:pPr>
        <w:spacing w:line="276" w:lineRule="auto"/>
        <w:rPr>
          <w:rFonts w:ascii="Times New Roman" w:hAnsi="Times New Roman" w:cs="Times New Roman"/>
        </w:rPr>
      </w:pPr>
    </w:p>
    <w:p w14:paraId="3F078B79" w14:textId="77777777" w:rsidR="009F7DA3" w:rsidRDefault="009F7DA3" w:rsidP="003A1D3E">
      <w:pPr>
        <w:spacing w:line="276" w:lineRule="auto"/>
        <w:rPr>
          <w:rFonts w:ascii="Times New Roman" w:hAnsi="Times New Roman" w:cs="Times New Roman"/>
        </w:rPr>
      </w:pPr>
    </w:p>
    <w:p w14:paraId="1F7E7AB9" w14:textId="77777777" w:rsidR="009F7DA3" w:rsidRDefault="009F7DA3" w:rsidP="003A1D3E">
      <w:pPr>
        <w:spacing w:line="276" w:lineRule="auto"/>
        <w:rPr>
          <w:rFonts w:ascii="Times New Roman" w:hAnsi="Times New Roman" w:cs="Times New Roman"/>
        </w:rPr>
      </w:pPr>
    </w:p>
    <w:p w14:paraId="5236D5E9" w14:textId="77777777" w:rsidR="009F7DA3" w:rsidRDefault="009F7DA3" w:rsidP="003A1D3E">
      <w:pPr>
        <w:spacing w:line="276" w:lineRule="auto"/>
        <w:rPr>
          <w:rFonts w:ascii="Times New Roman" w:hAnsi="Times New Roman" w:cs="Times New Roman"/>
        </w:rPr>
      </w:pPr>
    </w:p>
    <w:p w14:paraId="1CB92928" w14:textId="77777777" w:rsidR="009F7DA3" w:rsidRDefault="009F7DA3" w:rsidP="003A1D3E">
      <w:pPr>
        <w:spacing w:line="276" w:lineRule="auto"/>
        <w:rPr>
          <w:rFonts w:ascii="Times New Roman" w:hAnsi="Times New Roman" w:cs="Times New Roman"/>
        </w:rPr>
      </w:pPr>
    </w:p>
    <w:p w14:paraId="066CB163" w14:textId="77777777" w:rsidR="009F7DA3" w:rsidRDefault="009F7DA3" w:rsidP="003A1D3E">
      <w:pPr>
        <w:spacing w:line="276" w:lineRule="auto"/>
        <w:rPr>
          <w:rFonts w:ascii="Times New Roman" w:hAnsi="Times New Roman" w:cs="Times New Roman"/>
        </w:rPr>
      </w:pPr>
    </w:p>
    <w:p w14:paraId="12DDCBE1" w14:textId="77777777" w:rsidR="009F7DA3" w:rsidRDefault="009F7DA3" w:rsidP="003A1D3E">
      <w:pPr>
        <w:spacing w:line="276" w:lineRule="auto"/>
        <w:rPr>
          <w:rFonts w:ascii="Times New Roman" w:hAnsi="Times New Roman" w:cs="Times New Roman"/>
        </w:rPr>
      </w:pPr>
    </w:p>
    <w:p w14:paraId="61E330F5" w14:textId="77777777" w:rsidR="009F7DA3" w:rsidRDefault="009F7DA3" w:rsidP="003A1D3E">
      <w:pPr>
        <w:spacing w:line="276" w:lineRule="auto"/>
        <w:rPr>
          <w:rFonts w:ascii="Times New Roman" w:hAnsi="Times New Roman" w:cs="Times New Roman"/>
        </w:rPr>
      </w:pPr>
    </w:p>
    <w:p w14:paraId="63DA0603" w14:textId="77777777" w:rsidR="009F7DA3" w:rsidRDefault="009F7DA3" w:rsidP="003A1D3E">
      <w:pPr>
        <w:spacing w:line="276" w:lineRule="auto"/>
        <w:rPr>
          <w:rFonts w:ascii="Times New Roman" w:hAnsi="Times New Roman" w:cs="Times New Roman"/>
        </w:rPr>
      </w:pPr>
    </w:p>
    <w:p w14:paraId="3E258738" w14:textId="77777777" w:rsidR="009F7DA3" w:rsidRDefault="009F7DA3" w:rsidP="003A1D3E">
      <w:pPr>
        <w:spacing w:line="276" w:lineRule="auto"/>
        <w:rPr>
          <w:rFonts w:ascii="Times New Roman" w:hAnsi="Times New Roman" w:cs="Times New Roman"/>
        </w:rPr>
      </w:pPr>
    </w:p>
    <w:p w14:paraId="40C138EC" w14:textId="77777777" w:rsidR="009F7DA3" w:rsidRPr="003A1D3E" w:rsidRDefault="009F7DA3" w:rsidP="003A1D3E">
      <w:pPr>
        <w:spacing w:line="276" w:lineRule="auto"/>
        <w:rPr>
          <w:rFonts w:ascii="Times New Roman" w:hAnsi="Times New Roman" w:cs="Times New Roman"/>
        </w:rPr>
      </w:pPr>
    </w:p>
    <w:tbl>
      <w:tblPr>
        <w:tblStyle w:val="TableGrid"/>
        <w:tblW w:w="10173" w:type="dxa"/>
        <w:tblLook w:val="04A0" w:firstRow="1" w:lastRow="0" w:firstColumn="1" w:lastColumn="0" w:noHBand="0" w:noVBand="1"/>
      </w:tblPr>
      <w:tblGrid>
        <w:gridCol w:w="6941"/>
        <w:gridCol w:w="3232"/>
      </w:tblGrid>
      <w:tr w:rsidR="001A2712" w:rsidRPr="003A1D3E" w14:paraId="552D6584" w14:textId="77777777" w:rsidTr="00EF3F48">
        <w:tc>
          <w:tcPr>
            <w:tcW w:w="10173" w:type="dxa"/>
            <w:gridSpan w:val="2"/>
            <w:tcBorders>
              <w:bottom w:val="single" w:sz="4" w:space="0" w:color="auto"/>
            </w:tcBorders>
            <w:shd w:val="clear" w:color="auto" w:fill="E7E6E6" w:themeFill="background2"/>
          </w:tcPr>
          <w:p w14:paraId="4FB19DCF"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NATURAL LANGUAGE PROCESSING</w:t>
            </w:r>
          </w:p>
          <w:p w14:paraId="6BFFF380" w14:textId="77777777" w:rsidR="001A2712" w:rsidRPr="003A1D3E" w:rsidRDefault="001A2712" w:rsidP="003A1D3E">
            <w:pPr>
              <w:spacing w:line="276" w:lineRule="auto"/>
              <w:jc w:val="center"/>
              <w:rPr>
                <w:rFonts w:ascii="Times New Roman" w:hAnsi="Times New Roman" w:cs="Times New Roman"/>
                <w:b/>
              </w:rPr>
            </w:pPr>
          </w:p>
        </w:tc>
      </w:tr>
      <w:tr w:rsidR="001A2712" w:rsidRPr="003A1D3E" w14:paraId="724DE85D" w14:textId="77777777" w:rsidTr="00EF3F48">
        <w:tc>
          <w:tcPr>
            <w:tcW w:w="6941" w:type="dxa"/>
            <w:tcBorders>
              <w:right w:val="nil"/>
            </w:tcBorders>
          </w:tcPr>
          <w:p w14:paraId="499C681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Code: CSE643</w:t>
            </w:r>
          </w:p>
          <w:p w14:paraId="105162B1"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Pre-requisites: Theory of Computation</w:t>
            </w:r>
          </w:p>
          <w:p w14:paraId="1D43E636"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rPr>
              <w:t>Dr.Jayalakshmi</w:t>
            </w:r>
            <w:proofErr w:type="spellEnd"/>
            <w:proofErr w:type="gramEnd"/>
            <w:r w:rsidRPr="003A1D3E">
              <w:rPr>
                <w:rFonts w:ascii="Times New Roman" w:hAnsi="Times New Roman" w:cs="Times New Roman"/>
                <w:b/>
              </w:rPr>
              <w:t xml:space="preserve"> D S/ Chandrika Prasad</w:t>
            </w:r>
          </w:p>
        </w:tc>
        <w:tc>
          <w:tcPr>
            <w:tcW w:w="3232" w:type="dxa"/>
            <w:tcBorders>
              <w:left w:val="nil"/>
            </w:tcBorders>
          </w:tcPr>
          <w:p w14:paraId="50E36B26"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Credits: 3:0:0</w:t>
            </w:r>
          </w:p>
          <w:p w14:paraId="3F928039" w14:textId="77777777" w:rsidR="001A2712" w:rsidRPr="003A1D3E" w:rsidRDefault="001A2712" w:rsidP="003A1D3E">
            <w:pPr>
              <w:spacing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31D839F0" w14:textId="77777777" w:rsidR="001A2712" w:rsidRPr="003A1D3E" w:rsidRDefault="001A2712" w:rsidP="003A1D3E">
      <w:pPr>
        <w:spacing w:line="276" w:lineRule="auto"/>
        <w:jc w:val="center"/>
        <w:rPr>
          <w:rFonts w:ascii="Times New Roman" w:hAnsi="Times New Roman" w:cs="Times New Roman"/>
          <w:b/>
        </w:rPr>
      </w:pPr>
    </w:p>
    <w:p w14:paraId="4F33734B"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Contents</w:t>
      </w:r>
    </w:p>
    <w:p w14:paraId="03DAEC8D"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w:t>
      </w:r>
    </w:p>
    <w:p w14:paraId="00B18AB5" w14:textId="77777777" w:rsidR="001A2712" w:rsidRPr="003A1D3E" w:rsidRDefault="001A2712" w:rsidP="003A1D3E">
      <w:pPr>
        <w:spacing w:line="276" w:lineRule="auto"/>
        <w:jc w:val="both"/>
        <w:rPr>
          <w:rFonts w:ascii="Times New Roman" w:hAnsi="Times New Roman" w:cs="Times New Roman"/>
          <w:b/>
          <w:color w:val="000000" w:themeColor="text1"/>
        </w:rPr>
      </w:pPr>
      <w:r w:rsidRPr="003A1D3E">
        <w:rPr>
          <w:rFonts w:ascii="Times New Roman" w:hAnsi="Times New Roman" w:cs="Times New Roman"/>
          <w:b/>
          <w:color w:val="000000" w:themeColor="text1"/>
        </w:rPr>
        <w:t xml:space="preserve">Introduction: </w:t>
      </w:r>
      <w:r w:rsidRPr="003A1D3E">
        <w:rPr>
          <w:rFonts w:ascii="Times New Roman" w:hAnsi="Times New Roman" w:cs="Times New Roman"/>
          <w:color w:val="000000" w:themeColor="text1"/>
        </w:rPr>
        <w:t xml:space="preserve">Knowledge in Speech and Language Processing, Ambiguity, Models </w:t>
      </w:r>
      <w:proofErr w:type="gramStart"/>
      <w:r w:rsidRPr="003A1D3E">
        <w:rPr>
          <w:rFonts w:ascii="Times New Roman" w:hAnsi="Times New Roman" w:cs="Times New Roman"/>
          <w:color w:val="000000" w:themeColor="text1"/>
        </w:rPr>
        <w:t>and  Algorithms</w:t>
      </w:r>
      <w:proofErr w:type="gramEnd"/>
      <w:r w:rsidRPr="003A1D3E">
        <w:rPr>
          <w:rFonts w:ascii="Times New Roman" w:hAnsi="Times New Roman" w:cs="Times New Roman"/>
          <w:color w:val="000000" w:themeColor="text1"/>
        </w:rPr>
        <w:t>; Language, Thought, and Understanding; The State of the Art and The Near-Term Future; Regular Expressions and Automata; Morphology and Finite-State  Transducers: Lexicon-free FSTs: The Porter Stemmer, Human Morphological Processing.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7CCF9F58" w14:textId="77777777" w:rsidTr="001A2712">
        <w:tc>
          <w:tcPr>
            <w:tcW w:w="2547" w:type="dxa"/>
          </w:tcPr>
          <w:p w14:paraId="3622FF0C"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79F3929"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3260E257"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9D7F49A"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bl>
    <w:p w14:paraId="4420E649"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w:t>
      </w:r>
    </w:p>
    <w:p w14:paraId="3D2F46FA" w14:textId="77777777" w:rsidR="001A2712" w:rsidRPr="003A1D3E" w:rsidRDefault="001A2712" w:rsidP="003A1D3E">
      <w:pPr>
        <w:pStyle w:val="NoSpacing"/>
        <w:spacing w:line="276" w:lineRule="auto"/>
        <w:jc w:val="center"/>
        <w:rPr>
          <w:rFonts w:ascii="Times New Roman" w:hAnsi="Times New Roman" w:cs="Times New Roman"/>
        </w:rPr>
      </w:pPr>
    </w:p>
    <w:p w14:paraId="59C2B119" w14:textId="77777777" w:rsidR="001A2712" w:rsidRPr="003A1D3E" w:rsidRDefault="001A2712" w:rsidP="003A1D3E">
      <w:pPr>
        <w:spacing w:line="276" w:lineRule="auto"/>
        <w:jc w:val="both"/>
        <w:rPr>
          <w:rFonts w:ascii="Times New Roman" w:hAnsi="Times New Roman" w:cs="Times New Roman"/>
        </w:rPr>
      </w:pPr>
      <w:r w:rsidRPr="003A1D3E">
        <w:rPr>
          <w:rFonts w:ascii="Times New Roman" w:hAnsi="Times New Roman" w:cs="Times New Roman"/>
          <w:b/>
        </w:rPr>
        <w:t xml:space="preserve">N-grams: </w:t>
      </w:r>
      <w:r w:rsidRPr="003A1D3E">
        <w:rPr>
          <w:rFonts w:ascii="Times New Roman" w:hAnsi="Times New Roman" w:cs="Times New Roman"/>
        </w:rPr>
        <w:t xml:space="preserve">Counting Words in Corpora, Smoothing, N-grams for Spelling and Pronunciation, </w:t>
      </w:r>
      <w:proofErr w:type="spellStart"/>
      <w:proofErr w:type="gramStart"/>
      <w:r w:rsidRPr="003A1D3E">
        <w:rPr>
          <w:rFonts w:ascii="Times New Roman" w:hAnsi="Times New Roman" w:cs="Times New Roman"/>
        </w:rPr>
        <w:t>Entropy;</w:t>
      </w:r>
      <w:r w:rsidRPr="003A1D3E">
        <w:rPr>
          <w:rFonts w:ascii="Times New Roman" w:hAnsi="Times New Roman" w:cs="Times New Roman"/>
          <w:b/>
        </w:rPr>
        <w:t>Word</w:t>
      </w:r>
      <w:proofErr w:type="spellEnd"/>
      <w:proofErr w:type="gramEnd"/>
      <w:r w:rsidRPr="003A1D3E">
        <w:rPr>
          <w:rFonts w:ascii="Times New Roman" w:hAnsi="Times New Roman" w:cs="Times New Roman"/>
          <w:b/>
        </w:rPr>
        <w:t xml:space="preserve"> Classes and Part-of-Speech Tagging: </w:t>
      </w:r>
      <w:r w:rsidRPr="003A1D3E">
        <w:rPr>
          <w:rFonts w:ascii="Times New Roman" w:hAnsi="Times New Roman" w:cs="Times New Roman"/>
        </w:rPr>
        <w:t xml:space="preserve">Part-of- Speech Tagging, Rule-based Part-of-speech Tagging, Stochastic Part-of-speech Tagging, Transformation-Based Tagging; </w:t>
      </w:r>
    </w:p>
    <w:p w14:paraId="1D10E27A" w14:textId="77777777" w:rsidR="001A2712" w:rsidRPr="003A1D3E" w:rsidRDefault="001A2712" w:rsidP="003A1D3E">
      <w:pPr>
        <w:spacing w:line="276" w:lineRule="auto"/>
        <w:jc w:val="both"/>
        <w:rPr>
          <w:rFonts w:ascii="Times New Roman" w:hAnsi="Times New Roman" w:cs="Times New Roman"/>
        </w:rPr>
      </w:pPr>
      <w:r w:rsidRPr="003A1D3E">
        <w:rPr>
          <w:rFonts w:ascii="Times New Roman" w:hAnsi="Times New Roman" w:cs="Times New Roman"/>
          <w:b/>
        </w:rPr>
        <w:t xml:space="preserve">Context-Free Grammars for English: </w:t>
      </w:r>
      <w:r w:rsidRPr="003A1D3E">
        <w:rPr>
          <w:rFonts w:ascii="Times New Roman" w:hAnsi="Times New Roman" w:cs="Times New Roman"/>
        </w:rPr>
        <w:t xml:space="preserve">Constituency, Context-Free Rules and Trees, Sentence- Level Constructions, The Noun Phrase.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5EE7DA88" w14:textId="77777777" w:rsidTr="001A2712">
        <w:tc>
          <w:tcPr>
            <w:tcW w:w="2547" w:type="dxa"/>
          </w:tcPr>
          <w:p w14:paraId="2BCD265B"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78454832"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14EFAFE3"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4A3B458C"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7FB788F7" w14:textId="77777777" w:rsidR="001A2712" w:rsidRPr="003A1D3E" w:rsidRDefault="001A2712" w:rsidP="003A1D3E">
      <w:pPr>
        <w:pStyle w:val="NoSpacing"/>
        <w:spacing w:line="276" w:lineRule="auto"/>
        <w:jc w:val="center"/>
        <w:rPr>
          <w:rFonts w:ascii="Times New Roman" w:hAnsi="Times New Roman" w:cs="Times New Roman"/>
          <w:b/>
        </w:rPr>
      </w:pPr>
      <w:r w:rsidRPr="003A1D3E">
        <w:rPr>
          <w:rFonts w:ascii="Times New Roman" w:hAnsi="Times New Roman" w:cs="Times New Roman"/>
          <w:b/>
        </w:rPr>
        <w:t>Unit III</w:t>
      </w:r>
    </w:p>
    <w:p w14:paraId="3F0E6BB5" w14:textId="77777777" w:rsidR="001A2712" w:rsidRPr="003A1D3E" w:rsidRDefault="001A2712" w:rsidP="003A1D3E">
      <w:pPr>
        <w:spacing w:line="276" w:lineRule="auto"/>
        <w:jc w:val="both"/>
        <w:rPr>
          <w:rFonts w:ascii="Times New Roman" w:hAnsi="Times New Roman" w:cs="Times New Roman"/>
        </w:rPr>
      </w:pPr>
      <w:r w:rsidRPr="003A1D3E">
        <w:rPr>
          <w:rFonts w:ascii="Times New Roman" w:hAnsi="Times New Roman" w:cs="Times New Roman"/>
          <w:b/>
        </w:rPr>
        <w:t xml:space="preserve">Parsing with Context-Free Grammars: </w:t>
      </w:r>
      <w:r w:rsidRPr="003A1D3E">
        <w:rPr>
          <w:rFonts w:ascii="Times New Roman" w:hAnsi="Times New Roman" w:cs="Times New Roman"/>
        </w:rPr>
        <w:t>The Earley Algorithm; Features and Unification: Feature Structures, Unification of Feature Structures, Features Structures in the Grammar, Implementing Unification, Parsing with Unification Constraints; Lexicalized and Probabilistic Parsing: Probabilistic Context-Free Grammars, Problems with PCFGs.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6675"/>
      </w:tblGrid>
      <w:tr w:rsidR="001A2712" w:rsidRPr="003A1D3E" w14:paraId="07389C8D" w14:textId="77777777" w:rsidTr="001A2712">
        <w:tc>
          <w:tcPr>
            <w:tcW w:w="1537" w:type="pct"/>
          </w:tcPr>
          <w:p w14:paraId="2746E1E3"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655480DA"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75E01EA8"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3463" w:type="pct"/>
          </w:tcPr>
          <w:p w14:paraId="32050FB7"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21DA8220"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IV</w:t>
      </w:r>
    </w:p>
    <w:p w14:paraId="56BEC23E"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p>
    <w:p w14:paraId="6F2E9C56" w14:textId="77777777" w:rsidR="001A2712" w:rsidRPr="003A1D3E" w:rsidRDefault="001A271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 xml:space="preserve">Representing Meaning: </w:t>
      </w:r>
      <w:r w:rsidRPr="003A1D3E">
        <w:rPr>
          <w:rFonts w:ascii="Times New Roman" w:hAnsi="Times New Roman" w:cs="Times New Roman"/>
          <w:color w:val="000000" w:themeColor="text1"/>
        </w:rPr>
        <w:t xml:space="preserve">First Order Predicate Calculus, Some Linguistically Relevant Concepts, Related Representational Approaches, Alternative Approaches to </w:t>
      </w:r>
      <w:proofErr w:type="spellStart"/>
      <w:proofErr w:type="gramStart"/>
      <w:r w:rsidRPr="003A1D3E">
        <w:rPr>
          <w:rFonts w:ascii="Times New Roman" w:hAnsi="Times New Roman" w:cs="Times New Roman"/>
          <w:color w:val="000000" w:themeColor="text1"/>
        </w:rPr>
        <w:t>Meaning;</w:t>
      </w:r>
      <w:r w:rsidRPr="003A1D3E">
        <w:rPr>
          <w:rFonts w:ascii="Times New Roman" w:hAnsi="Times New Roman" w:cs="Times New Roman"/>
          <w:b/>
          <w:color w:val="000000" w:themeColor="text1"/>
        </w:rPr>
        <w:t>Semantic</w:t>
      </w:r>
      <w:proofErr w:type="spellEnd"/>
      <w:proofErr w:type="gramEnd"/>
      <w:r w:rsidRPr="003A1D3E">
        <w:rPr>
          <w:rFonts w:ascii="Times New Roman" w:hAnsi="Times New Roman" w:cs="Times New Roman"/>
          <w:b/>
          <w:color w:val="000000" w:themeColor="text1"/>
        </w:rPr>
        <w:t xml:space="preserve"> Analysis: </w:t>
      </w:r>
      <w:r w:rsidRPr="003A1D3E">
        <w:rPr>
          <w:rFonts w:ascii="Times New Roman" w:hAnsi="Times New Roman" w:cs="Times New Roman"/>
          <w:color w:val="000000" w:themeColor="text1"/>
        </w:rPr>
        <w:t xml:space="preserve">Syntax-Driven Semantic Analysis, Attachments for a Fragment of English; Lexical Semantics: Relations Among Lexemes and Their Senses, WordNet: A Database of Lexical Relations, The Internal Structure of Words.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288A1EE8" w14:textId="77777777" w:rsidTr="001A2712">
        <w:tc>
          <w:tcPr>
            <w:tcW w:w="2547" w:type="dxa"/>
          </w:tcPr>
          <w:p w14:paraId="6A308AF2"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Pedagogy /</w:t>
            </w:r>
          </w:p>
          <w:p w14:paraId="634F61EB"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r w:rsidRPr="003A1D3E">
              <w:rPr>
                <w:rFonts w:ascii="Times New Roman" w:hAnsi="Times New Roman" w:cs="Times New Roman"/>
                <w:color w:val="000000" w:themeColor="text1"/>
              </w:rPr>
              <w:t>Course delivery tools</w:t>
            </w:r>
          </w:p>
          <w:p w14:paraId="776C65CF" w14:textId="77777777" w:rsidR="001A2712" w:rsidRPr="003A1D3E" w:rsidRDefault="001A2712" w:rsidP="003A1D3E">
            <w:pPr>
              <w:pStyle w:val="ListParagraph"/>
              <w:spacing w:line="276" w:lineRule="auto"/>
              <w:ind w:left="360"/>
              <w:jc w:val="both"/>
              <w:rPr>
                <w:rFonts w:ascii="Times New Roman" w:hAnsi="Times New Roman" w:cs="Times New Roman"/>
                <w:color w:val="000000" w:themeColor="text1"/>
              </w:rPr>
            </w:pPr>
          </w:p>
        </w:tc>
        <w:tc>
          <w:tcPr>
            <w:tcW w:w="7081" w:type="dxa"/>
          </w:tcPr>
          <w:p w14:paraId="148AB68E"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color w:val="000000" w:themeColor="text1"/>
              </w:rPr>
            </w:pPr>
            <w:r w:rsidRPr="003A1D3E">
              <w:rPr>
                <w:rFonts w:ascii="Times New Roman" w:hAnsi="Times New Roman" w:cs="Times New Roman"/>
                <w:color w:val="000000" w:themeColor="text1"/>
              </w:rPr>
              <w:t>Chalk and talk, Power point presentation</w:t>
            </w:r>
          </w:p>
        </w:tc>
      </w:tr>
    </w:tbl>
    <w:p w14:paraId="55D08265" w14:textId="77777777" w:rsidR="00EF3F48" w:rsidRPr="003A1D3E" w:rsidRDefault="00EF3F48" w:rsidP="003A1D3E">
      <w:pPr>
        <w:pStyle w:val="NoSpacing"/>
        <w:spacing w:line="276" w:lineRule="auto"/>
        <w:jc w:val="center"/>
        <w:rPr>
          <w:rFonts w:ascii="Times New Roman" w:hAnsi="Times New Roman" w:cs="Times New Roman"/>
          <w:b/>
          <w:color w:val="000000" w:themeColor="text1"/>
        </w:rPr>
      </w:pPr>
    </w:p>
    <w:p w14:paraId="3B274DE9" w14:textId="77777777" w:rsidR="00EF3F48" w:rsidRPr="003A1D3E" w:rsidRDefault="00EF3F48" w:rsidP="003A1D3E">
      <w:pPr>
        <w:pStyle w:val="NoSpacing"/>
        <w:spacing w:line="276" w:lineRule="auto"/>
        <w:jc w:val="center"/>
        <w:rPr>
          <w:rFonts w:ascii="Times New Roman" w:hAnsi="Times New Roman" w:cs="Times New Roman"/>
          <w:b/>
          <w:color w:val="000000" w:themeColor="text1"/>
        </w:rPr>
      </w:pPr>
    </w:p>
    <w:p w14:paraId="6DE4A8BA" w14:textId="77777777" w:rsidR="00EF3F48" w:rsidRPr="003A1D3E" w:rsidRDefault="00EF3F48" w:rsidP="003A1D3E">
      <w:pPr>
        <w:pStyle w:val="NoSpacing"/>
        <w:spacing w:line="276" w:lineRule="auto"/>
        <w:jc w:val="center"/>
        <w:rPr>
          <w:rFonts w:ascii="Times New Roman" w:hAnsi="Times New Roman" w:cs="Times New Roman"/>
          <w:b/>
          <w:color w:val="000000" w:themeColor="text1"/>
        </w:rPr>
      </w:pPr>
    </w:p>
    <w:p w14:paraId="7829D38A" w14:textId="77777777" w:rsidR="00EF3F48" w:rsidRPr="003A1D3E" w:rsidRDefault="00EF3F48" w:rsidP="003A1D3E">
      <w:pPr>
        <w:pStyle w:val="NoSpacing"/>
        <w:spacing w:line="276" w:lineRule="auto"/>
        <w:jc w:val="center"/>
        <w:rPr>
          <w:rFonts w:ascii="Times New Roman" w:hAnsi="Times New Roman" w:cs="Times New Roman"/>
          <w:b/>
          <w:color w:val="000000" w:themeColor="text1"/>
        </w:rPr>
      </w:pPr>
    </w:p>
    <w:p w14:paraId="77A54B97" w14:textId="77777777" w:rsidR="00EF3F48" w:rsidRPr="003A1D3E" w:rsidRDefault="00EF3F48" w:rsidP="003A1D3E">
      <w:pPr>
        <w:pStyle w:val="NoSpacing"/>
        <w:spacing w:line="276" w:lineRule="auto"/>
        <w:jc w:val="center"/>
        <w:rPr>
          <w:rFonts w:ascii="Times New Roman" w:hAnsi="Times New Roman" w:cs="Times New Roman"/>
          <w:b/>
          <w:color w:val="000000" w:themeColor="text1"/>
        </w:rPr>
      </w:pPr>
    </w:p>
    <w:p w14:paraId="1B51E6CE" w14:textId="77777777" w:rsidR="001A2712" w:rsidRPr="003A1D3E" w:rsidRDefault="001A2712" w:rsidP="003A1D3E">
      <w:pPr>
        <w:pStyle w:val="NoSpacing"/>
        <w:spacing w:line="276" w:lineRule="auto"/>
        <w:jc w:val="center"/>
        <w:rPr>
          <w:rFonts w:ascii="Times New Roman" w:hAnsi="Times New Roman" w:cs="Times New Roman"/>
          <w:b/>
          <w:color w:val="000000" w:themeColor="text1"/>
        </w:rPr>
      </w:pPr>
      <w:r w:rsidRPr="003A1D3E">
        <w:rPr>
          <w:rFonts w:ascii="Times New Roman" w:hAnsi="Times New Roman" w:cs="Times New Roman"/>
          <w:b/>
          <w:color w:val="000000" w:themeColor="text1"/>
        </w:rPr>
        <w:t>Unit V</w:t>
      </w:r>
    </w:p>
    <w:p w14:paraId="3010258F" w14:textId="77777777" w:rsidR="001A2712" w:rsidRPr="003A1D3E" w:rsidRDefault="001A2712" w:rsidP="003A1D3E">
      <w:pPr>
        <w:spacing w:line="276" w:lineRule="auto"/>
        <w:jc w:val="both"/>
        <w:rPr>
          <w:rFonts w:ascii="Times New Roman" w:hAnsi="Times New Roman" w:cs="Times New Roman"/>
          <w:color w:val="000000" w:themeColor="text1"/>
        </w:rPr>
      </w:pPr>
      <w:r w:rsidRPr="003A1D3E">
        <w:rPr>
          <w:rFonts w:ascii="Times New Roman" w:hAnsi="Times New Roman" w:cs="Times New Roman"/>
          <w:b/>
          <w:color w:val="000000" w:themeColor="text1"/>
        </w:rPr>
        <w:t>Discourse:</w:t>
      </w:r>
      <w:r w:rsidRPr="003A1D3E">
        <w:rPr>
          <w:rFonts w:ascii="Times New Roman" w:hAnsi="Times New Roman" w:cs="Times New Roman"/>
          <w:color w:val="000000" w:themeColor="text1"/>
        </w:rPr>
        <w:t xml:space="preserve"> Reference Resolution, Text Coherence, Discourse Structure; </w:t>
      </w:r>
      <w:r w:rsidRPr="003A1D3E">
        <w:rPr>
          <w:rFonts w:ascii="Times New Roman" w:hAnsi="Times New Roman" w:cs="Times New Roman"/>
          <w:b/>
          <w:color w:val="000000" w:themeColor="text1"/>
        </w:rPr>
        <w:t>Generation</w:t>
      </w:r>
      <w:r w:rsidRPr="003A1D3E">
        <w:rPr>
          <w:rFonts w:ascii="Times New Roman" w:hAnsi="Times New Roman" w:cs="Times New Roman"/>
          <w:color w:val="000000" w:themeColor="text1"/>
        </w:rPr>
        <w:t xml:space="preserve">: Introduction to Language Generation, An Architecture for Generation; </w:t>
      </w:r>
      <w:r w:rsidRPr="003A1D3E">
        <w:rPr>
          <w:rFonts w:ascii="Times New Roman" w:hAnsi="Times New Roman" w:cs="Times New Roman"/>
          <w:b/>
          <w:color w:val="000000" w:themeColor="text1"/>
        </w:rPr>
        <w:t>Machine Translation</w:t>
      </w:r>
      <w:r w:rsidRPr="003A1D3E">
        <w:rPr>
          <w:rFonts w:ascii="Times New Roman" w:hAnsi="Times New Roman" w:cs="Times New Roman"/>
          <w:color w:val="000000" w:themeColor="text1"/>
        </w:rPr>
        <w:t>: Language Similarities and Differences, The Transfer Metaphor.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1A2712" w:rsidRPr="003A1D3E" w14:paraId="34A15469" w14:textId="77777777" w:rsidTr="001A2712">
        <w:tc>
          <w:tcPr>
            <w:tcW w:w="2547" w:type="dxa"/>
          </w:tcPr>
          <w:p w14:paraId="767DA5AE" w14:textId="77777777" w:rsidR="001A2712" w:rsidRPr="003A1D3E" w:rsidRDefault="001A2712" w:rsidP="003A1D3E">
            <w:pPr>
              <w:pStyle w:val="ListParagraph"/>
              <w:numPr>
                <w:ilvl w:val="0"/>
                <w:numId w:val="1"/>
              </w:numPr>
              <w:spacing w:line="276" w:lineRule="auto"/>
              <w:jc w:val="both"/>
              <w:rPr>
                <w:rFonts w:ascii="Times New Roman" w:hAnsi="Times New Roman" w:cs="Times New Roman"/>
              </w:rPr>
            </w:pPr>
            <w:r w:rsidRPr="003A1D3E">
              <w:rPr>
                <w:rFonts w:ascii="Times New Roman" w:hAnsi="Times New Roman" w:cs="Times New Roman"/>
              </w:rPr>
              <w:t>Pedagogy /</w:t>
            </w:r>
          </w:p>
          <w:p w14:paraId="4D49F008" w14:textId="77777777" w:rsidR="001A2712" w:rsidRPr="003A1D3E" w:rsidRDefault="001A2712" w:rsidP="003A1D3E">
            <w:pPr>
              <w:pStyle w:val="ListParagraph"/>
              <w:spacing w:line="276" w:lineRule="auto"/>
              <w:ind w:left="360"/>
              <w:jc w:val="both"/>
              <w:rPr>
                <w:rFonts w:ascii="Times New Roman" w:hAnsi="Times New Roman" w:cs="Times New Roman"/>
              </w:rPr>
            </w:pPr>
            <w:r w:rsidRPr="003A1D3E">
              <w:rPr>
                <w:rFonts w:ascii="Times New Roman" w:hAnsi="Times New Roman" w:cs="Times New Roman"/>
              </w:rPr>
              <w:t>Course delivery tools</w:t>
            </w:r>
          </w:p>
          <w:p w14:paraId="288A4B6F" w14:textId="77777777" w:rsidR="001A2712" w:rsidRPr="003A1D3E" w:rsidRDefault="001A2712" w:rsidP="003A1D3E">
            <w:pPr>
              <w:pStyle w:val="ListParagraph"/>
              <w:spacing w:line="276" w:lineRule="auto"/>
              <w:ind w:left="360"/>
              <w:jc w:val="both"/>
              <w:rPr>
                <w:rFonts w:ascii="Times New Roman" w:hAnsi="Times New Roman" w:cs="Times New Roman"/>
              </w:rPr>
            </w:pPr>
          </w:p>
        </w:tc>
        <w:tc>
          <w:tcPr>
            <w:tcW w:w="7081" w:type="dxa"/>
          </w:tcPr>
          <w:p w14:paraId="5C7CA3B6" w14:textId="77777777" w:rsidR="001A2712" w:rsidRPr="003A1D3E" w:rsidRDefault="001A2712" w:rsidP="003A1D3E">
            <w:pPr>
              <w:pStyle w:val="ListParagraph"/>
              <w:numPr>
                <w:ilvl w:val="0"/>
                <w:numId w:val="2"/>
              </w:numPr>
              <w:spacing w:line="276" w:lineRule="auto"/>
              <w:jc w:val="both"/>
              <w:rPr>
                <w:rFonts w:ascii="Times New Roman" w:hAnsi="Times New Roman" w:cs="Times New Roman"/>
              </w:rPr>
            </w:pPr>
            <w:r w:rsidRPr="003A1D3E">
              <w:rPr>
                <w:rFonts w:ascii="Times New Roman" w:hAnsi="Times New Roman" w:cs="Times New Roman"/>
              </w:rPr>
              <w:t>Chalk and talk, Power point presentation</w:t>
            </w:r>
          </w:p>
        </w:tc>
      </w:tr>
    </w:tbl>
    <w:p w14:paraId="2C300B13"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Text Books:</w:t>
      </w:r>
    </w:p>
    <w:p w14:paraId="4A25A3F4" w14:textId="77777777" w:rsidR="001A2712" w:rsidRPr="003A1D3E" w:rsidRDefault="001A2712" w:rsidP="003A1D3E">
      <w:pPr>
        <w:pStyle w:val="ListParagraph"/>
        <w:numPr>
          <w:ilvl w:val="0"/>
          <w:numId w:val="41"/>
        </w:numPr>
        <w:spacing w:line="276" w:lineRule="auto"/>
        <w:rPr>
          <w:rFonts w:ascii="Times New Roman" w:hAnsi="Times New Roman" w:cs="Times New Roman"/>
        </w:rPr>
      </w:pPr>
      <w:r w:rsidRPr="003A1D3E">
        <w:rPr>
          <w:rFonts w:ascii="Times New Roman" w:hAnsi="Times New Roman" w:cs="Times New Roman"/>
          <w:b/>
        </w:rPr>
        <w:t xml:space="preserve">Daniel </w:t>
      </w:r>
      <w:proofErr w:type="spellStart"/>
      <w:r w:rsidRPr="003A1D3E">
        <w:rPr>
          <w:rFonts w:ascii="Times New Roman" w:hAnsi="Times New Roman" w:cs="Times New Roman"/>
          <w:b/>
        </w:rPr>
        <w:t>Jurafsky</w:t>
      </w:r>
      <w:proofErr w:type="spellEnd"/>
      <w:r w:rsidRPr="003A1D3E">
        <w:rPr>
          <w:rFonts w:ascii="Times New Roman" w:hAnsi="Times New Roman" w:cs="Times New Roman"/>
          <w:b/>
        </w:rPr>
        <w:t xml:space="preserve"> and James H Martin </w:t>
      </w:r>
      <w:proofErr w:type="gramStart"/>
      <w:r w:rsidRPr="003A1D3E">
        <w:rPr>
          <w:rFonts w:ascii="Times New Roman" w:hAnsi="Times New Roman" w:cs="Times New Roman"/>
          <w:b/>
        </w:rPr>
        <w:t xml:space="preserve">-  </w:t>
      </w:r>
      <w:r w:rsidRPr="003A1D3E">
        <w:rPr>
          <w:rFonts w:ascii="Times New Roman" w:hAnsi="Times New Roman" w:cs="Times New Roman"/>
        </w:rPr>
        <w:t>Speech</w:t>
      </w:r>
      <w:proofErr w:type="gramEnd"/>
      <w:r w:rsidRPr="003A1D3E">
        <w:rPr>
          <w:rFonts w:ascii="Times New Roman" w:hAnsi="Times New Roman" w:cs="Times New Roman"/>
        </w:rPr>
        <w:t xml:space="preserve"> and Language, Prentice Hall, 2nd Edition, 2008.</w:t>
      </w:r>
    </w:p>
    <w:p w14:paraId="210FAF7E"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Reference Books:</w:t>
      </w:r>
    </w:p>
    <w:p w14:paraId="71CC452B" w14:textId="77777777" w:rsidR="001A2712" w:rsidRPr="003A1D3E" w:rsidRDefault="001A2712" w:rsidP="003A1D3E">
      <w:pPr>
        <w:pStyle w:val="ListParagraph"/>
        <w:numPr>
          <w:ilvl w:val="0"/>
          <w:numId w:val="42"/>
        </w:numPr>
        <w:spacing w:line="276" w:lineRule="auto"/>
        <w:rPr>
          <w:rFonts w:ascii="Times New Roman" w:hAnsi="Times New Roman" w:cs="Times New Roman"/>
        </w:rPr>
      </w:pPr>
      <w:r w:rsidRPr="003A1D3E">
        <w:rPr>
          <w:rFonts w:ascii="Times New Roman" w:hAnsi="Times New Roman" w:cs="Times New Roman"/>
          <w:b/>
        </w:rPr>
        <w:t xml:space="preserve">Tanveer Siddiqui, U.S. Tiwary- </w:t>
      </w:r>
      <w:r w:rsidRPr="003A1D3E">
        <w:rPr>
          <w:rFonts w:ascii="Times New Roman" w:hAnsi="Times New Roman" w:cs="Times New Roman"/>
        </w:rPr>
        <w:t>Natural Language Processing and Information Retrieval, Oxford University Press, 2008.</w:t>
      </w:r>
    </w:p>
    <w:p w14:paraId="44867F01" w14:textId="77777777" w:rsidR="001A2712" w:rsidRPr="003A1D3E" w:rsidRDefault="001A2712"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76C310EB" w14:textId="77777777" w:rsidR="001A2712" w:rsidRPr="003A1D3E" w:rsidRDefault="001A2712" w:rsidP="003A1D3E">
      <w:pPr>
        <w:shd w:val="clear" w:color="auto" w:fill="FFFFFF"/>
        <w:spacing w:after="0" w:line="276" w:lineRule="auto"/>
        <w:rPr>
          <w:rFonts w:ascii="Times New Roman" w:eastAsia="Times New Roman" w:hAnsi="Times New Roman" w:cs="Times New Roman"/>
          <w:color w:val="222222"/>
          <w:lang w:eastAsia="en-IN"/>
        </w:rPr>
      </w:pPr>
    </w:p>
    <w:p w14:paraId="346CF31E" w14:textId="77777777" w:rsidR="001A2712" w:rsidRPr="003A1D3E" w:rsidRDefault="001A2712" w:rsidP="003A1D3E">
      <w:pPr>
        <w:pStyle w:val="ListParagraph"/>
        <w:numPr>
          <w:ilvl w:val="0"/>
          <w:numId w:val="44"/>
        </w:numPr>
        <w:shd w:val="clear" w:color="auto" w:fill="FFFFFF"/>
        <w:spacing w:after="0" w:line="276" w:lineRule="auto"/>
        <w:rPr>
          <w:rFonts w:ascii="Times New Roman" w:eastAsia="Times New Roman" w:hAnsi="Times New Roman" w:cs="Times New Roman"/>
          <w:lang w:eastAsia="en-IN"/>
        </w:rPr>
      </w:pPr>
      <w:r w:rsidRPr="003A1D3E">
        <w:rPr>
          <w:rFonts w:ascii="Times New Roman" w:eastAsia="Times New Roman" w:hAnsi="Times New Roman" w:cs="Times New Roman"/>
          <w:lang w:eastAsia="en-IN"/>
        </w:rPr>
        <w:t>NPTEL Course by IIT Kharagpurhttps://nptel.ac.in/courses/106105158</w:t>
      </w:r>
    </w:p>
    <w:p w14:paraId="52B7A787"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Outcomes (COs):</w:t>
      </w:r>
    </w:p>
    <w:p w14:paraId="6AA2D9E1"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At the end of the course, the students will be able to:</w:t>
      </w:r>
    </w:p>
    <w:p w14:paraId="048D85E7" w14:textId="77777777" w:rsidR="001A2712" w:rsidRPr="003A1D3E" w:rsidRDefault="001A2712" w:rsidP="003A1D3E">
      <w:pPr>
        <w:pStyle w:val="NoSpacing"/>
        <w:numPr>
          <w:ilvl w:val="0"/>
          <w:numId w:val="43"/>
        </w:numPr>
        <w:spacing w:line="276" w:lineRule="auto"/>
        <w:jc w:val="both"/>
        <w:rPr>
          <w:rFonts w:ascii="Times New Roman" w:hAnsi="Times New Roman" w:cs="Times New Roman"/>
        </w:rPr>
      </w:pPr>
      <w:r w:rsidRPr="003A1D3E">
        <w:rPr>
          <w:rFonts w:ascii="Times New Roman" w:hAnsi="Times New Roman" w:cs="Times New Roman"/>
        </w:rPr>
        <w:t xml:space="preserve">Interpret how speech and language technology relies on formal models to </w:t>
      </w:r>
      <w:proofErr w:type="spellStart"/>
      <w:r w:rsidRPr="003A1D3E">
        <w:rPr>
          <w:rFonts w:ascii="Times New Roman" w:hAnsi="Times New Roman" w:cs="Times New Roman"/>
        </w:rPr>
        <w:t>captureknowledge</w:t>
      </w:r>
      <w:proofErr w:type="spellEnd"/>
      <w:r w:rsidRPr="003A1D3E">
        <w:rPr>
          <w:rFonts w:ascii="Times New Roman" w:hAnsi="Times New Roman" w:cs="Times New Roman"/>
        </w:rPr>
        <w:t>, and language processing deals with subparts of words (morphology</w:t>
      </w:r>
      <w:proofErr w:type="gramStart"/>
      <w:r w:rsidRPr="003A1D3E">
        <w:rPr>
          <w:rFonts w:ascii="Times New Roman" w:hAnsi="Times New Roman" w:cs="Times New Roman"/>
        </w:rPr>
        <w:t>).(</w:t>
      </w:r>
      <w:proofErr w:type="gramEnd"/>
      <w:r w:rsidRPr="003A1D3E">
        <w:rPr>
          <w:rFonts w:ascii="Times New Roman" w:hAnsi="Times New Roman" w:cs="Times New Roman"/>
        </w:rPr>
        <w:t>PO- 1,5,11, PSO-2)</w:t>
      </w:r>
    </w:p>
    <w:p w14:paraId="44569761" w14:textId="77777777" w:rsidR="001A2712" w:rsidRPr="003A1D3E" w:rsidRDefault="001A2712" w:rsidP="003A1D3E">
      <w:pPr>
        <w:pStyle w:val="NoSpacing"/>
        <w:numPr>
          <w:ilvl w:val="0"/>
          <w:numId w:val="43"/>
        </w:numPr>
        <w:spacing w:line="276" w:lineRule="auto"/>
        <w:jc w:val="both"/>
        <w:rPr>
          <w:rFonts w:ascii="Times New Roman" w:hAnsi="Times New Roman" w:cs="Times New Roman"/>
        </w:rPr>
      </w:pPr>
      <w:r w:rsidRPr="003A1D3E">
        <w:rPr>
          <w:rFonts w:ascii="Times New Roman" w:hAnsi="Times New Roman" w:cs="Times New Roman"/>
        </w:rPr>
        <w:t xml:space="preserve">Illustrate the way N-gram tool is used for spelling and pronunciation </w:t>
      </w:r>
      <w:proofErr w:type="spellStart"/>
      <w:proofErr w:type="gramStart"/>
      <w:r w:rsidRPr="003A1D3E">
        <w:rPr>
          <w:rFonts w:ascii="Times New Roman" w:hAnsi="Times New Roman" w:cs="Times New Roman"/>
        </w:rPr>
        <w:t>processing,and</w:t>
      </w:r>
      <w:proofErr w:type="spellEnd"/>
      <w:proofErr w:type="gramEnd"/>
      <w:r w:rsidRPr="003A1D3E">
        <w:rPr>
          <w:rFonts w:ascii="Times New Roman" w:hAnsi="Times New Roman" w:cs="Times New Roman"/>
        </w:rPr>
        <w:t xml:space="preserve"> part-of-speech tagging mechanism using various categories. (PO-2,3,</w:t>
      </w:r>
      <w:proofErr w:type="gramStart"/>
      <w:r w:rsidRPr="003A1D3E">
        <w:rPr>
          <w:rFonts w:ascii="Times New Roman" w:hAnsi="Times New Roman" w:cs="Times New Roman"/>
        </w:rPr>
        <w:t>11,PSO</w:t>
      </w:r>
      <w:proofErr w:type="gramEnd"/>
      <w:r w:rsidRPr="003A1D3E">
        <w:rPr>
          <w:rFonts w:ascii="Times New Roman" w:hAnsi="Times New Roman" w:cs="Times New Roman"/>
        </w:rPr>
        <w:t>-2)</w:t>
      </w:r>
    </w:p>
    <w:p w14:paraId="48FA4160" w14:textId="77777777" w:rsidR="001A2712" w:rsidRPr="003A1D3E" w:rsidRDefault="001A2712" w:rsidP="003A1D3E">
      <w:pPr>
        <w:pStyle w:val="NoSpacing"/>
        <w:numPr>
          <w:ilvl w:val="0"/>
          <w:numId w:val="43"/>
        </w:numPr>
        <w:spacing w:line="276" w:lineRule="auto"/>
        <w:jc w:val="both"/>
        <w:rPr>
          <w:rFonts w:ascii="Times New Roman" w:hAnsi="Times New Roman" w:cs="Times New Roman"/>
        </w:rPr>
      </w:pPr>
      <w:r w:rsidRPr="003A1D3E">
        <w:rPr>
          <w:rFonts w:ascii="Times New Roman" w:hAnsi="Times New Roman" w:cs="Times New Roman"/>
        </w:rPr>
        <w:t xml:space="preserve">Describe feature structures and unification operation which is used to </w:t>
      </w:r>
      <w:proofErr w:type="spellStart"/>
      <w:r w:rsidRPr="003A1D3E">
        <w:rPr>
          <w:rFonts w:ascii="Times New Roman" w:hAnsi="Times New Roman" w:cs="Times New Roman"/>
        </w:rPr>
        <w:t>combinethem</w:t>
      </w:r>
      <w:proofErr w:type="spellEnd"/>
      <w:r w:rsidRPr="003A1D3E">
        <w:rPr>
          <w:rFonts w:ascii="Times New Roman" w:hAnsi="Times New Roman" w:cs="Times New Roman"/>
        </w:rPr>
        <w:t>, and probabilistic parsing to capture more syntactic information. (PO-2,</w:t>
      </w:r>
      <w:proofErr w:type="gramStart"/>
      <w:r w:rsidRPr="003A1D3E">
        <w:rPr>
          <w:rFonts w:ascii="Times New Roman" w:hAnsi="Times New Roman" w:cs="Times New Roman"/>
        </w:rPr>
        <w:t>11,PSO</w:t>
      </w:r>
      <w:proofErr w:type="gramEnd"/>
      <w:r w:rsidRPr="003A1D3E">
        <w:rPr>
          <w:rFonts w:ascii="Times New Roman" w:hAnsi="Times New Roman" w:cs="Times New Roman"/>
        </w:rPr>
        <w:t>-2)</w:t>
      </w:r>
    </w:p>
    <w:p w14:paraId="43AAD13F" w14:textId="77777777" w:rsidR="001A2712" w:rsidRPr="003A1D3E" w:rsidRDefault="001A2712" w:rsidP="003A1D3E">
      <w:pPr>
        <w:pStyle w:val="NoSpacing"/>
        <w:numPr>
          <w:ilvl w:val="0"/>
          <w:numId w:val="43"/>
        </w:numPr>
        <w:spacing w:line="276" w:lineRule="auto"/>
        <w:jc w:val="both"/>
        <w:rPr>
          <w:rFonts w:ascii="Times New Roman" w:hAnsi="Times New Roman" w:cs="Times New Roman"/>
        </w:rPr>
      </w:pPr>
      <w:r w:rsidRPr="003A1D3E">
        <w:rPr>
          <w:rFonts w:ascii="Times New Roman" w:hAnsi="Times New Roman" w:cs="Times New Roman"/>
        </w:rPr>
        <w:t>Demonstrate the gap from language to common sense Knowledge (</w:t>
      </w:r>
      <w:proofErr w:type="spellStart"/>
      <w:r w:rsidRPr="003A1D3E">
        <w:rPr>
          <w:rFonts w:ascii="Times New Roman" w:hAnsi="Times New Roman" w:cs="Times New Roman"/>
        </w:rPr>
        <w:t>semanticprocessing</w:t>
      </w:r>
      <w:proofErr w:type="spellEnd"/>
      <w:r w:rsidRPr="003A1D3E">
        <w:rPr>
          <w:rFonts w:ascii="Times New Roman" w:hAnsi="Times New Roman" w:cs="Times New Roman"/>
        </w:rPr>
        <w:t>), and meanings associated with lexical items. (PO- 1,3,5,11, PSO-2)</w:t>
      </w:r>
    </w:p>
    <w:p w14:paraId="0B2A41C5" w14:textId="77777777" w:rsidR="001A2712" w:rsidRPr="003A1D3E" w:rsidRDefault="001A2712" w:rsidP="003A1D3E">
      <w:pPr>
        <w:pStyle w:val="NoSpacing"/>
        <w:numPr>
          <w:ilvl w:val="0"/>
          <w:numId w:val="43"/>
        </w:numPr>
        <w:spacing w:line="276" w:lineRule="auto"/>
        <w:jc w:val="both"/>
        <w:rPr>
          <w:rFonts w:ascii="Times New Roman" w:hAnsi="Times New Roman" w:cs="Times New Roman"/>
        </w:rPr>
      </w:pPr>
      <w:r w:rsidRPr="003A1D3E">
        <w:rPr>
          <w:rFonts w:ascii="Times New Roman" w:hAnsi="Times New Roman" w:cs="Times New Roman"/>
        </w:rPr>
        <w:t xml:space="preserve">Illustrate natural language outputs construction from non-linguistic inputs </w:t>
      </w:r>
      <w:proofErr w:type="spellStart"/>
      <w:r w:rsidRPr="003A1D3E">
        <w:rPr>
          <w:rFonts w:ascii="Times New Roman" w:hAnsi="Times New Roman" w:cs="Times New Roman"/>
        </w:rPr>
        <w:t>andmachine</w:t>
      </w:r>
      <w:proofErr w:type="spellEnd"/>
      <w:r w:rsidRPr="003A1D3E">
        <w:rPr>
          <w:rFonts w:ascii="Times New Roman" w:hAnsi="Times New Roman" w:cs="Times New Roman"/>
        </w:rPr>
        <w:t xml:space="preserve"> translation framework approaches. (PO-1,11, PSO-2)</w:t>
      </w:r>
    </w:p>
    <w:p w14:paraId="6F29DAE9"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tbl>
      <w:tblPr>
        <w:tblStyle w:val="TableGrid"/>
        <w:tblW w:w="0" w:type="auto"/>
        <w:tblLook w:val="04A0" w:firstRow="1" w:lastRow="0" w:firstColumn="1" w:lastColumn="0" w:noHBand="0" w:noVBand="1"/>
      </w:tblPr>
      <w:tblGrid>
        <w:gridCol w:w="3209"/>
        <w:gridCol w:w="3209"/>
        <w:gridCol w:w="3210"/>
      </w:tblGrid>
      <w:tr w:rsidR="001A2712" w:rsidRPr="003A1D3E" w14:paraId="69C99D7A" w14:textId="77777777" w:rsidTr="001A2712">
        <w:tc>
          <w:tcPr>
            <w:tcW w:w="9628" w:type="dxa"/>
            <w:gridSpan w:val="3"/>
          </w:tcPr>
          <w:p w14:paraId="33C00D43"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Continuous Internal Evaluation (CIE</w:t>
            </w:r>
            <w:proofErr w:type="gramStart"/>
            <w:r w:rsidRPr="003A1D3E">
              <w:rPr>
                <w:rFonts w:ascii="Times New Roman" w:hAnsi="Times New Roman" w:cs="Times New Roman"/>
                <w:b/>
              </w:rPr>
              <w:t>) :</w:t>
            </w:r>
            <w:proofErr w:type="gramEnd"/>
            <w:r w:rsidRPr="003A1D3E">
              <w:rPr>
                <w:rFonts w:ascii="Times New Roman" w:hAnsi="Times New Roman" w:cs="Times New Roman"/>
                <w:b/>
              </w:rPr>
              <w:t xml:space="preserve"> 50 Marks</w:t>
            </w:r>
          </w:p>
        </w:tc>
      </w:tr>
      <w:tr w:rsidR="001A2712" w:rsidRPr="003A1D3E" w14:paraId="43716099" w14:textId="77777777" w:rsidTr="001A2712">
        <w:tc>
          <w:tcPr>
            <w:tcW w:w="3209" w:type="dxa"/>
          </w:tcPr>
          <w:p w14:paraId="76AB3EDD"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Assessment Tools</w:t>
            </w:r>
          </w:p>
        </w:tc>
        <w:tc>
          <w:tcPr>
            <w:tcW w:w="3209" w:type="dxa"/>
          </w:tcPr>
          <w:p w14:paraId="2297938E"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Marks</w:t>
            </w:r>
          </w:p>
        </w:tc>
        <w:tc>
          <w:tcPr>
            <w:tcW w:w="3210" w:type="dxa"/>
          </w:tcPr>
          <w:p w14:paraId="2C047E63" w14:textId="77777777" w:rsidR="001A2712" w:rsidRPr="003A1D3E" w:rsidRDefault="001A2712" w:rsidP="003A1D3E">
            <w:pPr>
              <w:spacing w:line="276" w:lineRule="auto"/>
              <w:jc w:val="center"/>
              <w:rPr>
                <w:rFonts w:ascii="Times New Roman" w:hAnsi="Times New Roman" w:cs="Times New Roman"/>
                <w:b/>
              </w:rPr>
            </w:pPr>
            <w:r w:rsidRPr="003A1D3E">
              <w:rPr>
                <w:rFonts w:ascii="Times New Roman" w:hAnsi="Times New Roman" w:cs="Times New Roman"/>
                <w:b/>
              </w:rPr>
              <w:t>Course Outcomes (COs) addressed</w:t>
            </w:r>
          </w:p>
        </w:tc>
      </w:tr>
      <w:tr w:rsidR="001A2712" w:rsidRPr="003A1D3E" w14:paraId="73530831" w14:textId="77777777" w:rsidTr="001A2712">
        <w:tc>
          <w:tcPr>
            <w:tcW w:w="3209" w:type="dxa"/>
          </w:tcPr>
          <w:p w14:paraId="6F93B61B"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 (CIE-I)</w:t>
            </w:r>
          </w:p>
        </w:tc>
        <w:tc>
          <w:tcPr>
            <w:tcW w:w="3209" w:type="dxa"/>
          </w:tcPr>
          <w:p w14:paraId="10BE1290"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66DACF63"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0ACA91E7" w14:textId="77777777" w:rsidTr="001A2712">
        <w:tc>
          <w:tcPr>
            <w:tcW w:w="3209" w:type="dxa"/>
          </w:tcPr>
          <w:p w14:paraId="536E29F9"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Internal Test-II CIE-II)</w:t>
            </w:r>
          </w:p>
        </w:tc>
        <w:tc>
          <w:tcPr>
            <w:tcW w:w="3209" w:type="dxa"/>
          </w:tcPr>
          <w:p w14:paraId="444D1E22"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30</w:t>
            </w:r>
          </w:p>
        </w:tc>
        <w:tc>
          <w:tcPr>
            <w:tcW w:w="3210" w:type="dxa"/>
          </w:tcPr>
          <w:p w14:paraId="5D89CEAC"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A2712" w:rsidRPr="003A1D3E" w14:paraId="344BF2CF" w14:textId="77777777" w:rsidTr="001A2712">
        <w:tc>
          <w:tcPr>
            <w:tcW w:w="9628" w:type="dxa"/>
            <w:gridSpan w:val="3"/>
          </w:tcPr>
          <w:p w14:paraId="184BF03C"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Average of the two CIE will be taken for 30 marks</w:t>
            </w:r>
          </w:p>
        </w:tc>
      </w:tr>
      <w:tr w:rsidR="001A2712" w:rsidRPr="003A1D3E" w14:paraId="44AF3F31" w14:textId="77777777" w:rsidTr="001A2712">
        <w:tc>
          <w:tcPr>
            <w:tcW w:w="3209" w:type="dxa"/>
          </w:tcPr>
          <w:p w14:paraId="60AEADD6"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Other Components</w:t>
            </w:r>
          </w:p>
        </w:tc>
        <w:tc>
          <w:tcPr>
            <w:tcW w:w="3209" w:type="dxa"/>
          </w:tcPr>
          <w:p w14:paraId="284FE540" w14:textId="77777777" w:rsidR="001A2712" w:rsidRPr="003A1D3E" w:rsidRDefault="001A2712" w:rsidP="003A1D3E">
            <w:pPr>
              <w:spacing w:line="276" w:lineRule="auto"/>
              <w:rPr>
                <w:rFonts w:ascii="Times New Roman" w:hAnsi="Times New Roman" w:cs="Times New Roman"/>
              </w:rPr>
            </w:pPr>
          </w:p>
        </w:tc>
        <w:tc>
          <w:tcPr>
            <w:tcW w:w="3210" w:type="dxa"/>
          </w:tcPr>
          <w:p w14:paraId="1C1AA16B" w14:textId="77777777" w:rsidR="001A2712" w:rsidRPr="003A1D3E" w:rsidRDefault="001A2712" w:rsidP="003A1D3E">
            <w:pPr>
              <w:spacing w:line="276" w:lineRule="auto"/>
              <w:rPr>
                <w:rFonts w:ascii="Times New Roman" w:hAnsi="Times New Roman" w:cs="Times New Roman"/>
              </w:rPr>
            </w:pPr>
          </w:p>
        </w:tc>
      </w:tr>
      <w:tr w:rsidR="001A2712" w:rsidRPr="003A1D3E" w14:paraId="68168E23" w14:textId="77777777" w:rsidTr="001A2712">
        <w:tc>
          <w:tcPr>
            <w:tcW w:w="3209" w:type="dxa"/>
          </w:tcPr>
          <w:p w14:paraId="121812EB"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 xml:space="preserve">Quiz </w:t>
            </w:r>
          </w:p>
        </w:tc>
        <w:tc>
          <w:tcPr>
            <w:tcW w:w="3209" w:type="dxa"/>
          </w:tcPr>
          <w:p w14:paraId="409A8C3A"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04025228"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w:t>
            </w:r>
            <w:proofErr w:type="gramStart"/>
            <w:r w:rsidRPr="003A1D3E">
              <w:rPr>
                <w:rFonts w:ascii="Times New Roman" w:hAnsi="Times New Roman" w:cs="Times New Roman"/>
              </w:rPr>
              <w:t>1,CO2</w:t>
            </w:r>
            <w:proofErr w:type="gramEnd"/>
            <w:r w:rsidRPr="003A1D3E">
              <w:rPr>
                <w:rFonts w:ascii="Times New Roman" w:hAnsi="Times New Roman" w:cs="Times New Roman"/>
              </w:rPr>
              <w:t>, and CO3</w:t>
            </w:r>
          </w:p>
        </w:tc>
      </w:tr>
      <w:tr w:rsidR="001A2712" w:rsidRPr="003A1D3E" w14:paraId="1BDFF1C8" w14:textId="77777777" w:rsidTr="001A2712">
        <w:tc>
          <w:tcPr>
            <w:tcW w:w="3209" w:type="dxa"/>
          </w:tcPr>
          <w:p w14:paraId="4457CB1A"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 xml:space="preserve">Case Study </w:t>
            </w:r>
          </w:p>
        </w:tc>
        <w:tc>
          <w:tcPr>
            <w:tcW w:w="3209" w:type="dxa"/>
          </w:tcPr>
          <w:p w14:paraId="77177DFB"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w:t>
            </w:r>
          </w:p>
        </w:tc>
        <w:tc>
          <w:tcPr>
            <w:tcW w:w="3210" w:type="dxa"/>
          </w:tcPr>
          <w:p w14:paraId="5B4908B5"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CO4, and CO5</w:t>
            </w:r>
          </w:p>
        </w:tc>
      </w:tr>
      <w:tr w:rsidR="001A2712" w:rsidRPr="003A1D3E" w14:paraId="55FB3D9A" w14:textId="77777777" w:rsidTr="001A2712">
        <w:tc>
          <w:tcPr>
            <w:tcW w:w="9628" w:type="dxa"/>
            <w:gridSpan w:val="3"/>
          </w:tcPr>
          <w:p w14:paraId="794B39F4"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The Final CIE out of 50 Marks = Average of two CIE tests for 30 Marks+ Marks scored in Quiz-I +Marks scored in Quiz-II</w:t>
            </w:r>
          </w:p>
        </w:tc>
      </w:tr>
      <w:tr w:rsidR="001A2712" w:rsidRPr="003A1D3E" w14:paraId="4C983B5D" w14:textId="77777777" w:rsidTr="001A2712">
        <w:tc>
          <w:tcPr>
            <w:tcW w:w="9628" w:type="dxa"/>
            <w:gridSpan w:val="3"/>
          </w:tcPr>
          <w:p w14:paraId="22770F72" w14:textId="77777777" w:rsidR="001A2712" w:rsidRPr="003A1D3E" w:rsidRDefault="001A2712" w:rsidP="003A1D3E">
            <w:pPr>
              <w:spacing w:line="276" w:lineRule="auto"/>
              <w:rPr>
                <w:rFonts w:ascii="Times New Roman" w:hAnsi="Times New Roman" w:cs="Times New Roman"/>
                <w:b/>
              </w:rPr>
            </w:pPr>
            <w:r w:rsidRPr="003A1D3E">
              <w:rPr>
                <w:rFonts w:ascii="Times New Roman" w:hAnsi="Times New Roman" w:cs="Times New Roman"/>
                <w:b/>
              </w:rPr>
              <w:t>Semester End Examination (SEE)</w:t>
            </w:r>
          </w:p>
        </w:tc>
      </w:tr>
      <w:tr w:rsidR="001A2712" w:rsidRPr="003A1D3E" w14:paraId="08D00C56" w14:textId="77777777" w:rsidTr="001A2712">
        <w:tc>
          <w:tcPr>
            <w:tcW w:w="3209" w:type="dxa"/>
          </w:tcPr>
          <w:p w14:paraId="072A4C69"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Course End Examination (Answer One full question from each Unit-Internal Choice)</w:t>
            </w:r>
          </w:p>
        </w:tc>
        <w:tc>
          <w:tcPr>
            <w:tcW w:w="3209" w:type="dxa"/>
          </w:tcPr>
          <w:p w14:paraId="7CC201A7" w14:textId="77777777" w:rsidR="001A2712" w:rsidRPr="003A1D3E" w:rsidRDefault="001A2712" w:rsidP="003A1D3E">
            <w:pPr>
              <w:spacing w:line="276" w:lineRule="auto"/>
              <w:jc w:val="center"/>
              <w:rPr>
                <w:rFonts w:ascii="Times New Roman" w:hAnsi="Times New Roman" w:cs="Times New Roman"/>
              </w:rPr>
            </w:pPr>
            <w:r w:rsidRPr="003A1D3E">
              <w:rPr>
                <w:rFonts w:ascii="Times New Roman" w:hAnsi="Times New Roman" w:cs="Times New Roman"/>
              </w:rPr>
              <w:t>100</w:t>
            </w:r>
          </w:p>
        </w:tc>
        <w:tc>
          <w:tcPr>
            <w:tcW w:w="3210" w:type="dxa"/>
          </w:tcPr>
          <w:p w14:paraId="39C655A2" w14:textId="77777777" w:rsidR="001A2712" w:rsidRPr="003A1D3E" w:rsidRDefault="001A2712" w:rsidP="003A1D3E">
            <w:pPr>
              <w:spacing w:line="276" w:lineRule="auto"/>
              <w:rPr>
                <w:rFonts w:ascii="Times New Roman" w:hAnsi="Times New Roman" w:cs="Times New Roman"/>
              </w:rPr>
            </w:pPr>
            <w:r w:rsidRPr="003A1D3E">
              <w:rPr>
                <w:rFonts w:ascii="Times New Roman" w:hAnsi="Times New Roman" w:cs="Times New Roman"/>
              </w:rPr>
              <w:t>CO1, CO2, CO3 CO4 and CO5</w:t>
            </w:r>
          </w:p>
        </w:tc>
      </w:tr>
    </w:tbl>
    <w:p w14:paraId="3075E29C" w14:textId="77777777" w:rsidR="001A2712" w:rsidRPr="003A1D3E" w:rsidRDefault="001A2712" w:rsidP="003A1D3E">
      <w:pPr>
        <w:spacing w:line="276" w:lineRule="auto"/>
        <w:rPr>
          <w:rFonts w:ascii="Times New Roman" w:hAnsi="Times New Roman" w:cs="Times New Roman"/>
        </w:rPr>
      </w:pPr>
    </w:p>
    <w:p w14:paraId="35834A52" w14:textId="77777777" w:rsidR="001A2712" w:rsidRPr="003A1D3E" w:rsidRDefault="001A2712" w:rsidP="003A1D3E">
      <w:pPr>
        <w:spacing w:line="276" w:lineRule="auto"/>
        <w:rPr>
          <w:rFonts w:ascii="Times New Roman"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6"/>
        <w:gridCol w:w="4152"/>
      </w:tblGrid>
      <w:tr w:rsidR="00D75C94" w:rsidRPr="003A1D3E" w14:paraId="56AB5D99" w14:textId="77777777" w:rsidTr="009F7DA3">
        <w:trPr>
          <w:trHeight w:val="499"/>
        </w:trPr>
        <w:tc>
          <w:tcPr>
            <w:tcW w:w="9628" w:type="dxa"/>
            <w:gridSpan w:val="2"/>
            <w:tcBorders>
              <w:bottom w:val="single" w:sz="4" w:space="0" w:color="auto"/>
            </w:tcBorders>
            <w:shd w:val="clear" w:color="auto" w:fill="E7E6E6"/>
          </w:tcPr>
          <w:p w14:paraId="08C708DB" w14:textId="77777777" w:rsidR="00D75C94" w:rsidRPr="003A1D3E" w:rsidRDefault="00D75C94" w:rsidP="003A1D3E">
            <w:pPr>
              <w:spacing w:before="66" w:after="0" w:line="276" w:lineRule="auto"/>
              <w:ind w:left="865"/>
              <w:jc w:val="center"/>
              <w:rPr>
                <w:rFonts w:ascii="Times New Roman" w:hAnsi="Times New Roman" w:cs="Times New Roman"/>
                <w:b/>
                <w:color w:val="000000"/>
              </w:rPr>
            </w:pPr>
            <w:r w:rsidRPr="003A1D3E">
              <w:rPr>
                <w:rFonts w:ascii="Times New Roman" w:hAnsi="Times New Roman" w:cs="Times New Roman"/>
                <w:b/>
                <w:color w:val="000000"/>
              </w:rPr>
              <w:t>Advanced DBMS</w:t>
            </w:r>
          </w:p>
        </w:tc>
      </w:tr>
      <w:tr w:rsidR="00D75C94" w:rsidRPr="003A1D3E" w14:paraId="32225E4F" w14:textId="77777777" w:rsidTr="009F7DA3">
        <w:trPr>
          <w:trHeight w:val="1128"/>
        </w:trPr>
        <w:tc>
          <w:tcPr>
            <w:tcW w:w="5476" w:type="dxa"/>
            <w:tcBorders>
              <w:right w:val="nil"/>
            </w:tcBorders>
            <w:shd w:val="clear" w:color="auto" w:fill="auto"/>
          </w:tcPr>
          <w:p w14:paraId="07329E96" w14:textId="77777777" w:rsidR="00D75C94" w:rsidRPr="003A1D3E" w:rsidRDefault="00D75C94"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CSE644</w:t>
            </w:r>
          </w:p>
          <w:p w14:paraId="3BFA9877" w14:textId="77777777" w:rsidR="00D75C94" w:rsidRPr="003A1D3E" w:rsidRDefault="00D75C94" w:rsidP="003A1D3E">
            <w:pPr>
              <w:spacing w:after="0" w:line="276" w:lineRule="auto"/>
              <w:rPr>
                <w:rFonts w:ascii="Times New Roman" w:hAnsi="Times New Roman" w:cs="Times New Roman"/>
                <w:b/>
                <w:color w:val="000000"/>
              </w:rPr>
            </w:pPr>
            <w:r w:rsidRPr="003A1D3E">
              <w:rPr>
                <w:rFonts w:ascii="Times New Roman" w:hAnsi="Times New Roman" w:cs="Times New Roman"/>
                <w:b/>
              </w:rPr>
              <w:t xml:space="preserve">Pre-requisites: </w:t>
            </w:r>
            <w:r w:rsidRPr="003A1D3E">
              <w:rPr>
                <w:rFonts w:ascii="Times New Roman" w:hAnsi="Times New Roman" w:cs="Times New Roman"/>
                <w:b/>
                <w:color w:val="000000"/>
              </w:rPr>
              <w:t xml:space="preserve">DBMS Concepts </w:t>
            </w:r>
          </w:p>
          <w:p w14:paraId="17B7DB02" w14:textId="77777777" w:rsidR="00D75C94" w:rsidRPr="003A1D3E" w:rsidRDefault="00D75C94"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proofErr w:type="gramStart"/>
            <w:r w:rsidRPr="003A1D3E">
              <w:rPr>
                <w:rFonts w:ascii="Times New Roman" w:hAnsi="Times New Roman" w:cs="Times New Roman"/>
                <w:b/>
                <w:color w:val="000000"/>
              </w:rPr>
              <w:t>Dr.GaneshayyaShidaganti</w:t>
            </w:r>
            <w:proofErr w:type="spellEnd"/>
            <w:proofErr w:type="gramEnd"/>
          </w:p>
        </w:tc>
        <w:tc>
          <w:tcPr>
            <w:tcW w:w="4152" w:type="dxa"/>
            <w:tcBorders>
              <w:left w:val="nil"/>
            </w:tcBorders>
            <w:shd w:val="clear" w:color="auto" w:fill="auto"/>
          </w:tcPr>
          <w:p w14:paraId="0359A409" w14:textId="77777777" w:rsidR="00D75C94" w:rsidRPr="003A1D3E" w:rsidRDefault="00D75C94" w:rsidP="003A1D3E">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20F6AB9D" w14:textId="77777777" w:rsidR="00D75C94" w:rsidRPr="003A1D3E" w:rsidRDefault="00D75C94"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6B88BFFC" w14:textId="77777777" w:rsidR="00D75C94" w:rsidRPr="003A1D3E" w:rsidRDefault="00D75C94" w:rsidP="003A1D3E">
      <w:pPr>
        <w:spacing w:before="87" w:line="276" w:lineRule="auto"/>
        <w:ind w:right="3632"/>
        <w:jc w:val="center"/>
        <w:rPr>
          <w:rFonts w:ascii="Times New Roman" w:hAnsi="Times New Roman" w:cs="Times New Roman"/>
          <w:b/>
        </w:rPr>
      </w:pPr>
      <w:r w:rsidRPr="003A1D3E">
        <w:rPr>
          <w:rFonts w:ascii="Times New Roman" w:hAnsi="Times New Roman" w:cs="Times New Roman"/>
          <w:b/>
        </w:rPr>
        <w:t>Course Contents</w:t>
      </w:r>
    </w:p>
    <w:p w14:paraId="783A04BB" w14:textId="77777777" w:rsidR="00D75C94" w:rsidRPr="003A1D3E" w:rsidRDefault="00D75C94"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w:t>
      </w:r>
    </w:p>
    <w:p w14:paraId="64D46035"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Overview of Database Models:</w:t>
      </w:r>
      <w:r w:rsidRPr="003A1D3E">
        <w:rPr>
          <w:rFonts w:ascii="Times New Roman" w:eastAsia="Calibri" w:hAnsi="Times New Roman" w:cs="Times New Roman"/>
          <w:color w:val="000000"/>
        </w:rPr>
        <w:t xml:space="preserve"> Database models: Flat data model, Entity relationship model, Relation model, Record </w:t>
      </w:r>
    </w:p>
    <w:p w14:paraId="427BCF35"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p>
    <w:p w14:paraId="22C90B0F"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color w:val="000000"/>
        </w:rPr>
        <w:t xml:space="preserve">base model, Network model, Hierarchical model, Object oriented data model, Object relation model, </w:t>
      </w:r>
      <w:proofErr w:type="gramStart"/>
      <w:r w:rsidRPr="003A1D3E">
        <w:rPr>
          <w:rFonts w:ascii="Times New Roman" w:eastAsia="Calibri" w:hAnsi="Times New Roman" w:cs="Times New Roman"/>
          <w:color w:val="000000"/>
        </w:rPr>
        <w:t>Semi</w:t>
      </w:r>
      <w:proofErr w:type="gramEnd"/>
      <w:r w:rsidRPr="003A1D3E">
        <w:rPr>
          <w:rFonts w:ascii="Times New Roman" w:eastAsia="Calibri" w:hAnsi="Times New Roman" w:cs="Times New Roman"/>
          <w:color w:val="000000"/>
        </w:rPr>
        <w:t xml:space="preserve"> structured model, Associative model, Context data model, graph data model. </w:t>
      </w:r>
      <w:r w:rsidRPr="003A1D3E">
        <w:rPr>
          <w:rFonts w:ascii="Times New Roman" w:eastAsia="Calibri" w:hAnsi="Times New Roman" w:cs="Times New Roman"/>
          <w:b/>
          <w:color w:val="000000"/>
        </w:rPr>
        <w:t>The Enhanced Entity-Relationship (EER) Model:</w:t>
      </w:r>
      <w:r w:rsidRPr="003A1D3E">
        <w:rPr>
          <w:rFonts w:ascii="Times New Roman" w:eastAsia="Calibri" w:hAnsi="Times New Roman" w:cs="Times New Roman"/>
          <w:color w:val="000000"/>
        </w:rPr>
        <w:t xml:space="preserve"> Subclasses, Super classes, and Inheritance, Specialization and Generalization, Constraints and Characteristics of Specialization and Generalization Hierarchies, </w:t>
      </w:r>
      <w:proofErr w:type="spellStart"/>
      <w:r w:rsidRPr="003A1D3E">
        <w:rPr>
          <w:rFonts w:ascii="Times New Roman" w:eastAsia="Calibri" w:hAnsi="Times New Roman" w:cs="Times New Roman"/>
          <w:color w:val="000000"/>
        </w:rPr>
        <w:t>Modeling</w:t>
      </w:r>
      <w:proofErr w:type="spellEnd"/>
      <w:r w:rsidRPr="003A1D3E">
        <w:rPr>
          <w:rFonts w:ascii="Times New Roman" w:eastAsia="Calibri" w:hAnsi="Times New Roman" w:cs="Times New Roman"/>
          <w:color w:val="000000"/>
        </w:rPr>
        <w:t xml:space="preserve"> of UNION Types Using Categories, A Sample UNIVERSITY EER Schema, Design Choices, and Formal Definitions</w:t>
      </w:r>
    </w:p>
    <w:p w14:paraId="15B9FA05"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1317" w:type="dxa"/>
        <w:tblLook w:val="04A0" w:firstRow="1" w:lastRow="0" w:firstColumn="1" w:lastColumn="0" w:noHBand="0" w:noVBand="1"/>
      </w:tblPr>
      <w:tblGrid>
        <w:gridCol w:w="2993"/>
        <w:gridCol w:w="8324"/>
      </w:tblGrid>
      <w:tr w:rsidR="00D75C94" w:rsidRPr="003A1D3E" w14:paraId="65740809" w14:textId="77777777" w:rsidTr="005330F3">
        <w:trPr>
          <w:trHeight w:val="27"/>
        </w:trPr>
        <w:tc>
          <w:tcPr>
            <w:tcW w:w="2993" w:type="dxa"/>
            <w:shd w:val="clear" w:color="auto" w:fill="auto"/>
          </w:tcPr>
          <w:p w14:paraId="1AB954CE"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52F72526"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6E58F320"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74D8481C" w14:textId="77777777" w:rsidTr="005330F3">
        <w:trPr>
          <w:trHeight w:val="65"/>
        </w:trPr>
        <w:tc>
          <w:tcPr>
            <w:tcW w:w="2993" w:type="dxa"/>
            <w:shd w:val="clear" w:color="auto" w:fill="auto"/>
          </w:tcPr>
          <w:p w14:paraId="2F653363"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87128F1"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083C8670" w14:textId="77777777" w:rsidR="00D75C94" w:rsidRPr="003A1D3E" w:rsidRDefault="00D75C94" w:rsidP="003A1D3E">
            <w:pPr>
              <w:pStyle w:val="ListParagraph"/>
              <w:spacing w:line="276" w:lineRule="auto"/>
              <w:ind w:left="360"/>
              <w:rPr>
                <w:rFonts w:ascii="Times New Roman" w:hAnsi="Times New Roman" w:cs="Times New Roman"/>
              </w:rPr>
            </w:pPr>
          </w:p>
        </w:tc>
        <w:tc>
          <w:tcPr>
            <w:tcW w:w="8324" w:type="dxa"/>
            <w:shd w:val="clear" w:color="auto" w:fill="auto"/>
          </w:tcPr>
          <w:p w14:paraId="14FE24D9"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Design an EER schema for a database application</w:t>
            </w:r>
          </w:p>
        </w:tc>
      </w:tr>
      <w:tr w:rsidR="00D75C94" w:rsidRPr="003A1D3E" w14:paraId="7A75A587" w14:textId="77777777" w:rsidTr="005330F3">
        <w:trPr>
          <w:trHeight w:val="10"/>
        </w:trPr>
        <w:tc>
          <w:tcPr>
            <w:tcW w:w="2993" w:type="dxa"/>
            <w:shd w:val="clear" w:color="auto" w:fill="auto"/>
          </w:tcPr>
          <w:p w14:paraId="28534B9D"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8324" w:type="dxa"/>
            <w:shd w:val="clear" w:color="auto" w:fill="auto"/>
          </w:tcPr>
          <w:p w14:paraId="1E88A02D" w14:textId="77777777" w:rsidR="00D75C94" w:rsidRPr="003A1D3E" w:rsidRDefault="00D75C94" w:rsidP="003A1D3E">
            <w:pPr>
              <w:spacing w:after="0" w:line="276" w:lineRule="auto"/>
              <w:jc w:val="both"/>
              <w:rPr>
                <w:rFonts w:ascii="Times New Roman" w:hAnsi="Times New Roman" w:cs="Times New Roman"/>
              </w:rPr>
            </w:pPr>
          </w:p>
        </w:tc>
      </w:tr>
    </w:tbl>
    <w:p w14:paraId="0E5C1B51" w14:textId="77777777" w:rsidR="00D75C94" w:rsidRPr="003A1D3E" w:rsidRDefault="00D75C94"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II</w:t>
      </w:r>
    </w:p>
    <w:p w14:paraId="7E909BDC"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Indexing and Hashing:</w:t>
      </w:r>
      <w:r w:rsidRPr="003A1D3E">
        <w:rPr>
          <w:rFonts w:ascii="Times New Roman" w:eastAsia="Calibri" w:hAnsi="Times New Roman" w:cs="Times New Roman"/>
          <w:color w:val="000000"/>
        </w:rPr>
        <w:t xml:space="preserve"> Basic Concepts, Ordered Indices, B+-Tree Index Files, B+-Tree Extensions, Multiple-Key access, Static Hashing, Dynamic Hashing, Comparison of Ordered Indexing and Hashing, Bitmap Indices, Index Definition in SQL.</w:t>
      </w:r>
    </w:p>
    <w:p w14:paraId="0CB831EC"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1080" w:type="dxa"/>
        <w:tblLook w:val="04A0" w:firstRow="1" w:lastRow="0" w:firstColumn="1" w:lastColumn="0" w:noHBand="0" w:noVBand="1"/>
      </w:tblPr>
      <w:tblGrid>
        <w:gridCol w:w="2931"/>
        <w:gridCol w:w="8149"/>
      </w:tblGrid>
      <w:tr w:rsidR="00D75C94" w:rsidRPr="003A1D3E" w14:paraId="47962A66" w14:textId="77777777" w:rsidTr="005330F3">
        <w:trPr>
          <w:trHeight w:val="80"/>
        </w:trPr>
        <w:tc>
          <w:tcPr>
            <w:tcW w:w="2931" w:type="dxa"/>
            <w:shd w:val="clear" w:color="auto" w:fill="auto"/>
          </w:tcPr>
          <w:p w14:paraId="115FECE6"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280FF5F1"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149" w:type="dxa"/>
            <w:shd w:val="clear" w:color="auto" w:fill="auto"/>
          </w:tcPr>
          <w:p w14:paraId="075AF5D9"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30B904C3" w14:textId="77777777" w:rsidTr="005330F3">
        <w:trPr>
          <w:trHeight w:val="81"/>
        </w:trPr>
        <w:tc>
          <w:tcPr>
            <w:tcW w:w="2931" w:type="dxa"/>
            <w:shd w:val="clear" w:color="auto" w:fill="auto"/>
          </w:tcPr>
          <w:p w14:paraId="66E5571B"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74B8EAA"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78ACB9CA" w14:textId="77777777" w:rsidR="00D75C94" w:rsidRPr="003A1D3E" w:rsidRDefault="00D75C94" w:rsidP="003A1D3E">
            <w:pPr>
              <w:pStyle w:val="ListParagraph"/>
              <w:spacing w:line="276" w:lineRule="auto"/>
              <w:ind w:left="360"/>
              <w:rPr>
                <w:rFonts w:ascii="Times New Roman" w:hAnsi="Times New Roman" w:cs="Times New Roman"/>
              </w:rPr>
            </w:pPr>
          </w:p>
        </w:tc>
        <w:tc>
          <w:tcPr>
            <w:tcW w:w="8149" w:type="dxa"/>
            <w:shd w:val="clear" w:color="auto" w:fill="auto"/>
          </w:tcPr>
          <w:p w14:paraId="156076C4"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Implement Operations on B/B</w:t>
            </w:r>
            <w:r w:rsidRPr="003A1D3E">
              <w:rPr>
                <w:rFonts w:ascii="Times New Roman" w:hAnsi="Times New Roman" w:cs="Times New Roman"/>
                <w:vertAlign w:val="superscript"/>
              </w:rPr>
              <w:t>+</w:t>
            </w:r>
            <w:r w:rsidRPr="003A1D3E">
              <w:rPr>
                <w:rFonts w:ascii="Times New Roman" w:hAnsi="Times New Roman" w:cs="Times New Roman"/>
              </w:rPr>
              <w:t xml:space="preserve"> Tree using Java or Python Programming</w:t>
            </w:r>
          </w:p>
        </w:tc>
      </w:tr>
      <w:tr w:rsidR="00D75C94" w:rsidRPr="003A1D3E" w14:paraId="411FD557" w14:textId="77777777" w:rsidTr="005330F3">
        <w:trPr>
          <w:trHeight w:val="31"/>
        </w:trPr>
        <w:tc>
          <w:tcPr>
            <w:tcW w:w="2931" w:type="dxa"/>
            <w:shd w:val="clear" w:color="auto" w:fill="auto"/>
          </w:tcPr>
          <w:p w14:paraId="44F87239"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8149" w:type="dxa"/>
            <w:shd w:val="clear" w:color="auto" w:fill="auto"/>
          </w:tcPr>
          <w:p w14:paraId="0A42D631" w14:textId="77777777" w:rsidR="00D75C94" w:rsidRPr="003A1D3E" w:rsidRDefault="00D75C94" w:rsidP="003A1D3E">
            <w:pPr>
              <w:spacing w:after="0" w:line="276" w:lineRule="auto"/>
              <w:jc w:val="both"/>
              <w:rPr>
                <w:rFonts w:ascii="Times New Roman" w:hAnsi="Times New Roman" w:cs="Times New Roman"/>
              </w:rPr>
            </w:pPr>
          </w:p>
        </w:tc>
      </w:tr>
    </w:tbl>
    <w:p w14:paraId="7D4845A4"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58A49904"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t>UNIT III</w:t>
      </w:r>
    </w:p>
    <w:p w14:paraId="3D8F12C8"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Query Processing and Optimization:</w:t>
      </w:r>
      <w:r w:rsidRPr="003A1D3E">
        <w:rPr>
          <w:rFonts w:ascii="Times New Roman" w:eastAsia="Calibri" w:hAnsi="Times New Roman" w:cs="Times New Roman"/>
          <w:color w:val="000000"/>
        </w:rPr>
        <w:t xml:space="preserve"> Overview, Measures of Query Cost, Selection Operation, Sorting, Join Operation, Other Operations, Evaluation of Expressions Query Optimization: Transformation of Relational Expressions, Estimating Statistics of Expression Results, Choice of Evaluation Plans.</w:t>
      </w:r>
    </w:p>
    <w:p w14:paraId="34D064D0"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1080" w:type="dxa"/>
        <w:tblLook w:val="04A0" w:firstRow="1" w:lastRow="0" w:firstColumn="1" w:lastColumn="0" w:noHBand="0" w:noVBand="1"/>
      </w:tblPr>
      <w:tblGrid>
        <w:gridCol w:w="2931"/>
        <w:gridCol w:w="8149"/>
      </w:tblGrid>
      <w:tr w:rsidR="00D75C94" w:rsidRPr="003A1D3E" w14:paraId="2AC44D6B" w14:textId="77777777" w:rsidTr="005330F3">
        <w:trPr>
          <w:trHeight w:val="80"/>
        </w:trPr>
        <w:tc>
          <w:tcPr>
            <w:tcW w:w="2931" w:type="dxa"/>
            <w:shd w:val="clear" w:color="auto" w:fill="auto"/>
          </w:tcPr>
          <w:p w14:paraId="39B85774"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6FFFD973"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149" w:type="dxa"/>
            <w:shd w:val="clear" w:color="auto" w:fill="auto"/>
          </w:tcPr>
          <w:p w14:paraId="45460896"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232FD25E" w14:textId="77777777" w:rsidTr="005330F3">
        <w:trPr>
          <w:trHeight w:val="81"/>
        </w:trPr>
        <w:tc>
          <w:tcPr>
            <w:tcW w:w="2931" w:type="dxa"/>
            <w:shd w:val="clear" w:color="auto" w:fill="auto"/>
          </w:tcPr>
          <w:p w14:paraId="47DABD10"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2D93FBAF"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212B3F7E" w14:textId="77777777" w:rsidR="00D75C94" w:rsidRPr="003A1D3E" w:rsidRDefault="00D75C94" w:rsidP="003A1D3E">
            <w:pPr>
              <w:pStyle w:val="ListParagraph"/>
              <w:spacing w:line="276" w:lineRule="auto"/>
              <w:ind w:left="360"/>
              <w:rPr>
                <w:rFonts w:ascii="Times New Roman" w:hAnsi="Times New Roman" w:cs="Times New Roman"/>
              </w:rPr>
            </w:pPr>
          </w:p>
        </w:tc>
        <w:tc>
          <w:tcPr>
            <w:tcW w:w="8149" w:type="dxa"/>
            <w:shd w:val="clear" w:color="auto" w:fill="auto"/>
          </w:tcPr>
          <w:p w14:paraId="132F933A"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Techniques used for Evaluation of Expressions and Join / Sort Operations. </w:t>
            </w:r>
          </w:p>
        </w:tc>
      </w:tr>
      <w:tr w:rsidR="00D75C94" w:rsidRPr="003A1D3E" w14:paraId="5DA617C9" w14:textId="77777777" w:rsidTr="005330F3">
        <w:trPr>
          <w:trHeight w:val="31"/>
        </w:trPr>
        <w:tc>
          <w:tcPr>
            <w:tcW w:w="2931" w:type="dxa"/>
            <w:shd w:val="clear" w:color="auto" w:fill="auto"/>
          </w:tcPr>
          <w:p w14:paraId="7CA61FC2"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8149" w:type="dxa"/>
            <w:shd w:val="clear" w:color="auto" w:fill="auto"/>
          </w:tcPr>
          <w:p w14:paraId="0C1D5DD9" w14:textId="77777777" w:rsidR="00D75C94" w:rsidRPr="003A1D3E" w:rsidRDefault="00D75C94" w:rsidP="003A1D3E">
            <w:pPr>
              <w:spacing w:after="0" w:line="276" w:lineRule="auto"/>
              <w:jc w:val="both"/>
              <w:rPr>
                <w:rFonts w:ascii="Times New Roman" w:hAnsi="Times New Roman" w:cs="Times New Roman"/>
              </w:rPr>
            </w:pPr>
          </w:p>
        </w:tc>
      </w:tr>
    </w:tbl>
    <w:p w14:paraId="47EB5E93"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2B97FE1A"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00FBF6FA"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5D3E8BE4"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t>UNIT IV</w:t>
      </w:r>
    </w:p>
    <w:p w14:paraId="43899713" w14:textId="77777777" w:rsidR="00D75C94" w:rsidRPr="003A1D3E" w:rsidRDefault="00D75C94" w:rsidP="003A1D3E">
      <w:pPr>
        <w:spacing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Parallel Databases:</w:t>
      </w:r>
      <w:r w:rsidRPr="003A1D3E">
        <w:rPr>
          <w:rFonts w:ascii="Times New Roman" w:eastAsia="Calibri" w:hAnsi="Times New Roman" w:cs="Times New Roman"/>
          <w:color w:val="000000"/>
        </w:rPr>
        <w:t xml:space="preserve"> I/O Parallelism, Inter-query Parallelism, Intra-query Parallelism, Intra-operation Parallelism, Interoperation Parallelism, Query Optimization, Design of Parallel Systems, Parallelism on Multi-Core Processors </w:t>
      </w:r>
      <w:r w:rsidRPr="003A1D3E">
        <w:rPr>
          <w:rFonts w:ascii="Times New Roman" w:eastAsia="Calibri" w:hAnsi="Times New Roman" w:cs="Times New Roman"/>
          <w:b/>
          <w:color w:val="000000"/>
        </w:rPr>
        <w:t>Distributed Databases:</w:t>
      </w:r>
      <w:r w:rsidRPr="003A1D3E">
        <w:rPr>
          <w:rFonts w:ascii="Times New Roman" w:eastAsia="Calibri" w:hAnsi="Times New Roman" w:cs="Times New Roman"/>
          <w:color w:val="000000"/>
        </w:rPr>
        <w:t xml:space="preserve"> Homogeneous and Heterogeneous Databases, Distributed Data Storage, Distributed Transactions, Commit Protocols, Concurrency Control in Distributed Databases, Availability, Distributed Query Processing, Heterogeneous Distributed Databases, Cloud-Based Databases, Directory Systems</w:t>
      </w:r>
    </w:p>
    <w:tbl>
      <w:tblPr>
        <w:tblW w:w="10643" w:type="dxa"/>
        <w:tblLook w:val="04A0" w:firstRow="1" w:lastRow="0" w:firstColumn="1" w:lastColumn="0" w:noHBand="0" w:noVBand="1"/>
      </w:tblPr>
      <w:tblGrid>
        <w:gridCol w:w="2815"/>
        <w:gridCol w:w="7828"/>
      </w:tblGrid>
      <w:tr w:rsidR="00D75C94" w:rsidRPr="003A1D3E" w14:paraId="17C86DE6" w14:textId="77777777" w:rsidTr="005330F3">
        <w:trPr>
          <w:trHeight w:val="68"/>
        </w:trPr>
        <w:tc>
          <w:tcPr>
            <w:tcW w:w="2815" w:type="dxa"/>
            <w:shd w:val="clear" w:color="auto" w:fill="auto"/>
          </w:tcPr>
          <w:p w14:paraId="107592C4"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098C1B09"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828" w:type="dxa"/>
            <w:shd w:val="clear" w:color="auto" w:fill="auto"/>
          </w:tcPr>
          <w:p w14:paraId="5EF5D3BA"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0F38A723" w14:textId="77777777" w:rsidTr="005330F3">
        <w:trPr>
          <w:trHeight w:val="69"/>
        </w:trPr>
        <w:tc>
          <w:tcPr>
            <w:tcW w:w="2815" w:type="dxa"/>
            <w:shd w:val="clear" w:color="auto" w:fill="auto"/>
          </w:tcPr>
          <w:p w14:paraId="7F2CD689"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762F38A2"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0C9C8A3A" w14:textId="77777777" w:rsidR="00D75C94" w:rsidRPr="003A1D3E" w:rsidRDefault="00D75C94" w:rsidP="003A1D3E">
            <w:pPr>
              <w:pStyle w:val="ListParagraph"/>
              <w:spacing w:line="276" w:lineRule="auto"/>
              <w:ind w:left="360"/>
              <w:rPr>
                <w:rFonts w:ascii="Times New Roman" w:hAnsi="Times New Roman" w:cs="Times New Roman"/>
              </w:rPr>
            </w:pPr>
          </w:p>
        </w:tc>
        <w:tc>
          <w:tcPr>
            <w:tcW w:w="7828" w:type="dxa"/>
            <w:shd w:val="clear" w:color="auto" w:fill="auto"/>
          </w:tcPr>
          <w:p w14:paraId="6C6F91C8" w14:textId="77777777" w:rsidR="00D75C94" w:rsidRPr="003A1D3E" w:rsidRDefault="00D75C94" w:rsidP="002B51CE">
            <w:pPr>
              <w:pStyle w:val="ListParagraph"/>
              <w:numPr>
                <w:ilvl w:val="0"/>
                <w:numId w:val="2"/>
              </w:numPr>
              <w:spacing w:after="0" w:line="276" w:lineRule="auto"/>
              <w:ind w:right="891"/>
              <w:jc w:val="both"/>
              <w:rPr>
                <w:rFonts w:ascii="Times New Roman" w:hAnsi="Times New Roman" w:cs="Times New Roman"/>
              </w:rPr>
            </w:pPr>
            <w:r w:rsidRPr="003A1D3E">
              <w:rPr>
                <w:rFonts w:ascii="Times New Roman" w:hAnsi="Times New Roman" w:cs="Times New Roman"/>
              </w:rPr>
              <w:t xml:space="preserve">Implement of </w:t>
            </w:r>
            <w:r w:rsidRPr="003A1D3E">
              <w:rPr>
                <w:rFonts w:ascii="Times New Roman" w:hAnsi="Times New Roman" w:cs="Times New Roman"/>
                <w:color w:val="000000"/>
              </w:rPr>
              <w:t xml:space="preserve">I/O Parallelism in parallel databases using Partitioning Techniques and Commit Protocol for distributed Transactions. </w:t>
            </w:r>
          </w:p>
        </w:tc>
      </w:tr>
    </w:tbl>
    <w:p w14:paraId="0B709866"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t>UNIT V</w:t>
      </w:r>
    </w:p>
    <w:p w14:paraId="79933ABF"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r w:rsidRPr="003A1D3E">
        <w:rPr>
          <w:rFonts w:ascii="Times New Roman" w:eastAsia="Calibri" w:hAnsi="Times New Roman" w:cs="Times New Roman"/>
          <w:b/>
          <w:color w:val="000000"/>
        </w:rPr>
        <w:t>Enhanced Data Models for Advanced Applications:</w:t>
      </w:r>
      <w:r w:rsidRPr="003A1D3E">
        <w:rPr>
          <w:rFonts w:ascii="Times New Roman" w:eastAsia="Calibri" w:hAnsi="Times New Roman" w:cs="Times New Roman"/>
          <w:color w:val="000000"/>
        </w:rPr>
        <w:t xml:space="preserve"> Active Database Concepts and Triggers: Generalized Model for Active Databases and Oracle Triggers, Design and Implementation Issues for Active Databases. Temporal Database Concepts: Time representation, Calendars and Time Dimensions, Incorporating Time in Relational Databases using Tuple Versioning. Spatial Database Concepts: Introduction, Spatial Data Types and Models.  Multimedia Database Concepts</w:t>
      </w:r>
    </w:p>
    <w:p w14:paraId="2041AC59"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p>
    <w:tbl>
      <w:tblPr>
        <w:tblW w:w="9781" w:type="dxa"/>
        <w:tblLook w:val="04A0" w:firstRow="1" w:lastRow="0" w:firstColumn="1" w:lastColumn="0" w:noHBand="0" w:noVBand="1"/>
      </w:tblPr>
      <w:tblGrid>
        <w:gridCol w:w="2815"/>
        <w:gridCol w:w="6966"/>
      </w:tblGrid>
      <w:tr w:rsidR="00D75C94" w:rsidRPr="003A1D3E" w14:paraId="3E1B786C" w14:textId="77777777" w:rsidTr="002B51CE">
        <w:trPr>
          <w:trHeight w:val="68"/>
        </w:trPr>
        <w:tc>
          <w:tcPr>
            <w:tcW w:w="2815" w:type="dxa"/>
            <w:shd w:val="clear" w:color="auto" w:fill="auto"/>
          </w:tcPr>
          <w:p w14:paraId="127D88A8"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4F062F4"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966" w:type="dxa"/>
            <w:shd w:val="clear" w:color="auto" w:fill="auto"/>
          </w:tcPr>
          <w:p w14:paraId="4511273F"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7409F2D4" w14:textId="77777777" w:rsidTr="002B51CE">
        <w:trPr>
          <w:trHeight w:val="69"/>
        </w:trPr>
        <w:tc>
          <w:tcPr>
            <w:tcW w:w="2815" w:type="dxa"/>
            <w:shd w:val="clear" w:color="auto" w:fill="auto"/>
          </w:tcPr>
          <w:p w14:paraId="3EE7AD96"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8FB31FA"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37B91F89" w14:textId="77777777" w:rsidR="00D75C94" w:rsidRPr="003A1D3E" w:rsidRDefault="00D75C94" w:rsidP="003A1D3E">
            <w:pPr>
              <w:pStyle w:val="ListParagraph"/>
              <w:spacing w:line="276" w:lineRule="auto"/>
              <w:ind w:left="360"/>
              <w:rPr>
                <w:rFonts w:ascii="Times New Roman" w:hAnsi="Times New Roman" w:cs="Times New Roman"/>
              </w:rPr>
            </w:pPr>
          </w:p>
        </w:tc>
        <w:tc>
          <w:tcPr>
            <w:tcW w:w="6966" w:type="dxa"/>
            <w:shd w:val="clear" w:color="auto" w:fill="auto"/>
          </w:tcPr>
          <w:p w14:paraId="53FB8AD5"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w:t>
            </w:r>
            <w:r w:rsidRPr="003A1D3E">
              <w:rPr>
                <w:rFonts w:ascii="Times New Roman" w:hAnsi="Times New Roman" w:cs="Times New Roman"/>
                <w:color w:val="000000"/>
              </w:rPr>
              <w:t xml:space="preserve">Triggers in active databases and Time in Relational databases.  </w:t>
            </w:r>
          </w:p>
        </w:tc>
      </w:tr>
      <w:tr w:rsidR="00D75C94" w:rsidRPr="003A1D3E" w14:paraId="0961EEFF" w14:textId="77777777" w:rsidTr="002B51CE">
        <w:trPr>
          <w:trHeight w:val="26"/>
        </w:trPr>
        <w:tc>
          <w:tcPr>
            <w:tcW w:w="2815" w:type="dxa"/>
            <w:shd w:val="clear" w:color="auto" w:fill="auto"/>
          </w:tcPr>
          <w:p w14:paraId="3CB5ACF8"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6966" w:type="dxa"/>
            <w:shd w:val="clear" w:color="auto" w:fill="auto"/>
          </w:tcPr>
          <w:p w14:paraId="20B98CF9" w14:textId="77777777" w:rsidR="00D75C94" w:rsidRPr="003A1D3E" w:rsidRDefault="00D75C94" w:rsidP="003A1D3E">
            <w:pPr>
              <w:spacing w:after="0" w:line="276" w:lineRule="auto"/>
              <w:jc w:val="both"/>
              <w:rPr>
                <w:rFonts w:ascii="Times New Roman" w:hAnsi="Times New Roman" w:cs="Times New Roman"/>
              </w:rPr>
            </w:pPr>
          </w:p>
        </w:tc>
      </w:tr>
    </w:tbl>
    <w:p w14:paraId="0D1A6B81" w14:textId="77777777" w:rsidR="00D75C94" w:rsidRPr="003A1D3E" w:rsidRDefault="00D75C94" w:rsidP="003A1D3E">
      <w:pPr>
        <w:spacing w:after="0" w:line="276" w:lineRule="auto"/>
        <w:jc w:val="both"/>
        <w:rPr>
          <w:rFonts w:ascii="Times New Roman" w:hAnsi="Times New Roman" w:cs="Times New Roman"/>
          <w:b/>
        </w:rPr>
      </w:pPr>
      <w:r w:rsidRPr="003A1D3E">
        <w:rPr>
          <w:rFonts w:ascii="Times New Roman" w:hAnsi="Times New Roman" w:cs="Times New Roman"/>
          <w:b/>
        </w:rPr>
        <w:t xml:space="preserve">Text book: </w:t>
      </w:r>
    </w:p>
    <w:p w14:paraId="499AF68D" w14:textId="77777777" w:rsidR="00D75C94" w:rsidRPr="003A1D3E" w:rsidRDefault="00D75C94" w:rsidP="003A1D3E">
      <w:pPr>
        <w:numPr>
          <w:ilvl w:val="0"/>
          <w:numId w:val="37"/>
        </w:num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 xml:space="preserve">“Database System Concepts” by Abraham </w:t>
      </w:r>
      <w:proofErr w:type="gramStart"/>
      <w:r w:rsidRPr="003A1D3E">
        <w:rPr>
          <w:rFonts w:ascii="Times New Roman" w:eastAsia="Calibri" w:hAnsi="Times New Roman" w:cs="Times New Roman"/>
        </w:rPr>
        <w:t>Silberschatz ,</w:t>
      </w:r>
      <w:proofErr w:type="gramEnd"/>
      <w:r w:rsidRPr="003A1D3E">
        <w:rPr>
          <w:rFonts w:ascii="Times New Roman" w:eastAsia="Calibri" w:hAnsi="Times New Roman" w:cs="Times New Roman"/>
        </w:rPr>
        <w:t xml:space="preserve"> Henry F. Korth, sixth Edition McGraw Hill Education.</w:t>
      </w:r>
    </w:p>
    <w:p w14:paraId="58F14C06" w14:textId="77777777" w:rsidR="00D75C94" w:rsidRPr="003A1D3E" w:rsidRDefault="00D75C94" w:rsidP="003A1D3E">
      <w:pPr>
        <w:numPr>
          <w:ilvl w:val="0"/>
          <w:numId w:val="37"/>
        </w:num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 xml:space="preserve">“Fundamentals of Database Systems” by </w:t>
      </w:r>
      <w:proofErr w:type="spellStart"/>
      <w:r w:rsidRPr="003A1D3E">
        <w:rPr>
          <w:rFonts w:ascii="Times New Roman" w:eastAsia="Calibri" w:hAnsi="Times New Roman" w:cs="Times New Roman"/>
        </w:rPr>
        <w:t>RamezElmasri</w:t>
      </w:r>
      <w:proofErr w:type="spellEnd"/>
      <w:r w:rsidRPr="003A1D3E">
        <w:rPr>
          <w:rFonts w:ascii="Times New Roman" w:eastAsia="Calibri" w:hAnsi="Times New Roman" w:cs="Times New Roman"/>
        </w:rPr>
        <w:t>, Shamkant B. Navathe, Fifth Edition, Pearson Publications.</w:t>
      </w:r>
    </w:p>
    <w:p w14:paraId="3BFE62FD"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rPr>
      </w:pPr>
    </w:p>
    <w:p w14:paraId="29285176" w14:textId="77777777" w:rsidR="00D75C94" w:rsidRPr="003A1D3E" w:rsidRDefault="00D75C94" w:rsidP="003A1D3E">
      <w:pPr>
        <w:spacing w:after="0" w:line="276" w:lineRule="auto"/>
        <w:jc w:val="both"/>
        <w:rPr>
          <w:rFonts w:ascii="Times New Roman" w:hAnsi="Times New Roman" w:cs="Times New Roman"/>
          <w:b/>
        </w:rPr>
      </w:pPr>
      <w:r w:rsidRPr="003A1D3E">
        <w:rPr>
          <w:rFonts w:ascii="Times New Roman" w:hAnsi="Times New Roman" w:cs="Times New Roman"/>
          <w:b/>
        </w:rPr>
        <w:t>References:</w:t>
      </w:r>
    </w:p>
    <w:p w14:paraId="0AC9F5A3" w14:textId="77777777" w:rsidR="00D75C94" w:rsidRPr="003A1D3E" w:rsidRDefault="00D75C94" w:rsidP="003A1D3E">
      <w:pPr>
        <w:numPr>
          <w:ilvl w:val="0"/>
          <w:numId w:val="6"/>
        </w:num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 xml:space="preserve">“Database Management Systems” by Raghu Ramakrishnan, </w:t>
      </w:r>
      <w:proofErr w:type="spellStart"/>
      <w:r w:rsidRPr="003A1D3E">
        <w:rPr>
          <w:rFonts w:ascii="Times New Roman" w:eastAsia="Calibri" w:hAnsi="Times New Roman" w:cs="Times New Roman"/>
        </w:rPr>
        <w:t>JohannersGehrke</w:t>
      </w:r>
      <w:proofErr w:type="spellEnd"/>
      <w:r w:rsidRPr="003A1D3E">
        <w:rPr>
          <w:rFonts w:ascii="Times New Roman" w:eastAsia="Calibri" w:hAnsi="Times New Roman" w:cs="Times New Roman"/>
        </w:rPr>
        <w:t>, Second Edition. McGraw-Hill Education</w:t>
      </w:r>
    </w:p>
    <w:p w14:paraId="00E1128F"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5591AF18" w14:textId="77777777" w:rsidR="00D75C94" w:rsidRPr="003A1D3E" w:rsidRDefault="00D75C94" w:rsidP="003A1D3E">
      <w:pPr>
        <w:pStyle w:val="NoSpacing"/>
        <w:spacing w:line="276" w:lineRule="auto"/>
        <w:jc w:val="both"/>
        <w:rPr>
          <w:rFonts w:ascii="Times New Roman" w:hAnsi="Times New Roman" w:cs="Times New Roman"/>
          <w:b/>
        </w:rPr>
      </w:pPr>
      <w:r w:rsidRPr="003A1D3E">
        <w:rPr>
          <w:rFonts w:ascii="Times New Roman" w:hAnsi="Times New Roman" w:cs="Times New Roman"/>
          <w:b/>
        </w:rPr>
        <w:t>Video Lectures (e-Resources)</w:t>
      </w:r>
    </w:p>
    <w:p w14:paraId="50F71FEF" w14:textId="77777777" w:rsidR="00D75C94" w:rsidRPr="003A1D3E" w:rsidRDefault="00D75C94" w:rsidP="003A1D3E">
      <w:pPr>
        <w:pStyle w:val="NoSpacing"/>
        <w:numPr>
          <w:ilvl w:val="0"/>
          <w:numId w:val="38"/>
        </w:numPr>
        <w:spacing w:line="276" w:lineRule="auto"/>
        <w:jc w:val="both"/>
        <w:rPr>
          <w:rFonts w:ascii="Times New Roman" w:eastAsia="Calibri" w:hAnsi="Times New Roman" w:cs="Times New Roman"/>
        </w:rPr>
      </w:pPr>
      <w:r w:rsidRPr="003A1D3E">
        <w:rPr>
          <w:rFonts w:ascii="Times New Roman" w:eastAsia="Calibri" w:hAnsi="Times New Roman" w:cs="Times New Roman"/>
        </w:rPr>
        <w:t>https://www.youtube.com/watch?v=aZjYr87r1b8</w:t>
      </w:r>
    </w:p>
    <w:p w14:paraId="3390EE90"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5A1CE2E0"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b/>
        </w:rPr>
      </w:pPr>
      <w:r w:rsidRPr="003A1D3E">
        <w:rPr>
          <w:rFonts w:ascii="Times New Roman" w:eastAsia="Calibri" w:hAnsi="Times New Roman" w:cs="Times New Roman"/>
          <w:b/>
        </w:rPr>
        <w:t>Course Outcomes (COs):</w:t>
      </w:r>
    </w:p>
    <w:p w14:paraId="2138A00A"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At the end of the course the student will be able to:</w:t>
      </w:r>
    </w:p>
    <w:p w14:paraId="1460725B"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rPr>
      </w:pPr>
    </w:p>
    <w:p w14:paraId="530FD4EA" w14:textId="77777777" w:rsidR="00D75C94" w:rsidRPr="003A1D3E" w:rsidRDefault="00D75C94" w:rsidP="003A1D3E">
      <w:pPr>
        <w:numPr>
          <w:ilvl w:val="0"/>
          <w:numId w:val="36"/>
        </w:numPr>
        <w:autoSpaceDE w:val="0"/>
        <w:autoSpaceDN w:val="0"/>
        <w:adjustRightInd w:val="0"/>
        <w:spacing w:after="0" w:line="276" w:lineRule="auto"/>
        <w:jc w:val="both"/>
        <w:rPr>
          <w:rFonts w:ascii="Times New Roman" w:eastAsia="Calibri" w:hAnsi="Times New Roman" w:cs="Times New Roman"/>
        </w:rPr>
      </w:pPr>
      <w:proofErr w:type="gramStart"/>
      <w:r w:rsidRPr="003A1D3E">
        <w:rPr>
          <w:rFonts w:ascii="Times New Roman" w:eastAsia="Calibri" w:hAnsi="Times New Roman" w:cs="Times New Roman"/>
        </w:rPr>
        <w:t>Describe  different</w:t>
      </w:r>
      <w:proofErr w:type="gramEnd"/>
      <w:r w:rsidRPr="003A1D3E">
        <w:rPr>
          <w:rFonts w:ascii="Times New Roman" w:eastAsia="Calibri" w:hAnsi="Times New Roman" w:cs="Times New Roman"/>
        </w:rPr>
        <w:t xml:space="preserve"> Database Models and Apply EER Model to Design Databases (PO-1,2,3  PSO-1,2)</w:t>
      </w:r>
    </w:p>
    <w:p w14:paraId="2167F644" w14:textId="77777777" w:rsidR="00D75C94" w:rsidRPr="003A1D3E" w:rsidRDefault="00D75C94" w:rsidP="003A1D3E">
      <w:pPr>
        <w:numPr>
          <w:ilvl w:val="0"/>
          <w:numId w:val="3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Discuss the concepts of Indexing and Hashing as applied to Data Storage and Query Processing (PO- 1,2,3, PSO- 1, 2)</w:t>
      </w:r>
    </w:p>
    <w:p w14:paraId="2C5F5FB4" w14:textId="77777777" w:rsidR="00D75C94" w:rsidRPr="003A1D3E" w:rsidRDefault="00D75C94" w:rsidP="003A1D3E">
      <w:pPr>
        <w:numPr>
          <w:ilvl w:val="0"/>
          <w:numId w:val="3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Explain how Queries are Processed and Optimized (PO- 1,2, 3, PSO- 1, 2)</w:t>
      </w:r>
    </w:p>
    <w:p w14:paraId="61E73D6D" w14:textId="77777777" w:rsidR="00D75C94" w:rsidRPr="003A1D3E" w:rsidRDefault="00D75C94" w:rsidP="003A1D3E">
      <w:pPr>
        <w:numPr>
          <w:ilvl w:val="0"/>
          <w:numId w:val="3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Describe the Processing of the Queries in Distributed and Parallel Databases. (PO- 1, 2,3 PSO- 1)</w:t>
      </w:r>
    </w:p>
    <w:p w14:paraId="7F2C71E9" w14:textId="77777777" w:rsidR="00D75C94" w:rsidRPr="003A1D3E" w:rsidRDefault="00D75C94" w:rsidP="003A1D3E">
      <w:pPr>
        <w:numPr>
          <w:ilvl w:val="0"/>
          <w:numId w:val="36"/>
        </w:numPr>
        <w:autoSpaceDE w:val="0"/>
        <w:autoSpaceDN w:val="0"/>
        <w:adjustRightInd w:val="0"/>
        <w:spacing w:after="0" w:line="276" w:lineRule="auto"/>
        <w:jc w:val="both"/>
        <w:rPr>
          <w:rFonts w:ascii="Times New Roman" w:eastAsia="Calibri" w:hAnsi="Times New Roman" w:cs="Times New Roman"/>
        </w:rPr>
      </w:pPr>
      <w:r w:rsidRPr="003A1D3E">
        <w:rPr>
          <w:rFonts w:ascii="Times New Roman" w:eastAsia="Calibri" w:hAnsi="Times New Roman" w:cs="Times New Roman"/>
        </w:rPr>
        <w:t>Understand Enhanced Data models for advanced Applications like Active Databases, Temporal Databases, Spatial Databases and Multimedia Databases.  (PO- 1,2,3, PSO- 1)</w:t>
      </w:r>
    </w:p>
    <w:p w14:paraId="671AE663"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rPr>
      </w:pPr>
    </w:p>
    <w:p w14:paraId="0E054FCA" w14:textId="77777777" w:rsidR="00D75C94" w:rsidRPr="003A1D3E" w:rsidRDefault="00D75C94" w:rsidP="003A1D3E">
      <w:pPr>
        <w:spacing w:line="276" w:lineRule="auto"/>
        <w:rPr>
          <w:rFonts w:ascii="Times New Roman" w:hAnsi="Times New Roman" w:cs="Times New Roman"/>
          <w:b/>
        </w:rPr>
      </w:pPr>
      <w:r w:rsidRPr="003A1D3E">
        <w:rPr>
          <w:rFonts w:ascii="Times New Roman" w:hAnsi="Times New Roman" w:cs="Times New Roman"/>
          <w:b/>
        </w:rPr>
        <w:lastRenderedPageBreak/>
        <w:t>Course Assessment and Evaluation</w:t>
      </w:r>
    </w:p>
    <w:p w14:paraId="7CD2BA77"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9"/>
        <w:gridCol w:w="3191"/>
        <w:gridCol w:w="3208"/>
      </w:tblGrid>
      <w:tr w:rsidR="00D75C94" w:rsidRPr="003A1D3E" w14:paraId="64E5915C" w14:textId="77777777" w:rsidTr="005330F3">
        <w:trPr>
          <w:trHeight w:val="306"/>
        </w:trPr>
        <w:tc>
          <w:tcPr>
            <w:tcW w:w="9897" w:type="dxa"/>
            <w:gridSpan w:val="3"/>
            <w:shd w:val="clear" w:color="auto" w:fill="auto"/>
          </w:tcPr>
          <w:p w14:paraId="3B486F60"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D75C94" w:rsidRPr="003A1D3E" w14:paraId="68C3C637" w14:textId="77777777" w:rsidTr="005330F3">
        <w:trPr>
          <w:trHeight w:val="316"/>
        </w:trPr>
        <w:tc>
          <w:tcPr>
            <w:tcW w:w="3298" w:type="dxa"/>
            <w:shd w:val="clear" w:color="auto" w:fill="auto"/>
          </w:tcPr>
          <w:p w14:paraId="56066E4E"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4FC29827"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7753E6A2"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D75C94" w:rsidRPr="003A1D3E" w14:paraId="4E939E45" w14:textId="77777777" w:rsidTr="005330F3">
        <w:trPr>
          <w:trHeight w:val="306"/>
        </w:trPr>
        <w:tc>
          <w:tcPr>
            <w:tcW w:w="3298" w:type="dxa"/>
            <w:shd w:val="clear" w:color="auto" w:fill="auto"/>
          </w:tcPr>
          <w:p w14:paraId="39982571"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1CE12463"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043DB69F"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D75C94" w:rsidRPr="003A1D3E" w14:paraId="440B8342" w14:textId="77777777" w:rsidTr="005330F3">
        <w:trPr>
          <w:trHeight w:val="316"/>
        </w:trPr>
        <w:tc>
          <w:tcPr>
            <w:tcW w:w="3298" w:type="dxa"/>
            <w:shd w:val="clear" w:color="auto" w:fill="auto"/>
          </w:tcPr>
          <w:p w14:paraId="102B92DD"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72ADDAEF"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12B4FAF0"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D75C94" w:rsidRPr="003A1D3E" w14:paraId="7AED56BA" w14:textId="77777777" w:rsidTr="005330F3">
        <w:trPr>
          <w:trHeight w:val="316"/>
        </w:trPr>
        <w:tc>
          <w:tcPr>
            <w:tcW w:w="9897" w:type="dxa"/>
            <w:gridSpan w:val="3"/>
            <w:shd w:val="clear" w:color="auto" w:fill="auto"/>
          </w:tcPr>
          <w:p w14:paraId="08B74C0D"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D75C94" w:rsidRPr="003A1D3E" w14:paraId="31B34263" w14:textId="77777777" w:rsidTr="005330F3">
        <w:trPr>
          <w:trHeight w:val="306"/>
        </w:trPr>
        <w:tc>
          <w:tcPr>
            <w:tcW w:w="3298" w:type="dxa"/>
            <w:shd w:val="clear" w:color="auto" w:fill="auto"/>
          </w:tcPr>
          <w:p w14:paraId="7E250CC3"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6E6783F5" w14:textId="77777777" w:rsidR="00D75C94" w:rsidRPr="003A1D3E" w:rsidRDefault="00D75C94" w:rsidP="003A1D3E">
            <w:pPr>
              <w:spacing w:after="0" w:line="276" w:lineRule="auto"/>
              <w:jc w:val="center"/>
              <w:rPr>
                <w:rFonts w:ascii="Times New Roman" w:eastAsia="Calibri" w:hAnsi="Times New Roman" w:cs="Times New Roman"/>
                <w:b/>
              </w:rPr>
            </w:pPr>
          </w:p>
        </w:tc>
        <w:tc>
          <w:tcPr>
            <w:tcW w:w="3299" w:type="dxa"/>
            <w:shd w:val="clear" w:color="auto" w:fill="auto"/>
          </w:tcPr>
          <w:p w14:paraId="143E363B" w14:textId="77777777" w:rsidR="00D75C94" w:rsidRPr="003A1D3E" w:rsidRDefault="00D75C94" w:rsidP="003A1D3E">
            <w:pPr>
              <w:spacing w:after="0" w:line="276" w:lineRule="auto"/>
              <w:jc w:val="center"/>
              <w:rPr>
                <w:rFonts w:ascii="Times New Roman" w:eastAsia="Calibri" w:hAnsi="Times New Roman" w:cs="Times New Roman"/>
                <w:b/>
              </w:rPr>
            </w:pPr>
          </w:p>
        </w:tc>
      </w:tr>
      <w:tr w:rsidR="00D75C94" w:rsidRPr="003A1D3E" w14:paraId="004C7D62" w14:textId="77777777" w:rsidTr="005330F3">
        <w:trPr>
          <w:trHeight w:val="316"/>
        </w:trPr>
        <w:tc>
          <w:tcPr>
            <w:tcW w:w="3298" w:type="dxa"/>
            <w:shd w:val="clear" w:color="auto" w:fill="auto"/>
          </w:tcPr>
          <w:p w14:paraId="45069858"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 –I/Online Certificate</w:t>
            </w:r>
          </w:p>
        </w:tc>
        <w:tc>
          <w:tcPr>
            <w:tcW w:w="3298" w:type="dxa"/>
            <w:shd w:val="clear" w:color="auto" w:fill="auto"/>
          </w:tcPr>
          <w:p w14:paraId="290F53A4"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4C089517"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D75C94" w:rsidRPr="003A1D3E" w14:paraId="27C57985" w14:textId="77777777" w:rsidTr="005330F3">
        <w:trPr>
          <w:trHeight w:val="316"/>
        </w:trPr>
        <w:tc>
          <w:tcPr>
            <w:tcW w:w="3298" w:type="dxa"/>
            <w:shd w:val="clear" w:color="auto" w:fill="auto"/>
          </w:tcPr>
          <w:p w14:paraId="1172CCE8"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Quiz –II/Project </w:t>
            </w:r>
            <w:r w:rsidR="001308FB" w:rsidRPr="003A1D3E">
              <w:rPr>
                <w:rFonts w:ascii="Times New Roman" w:eastAsia="Calibri" w:hAnsi="Times New Roman" w:cs="Times New Roman"/>
                <w:b/>
              </w:rPr>
              <w:t>Implementation</w:t>
            </w:r>
          </w:p>
        </w:tc>
        <w:tc>
          <w:tcPr>
            <w:tcW w:w="3298" w:type="dxa"/>
            <w:shd w:val="clear" w:color="auto" w:fill="auto"/>
          </w:tcPr>
          <w:p w14:paraId="7C2B8B83"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2D9427BE"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D75C94" w:rsidRPr="003A1D3E" w14:paraId="1ABF8ABD" w14:textId="77777777" w:rsidTr="005330F3">
        <w:trPr>
          <w:trHeight w:val="489"/>
        </w:trPr>
        <w:tc>
          <w:tcPr>
            <w:tcW w:w="9897" w:type="dxa"/>
            <w:gridSpan w:val="3"/>
            <w:shd w:val="clear" w:color="auto" w:fill="auto"/>
          </w:tcPr>
          <w:p w14:paraId="5DD3A075"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D75C94" w:rsidRPr="003A1D3E" w14:paraId="6FE32FB8" w14:textId="77777777" w:rsidTr="005330F3">
        <w:trPr>
          <w:trHeight w:val="316"/>
        </w:trPr>
        <w:tc>
          <w:tcPr>
            <w:tcW w:w="9897" w:type="dxa"/>
            <w:gridSpan w:val="3"/>
            <w:shd w:val="clear" w:color="auto" w:fill="auto"/>
          </w:tcPr>
          <w:p w14:paraId="413A2D28"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D75C94" w:rsidRPr="003A1D3E" w14:paraId="133D3403" w14:textId="77777777" w:rsidTr="005330F3">
        <w:trPr>
          <w:trHeight w:val="673"/>
        </w:trPr>
        <w:tc>
          <w:tcPr>
            <w:tcW w:w="3298" w:type="dxa"/>
            <w:shd w:val="clear" w:color="auto" w:fill="auto"/>
          </w:tcPr>
          <w:p w14:paraId="79AA9E07"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217D59DF"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60ED8611"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2E0117E7" w14:textId="77777777" w:rsidR="00D75C94" w:rsidRPr="003A1D3E" w:rsidRDefault="00D75C94" w:rsidP="003A1D3E">
      <w:pPr>
        <w:spacing w:after="0" w:line="276" w:lineRule="auto"/>
        <w:jc w:val="center"/>
        <w:rPr>
          <w:rFonts w:ascii="Times New Roman" w:eastAsia="Calibri" w:hAnsi="Times New Roman" w:cs="Times New Roman"/>
          <w:b/>
        </w:rPr>
      </w:pPr>
    </w:p>
    <w:p w14:paraId="7AFED753" w14:textId="77777777" w:rsidR="00D75C94" w:rsidRPr="003A1D3E" w:rsidRDefault="00D75C94" w:rsidP="003A1D3E">
      <w:pPr>
        <w:spacing w:after="0" w:line="276" w:lineRule="auto"/>
        <w:jc w:val="center"/>
        <w:rPr>
          <w:rFonts w:ascii="Times New Roman" w:eastAsia="Calibri" w:hAnsi="Times New Roman" w:cs="Times New Roman"/>
          <w:b/>
        </w:rPr>
      </w:pPr>
    </w:p>
    <w:p w14:paraId="1D978643" w14:textId="77777777" w:rsidR="00D75C94" w:rsidRPr="003A1D3E" w:rsidRDefault="00D75C94" w:rsidP="003A1D3E">
      <w:pPr>
        <w:spacing w:line="276" w:lineRule="auto"/>
        <w:rPr>
          <w:rFonts w:ascii="Times New Roman" w:hAnsi="Times New Roman" w:cs="Times New Roman"/>
        </w:rPr>
      </w:pPr>
    </w:p>
    <w:p w14:paraId="59067C99" w14:textId="77777777" w:rsidR="00D75C94" w:rsidRPr="003A1D3E" w:rsidRDefault="00D75C94" w:rsidP="003A1D3E">
      <w:pPr>
        <w:spacing w:line="276" w:lineRule="auto"/>
        <w:rPr>
          <w:rFonts w:ascii="Times New Roman" w:hAnsi="Times New Roman" w:cs="Times New Roman"/>
        </w:rPr>
      </w:pPr>
    </w:p>
    <w:p w14:paraId="68E6E5A0" w14:textId="77777777" w:rsidR="00D75C94" w:rsidRPr="003A1D3E" w:rsidRDefault="00D75C94" w:rsidP="003A1D3E">
      <w:pPr>
        <w:spacing w:line="276" w:lineRule="auto"/>
        <w:rPr>
          <w:rFonts w:ascii="Times New Roman" w:hAnsi="Times New Roman" w:cs="Times New Roman"/>
        </w:rPr>
      </w:pPr>
    </w:p>
    <w:p w14:paraId="7D04287A" w14:textId="77777777" w:rsidR="00D75C94" w:rsidRPr="003A1D3E" w:rsidRDefault="00D75C94" w:rsidP="003A1D3E">
      <w:pPr>
        <w:spacing w:line="276" w:lineRule="auto"/>
        <w:rPr>
          <w:rFonts w:ascii="Times New Roman" w:hAnsi="Times New Roman" w:cs="Times New Roman"/>
        </w:rPr>
      </w:pPr>
    </w:p>
    <w:p w14:paraId="2391CC1B" w14:textId="77777777" w:rsidR="00D75C94" w:rsidRPr="003A1D3E" w:rsidRDefault="00D75C94" w:rsidP="003A1D3E">
      <w:pPr>
        <w:spacing w:line="276" w:lineRule="auto"/>
        <w:rPr>
          <w:rFonts w:ascii="Times New Roman" w:hAnsi="Times New Roman" w:cs="Times New Roman"/>
        </w:rPr>
      </w:pPr>
    </w:p>
    <w:p w14:paraId="2B4FDDFC" w14:textId="77777777" w:rsidR="00D75C94" w:rsidRPr="003A1D3E" w:rsidRDefault="00D75C94" w:rsidP="003A1D3E">
      <w:pPr>
        <w:spacing w:line="276" w:lineRule="auto"/>
        <w:rPr>
          <w:rFonts w:ascii="Times New Roman" w:hAnsi="Times New Roman" w:cs="Times New Roman"/>
        </w:rPr>
      </w:pPr>
    </w:p>
    <w:p w14:paraId="3203CC89" w14:textId="77777777" w:rsidR="00D75C94" w:rsidRPr="003A1D3E" w:rsidRDefault="00D75C94" w:rsidP="003A1D3E">
      <w:pPr>
        <w:spacing w:line="276" w:lineRule="auto"/>
        <w:rPr>
          <w:rFonts w:ascii="Times New Roman" w:hAnsi="Times New Roman" w:cs="Times New Roman"/>
        </w:rPr>
      </w:pPr>
    </w:p>
    <w:p w14:paraId="56CA8241" w14:textId="77777777" w:rsidR="00D75C94" w:rsidRPr="003A1D3E" w:rsidRDefault="00D75C94" w:rsidP="003A1D3E">
      <w:pPr>
        <w:spacing w:line="276" w:lineRule="auto"/>
        <w:rPr>
          <w:rFonts w:ascii="Times New Roman" w:hAnsi="Times New Roman" w:cs="Times New Roman"/>
        </w:rPr>
      </w:pPr>
    </w:p>
    <w:p w14:paraId="31F3D354" w14:textId="77777777" w:rsidR="00EF3F48" w:rsidRPr="003A1D3E" w:rsidRDefault="00EF3F48" w:rsidP="003A1D3E">
      <w:pPr>
        <w:spacing w:line="276" w:lineRule="auto"/>
        <w:rPr>
          <w:rFonts w:ascii="Times New Roman" w:hAnsi="Times New Roman" w:cs="Times New Roman"/>
        </w:rPr>
      </w:pPr>
    </w:p>
    <w:p w14:paraId="71FEFD94" w14:textId="77777777" w:rsidR="00EF3F48" w:rsidRPr="003A1D3E" w:rsidRDefault="00EF3F48" w:rsidP="003A1D3E">
      <w:pPr>
        <w:spacing w:line="276" w:lineRule="auto"/>
        <w:rPr>
          <w:rFonts w:ascii="Times New Roman" w:hAnsi="Times New Roman" w:cs="Times New Roman"/>
        </w:rPr>
      </w:pPr>
    </w:p>
    <w:p w14:paraId="5E52FC38" w14:textId="77777777" w:rsidR="00EF3F48" w:rsidRPr="003A1D3E" w:rsidRDefault="00EF3F48" w:rsidP="003A1D3E">
      <w:pPr>
        <w:spacing w:line="276" w:lineRule="auto"/>
        <w:rPr>
          <w:rFonts w:ascii="Times New Roman" w:hAnsi="Times New Roman" w:cs="Times New Roman"/>
        </w:rPr>
      </w:pPr>
    </w:p>
    <w:p w14:paraId="30A2C816" w14:textId="77777777" w:rsidR="00EF3F48" w:rsidRPr="003A1D3E" w:rsidRDefault="00EF3F48" w:rsidP="003A1D3E">
      <w:pPr>
        <w:spacing w:line="276" w:lineRule="auto"/>
        <w:rPr>
          <w:rFonts w:ascii="Times New Roman" w:hAnsi="Times New Roman" w:cs="Times New Roman"/>
        </w:rPr>
      </w:pPr>
    </w:p>
    <w:p w14:paraId="6FE2C25D" w14:textId="77777777" w:rsidR="00EF3F48" w:rsidRPr="003A1D3E" w:rsidRDefault="00EF3F48" w:rsidP="003A1D3E">
      <w:pPr>
        <w:spacing w:line="276" w:lineRule="auto"/>
        <w:rPr>
          <w:rFonts w:ascii="Times New Roman" w:hAnsi="Times New Roman" w:cs="Times New Roman"/>
        </w:rPr>
      </w:pPr>
    </w:p>
    <w:p w14:paraId="694769D6" w14:textId="77777777" w:rsidR="00EF3F48" w:rsidRPr="003A1D3E" w:rsidRDefault="00EF3F48" w:rsidP="003A1D3E">
      <w:pPr>
        <w:spacing w:line="276" w:lineRule="auto"/>
        <w:rPr>
          <w:rFonts w:ascii="Times New Roman" w:hAnsi="Times New Roman" w:cs="Times New Roman"/>
        </w:rPr>
      </w:pPr>
    </w:p>
    <w:p w14:paraId="73B420EA" w14:textId="77777777" w:rsidR="008E0928" w:rsidRPr="003A1D3E" w:rsidRDefault="008E0928" w:rsidP="003A1D3E">
      <w:pPr>
        <w:spacing w:line="276" w:lineRule="auto"/>
        <w:rPr>
          <w:rFonts w:ascii="Times New Roman" w:hAnsi="Times New Roman" w:cs="Times New Roman"/>
        </w:rPr>
      </w:pPr>
    </w:p>
    <w:p w14:paraId="605F999B" w14:textId="77777777" w:rsidR="008E0928" w:rsidRPr="003A1D3E" w:rsidRDefault="008E0928" w:rsidP="003A1D3E">
      <w:pPr>
        <w:spacing w:line="276" w:lineRule="auto"/>
        <w:rPr>
          <w:rFonts w:ascii="Times New Roman" w:hAnsi="Times New Roman" w:cs="Times New Roman"/>
        </w:rPr>
      </w:pPr>
    </w:p>
    <w:p w14:paraId="4E94BF07" w14:textId="77777777" w:rsidR="008E0928" w:rsidRPr="003A1D3E" w:rsidRDefault="008E0928" w:rsidP="003A1D3E">
      <w:pPr>
        <w:spacing w:line="276" w:lineRule="auto"/>
        <w:rPr>
          <w:rFonts w:ascii="Times New Roman" w:hAnsi="Times New Roman" w:cs="Times New Roman"/>
        </w:rPr>
      </w:pPr>
    </w:p>
    <w:p w14:paraId="3B7142B7" w14:textId="77777777" w:rsidR="008E0928" w:rsidRPr="003A1D3E" w:rsidRDefault="008E0928" w:rsidP="003A1D3E">
      <w:pPr>
        <w:spacing w:line="276" w:lineRule="auto"/>
        <w:rPr>
          <w:rFonts w:ascii="Times New Roman" w:hAnsi="Times New Roman" w:cs="Times New Roman"/>
        </w:rPr>
      </w:pPr>
    </w:p>
    <w:p w14:paraId="031931CA" w14:textId="77777777" w:rsidR="00EF3F48" w:rsidRPr="003A1D3E" w:rsidRDefault="00EF3F48" w:rsidP="003A1D3E">
      <w:pPr>
        <w:spacing w:line="276" w:lineRule="auto"/>
        <w:rPr>
          <w:rFonts w:ascii="Times New Roman" w:hAnsi="Times New Roman" w:cs="Times New Roman"/>
        </w:rPr>
      </w:pPr>
    </w:p>
    <w:p w14:paraId="7897B48C" w14:textId="77777777" w:rsidR="00D75C94" w:rsidRPr="003A1D3E" w:rsidRDefault="00D75C94" w:rsidP="003A1D3E">
      <w:pPr>
        <w:spacing w:line="276" w:lineRule="auto"/>
        <w:rPr>
          <w:rFonts w:ascii="Times New Roman" w:hAnsi="Times New Roman" w:cs="Times New Roman"/>
        </w:rPr>
      </w:pPr>
    </w:p>
    <w:p w14:paraId="6EF65878" w14:textId="77777777" w:rsidR="00D75C94" w:rsidRPr="003A1D3E" w:rsidRDefault="00D75C94" w:rsidP="003A1D3E">
      <w:pPr>
        <w:spacing w:line="276" w:lineRule="auto"/>
        <w:rPr>
          <w:rFonts w:ascii="Times New Roman" w:hAnsi="Times New Roman" w:cs="Times New Roman"/>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D75C94" w:rsidRPr="003A1D3E" w14:paraId="31A2126E" w14:textId="77777777" w:rsidTr="002B51CE">
        <w:trPr>
          <w:trHeight w:val="499"/>
        </w:trPr>
        <w:tc>
          <w:tcPr>
            <w:tcW w:w="9634" w:type="dxa"/>
            <w:gridSpan w:val="2"/>
            <w:tcBorders>
              <w:bottom w:val="single" w:sz="4" w:space="0" w:color="auto"/>
            </w:tcBorders>
            <w:shd w:val="clear" w:color="auto" w:fill="E7E6E6"/>
          </w:tcPr>
          <w:p w14:paraId="7BACDCDD" w14:textId="77777777" w:rsidR="00D75C94" w:rsidRPr="003A1D3E" w:rsidRDefault="00D75C94" w:rsidP="003A1D3E">
            <w:pPr>
              <w:spacing w:before="66" w:after="0" w:line="276" w:lineRule="auto"/>
              <w:ind w:left="865"/>
              <w:jc w:val="center"/>
              <w:rPr>
                <w:rFonts w:ascii="Times New Roman" w:hAnsi="Times New Roman" w:cs="Times New Roman"/>
                <w:b/>
                <w:color w:val="000000"/>
              </w:rPr>
            </w:pPr>
            <w:r w:rsidRPr="003A1D3E">
              <w:rPr>
                <w:rFonts w:ascii="Times New Roman" w:eastAsia="Calibri" w:hAnsi="Times New Roman" w:cs="Times New Roman"/>
                <w:b/>
                <w:bCs/>
              </w:rPr>
              <w:t>Cyber Physical Systems</w:t>
            </w:r>
          </w:p>
        </w:tc>
      </w:tr>
      <w:tr w:rsidR="00D75C94" w:rsidRPr="003A1D3E" w14:paraId="7B1A71BA" w14:textId="77777777" w:rsidTr="002B51CE">
        <w:trPr>
          <w:trHeight w:val="1128"/>
        </w:trPr>
        <w:tc>
          <w:tcPr>
            <w:tcW w:w="5557" w:type="dxa"/>
            <w:tcBorders>
              <w:right w:val="nil"/>
            </w:tcBorders>
            <w:shd w:val="clear" w:color="auto" w:fill="auto"/>
          </w:tcPr>
          <w:p w14:paraId="31A9E173" w14:textId="77777777" w:rsidR="00D75C94" w:rsidRPr="003A1D3E" w:rsidRDefault="00D75C94"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3A1D3E">
              <w:rPr>
                <w:rFonts w:ascii="Times New Roman" w:hAnsi="Times New Roman" w:cs="Times New Roman"/>
                <w:b/>
                <w:color w:val="000000"/>
              </w:rPr>
              <w:t>CSE645</w:t>
            </w:r>
          </w:p>
          <w:p w14:paraId="5D3ACA4C" w14:textId="77777777" w:rsidR="00D75C94" w:rsidRPr="003A1D3E" w:rsidRDefault="00D75C94" w:rsidP="003A1D3E">
            <w:pPr>
              <w:spacing w:after="0" w:line="276" w:lineRule="auto"/>
              <w:rPr>
                <w:rFonts w:ascii="Times New Roman" w:hAnsi="Times New Roman" w:cs="Times New Roman"/>
                <w:b/>
                <w:color w:val="000000"/>
              </w:rPr>
            </w:pPr>
            <w:r w:rsidRPr="003A1D3E">
              <w:rPr>
                <w:rFonts w:ascii="Times New Roman" w:hAnsi="Times New Roman" w:cs="Times New Roman"/>
                <w:b/>
              </w:rPr>
              <w:t>Pre-requisites: Microprocessors and</w:t>
            </w:r>
            <w:r w:rsidR="007C70AC">
              <w:rPr>
                <w:rFonts w:ascii="Times New Roman" w:hAnsi="Times New Roman" w:cs="Times New Roman"/>
                <w:b/>
              </w:rPr>
              <w:t xml:space="preserve"> </w:t>
            </w:r>
            <w:r w:rsidRPr="003A1D3E">
              <w:rPr>
                <w:rFonts w:ascii="Times New Roman" w:hAnsi="Times New Roman" w:cs="Times New Roman"/>
                <w:b/>
              </w:rPr>
              <w:t xml:space="preserve">Microcontrollers </w:t>
            </w:r>
          </w:p>
          <w:p w14:paraId="336FB76D" w14:textId="77777777" w:rsidR="00D75C94" w:rsidRPr="003A1D3E" w:rsidRDefault="00D75C94" w:rsidP="003A1D3E">
            <w:pPr>
              <w:spacing w:after="0" w:line="276" w:lineRule="auto"/>
              <w:rPr>
                <w:rFonts w:ascii="Times New Roman" w:hAnsi="Times New Roman" w:cs="Times New Roman"/>
                <w:b/>
              </w:rPr>
            </w:pPr>
            <w:r w:rsidRPr="003A1D3E">
              <w:rPr>
                <w:rFonts w:ascii="Times New Roman" w:hAnsi="Times New Roman" w:cs="Times New Roman"/>
                <w:b/>
              </w:rPr>
              <w:t xml:space="preserve">Course Coordinator: </w:t>
            </w:r>
            <w:proofErr w:type="spellStart"/>
            <w:r w:rsidRPr="003A1D3E">
              <w:rPr>
                <w:rFonts w:ascii="Times New Roman" w:hAnsi="Times New Roman" w:cs="Times New Roman"/>
                <w:b/>
                <w:color w:val="000000"/>
              </w:rPr>
              <w:t>Dr.</w:t>
            </w:r>
            <w:proofErr w:type="spellEnd"/>
            <w:r w:rsidRPr="003A1D3E">
              <w:rPr>
                <w:rFonts w:ascii="Times New Roman" w:hAnsi="Times New Roman" w:cs="Times New Roman"/>
                <w:b/>
                <w:color w:val="000000"/>
              </w:rPr>
              <w:t xml:space="preserve"> Dayananda R B and Prof. Veena G S                            </w:t>
            </w:r>
          </w:p>
        </w:tc>
        <w:tc>
          <w:tcPr>
            <w:tcW w:w="4077" w:type="dxa"/>
            <w:tcBorders>
              <w:left w:val="nil"/>
            </w:tcBorders>
            <w:shd w:val="clear" w:color="auto" w:fill="auto"/>
          </w:tcPr>
          <w:p w14:paraId="5FDCA710" w14:textId="77777777" w:rsidR="00D75C94" w:rsidRPr="003A1D3E" w:rsidRDefault="00D75C94" w:rsidP="003A1D3E">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2F02022E" w14:textId="77777777" w:rsidR="00D75C94" w:rsidRPr="003A1D3E" w:rsidRDefault="00D75C94" w:rsidP="003A1D3E">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4089F6AA" w14:textId="77777777" w:rsidR="00D75C94" w:rsidRPr="003A1D3E" w:rsidRDefault="00D75C94" w:rsidP="003A1D3E">
      <w:pPr>
        <w:spacing w:before="87" w:line="276" w:lineRule="auto"/>
        <w:ind w:right="3632"/>
        <w:jc w:val="center"/>
        <w:rPr>
          <w:rFonts w:ascii="Times New Roman" w:hAnsi="Times New Roman" w:cs="Times New Roman"/>
          <w:b/>
        </w:rPr>
      </w:pPr>
      <w:r w:rsidRPr="003A1D3E">
        <w:rPr>
          <w:rFonts w:ascii="Times New Roman" w:hAnsi="Times New Roman" w:cs="Times New Roman"/>
          <w:b/>
        </w:rPr>
        <w:t xml:space="preserve">                                                            Course Contents</w:t>
      </w:r>
    </w:p>
    <w:p w14:paraId="07C8A89C" w14:textId="77777777" w:rsidR="00D75C94" w:rsidRPr="003A1D3E" w:rsidRDefault="00D75C94"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w:t>
      </w:r>
    </w:p>
    <w:p w14:paraId="37F91BC6" w14:textId="77777777" w:rsidR="00D75C94" w:rsidRPr="003A1D3E" w:rsidRDefault="00D75C94" w:rsidP="003A1D3E">
      <w:pPr>
        <w:autoSpaceDE w:val="0"/>
        <w:autoSpaceDN w:val="0"/>
        <w:adjustRightInd w:val="0"/>
        <w:spacing w:after="0" w:line="276" w:lineRule="auto"/>
        <w:jc w:val="both"/>
        <w:rPr>
          <w:rFonts w:ascii="Times New Roman" w:eastAsia="TimesNewRomanPSMT" w:hAnsi="Times New Roman" w:cs="Times New Roman"/>
          <w:color w:val="222222"/>
        </w:rPr>
      </w:pPr>
    </w:p>
    <w:p w14:paraId="6AAB501F" w14:textId="77777777" w:rsidR="00D75C94" w:rsidRPr="003A1D3E" w:rsidRDefault="00D75C94" w:rsidP="003A1D3E">
      <w:pPr>
        <w:autoSpaceDE w:val="0"/>
        <w:autoSpaceDN w:val="0"/>
        <w:adjustRightInd w:val="0"/>
        <w:spacing w:after="0" w:line="276" w:lineRule="auto"/>
        <w:jc w:val="both"/>
        <w:rPr>
          <w:rFonts w:ascii="Times New Roman" w:eastAsia="TimesNewRomanPSMT" w:hAnsi="Times New Roman" w:cs="Times New Roman"/>
          <w:color w:val="222222"/>
        </w:rPr>
      </w:pPr>
      <w:r w:rsidRPr="003A1D3E">
        <w:rPr>
          <w:rFonts w:ascii="Times New Roman" w:hAnsi="Times New Roman" w:cs="Times New Roman"/>
          <w:b/>
          <w:bCs/>
        </w:rPr>
        <w:t xml:space="preserve">Introduction: </w:t>
      </w:r>
      <w:r w:rsidRPr="003A1D3E">
        <w:rPr>
          <w:rFonts w:ascii="Times New Roman" w:hAnsi="Times New Roman" w:cs="Times New Roman"/>
        </w:rPr>
        <w:t>Cyber-Physical System, Key Features of CPS, Application Domains of CPS, Basic principles of design and validation of CPS, Challenges in CPS.</w:t>
      </w:r>
    </w:p>
    <w:p w14:paraId="492DA342" w14:textId="77777777" w:rsidR="00D75C94" w:rsidRPr="003A1D3E" w:rsidRDefault="00D75C94" w:rsidP="003A1D3E">
      <w:pPr>
        <w:autoSpaceDE w:val="0"/>
        <w:autoSpaceDN w:val="0"/>
        <w:adjustRightInd w:val="0"/>
        <w:spacing w:after="0" w:line="276" w:lineRule="auto"/>
        <w:jc w:val="both"/>
        <w:rPr>
          <w:rFonts w:ascii="Times New Roman" w:eastAsia="TimesNewRomanPSMT" w:hAnsi="Times New Roman" w:cs="Times New Roman"/>
          <w:color w:val="222222"/>
        </w:rPr>
      </w:pPr>
    </w:p>
    <w:p w14:paraId="76DCE753"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1317" w:type="dxa"/>
        <w:tblLook w:val="04A0" w:firstRow="1" w:lastRow="0" w:firstColumn="1" w:lastColumn="0" w:noHBand="0" w:noVBand="1"/>
      </w:tblPr>
      <w:tblGrid>
        <w:gridCol w:w="2993"/>
        <w:gridCol w:w="8324"/>
      </w:tblGrid>
      <w:tr w:rsidR="00D75C94" w:rsidRPr="003A1D3E" w14:paraId="5F4DA9D6" w14:textId="77777777" w:rsidTr="005330F3">
        <w:trPr>
          <w:trHeight w:val="27"/>
        </w:trPr>
        <w:tc>
          <w:tcPr>
            <w:tcW w:w="2993" w:type="dxa"/>
            <w:shd w:val="clear" w:color="auto" w:fill="auto"/>
          </w:tcPr>
          <w:p w14:paraId="13A35EE1"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D7B9DCC"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324" w:type="dxa"/>
            <w:shd w:val="clear" w:color="auto" w:fill="auto"/>
          </w:tcPr>
          <w:p w14:paraId="0A61A6EE"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047910E4" w14:textId="77777777" w:rsidTr="005330F3">
        <w:trPr>
          <w:trHeight w:val="65"/>
        </w:trPr>
        <w:tc>
          <w:tcPr>
            <w:tcW w:w="2993" w:type="dxa"/>
            <w:shd w:val="clear" w:color="auto" w:fill="auto"/>
          </w:tcPr>
          <w:p w14:paraId="41796B7B"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6A1D275F"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7B7C519B" w14:textId="77777777" w:rsidR="00D75C94" w:rsidRPr="003A1D3E" w:rsidRDefault="00D75C94" w:rsidP="003A1D3E">
            <w:pPr>
              <w:pStyle w:val="ListParagraph"/>
              <w:spacing w:line="276" w:lineRule="auto"/>
              <w:ind w:left="360"/>
              <w:rPr>
                <w:rFonts w:ascii="Times New Roman" w:hAnsi="Times New Roman" w:cs="Times New Roman"/>
              </w:rPr>
            </w:pPr>
          </w:p>
        </w:tc>
        <w:tc>
          <w:tcPr>
            <w:tcW w:w="8324" w:type="dxa"/>
            <w:shd w:val="clear" w:color="auto" w:fill="auto"/>
          </w:tcPr>
          <w:p w14:paraId="6B53AF4D"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Design an EER schema for a database application</w:t>
            </w:r>
          </w:p>
        </w:tc>
      </w:tr>
      <w:tr w:rsidR="00D75C94" w:rsidRPr="003A1D3E" w14:paraId="04CFFE1F" w14:textId="77777777" w:rsidTr="005330F3">
        <w:trPr>
          <w:trHeight w:val="10"/>
        </w:trPr>
        <w:tc>
          <w:tcPr>
            <w:tcW w:w="2993" w:type="dxa"/>
            <w:shd w:val="clear" w:color="auto" w:fill="auto"/>
          </w:tcPr>
          <w:p w14:paraId="3389AE4E"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8324" w:type="dxa"/>
            <w:shd w:val="clear" w:color="auto" w:fill="auto"/>
          </w:tcPr>
          <w:p w14:paraId="43F0B802" w14:textId="77777777" w:rsidR="00D75C94" w:rsidRPr="003A1D3E" w:rsidRDefault="00D75C94" w:rsidP="003A1D3E">
            <w:pPr>
              <w:spacing w:after="0" w:line="276" w:lineRule="auto"/>
              <w:jc w:val="both"/>
              <w:rPr>
                <w:rFonts w:ascii="Times New Roman" w:hAnsi="Times New Roman" w:cs="Times New Roman"/>
              </w:rPr>
            </w:pPr>
          </w:p>
        </w:tc>
      </w:tr>
    </w:tbl>
    <w:p w14:paraId="3A549320" w14:textId="77777777" w:rsidR="00D75C94" w:rsidRPr="003A1D3E" w:rsidRDefault="00D75C94" w:rsidP="003A1D3E">
      <w:pPr>
        <w:pStyle w:val="NoSpacing"/>
        <w:spacing w:line="276" w:lineRule="auto"/>
        <w:jc w:val="center"/>
        <w:rPr>
          <w:rFonts w:ascii="Times New Roman" w:eastAsia="Calibri" w:hAnsi="Times New Roman" w:cs="Times New Roman"/>
          <w:b/>
        </w:rPr>
      </w:pPr>
      <w:r w:rsidRPr="003A1D3E">
        <w:rPr>
          <w:rFonts w:ascii="Times New Roman" w:eastAsia="Calibri" w:hAnsi="Times New Roman" w:cs="Times New Roman"/>
          <w:b/>
        </w:rPr>
        <w:t>UNIT II</w:t>
      </w:r>
    </w:p>
    <w:p w14:paraId="599CFE60" w14:textId="77777777" w:rsidR="00D75C94" w:rsidRPr="003A1D3E" w:rsidRDefault="00D75C94" w:rsidP="003A1D3E">
      <w:pPr>
        <w:pStyle w:val="NoSpacing"/>
        <w:spacing w:line="276" w:lineRule="auto"/>
        <w:jc w:val="center"/>
        <w:rPr>
          <w:rFonts w:ascii="Times New Roman" w:eastAsia="Calibri" w:hAnsi="Times New Roman" w:cs="Times New Roman"/>
          <w:b/>
        </w:rPr>
      </w:pPr>
    </w:p>
    <w:p w14:paraId="76D79B36" w14:textId="77777777" w:rsidR="00D75C94" w:rsidRPr="003A1D3E" w:rsidRDefault="00D75C94" w:rsidP="003A1D3E">
      <w:pPr>
        <w:pStyle w:val="NoSpacing"/>
        <w:tabs>
          <w:tab w:val="left" w:pos="9923"/>
        </w:tabs>
        <w:spacing w:line="276" w:lineRule="auto"/>
        <w:ind w:right="-285"/>
        <w:rPr>
          <w:rFonts w:ascii="Times New Roman" w:hAnsi="Times New Roman" w:cs="Times New Roman"/>
        </w:rPr>
      </w:pPr>
      <w:r w:rsidRPr="003A1D3E">
        <w:rPr>
          <w:rFonts w:ascii="Times New Roman" w:hAnsi="Times New Roman" w:cs="Times New Roman"/>
        </w:rPr>
        <w:t>CPS Platform components: CPS HW platforms, Processors, Sensors and Actuators, CPS Network - Wireless, CAN, Automotive Ethernet, Scheduling Real Time CPS tasks, Embedded systems and networks Types of Processors, Parallelism</w:t>
      </w:r>
    </w:p>
    <w:p w14:paraId="486A6DDD"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1080" w:type="dxa"/>
        <w:tblLook w:val="04A0" w:firstRow="1" w:lastRow="0" w:firstColumn="1" w:lastColumn="0" w:noHBand="0" w:noVBand="1"/>
      </w:tblPr>
      <w:tblGrid>
        <w:gridCol w:w="2931"/>
        <w:gridCol w:w="8149"/>
      </w:tblGrid>
      <w:tr w:rsidR="00D75C94" w:rsidRPr="003A1D3E" w14:paraId="742C2307" w14:textId="77777777" w:rsidTr="005330F3">
        <w:trPr>
          <w:trHeight w:val="80"/>
        </w:trPr>
        <w:tc>
          <w:tcPr>
            <w:tcW w:w="2931" w:type="dxa"/>
            <w:shd w:val="clear" w:color="auto" w:fill="auto"/>
          </w:tcPr>
          <w:p w14:paraId="36058BE1"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0DD4135A"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8149" w:type="dxa"/>
            <w:shd w:val="clear" w:color="auto" w:fill="auto"/>
          </w:tcPr>
          <w:p w14:paraId="1BF72AA8"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480383E7" w14:textId="77777777" w:rsidTr="005330F3">
        <w:trPr>
          <w:trHeight w:val="81"/>
        </w:trPr>
        <w:tc>
          <w:tcPr>
            <w:tcW w:w="2931" w:type="dxa"/>
            <w:shd w:val="clear" w:color="auto" w:fill="auto"/>
          </w:tcPr>
          <w:p w14:paraId="5C48C5FE"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6EE08440"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363E896E" w14:textId="77777777" w:rsidR="00D75C94" w:rsidRPr="003A1D3E" w:rsidRDefault="00D75C94" w:rsidP="003A1D3E">
            <w:pPr>
              <w:pStyle w:val="ListParagraph"/>
              <w:spacing w:line="276" w:lineRule="auto"/>
              <w:ind w:left="360"/>
              <w:rPr>
                <w:rFonts w:ascii="Times New Roman" w:hAnsi="Times New Roman" w:cs="Times New Roman"/>
              </w:rPr>
            </w:pPr>
          </w:p>
        </w:tc>
        <w:tc>
          <w:tcPr>
            <w:tcW w:w="8149" w:type="dxa"/>
            <w:shd w:val="clear" w:color="auto" w:fill="auto"/>
          </w:tcPr>
          <w:p w14:paraId="182B164F"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Implement Operations on B/B</w:t>
            </w:r>
            <w:r w:rsidRPr="003A1D3E">
              <w:rPr>
                <w:rFonts w:ascii="Times New Roman" w:hAnsi="Times New Roman" w:cs="Times New Roman"/>
                <w:vertAlign w:val="superscript"/>
              </w:rPr>
              <w:t>+</w:t>
            </w:r>
            <w:r w:rsidRPr="003A1D3E">
              <w:rPr>
                <w:rFonts w:ascii="Times New Roman" w:hAnsi="Times New Roman" w:cs="Times New Roman"/>
              </w:rPr>
              <w:t xml:space="preserve"> Tree using Java or Python Programming</w:t>
            </w:r>
          </w:p>
        </w:tc>
      </w:tr>
      <w:tr w:rsidR="00D75C94" w:rsidRPr="003A1D3E" w14:paraId="1DBB30EC" w14:textId="77777777" w:rsidTr="005330F3">
        <w:trPr>
          <w:trHeight w:val="31"/>
        </w:trPr>
        <w:tc>
          <w:tcPr>
            <w:tcW w:w="2931" w:type="dxa"/>
            <w:shd w:val="clear" w:color="auto" w:fill="auto"/>
          </w:tcPr>
          <w:p w14:paraId="49E81F64"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8149" w:type="dxa"/>
            <w:shd w:val="clear" w:color="auto" w:fill="auto"/>
          </w:tcPr>
          <w:p w14:paraId="69091D70" w14:textId="77777777" w:rsidR="00D75C94" w:rsidRPr="003A1D3E" w:rsidRDefault="00D75C94" w:rsidP="003A1D3E">
            <w:pPr>
              <w:spacing w:after="0" w:line="276" w:lineRule="auto"/>
              <w:jc w:val="both"/>
              <w:rPr>
                <w:rFonts w:ascii="Times New Roman" w:hAnsi="Times New Roman" w:cs="Times New Roman"/>
              </w:rPr>
            </w:pPr>
          </w:p>
        </w:tc>
      </w:tr>
    </w:tbl>
    <w:p w14:paraId="3150A268"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t>UNIT III</w:t>
      </w:r>
    </w:p>
    <w:p w14:paraId="7D732CFF" w14:textId="77777777" w:rsidR="00D75C94" w:rsidRPr="003A1D3E" w:rsidRDefault="00D75C94" w:rsidP="003A1D3E">
      <w:pPr>
        <w:autoSpaceDE w:val="0"/>
        <w:autoSpaceDN w:val="0"/>
        <w:adjustRightInd w:val="0"/>
        <w:spacing w:after="0" w:line="276" w:lineRule="auto"/>
        <w:ind w:right="-710"/>
        <w:jc w:val="both"/>
        <w:rPr>
          <w:rFonts w:ascii="Times New Roman" w:hAnsi="Times New Roman" w:cs="Times New Roman"/>
        </w:rPr>
      </w:pPr>
      <w:r w:rsidRPr="003A1D3E">
        <w:rPr>
          <w:rFonts w:ascii="Times New Roman" w:hAnsi="Times New Roman" w:cs="Times New Roman"/>
        </w:rPr>
        <w:t>Feedback control systems- Analysis and verification techniques, temporal logic, and model</w:t>
      </w:r>
      <w:r w:rsidR="00EF3F48" w:rsidRPr="003A1D3E">
        <w:rPr>
          <w:rFonts w:ascii="Times New Roman" w:hAnsi="Times New Roman" w:cs="Times New Roman"/>
        </w:rPr>
        <w:t xml:space="preserve"> </w:t>
      </w:r>
      <w:r w:rsidRPr="003A1D3E">
        <w:rPr>
          <w:rFonts w:ascii="Times New Roman" w:hAnsi="Times New Roman" w:cs="Times New Roman"/>
        </w:rPr>
        <w:t>checking- Invariants and Temporal Logic Invariants, Linear Temporal Logic. Reachability</w:t>
      </w:r>
      <w:r w:rsidR="00EF3F48" w:rsidRPr="003A1D3E">
        <w:rPr>
          <w:rFonts w:ascii="Times New Roman" w:hAnsi="Times New Roman" w:cs="Times New Roman"/>
        </w:rPr>
        <w:t xml:space="preserve"> </w:t>
      </w:r>
      <w:r w:rsidRPr="003A1D3E">
        <w:rPr>
          <w:rFonts w:ascii="Times New Roman" w:hAnsi="Times New Roman" w:cs="Times New Roman"/>
        </w:rPr>
        <w:t>Analysis and Model Checking: Open and Closed Systems Reachability Analysis.</w:t>
      </w:r>
      <w:r w:rsidR="00EF3F48" w:rsidRPr="003A1D3E">
        <w:rPr>
          <w:rFonts w:ascii="Times New Roman" w:hAnsi="Times New Roman" w:cs="Times New Roman"/>
        </w:rPr>
        <w:t xml:space="preserve"> </w:t>
      </w:r>
      <w:proofErr w:type="spellStart"/>
      <w:r w:rsidRPr="003A1D3E">
        <w:rPr>
          <w:rFonts w:ascii="Times New Roman" w:hAnsi="Times New Roman" w:cs="Times New Roman"/>
        </w:rPr>
        <w:t>straction</w:t>
      </w:r>
      <w:proofErr w:type="spellEnd"/>
      <w:r w:rsidRPr="003A1D3E">
        <w:rPr>
          <w:rFonts w:ascii="Times New Roman" w:hAnsi="Times New Roman" w:cs="Times New Roman"/>
        </w:rPr>
        <w:t xml:space="preserve"> in Model Checking, Model Checking Liveness Properties</w:t>
      </w:r>
    </w:p>
    <w:p w14:paraId="46921BD6"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p w14:paraId="6E42BB7A"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color w:val="000000"/>
        </w:rPr>
      </w:pPr>
    </w:p>
    <w:tbl>
      <w:tblPr>
        <w:tblW w:w="10206" w:type="dxa"/>
        <w:tblLook w:val="04A0" w:firstRow="1" w:lastRow="0" w:firstColumn="1" w:lastColumn="0" w:noHBand="0" w:noVBand="1"/>
      </w:tblPr>
      <w:tblGrid>
        <w:gridCol w:w="2931"/>
        <w:gridCol w:w="7275"/>
      </w:tblGrid>
      <w:tr w:rsidR="00D75C94" w:rsidRPr="003A1D3E" w14:paraId="3F1781B4" w14:textId="77777777" w:rsidTr="002B51CE">
        <w:trPr>
          <w:trHeight w:val="80"/>
        </w:trPr>
        <w:tc>
          <w:tcPr>
            <w:tcW w:w="2931" w:type="dxa"/>
            <w:shd w:val="clear" w:color="auto" w:fill="auto"/>
          </w:tcPr>
          <w:p w14:paraId="111F3641"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57103B2"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275" w:type="dxa"/>
            <w:shd w:val="clear" w:color="auto" w:fill="auto"/>
          </w:tcPr>
          <w:p w14:paraId="0BA7CAB0"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19DC73CD" w14:textId="77777777" w:rsidTr="002B51CE">
        <w:trPr>
          <w:trHeight w:val="81"/>
        </w:trPr>
        <w:tc>
          <w:tcPr>
            <w:tcW w:w="2931" w:type="dxa"/>
            <w:shd w:val="clear" w:color="auto" w:fill="auto"/>
          </w:tcPr>
          <w:p w14:paraId="03D79FF9"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0220D52C"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409EB7ED" w14:textId="77777777" w:rsidR="00D75C94" w:rsidRPr="003A1D3E" w:rsidRDefault="00D75C94" w:rsidP="003A1D3E">
            <w:pPr>
              <w:pStyle w:val="ListParagraph"/>
              <w:spacing w:line="276" w:lineRule="auto"/>
              <w:ind w:left="360"/>
              <w:rPr>
                <w:rFonts w:ascii="Times New Roman" w:hAnsi="Times New Roman" w:cs="Times New Roman"/>
              </w:rPr>
            </w:pPr>
          </w:p>
        </w:tc>
        <w:tc>
          <w:tcPr>
            <w:tcW w:w="7275" w:type="dxa"/>
            <w:shd w:val="clear" w:color="auto" w:fill="auto"/>
          </w:tcPr>
          <w:p w14:paraId="2402C8C2"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Techniques used for Evaluation of Expressions and Join / Sort Operations. </w:t>
            </w:r>
          </w:p>
        </w:tc>
      </w:tr>
      <w:tr w:rsidR="00D75C94" w:rsidRPr="003A1D3E" w14:paraId="6BBA2E7F" w14:textId="77777777" w:rsidTr="002B51CE">
        <w:trPr>
          <w:trHeight w:val="31"/>
        </w:trPr>
        <w:tc>
          <w:tcPr>
            <w:tcW w:w="2931" w:type="dxa"/>
            <w:shd w:val="clear" w:color="auto" w:fill="auto"/>
          </w:tcPr>
          <w:p w14:paraId="3953313A"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7275" w:type="dxa"/>
            <w:shd w:val="clear" w:color="auto" w:fill="auto"/>
          </w:tcPr>
          <w:p w14:paraId="479448EC" w14:textId="77777777" w:rsidR="00D75C94" w:rsidRDefault="00D75C94" w:rsidP="003A1D3E">
            <w:pPr>
              <w:spacing w:after="0" w:line="276" w:lineRule="auto"/>
              <w:jc w:val="both"/>
              <w:rPr>
                <w:rFonts w:ascii="Times New Roman" w:hAnsi="Times New Roman" w:cs="Times New Roman"/>
              </w:rPr>
            </w:pPr>
          </w:p>
          <w:p w14:paraId="1EBE712F" w14:textId="77777777" w:rsidR="002B51CE" w:rsidRDefault="002B51CE" w:rsidP="003A1D3E">
            <w:pPr>
              <w:spacing w:after="0" w:line="276" w:lineRule="auto"/>
              <w:jc w:val="both"/>
              <w:rPr>
                <w:rFonts w:ascii="Times New Roman" w:hAnsi="Times New Roman" w:cs="Times New Roman"/>
              </w:rPr>
            </w:pPr>
          </w:p>
          <w:p w14:paraId="0B08DDB0" w14:textId="77777777" w:rsidR="002B51CE" w:rsidRDefault="002B51CE" w:rsidP="003A1D3E">
            <w:pPr>
              <w:spacing w:after="0" w:line="276" w:lineRule="auto"/>
              <w:jc w:val="both"/>
              <w:rPr>
                <w:rFonts w:ascii="Times New Roman" w:hAnsi="Times New Roman" w:cs="Times New Roman"/>
              </w:rPr>
            </w:pPr>
          </w:p>
          <w:p w14:paraId="6E2D5298" w14:textId="77777777" w:rsidR="002B51CE" w:rsidRDefault="002B51CE" w:rsidP="003A1D3E">
            <w:pPr>
              <w:spacing w:after="0" w:line="276" w:lineRule="auto"/>
              <w:jc w:val="both"/>
              <w:rPr>
                <w:rFonts w:ascii="Times New Roman" w:hAnsi="Times New Roman" w:cs="Times New Roman"/>
              </w:rPr>
            </w:pPr>
          </w:p>
          <w:p w14:paraId="5BC6911F" w14:textId="77777777" w:rsidR="002B51CE" w:rsidRPr="003A1D3E" w:rsidRDefault="002B51CE" w:rsidP="003A1D3E">
            <w:pPr>
              <w:spacing w:after="0" w:line="276" w:lineRule="auto"/>
              <w:jc w:val="both"/>
              <w:rPr>
                <w:rFonts w:ascii="Times New Roman" w:hAnsi="Times New Roman" w:cs="Times New Roman"/>
              </w:rPr>
            </w:pPr>
          </w:p>
        </w:tc>
      </w:tr>
    </w:tbl>
    <w:p w14:paraId="6096AEFA"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lastRenderedPageBreak/>
        <w:t>UNIT IV</w:t>
      </w:r>
    </w:p>
    <w:p w14:paraId="0FC39BF1"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rPr>
      </w:pPr>
      <w:r w:rsidRPr="003A1D3E">
        <w:rPr>
          <w:rFonts w:ascii="Times New Roman" w:hAnsi="Times New Roman" w:cs="Times New Roman"/>
        </w:rPr>
        <w:t xml:space="preserve">Security of Cyber-Physical Systems: Introduction to CPS Securities, Basic Techniques in CPS Securities, Cyber Security Requirements, Attack Model and Countermeasures, </w:t>
      </w:r>
      <w:proofErr w:type="spellStart"/>
      <w:r w:rsidRPr="003A1D3E">
        <w:rPr>
          <w:rFonts w:ascii="Times New Roman" w:hAnsi="Times New Roman" w:cs="Times New Roman"/>
        </w:rPr>
        <w:t>Ddvanced</w:t>
      </w:r>
      <w:proofErr w:type="spellEnd"/>
      <w:r w:rsidRPr="003A1D3E">
        <w:rPr>
          <w:rFonts w:ascii="Times New Roman" w:hAnsi="Times New Roman" w:cs="Times New Roman"/>
        </w:rPr>
        <w:t xml:space="preserve"> Techniques in CPS Securities.</w:t>
      </w:r>
    </w:p>
    <w:p w14:paraId="5E422E56" w14:textId="77777777" w:rsidR="00D75C94" w:rsidRPr="003A1D3E" w:rsidRDefault="00D75C94" w:rsidP="003A1D3E">
      <w:pPr>
        <w:spacing w:line="276" w:lineRule="auto"/>
        <w:jc w:val="both"/>
        <w:rPr>
          <w:rFonts w:ascii="Times New Roman" w:eastAsia="Calibri" w:hAnsi="Times New Roman" w:cs="Times New Roman"/>
          <w:color w:val="000000"/>
        </w:rPr>
      </w:pPr>
    </w:p>
    <w:tbl>
      <w:tblPr>
        <w:tblW w:w="9186" w:type="dxa"/>
        <w:tblLook w:val="04A0" w:firstRow="1" w:lastRow="0" w:firstColumn="1" w:lastColumn="0" w:noHBand="0" w:noVBand="1"/>
      </w:tblPr>
      <w:tblGrid>
        <w:gridCol w:w="2429"/>
        <w:gridCol w:w="6757"/>
      </w:tblGrid>
      <w:tr w:rsidR="00D75C94" w:rsidRPr="003A1D3E" w14:paraId="4D93F4F7" w14:textId="77777777" w:rsidTr="00EF3F48">
        <w:trPr>
          <w:trHeight w:val="85"/>
        </w:trPr>
        <w:tc>
          <w:tcPr>
            <w:tcW w:w="2429" w:type="dxa"/>
            <w:shd w:val="clear" w:color="auto" w:fill="auto"/>
          </w:tcPr>
          <w:p w14:paraId="2BF88584"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7826DE7C"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6757" w:type="dxa"/>
            <w:shd w:val="clear" w:color="auto" w:fill="auto"/>
          </w:tcPr>
          <w:p w14:paraId="06322A78"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755CF1CD" w14:textId="77777777" w:rsidTr="00EF3F48">
        <w:trPr>
          <w:trHeight w:val="87"/>
        </w:trPr>
        <w:tc>
          <w:tcPr>
            <w:tcW w:w="2429" w:type="dxa"/>
            <w:shd w:val="clear" w:color="auto" w:fill="auto"/>
          </w:tcPr>
          <w:p w14:paraId="40298A7C"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14B2A053"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23BD4B7F" w14:textId="77777777" w:rsidR="00D75C94" w:rsidRPr="003A1D3E" w:rsidRDefault="00D75C94" w:rsidP="003A1D3E">
            <w:pPr>
              <w:pStyle w:val="ListParagraph"/>
              <w:spacing w:line="276" w:lineRule="auto"/>
              <w:ind w:left="360"/>
              <w:rPr>
                <w:rFonts w:ascii="Times New Roman" w:hAnsi="Times New Roman" w:cs="Times New Roman"/>
              </w:rPr>
            </w:pPr>
          </w:p>
        </w:tc>
        <w:tc>
          <w:tcPr>
            <w:tcW w:w="6757" w:type="dxa"/>
            <w:shd w:val="clear" w:color="auto" w:fill="auto"/>
          </w:tcPr>
          <w:p w14:paraId="30061B95"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w:t>
            </w:r>
            <w:r w:rsidRPr="003A1D3E">
              <w:rPr>
                <w:rFonts w:ascii="Times New Roman" w:hAnsi="Times New Roman" w:cs="Times New Roman"/>
                <w:color w:val="000000"/>
              </w:rPr>
              <w:t xml:space="preserve">I/O Parallelism in parallel databases using Partitioning Techniques and Commit Protocol for distributed Transactions. </w:t>
            </w:r>
          </w:p>
        </w:tc>
      </w:tr>
      <w:tr w:rsidR="00D75C94" w:rsidRPr="003A1D3E" w14:paraId="7BA01E19" w14:textId="77777777" w:rsidTr="00EF3F48">
        <w:trPr>
          <w:trHeight w:val="31"/>
        </w:trPr>
        <w:tc>
          <w:tcPr>
            <w:tcW w:w="2429" w:type="dxa"/>
            <w:shd w:val="clear" w:color="auto" w:fill="auto"/>
          </w:tcPr>
          <w:p w14:paraId="09B53B0A"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6757" w:type="dxa"/>
            <w:shd w:val="clear" w:color="auto" w:fill="auto"/>
          </w:tcPr>
          <w:p w14:paraId="08A6A1F6" w14:textId="77777777" w:rsidR="00D75C94" w:rsidRPr="003A1D3E" w:rsidRDefault="00D75C94" w:rsidP="003A1D3E">
            <w:pPr>
              <w:spacing w:after="0" w:line="276" w:lineRule="auto"/>
              <w:jc w:val="both"/>
              <w:rPr>
                <w:rFonts w:ascii="Times New Roman" w:hAnsi="Times New Roman" w:cs="Times New Roman"/>
              </w:rPr>
            </w:pPr>
          </w:p>
        </w:tc>
      </w:tr>
    </w:tbl>
    <w:p w14:paraId="48AFAD14" w14:textId="77777777" w:rsidR="00D75C94" w:rsidRPr="003A1D3E" w:rsidRDefault="00D75C94" w:rsidP="003A1D3E">
      <w:pPr>
        <w:spacing w:line="276" w:lineRule="auto"/>
        <w:jc w:val="both"/>
        <w:rPr>
          <w:rFonts w:ascii="Times New Roman" w:hAnsi="Times New Roman" w:cs="Times New Roman"/>
          <w:color w:val="000000"/>
        </w:rPr>
      </w:pPr>
    </w:p>
    <w:p w14:paraId="168FA5D2" w14:textId="77777777" w:rsidR="00D75C94" w:rsidRPr="003A1D3E" w:rsidRDefault="00D75C94" w:rsidP="003A1D3E">
      <w:pPr>
        <w:spacing w:after="0" w:line="276" w:lineRule="auto"/>
        <w:jc w:val="center"/>
        <w:rPr>
          <w:rFonts w:ascii="Times New Roman" w:hAnsi="Times New Roman" w:cs="Times New Roman"/>
          <w:b/>
          <w:color w:val="000000"/>
        </w:rPr>
      </w:pPr>
      <w:r w:rsidRPr="003A1D3E">
        <w:rPr>
          <w:rFonts w:ascii="Times New Roman" w:hAnsi="Times New Roman" w:cs="Times New Roman"/>
          <w:b/>
          <w:color w:val="000000"/>
        </w:rPr>
        <w:t>UNIT V</w:t>
      </w:r>
    </w:p>
    <w:p w14:paraId="1FD91CB1"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p>
    <w:p w14:paraId="672E7D01" w14:textId="77777777" w:rsidR="00D75C94" w:rsidRPr="003A1D3E" w:rsidRDefault="00D75C94" w:rsidP="003A1D3E">
      <w:pPr>
        <w:autoSpaceDE w:val="0"/>
        <w:autoSpaceDN w:val="0"/>
        <w:adjustRightInd w:val="0"/>
        <w:spacing w:after="0" w:line="276" w:lineRule="auto"/>
        <w:jc w:val="both"/>
        <w:rPr>
          <w:rFonts w:ascii="Times New Roman" w:hAnsi="Times New Roman" w:cs="Times New Roman"/>
        </w:rPr>
      </w:pPr>
      <w:r w:rsidRPr="003A1D3E">
        <w:rPr>
          <w:rFonts w:ascii="Times New Roman" w:hAnsi="Times New Roman" w:cs="Times New Roman"/>
        </w:rPr>
        <w:t>CPS Application: Health care and Medical Cyber-Physical Systems, Smart grid and Energy Cyber-Physical Systems, WSN based Cyber-Physical Systems, Smart Cities.</w:t>
      </w:r>
    </w:p>
    <w:p w14:paraId="7D7E6CDF"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color w:val="000000"/>
        </w:rPr>
      </w:pPr>
    </w:p>
    <w:tbl>
      <w:tblPr>
        <w:tblW w:w="10643" w:type="dxa"/>
        <w:tblLook w:val="04A0" w:firstRow="1" w:lastRow="0" w:firstColumn="1" w:lastColumn="0" w:noHBand="0" w:noVBand="1"/>
      </w:tblPr>
      <w:tblGrid>
        <w:gridCol w:w="2815"/>
        <w:gridCol w:w="7828"/>
      </w:tblGrid>
      <w:tr w:rsidR="00D75C94" w:rsidRPr="003A1D3E" w14:paraId="446EA0FE" w14:textId="77777777" w:rsidTr="005330F3">
        <w:trPr>
          <w:trHeight w:val="68"/>
        </w:trPr>
        <w:tc>
          <w:tcPr>
            <w:tcW w:w="2815" w:type="dxa"/>
            <w:shd w:val="clear" w:color="auto" w:fill="auto"/>
          </w:tcPr>
          <w:p w14:paraId="76239B39"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Pedagogy /</w:t>
            </w:r>
          </w:p>
          <w:p w14:paraId="4F06CF6B"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Course delivery tools</w:t>
            </w:r>
          </w:p>
        </w:tc>
        <w:tc>
          <w:tcPr>
            <w:tcW w:w="7828" w:type="dxa"/>
            <w:shd w:val="clear" w:color="auto" w:fill="auto"/>
          </w:tcPr>
          <w:p w14:paraId="5350237F"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Chalk and talk, Power point presentation, Videos</w:t>
            </w:r>
          </w:p>
        </w:tc>
      </w:tr>
      <w:tr w:rsidR="00D75C94" w:rsidRPr="003A1D3E" w14:paraId="26C12371" w14:textId="77777777" w:rsidTr="005330F3">
        <w:trPr>
          <w:trHeight w:val="69"/>
        </w:trPr>
        <w:tc>
          <w:tcPr>
            <w:tcW w:w="2815" w:type="dxa"/>
            <w:shd w:val="clear" w:color="auto" w:fill="auto"/>
          </w:tcPr>
          <w:p w14:paraId="632312A7" w14:textId="77777777" w:rsidR="00D75C94" w:rsidRPr="003A1D3E" w:rsidRDefault="00D75C94" w:rsidP="003A1D3E">
            <w:pPr>
              <w:pStyle w:val="ListParagraph"/>
              <w:numPr>
                <w:ilvl w:val="0"/>
                <w:numId w:val="1"/>
              </w:numPr>
              <w:spacing w:after="0" w:line="276" w:lineRule="auto"/>
              <w:jc w:val="both"/>
              <w:rPr>
                <w:rFonts w:ascii="Times New Roman" w:hAnsi="Times New Roman" w:cs="Times New Roman"/>
              </w:rPr>
            </w:pPr>
            <w:r w:rsidRPr="003A1D3E">
              <w:rPr>
                <w:rFonts w:ascii="Times New Roman" w:hAnsi="Times New Roman" w:cs="Times New Roman"/>
              </w:rPr>
              <w:t>Lab Component /</w:t>
            </w:r>
          </w:p>
          <w:p w14:paraId="538F7D77" w14:textId="77777777" w:rsidR="00D75C94" w:rsidRPr="003A1D3E" w:rsidRDefault="00D75C94" w:rsidP="003A1D3E">
            <w:pPr>
              <w:pStyle w:val="ListParagraph"/>
              <w:spacing w:line="276" w:lineRule="auto"/>
              <w:ind w:left="360"/>
              <w:rPr>
                <w:rFonts w:ascii="Times New Roman" w:hAnsi="Times New Roman" w:cs="Times New Roman"/>
              </w:rPr>
            </w:pPr>
            <w:r w:rsidRPr="003A1D3E">
              <w:rPr>
                <w:rFonts w:ascii="Times New Roman" w:hAnsi="Times New Roman" w:cs="Times New Roman"/>
              </w:rPr>
              <w:t>Practical Topics</w:t>
            </w:r>
          </w:p>
          <w:p w14:paraId="42CD0E2E" w14:textId="77777777" w:rsidR="00D75C94" w:rsidRPr="003A1D3E" w:rsidRDefault="00D75C94" w:rsidP="003A1D3E">
            <w:pPr>
              <w:pStyle w:val="ListParagraph"/>
              <w:spacing w:line="276" w:lineRule="auto"/>
              <w:ind w:left="360"/>
              <w:rPr>
                <w:rFonts w:ascii="Times New Roman" w:hAnsi="Times New Roman" w:cs="Times New Roman"/>
              </w:rPr>
            </w:pPr>
          </w:p>
        </w:tc>
        <w:tc>
          <w:tcPr>
            <w:tcW w:w="7828" w:type="dxa"/>
            <w:shd w:val="clear" w:color="auto" w:fill="auto"/>
          </w:tcPr>
          <w:p w14:paraId="4FA5CD48" w14:textId="77777777" w:rsidR="00D75C94" w:rsidRPr="003A1D3E" w:rsidRDefault="00D75C94" w:rsidP="003A1D3E">
            <w:pPr>
              <w:pStyle w:val="ListParagraph"/>
              <w:numPr>
                <w:ilvl w:val="0"/>
                <w:numId w:val="2"/>
              </w:numPr>
              <w:spacing w:after="0" w:line="276" w:lineRule="auto"/>
              <w:jc w:val="both"/>
              <w:rPr>
                <w:rFonts w:ascii="Times New Roman" w:hAnsi="Times New Roman" w:cs="Times New Roman"/>
              </w:rPr>
            </w:pPr>
            <w:r w:rsidRPr="003A1D3E">
              <w:rPr>
                <w:rFonts w:ascii="Times New Roman" w:hAnsi="Times New Roman" w:cs="Times New Roman"/>
              </w:rPr>
              <w:t xml:space="preserve">Implement of </w:t>
            </w:r>
            <w:r w:rsidRPr="003A1D3E">
              <w:rPr>
                <w:rFonts w:ascii="Times New Roman" w:hAnsi="Times New Roman" w:cs="Times New Roman"/>
                <w:color w:val="000000"/>
              </w:rPr>
              <w:t xml:space="preserve">Triggers in active databases and Time in Relational databases.  </w:t>
            </w:r>
          </w:p>
        </w:tc>
      </w:tr>
      <w:tr w:rsidR="00D75C94" w:rsidRPr="003A1D3E" w14:paraId="6C69F604" w14:textId="77777777" w:rsidTr="005330F3">
        <w:trPr>
          <w:trHeight w:val="26"/>
        </w:trPr>
        <w:tc>
          <w:tcPr>
            <w:tcW w:w="2815" w:type="dxa"/>
            <w:shd w:val="clear" w:color="auto" w:fill="auto"/>
          </w:tcPr>
          <w:p w14:paraId="5A79692F" w14:textId="77777777" w:rsidR="00D75C94" w:rsidRPr="003A1D3E" w:rsidRDefault="00D75C94" w:rsidP="003A1D3E">
            <w:pPr>
              <w:pStyle w:val="ListParagraph"/>
              <w:spacing w:after="0" w:line="276" w:lineRule="auto"/>
              <w:ind w:left="0"/>
              <w:rPr>
                <w:rFonts w:ascii="Times New Roman" w:hAnsi="Times New Roman" w:cs="Times New Roman"/>
              </w:rPr>
            </w:pPr>
          </w:p>
        </w:tc>
        <w:tc>
          <w:tcPr>
            <w:tcW w:w="7828" w:type="dxa"/>
            <w:shd w:val="clear" w:color="auto" w:fill="auto"/>
          </w:tcPr>
          <w:p w14:paraId="7EC526AF" w14:textId="77777777" w:rsidR="00D75C94" w:rsidRPr="003A1D3E" w:rsidRDefault="00D75C94" w:rsidP="003A1D3E">
            <w:pPr>
              <w:spacing w:after="0" w:line="276" w:lineRule="auto"/>
              <w:jc w:val="both"/>
              <w:rPr>
                <w:rFonts w:ascii="Times New Roman" w:hAnsi="Times New Roman" w:cs="Times New Roman"/>
              </w:rPr>
            </w:pPr>
          </w:p>
        </w:tc>
      </w:tr>
    </w:tbl>
    <w:p w14:paraId="380FEDC4" w14:textId="77777777" w:rsidR="00D75C94" w:rsidRPr="003A1D3E" w:rsidRDefault="00D75C94" w:rsidP="003A1D3E">
      <w:pPr>
        <w:spacing w:after="0" w:line="276" w:lineRule="auto"/>
        <w:jc w:val="both"/>
        <w:rPr>
          <w:rFonts w:ascii="Times New Roman" w:hAnsi="Times New Roman" w:cs="Times New Roman"/>
          <w:b/>
        </w:rPr>
      </w:pPr>
      <w:r w:rsidRPr="003A1D3E">
        <w:rPr>
          <w:rFonts w:ascii="Times New Roman" w:hAnsi="Times New Roman" w:cs="Times New Roman"/>
          <w:b/>
        </w:rPr>
        <w:t xml:space="preserve">Text book: </w:t>
      </w:r>
    </w:p>
    <w:p w14:paraId="56214AD9"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p>
    <w:p w14:paraId="56414E15"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1. Edward A. Lee and Sanjit A. </w:t>
      </w:r>
      <w:proofErr w:type="spellStart"/>
      <w:r w:rsidRPr="003A1D3E">
        <w:rPr>
          <w:rFonts w:ascii="Times New Roman" w:eastAsia="Calibri" w:hAnsi="Times New Roman" w:cs="Times New Roman"/>
          <w:color w:val="000000"/>
        </w:rPr>
        <w:t>Seshia</w:t>
      </w:r>
      <w:proofErr w:type="spellEnd"/>
      <w:r w:rsidRPr="003A1D3E">
        <w:rPr>
          <w:rFonts w:ascii="Times New Roman" w:eastAsia="Calibri" w:hAnsi="Times New Roman" w:cs="Times New Roman"/>
          <w:color w:val="000000"/>
        </w:rPr>
        <w:t>, Introduction to Embedded Systems, A Cyber-</w:t>
      </w:r>
    </w:p>
    <w:p w14:paraId="225D6102"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    Physical Systems Approach, Second Edition, http://LeeSeshia.org, ISBN 978-1-</w:t>
      </w:r>
    </w:p>
    <w:p w14:paraId="735F5A59"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    312-42740-2, 2015.</w:t>
      </w:r>
    </w:p>
    <w:p w14:paraId="2C19F342"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2. R. Alur, “Principles of Cyber-Physical Systems,” MIT Press, 2015. </w:t>
      </w:r>
    </w:p>
    <w:p w14:paraId="7A95E63E" w14:textId="77777777" w:rsidR="00D75C94" w:rsidRPr="003A1D3E" w:rsidRDefault="00D75C94" w:rsidP="003A1D3E">
      <w:pPr>
        <w:spacing w:after="0" w:line="276" w:lineRule="auto"/>
        <w:jc w:val="both"/>
        <w:rPr>
          <w:rFonts w:ascii="Times New Roman" w:eastAsia="TimesNewRomanPSMT" w:hAnsi="Times New Roman" w:cs="Times New Roman"/>
          <w:color w:val="000000"/>
        </w:rPr>
      </w:pPr>
    </w:p>
    <w:p w14:paraId="63AECC5C" w14:textId="77777777" w:rsidR="00D75C94" w:rsidRPr="003A1D3E" w:rsidRDefault="00D75C94" w:rsidP="003A1D3E">
      <w:pPr>
        <w:spacing w:after="0" w:line="276" w:lineRule="auto"/>
        <w:jc w:val="both"/>
        <w:rPr>
          <w:rFonts w:ascii="Times New Roman" w:hAnsi="Times New Roman" w:cs="Times New Roman"/>
          <w:b/>
        </w:rPr>
      </w:pPr>
    </w:p>
    <w:p w14:paraId="43E2DEBB" w14:textId="77777777" w:rsidR="00D75C94" w:rsidRPr="003A1D3E" w:rsidRDefault="00D75C94" w:rsidP="003A1D3E">
      <w:pPr>
        <w:spacing w:after="0" w:line="276" w:lineRule="auto"/>
        <w:jc w:val="both"/>
        <w:rPr>
          <w:rFonts w:ascii="Times New Roman" w:hAnsi="Times New Roman" w:cs="Times New Roman"/>
          <w:b/>
        </w:rPr>
      </w:pPr>
      <w:r w:rsidRPr="003A1D3E">
        <w:rPr>
          <w:rFonts w:ascii="Times New Roman" w:hAnsi="Times New Roman" w:cs="Times New Roman"/>
          <w:b/>
        </w:rPr>
        <w:t>References:</w:t>
      </w:r>
    </w:p>
    <w:p w14:paraId="718788B1" w14:textId="77777777" w:rsidR="00D75C94" w:rsidRPr="003A1D3E" w:rsidRDefault="00D75C94" w:rsidP="003A1D3E">
      <w:pPr>
        <w:spacing w:after="0" w:line="276" w:lineRule="auto"/>
        <w:jc w:val="both"/>
        <w:rPr>
          <w:rFonts w:ascii="Times New Roman" w:hAnsi="Times New Roman" w:cs="Times New Roman"/>
          <w:b/>
        </w:rPr>
      </w:pPr>
    </w:p>
    <w:p w14:paraId="7793E98E"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1.Raj Rajkumar, Dionisio de Niz and Mark Klein, “Cyber-Physical Systems”, Addison-Wesley, 2017 </w:t>
      </w:r>
    </w:p>
    <w:p w14:paraId="0073E526"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2. Rajeev Alur, “Principles of Cyber-Physical Systems”, MIT Press, 2015 </w:t>
      </w:r>
    </w:p>
    <w:p w14:paraId="792AA051"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3. Fei Hu, “Cyber-Physical Systems”, CRC Press 2013 </w:t>
      </w:r>
    </w:p>
    <w:p w14:paraId="7355487F" w14:textId="77777777" w:rsidR="00D75C94" w:rsidRPr="003A1D3E" w:rsidRDefault="00D75C94" w:rsidP="003A1D3E">
      <w:pPr>
        <w:spacing w:after="0" w:line="276" w:lineRule="auto"/>
        <w:jc w:val="both"/>
        <w:rPr>
          <w:rFonts w:ascii="Times New Roman" w:eastAsia="TimesNewRomanPSMT" w:hAnsi="Times New Roman" w:cs="Times New Roman"/>
          <w:color w:val="000000"/>
        </w:rPr>
      </w:pPr>
    </w:p>
    <w:p w14:paraId="29CB2C4B"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b/>
        </w:rPr>
      </w:pPr>
      <w:r w:rsidRPr="003A1D3E">
        <w:rPr>
          <w:rFonts w:ascii="Times New Roman" w:eastAsia="Calibri" w:hAnsi="Times New Roman" w:cs="Times New Roman"/>
          <w:b/>
        </w:rPr>
        <w:t>Course Outcomes (COs):</w:t>
      </w:r>
    </w:p>
    <w:p w14:paraId="726F1255"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b/>
        </w:rPr>
      </w:pPr>
    </w:p>
    <w:p w14:paraId="2A1F45F5"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rPr>
      </w:pPr>
      <w:r w:rsidRPr="003A1D3E">
        <w:rPr>
          <w:rFonts w:ascii="Times New Roman" w:eastAsia="Calibri" w:hAnsi="Times New Roman" w:cs="Times New Roman"/>
        </w:rPr>
        <w:t>At the end of the course the student will be able to:</w:t>
      </w:r>
    </w:p>
    <w:p w14:paraId="0CCBA43E"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1. Apply Embedded system concepts to solve real word problems. </w:t>
      </w:r>
    </w:p>
    <w:p w14:paraId="7B68A900"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2. Present solution to automated systems to make life easier. </w:t>
      </w:r>
    </w:p>
    <w:p w14:paraId="792853F7"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3. Apply concepts of embedded systems and microcontroller to enhance existing systems. </w:t>
      </w:r>
    </w:p>
    <w:p w14:paraId="1B2A2B63" w14:textId="77777777" w:rsidR="00D75C94" w:rsidRPr="003A1D3E" w:rsidRDefault="00D75C94" w:rsidP="003A1D3E">
      <w:pPr>
        <w:autoSpaceDE w:val="0"/>
        <w:autoSpaceDN w:val="0"/>
        <w:adjustRightInd w:val="0"/>
        <w:spacing w:after="0" w:line="276" w:lineRule="auto"/>
        <w:rPr>
          <w:rFonts w:ascii="Times New Roman" w:eastAsia="Calibri" w:hAnsi="Times New Roman" w:cs="Times New Roman"/>
          <w:color w:val="000000"/>
        </w:rPr>
      </w:pPr>
      <w:r w:rsidRPr="003A1D3E">
        <w:rPr>
          <w:rFonts w:ascii="Times New Roman" w:eastAsia="Calibri" w:hAnsi="Times New Roman" w:cs="Times New Roman"/>
          <w:color w:val="000000"/>
        </w:rPr>
        <w:t xml:space="preserve">4. Ability to develop concepts, logics towards solving </w:t>
      </w:r>
      <w:proofErr w:type="gramStart"/>
      <w:r w:rsidRPr="003A1D3E">
        <w:rPr>
          <w:rFonts w:ascii="Times New Roman" w:eastAsia="Calibri" w:hAnsi="Times New Roman" w:cs="Times New Roman"/>
          <w:color w:val="000000"/>
        </w:rPr>
        <w:t>a</w:t>
      </w:r>
      <w:proofErr w:type="gramEnd"/>
      <w:r w:rsidRPr="003A1D3E">
        <w:rPr>
          <w:rFonts w:ascii="Times New Roman" w:eastAsia="Calibri" w:hAnsi="Times New Roman" w:cs="Times New Roman"/>
          <w:color w:val="000000"/>
        </w:rPr>
        <w:t xml:space="preserve"> unknown problem in research and industry. </w:t>
      </w:r>
    </w:p>
    <w:p w14:paraId="3BCF23CC"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rPr>
      </w:pPr>
    </w:p>
    <w:p w14:paraId="149D10BE" w14:textId="77777777" w:rsidR="00D75C94" w:rsidRPr="003A1D3E" w:rsidRDefault="00D75C94" w:rsidP="003A1D3E">
      <w:pPr>
        <w:spacing w:line="276" w:lineRule="auto"/>
        <w:rPr>
          <w:rFonts w:ascii="Times New Roman" w:hAnsi="Times New Roman" w:cs="Times New Roman"/>
          <w:b/>
        </w:rPr>
      </w:pPr>
    </w:p>
    <w:p w14:paraId="68981560" w14:textId="77777777" w:rsidR="002B51CE" w:rsidRDefault="002B51CE" w:rsidP="003A1D3E">
      <w:pPr>
        <w:spacing w:line="276" w:lineRule="auto"/>
        <w:rPr>
          <w:rFonts w:ascii="Times New Roman" w:hAnsi="Times New Roman" w:cs="Times New Roman"/>
          <w:b/>
        </w:rPr>
      </w:pPr>
    </w:p>
    <w:p w14:paraId="2D78E13D" w14:textId="77777777" w:rsidR="002B51CE" w:rsidRDefault="002B51CE" w:rsidP="003A1D3E">
      <w:pPr>
        <w:spacing w:line="276" w:lineRule="auto"/>
        <w:rPr>
          <w:rFonts w:ascii="Times New Roman" w:hAnsi="Times New Roman" w:cs="Times New Roman"/>
          <w:b/>
        </w:rPr>
      </w:pPr>
    </w:p>
    <w:p w14:paraId="1165A114" w14:textId="77777777" w:rsidR="00D75C94" w:rsidRPr="003A1D3E" w:rsidRDefault="00D75C94" w:rsidP="003A1D3E">
      <w:pPr>
        <w:spacing w:line="276" w:lineRule="auto"/>
        <w:rPr>
          <w:rFonts w:ascii="Times New Roman" w:hAnsi="Times New Roman" w:cs="Times New Roman"/>
          <w:b/>
        </w:rPr>
      </w:pPr>
      <w:r w:rsidRPr="003A1D3E">
        <w:rPr>
          <w:rFonts w:ascii="Times New Roman" w:hAnsi="Times New Roman" w:cs="Times New Roman"/>
          <w:b/>
        </w:rPr>
        <w:t>Course Assessment and Evaluation</w:t>
      </w:r>
    </w:p>
    <w:p w14:paraId="02E12D6C" w14:textId="77777777" w:rsidR="00D75C94" w:rsidRPr="003A1D3E" w:rsidRDefault="00D75C94" w:rsidP="003A1D3E">
      <w:pPr>
        <w:autoSpaceDE w:val="0"/>
        <w:autoSpaceDN w:val="0"/>
        <w:adjustRightInd w:val="0"/>
        <w:spacing w:after="0" w:line="276" w:lineRule="auto"/>
        <w:jc w:val="both"/>
        <w:rPr>
          <w:rFonts w:ascii="Times New Roman" w:eastAsia="Calibri"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9"/>
        <w:gridCol w:w="3191"/>
        <w:gridCol w:w="3208"/>
      </w:tblGrid>
      <w:tr w:rsidR="00D75C94" w:rsidRPr="003A1D3E" w14:paraId="531D7C72" w14:textId="77777777" w:rsidTr="005330F3">
        <w:trPr>
          <w:trHeight w:val="306"/>
        </w:trPr>
        <w:tc>
          <w:tcPr>
            <w:tcW w:w="9897" w:type="dxa"/>
            <w:gridSpan w:val="3"/>
            <w:shd w:val="clear" w:color="auto" w:fill="auto"/>
          </w:tcPr>
          <w:p w14:paraId="139841B5"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Continuous Internal Evaluation (CIE</w:t>
            </w:r>
            <w:proofErr w:type="gramStart"/>
            <w:r w:rsidRPr="003A1D3E">
              <w:rPr>
                <w:rFonts w:ascii="Times New Roman" w:eastAsia="Calibri" w:hAnsi="Times New Roman" w:cs="Times New Roman"/>
                <w:b/>
              </w:rPr>
              <w:t>) :</w:t>
            </w:r>
            <w:proofErr w:type="gramEnd"/>
            <w:r w:rsidRPr="003A1D3E">
              <w:rPr>
                <w:rFonts w:ascii="Times New Roman" w:eastAsia="Calibri" w:hAnsi="Times New Roman" w:cs="Times New Roman"/>
                <w:b/>
              </w:rPr>
              <w:t xml:space="preserve"> 50 Marks</w:t>
            </w:r>
          </w:p>
        </w:tc>
      </w:tr>
      <w:tr w:rsidR="00D75C94" w:rsidRPr="003A1D3E" w14:paraId="2D51FB6A" w14:textId="77777777" w:rsidTr="005330F3">
        <w:trPr>
          <w:trHeight w:val="316"/>
        </w:trPr>
        <w:tc>
          <w:tcPr>
            <w:tcW w:w="3298" w:type="dxa"/>
            <w:shd w:val="clear" w:color="auto" w:fill="auto"/>
          </w:tcPr>
          <w:p w14:paraId="2D3BFB08"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Assessment Tools</w:t>
            </w:r>
          </w:p>
        </w:tc>
        <w:tc>
          <w:tcPr>
            <w:tcW w:w="3298" w:type="dxa"/>
            <w:shd w:val="clear" w:color="auto" w:fill="auto"/>
          </w:tcPr>
          <w:p w14:paraId="711A1EAC"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Marks</w:t>
            </w:r>
          </w:p>
        </w:tc>
        <w:tc>
          <w:tcPr>
            <w:tcW w:w="3299" w:type="dxa"/>
            <w:shd w:val="clear" w:color="auto" w:fill="auto"/>
          </w:tcPr>
          <w:p w14:paraId="1217923D"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Outcomes (COs) addressed</w:t>
            </w:r>
          </w:p>
        </w:tc>
      </w:tr>
      <w:tr w:rsidR="00D75C94" w:rsidRPr="003A1D3E" w14:paraId="47F780B5" w14:textId="77777777" w:rsidTr="005330F3">
        <w:trPr>
          <w:trHeight w:val="306"/>
        </w:trPr>
        <w:tc>
          <w:tcPr>
            <w:tcW w:w="3298" w:type="dxa"/>
            <w:shd w:val="clear" w:color="auto" w:fill="auto"/>
          </w:tcPr>
          <w:p w14:paraId="3D26CF66"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 (CIE-I)</w:t>
            </w:r>
          </w:p>
        </w:tc>
        <w:tc>
          <w:tcPr>
            <w:tcW w:w="3298" w:type="dxa"/>
            <w:shd w:val="clear" w:color="auto" w:fill="auto"/>
          </w:tcPr>
          <w:p w14:paraId="14EF573F"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3CF2C189"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D75C94" w:rsidRPr="003A1D3E" w14:paraId="706DDE42" w14:textId="77777777" w:rsidTr="005330F3">
        <w:trPr>
          <w:trHeight w:val="316"/>
        </w:trPr>
        <w:tc>
          <w:tcPr>
            <w:tcW w:w="3298" w:type="dxa"/>
            <w:shd w:val="clear" w:color="auto" w:fill="auto"/>
          </w:tcPr>
          <w:p w14:paraId="7D1174B8"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Internal Test-II CIE-II)</w:t>
            </w:r>
          </w:p>
        </w:tc>
        <w:tc>
          <w:tcPr>
            <w:tcW w:w="3298" w:type="dxa"/>
            <w:shd w:val="clear" w:color="auto" w:fill="auto"/>
          </w:tcPr>
          <w:p w14:paraId="21B7B64D"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30</w:t>
            </w:r>
          </w:p>
        </w:tc>
        <w:tc>
          <w:tcPr>
            <w:tcW w:w="3299" w:type="dxa"/>
            <w:shd w:val="clear" w:color="auto" w:fill="auto"/>
          </w:tcPr>
          <w:p w14:paraId="1FD95A67"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D75C94" w:rsidRPr="003A1D3E" w14:paraId="5A7A7A15" w14:textId="77777777" w:rsidTr="005330F3">
        <w:trPr>
          <w:trHeight w:val="316"/>
        </w:trPr>
        <w:tc>
          <w:tcPr>
            <w:tcW w:w="9897" w:type="dxa"/>
            <w:gridSpan w:val="3"/>
            <w:shd w:val="clear" w:color="auto" w:fill="auto"/>
          </w:tcPr>
          <w:p w14:paraId="41F476B3"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Average of the two CIE will be taken for 30 marks</w:t>
            </w:r>
          </w:p>
        </w:tc>
      </w:tr>
      <w:tr w:rsidR="00D75C94" w:rsidRPr="003A1D3E" w14:paraId="1A428D4A" w14:textId="77777777" w:rsidTr="005330F3">
        <w:trPr>
          <w:trHeight w:val="306"/>
        </w:trPr>
        <w:tc>
          <w:tcPr>
            <w:tcW w:w="3298" w:type="dxa"/>
            <w:shd w:val="clear" w:color="auto" w:fill="auto"/>
          </w:tcPr>
          <w:p w14:paraId="27AA554B"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Other Components</w:t>
            </w:r>
          </w:p>
        </w:tc>
        <w:tc>
          <w:tcPr>
            <w:tcW w:w="3298" w:type="dxa"/>
            <w:shd w:val="clear" w:color="auto" w:fill="auto"/>
          </w:tcPr>
          <w:p w14:paraId="4C96D3AB" w14:textId="77777777" w:rsidR="00D75C94" w:rsidRPr="003A1D3E" w:rsidRDefault="00D75C94" w:rsidP="003A1D3E">
            <w:pPr>
              <w:spacing w:after="0" w:line="276" w:lineRule="auto"/>
              <w:jc w:val="center"/>
              <w:rPr>
                <w:rFonts w:ascii="Times New Roman" w:eastAsia="Calibri" w:hAnsi="Times New Roman" w:cs="Times New Roman"/>
                <w:b/>
              </w:rPr>
            </w:pPr>
          </w:p>
        </w:tc>
        <w:tc>
          <w:tcPr>
            <w:tcW w:w="3299" w:type="dxa"/>
            <w:shd w:val="clear" w:color="auto" w:fill="auto"/>
          </w:tcPr>
          <w:p w14:paraId="51433484" w14:textId="77777777" w:rsidR="00D75C94" w:rsidRPr="003A1D3E" w:rsidRDefault="00D75C94" w:rsidP="003A1D3E">
            <w:pPr>
              <w:spacing w:after="0" w:line="276" w:lineRule="auto"/>
              <w:jc w:val="center"/>
              <w:rPr>
                <w:rFonts w:ascii="Times New Roman" w:eastAsia="Calibri" w:hAnsi="Times New Roman" w:cs="Times New Roman"/>
                <w:b/>
              </w:rPr>
            </w:pPr>
          </w:p>
        </w:tc>
      </w:tr>
      <w:tr w:rsidR="00D75C94" w:rsidRPr="003A1D3E" w14:paraId="122C5755" w14:textId="77777777" w:rsidTr="005330F3">
        <w:trPr>
          <w:trHeight w:val="316"/>
        </w:trPr>
        <w:tc>
          <w:tcPr>
            <w:tcW w:w="3298" w:type="dxa"/>
            <w:shd w:val="clear" w:color="auto" w:fill="auto"/>
          </w:tcPr>
          <w:p w14:paraId="0633017D"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Quiz –I/Online Certificate</w:t>
            </w:r>
          </w:p>
        </w:tc>
        <w:tc>
          <w:tcPr>
            <w:tcW w:w="3298" w:type="dxa"/>
            <w:shd w:val="clear" w:color="auto" w:fill="auto"/>
          </w:tcPr>
          <w:p w14:paraId="6DCCD553"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6620C4D7"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w:t>
            </w:r>
            <w:proofErr w:type="gramStart"/>
            <w:r w:rsidRPr="003A1D3E">
              <w:rPr>
                <w:rFonts w:ascii="Times New Roman" w:eastAsia="Calibri" w:hAnsi="Times New Roman" w:cs="Times New Roman"/>
              </w:rPr>
              <w:t>1,CO2</w:t>
            </w:r>
            <w:proofErr w:type="gramEnd"/>
            <w:r w:rsidRPr="003A1D3E">
              <w:rPr>
                <w:rFonts w:ascii="Times New Roman" w:eastAsia="Calibri" w:hAnsi="Times New Roman" w:cs="Times New Roman"/>
              </w:rPr>
              <w:t>, and CO3</w:t>
            </w:r>
          </w:p>
        </w:tc>
      </w:tr>
      <w:tr w:rsidR="00D75C94" w:rsidRPr="003A1D3E" w14:paraId="2FA0F4E0" w14:textId="77777777" w:rsidTr="005330F3">
        <w:trPr>
          <w:trHeight w:val="316"/>
        </w:trPr>
        <w:tc>
          <w:tcPr>
            <w:tcW w:w="3298" w:type="dxa"/>
            <w:shd w:val="clear" w:color="auto" w:fill="auto"/>
          </w:tcPr>
          <w:p w14:paraId="4A1F0895"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 xml:space="preserve">Quiz –II/Project </w:t>
            </w:r>
            <w:r w:rsidR="001308FB" w:rsidRPr="003A1D3E">
              <w:rPr>
                <w:rFonts w:ascii="Times New Roman" w:eastAsia="Calibri" w:hAnsi="Times New Roman" w:cs="Times New Roman"/>
                <w:b/>
              </w:rPr>
              <w:t>Implementation</w:t>
            </w:r>
          </w:p>
        </w:tc>
        <w:tc>
          <w:tcPr>
            <w:tcW w:w="3298" w:type="dxa"/>
            <w:shd w:val="clear" w:color="auto" w:fill="auto"/>
          </w:tcPr>
          <w:p w14:paraId="23991884"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w:t>
            </w:r>
          </w:p>
        </w:tc>
        <w:tc>
          <w:tcPr>
            <w:tcW w:w="3299" w:type="dxa"/>
            <w:shd w:val="clear" w:color="auto" w:fill="auto"/>
          </w:tcPr>
          <w:p w14:paraId="434E585E"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CO4, and CO5</w:t>
            </w:r>
          </w:p>
        </w:tc>
      </w:tr>
      <w:tr w:rsidR="00D75C94" w:rsidRPr="003A1D3E" w14:paraId="2482A0B7" w14:textId="77777777" w:rsidTr="005330F3">
        <w:trPr>
          <w:trHeight w:val="489"/>
        </w:trPr>
        <w:tc>
          <w:tcPr>
            <w:tcW w:w="9897" w:type="dxa"/>
            <w:gridSpan w:val="3"/>
            <w:shd w:val="clear" w:color="auto" w:fill="auto"/>
          </w:tcPr>
          <w:p w14:paraId="4CDF1056"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The Final CIE out of 50 Marks = Average of two CIE tests for 30 Marks+ Marks scored in Quiz-I +Marks scored in Quiz-II</w:t>
            </w:r>
          </w:p>
        </w:tc>
      </w:tr>
      <w:tr w:rsidR="00D75C94" w:rsidRPr="003A1D3E" w14:paraId="6A3932B7" w14:textId="77777777" w:rsidTr="005330F3">
        <w:trPr>
          <w:trHeight w:val="316"/>
        </w:trPr>
        <w:tc>
          <w:tcPr>
            <w:tcW w:w="9897" w:type="dxa"/>
            <w:gridSpan w:val="3"/>
            <w:shd w:val="clear" w:color="auto" w:fill="auto"/>
          </w:tcPr>
          <w:p w14:paraId="425C4E6B"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Semester End Examination (SEE)</w:t>
            </w:r>
          </w:p>
        </w:tc>
      </w:tr>
      <w:tr w:rsidR="00D75C94" w:rsidRPr="003A1D3E" w14:paraId="4E5987C3" w14:textId="77777777" w:rsidTr="005330F3">
        <w:trPr>
          <w:trHeight w:val="673"/>
        </w:trPr>
        <w:tc>
          <w:tcPr>
            <w:tcW w:w="3298" w:type="dxa"/>
            <w:shd w:val="clear" w:color="auto" w:fill="auto"/>
          </w:tcPr>
          <w:p w14:paraId="2F5B7A23" w14:textId="77777777" w:rsidR="00D75C94" w:rsidRPr="003A1D3E" w:rsidRDefault="00D75C94" w:rsidP="003A1D3E">
            <w:pPr>
              <w:spacing w:after="0" w:line="276" w:lineRule="auto"/>
              <w:jc w:val="center"/>
              <w:rPr>
                <w:rFonts w:ascii="Times New Roman" w:eastAsia="Calibri" w:hAnsi="Times New Roman" w:cs="Times New Roman"/>
                <w:b/>
              </w:rPr>
            </w:pPr>
            <w:r w:rsidRPr="003A1D3E">
              <w:rPr>
                <w:rFonts w:ascii="Times New Roman" w:eastAsia="Calibri" w:hAnsi="Times New Roman" w:cs="Times New Roman"/>
                <w:b/>
              </w:rPr>
              <w:t>Course End Examination (Answer One full question from each Unit-Internal Choice)</w:t>
            </w:r>
          </w:p>
        </w:tc>
        <w:tc>
          <w:tcPr>
            <w:tcW w:w="3298" w:type="dxa"/>
            <w:shd w:val="clear" w:color="auto" w:fill="auto"/>
          </w:tcPr>
          <w:p w14:paraId="63695A84"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100</w:t>
            </w:r>
          </w:p>
        </w:tc>
        <w:tc>
          <w:tcPr>
            <w:tcW w:w="3299" w:type="dxa"/>
            <w:shd w:val="clear" w:color="auto" w:fill="auto"/>
          </w:tcPr>
          <w:p w14:paraId="5BC276EF" w14:textId="77777777" w:rsidR="00D75C94" w:rsidRPr="003A1D3E" w:rsidRDefault="00D75C94" w:rsidP="003A1D3E">
            <w:pPr>
              <w:spacing w:after="0" w:line="276" w:lineRule="auto"/>
              <w:jc w:val="center"/>
              <w:rPr>
                <w:rFonts w:ascii="Times New Roman" w:eastAsia="Calibri" w:hAnsi="Times New Roman" w:cs="Times New Roman"/>
              </w:rPr>
            </w:pPr>
            <w:r w:rsidRPr="003A1D3E">
              <w:rPr>
                <w:rFonts w:ascii="Times New Roman" w:eastAsia="Calibri" w:hAnsi="Times New Roman" w:cs="Times New Roman"/>
              </w:rPr>
              <w:t>CO1, CO2, CO3 CO4 and CO5</w:t>
            </w:r>
          </w:p>
        </w:tc>
      </w:tr>
    </w:tbl>
    <w:p w14:paraId="5BBA34FB" w14:textId="77777777" w:rsidR="00D75C94" w:rsidRPr="003A1D3E" w:rsidRDefault="00D75C94" w:rsidP="003A1D3E">
      <w:pPr>
        <w:spacing w:after="0" w:line="276" w:lineRule="auto"/>
        <w:jc w:val="center"/>
        <w:rPr>
          <w:rFonts w:ascii="Times New Roman" w:eastAsia="Calibri" w:hAnsi="Times New Roman" w:cs="Times New Roman"/>
          <w:b/>
        </w:rPr>
      </w:pPr>
    </w:p>
    <w:p w14:paraId="118F65AA" w14:textId="77777777" w:rsidR="00D75C94" w:rsidRDefault="00D75C94" w:rsidP="003A1D3E">
      <w:pPr>
        <w:spacing w:line="276" w:lineRule="auto"/>
        <w:rPr>
          <w:rFonts w:ascii="Times New Roman" w:eastAsia="Calibri" w:hAnsi="Times New Roman" w:cs="Times New Roman"/>
          <w:b/>
        </w:rPr>
      </w:pPr>
    </w:p>
    <w:p w14:paraId="453BF47D" w14:textId="77777777" w:rsidR="007C70AC" w:rsidRDefault="007C70AC" w:rsidP="003A1D3E">
      <w:pPr>
        <w:spacing w:line="276" w:lineRule="auto"/>
        <w:rPr>
          <w:rFonts w:ascii="Times New Roman" w:eastAsia="Calibri" w:hAnsi="Times New Roman" w:cs="Times New Roman"/>
          <w:b/>
        </w:rPr>
      </w:pPr>
    </w:p>
    <w:p w14:paraId="281F2F10" w14:textId="77777777" w:rsidR="007C70AC" w:rsidRDefault="007C70AC" w:rsidP="003A1D3E">
      <w:pPr>
        <w:spacing w:line="276" w:lineRule="auto"/>
        <w:rPr>
          <w:rFonts w:ascii="Times New Roman" w:eastAsia="Calibri" w:hAnsi="Times New Roman" w:cs="Times New Roman"/>
          <w:b/>
        </w:rPr>
      </w:pPr>
    </w:p>
    <w:p w14:paraId="4F5D2F82" w14:textId="77777777" w:rsidR="007C70AC" w:rsidRDefault="007C70AC" w:rsidP="003A1D3E">
      <w:pPr>
        <w:spacing w:line="276" w:lineRule="auto"/>
        <w:rPr>
          <w:rFonts w:ascii="Times New Roman" w:eastAsia="Calibri" w:hAnsi="Times New Roman" w:cs="Times New Roman"/>
          <w:b/>
        </w:rPr>
      </w:pPr>
    </w:p>
    <w:p w14:paraId="44F47EFE" w14:textId="77777777" w:rsidR="007C70AC" w:rsidRDefault="007C70AC" w:rsidP="003A1D3E">
      <w:pPr>
        <w:spacing w:line="276" w:lineRule="auto"/>
        <w:rPr>
          <w:rFonts w:ascii="Times New Roman" w:eastAsia="Calibri" w:hAnsi="Times New Roman" w:cs="Times New Roman"/>
          <w:b/>
        </w:rPr>
      </w:pPr>
    </w:p>
    <w:p w14:paraId="72B8BE45" w14:textId="77777777" w:rsidR="007C70AC" w:rsidRDefault="007C70AC" w:rsidP="003A1D3E">
      <w:pPr>
        <w:spacing w:line="276" w:lineRule="auto"/>
        <w:rPr>
          <w:rFonts w:ascii="Times New Roman" w:eastAsia="Calibri" w:hAnsi="Times New Roman" w:cs="Times New Roman"/>
          <w:b/>
        </w:rPr>
      </w:pPr>
    </w:p>
    <w:p w14:paraId="346861C4" w14:textId="77777777" w:rsidR="007C70AC" w:rsidRDefault="007C70AC" w:rsidP="003A1D3E">
      <w:pPr>
        <w:spacing w:line="276" w:lineRule="auto"/>
        <w:rPr>
          <w:rFonts w:ascii="Times New Roman" w:eastAsia="Calibri" w:hAnsi="Times New Roman" w:cs="Times New Roman"/>
          <w:b/>
        </w:rPr>
      </w:pPr>
    </w:p>
    <w:p w14:paraId="237B6A0E" w14:textId="77777777" w:rsidR="007C70AC" w:rsidRDefault="007C70AC" w:rsidP="003A1D3E">
      <w:pPr>
        <w:spacing w:line="276" w:lineRule="auto"/>
        <w:rPr>
          <w:rFonts w:ascii="Times New Roman" w:eastAsia="Calibri" w:hAnsi="Times New Roman" w:cs="Times New Roman"/>
          <w:b/>
        </w:rPr>
      </w:pPr>
    </w:p>
    <w:p w14:paraId="50A06A5C" w14:textId="77777777" w:rsidR="007C70AC" w:rsidRDefault="007C70AC" w:rsidP="003A1D3E">
      <w:pPr>
        <w:spacing w:line="276" w:lineRule="auto"/>
        <w:rPr>
          <w:rFonts w:ascii="Times New Roman" w:eastAsia="Calibri" w:hAnsi="Times New Roman" w:cs="Times New Roman"/>
          <w:b/>
        </w:rPr>
      </w:pPr>
    </w:p>
    <w:p w14:paraId="351D2C01" w14:textId="77777777" w:rsidR="007C70AC" w:rsidRDefault="007C70AC" w:rsidP="003A1D3E">
      <w:pPr>
        <w:spacing w:line="276" w:lineRule="auto"/>
        <w:rPr>
          <w:rFonts w:ascii="Times New Roman" w:eastAsia="Calibri" w:hAnsi="Times New Roman" w:cs="Times New Roman"/>
          <w:b/>
        </w:rPr>
      </w:pPr>
    </w:p>
    <w:p w14:paraId="3B2E015F" w14:textId="77777777" w:rsidR="007C70AC" w:rsidRDefault="007C70AC" w:rsidP="003A1D3E">
      <w:pPr>
        <w:spacing w:line="276" w:lineRule="auto"/>
        <w:rPr>
          <w:rFonts w:ascii="Times New Roman" w:eastAsia="Calibri" w:hAnsi="Times New Roman" w:cs="Times New Roman"/>
          <w:b/>
        </w:rPr>
      </w:pPr>
    </w:p>
    <w:p w14:paraId="6EF77FA3" w14:textId="77777777" w:rsidR="007C70AC" w:rsidRDefault="007C70AC" w:rsidP="003A1D3E">
      <w:pPr>
        <w:spacing w:line="276" w:lineRule="auto"/>
        <w:rPr>
          <w:rFonts w:ascii="Times New Roman" w:eastAsia="Calibri" w:hAnsi="Times New Roman" w:cs="Times New Roman"/>
          <w:b/>
        </w:rPr>
      </w:pPr>
    </w:p>
    <w:p w14:paraId="27E88029" w14:textId="77777777" w:rsidR="007C70AC" w:rsidRDefault="007C70AC" w:rsidP="003A1D3E">
      <w:pPr>
        <w:spacing w:line="276" w:lineRule="auto"/>
        <w:rPr>
          <w:rFonts w:ascii="Times New Roman" w:eastAsia="Calibri" w:hAnsi="Times New Roman" w:cs="Times New Roman"/>
          <w:b/>
        </w:rPr>
      </w:pPr>
    </w:p>
    <w:p w14:paraId="1D8966C2" w14:textId="77777777" w:rsidR="007C70AC" w:rsidRDefault="007C70AC" w:rsidP="003A1D3E">
      <w:pPr>
        <w:spacing w:line="276" w:lineRule="auto"/>
        <w:rPr>
          <w:rFonts w:ascii="Times New Roman" w:eastAsia="Calibri" w:hAnsi="Times New Roman" w:cs="Times New Roman"/>
          <w:b/>
        </w:rPr>
      </w:pPr>
    </w:p>
    <w:p w14:paraId="3B37ED5B" w14:textId="77777777" w:rsidR="007C70AC" w:rsidRDefault="007C70AC" w:rsidP="003A1D3E">
      <w:pPr>
        <w:spacing w:line="276" w:lineRule="auto"/>
        <w:rPr>
          <w:rFonts w:ascii="Times New Roman" w:eastAsia="Calibri" w:hAnsi="Times New Roman" w:cs="Times New Roman"/>
          <w:b/>
        </w:rPr>
      </w:pPr>
    </w:p>
    <w:p w14:paraId="6B997D78" w14:textId="77777777" w:rsidR="007C70AC" w:rsidRDefault="007C70AC" w:rsidP="003A1D3E">
      <w:pPr>
        <w:spacing w:line="276" w:lineRule="auto"/>
        <w:rPr>
          <w:rFonts w:ascii="Times New Roman" w:eastAsia="Calibri" w:hAnsi="Times New Roman" w:cs="Times New Roman"/>
          <w:b/>
        </w:rPr>
      </w:pPr>
    </w:p>
    <w:p w14:paraId="7A6F5462" w14:textId="77777777" w:rsidR="007C70AC" w:rsidRDefault="007C70AC" w:rsidP="003A1D3E">
      <w:pPr>
        <w:spacing w:line="276" w:lineRule="auto"/>
        <w:rPr>
          <w:rFonts w:ascii="Times New Roman" w:eastAsia="Calibri" w:hAnsi="Times New Roman" w:cs="Times New Roman"/>
          <w:b/>
        </w:rPr>
      </w:pPr>
    </w:p>
    <w:p w14:paraId="1C05341B" w14:textId="77777777" w:rsidR="007C70AC" w:rsidRDefault="007C70AC" w:rsidP="003A1D3E">
      <w:pPr>
        <w:spacing w:line="276" w:lineRule="auto"/>
        <w:rPr>
          <w:rFonts w:ascii="Times New Roman" w:eastAsia="Calibri" w:hAnsi="Times New Roman" w:cs="Times New Roman"/>
          <w:b/>
        </w:rPr>
      </w:pPr>
    </w:p>
    <w:p w14:paraId="0EACB712" w14:textId="77777777" w:rsidR="007C70AC" w:rsidRDefault="007C70AC" w:rsidP="003A1D3E">
      <w:pPr>
        <w:spacing w:line="276" w:lineRule="auto"/>
        <w:rPr>
          <w:rFonts w:ascii="Times New Roman" w:eastAsia="Calibri" w:hAnsi="Times New Roman" w:cs="Times New Roman"/>
          <w:b/>
        </w:rPr>
      </w:pPr>
    </w:p>
    <w:p w14:paraId="12F7D70D" w14:textId="77777777" w:rsidR="007C70AC" w:rsidRDefault="007C70AC" w:rsidP="003A1D3E">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7C70AC" w:rsidRPr="003A1D3E" w14:paraId="66FB298E" w14:textId="77777777" w:rsidTr="00FB73ED">
        <w:trPr>
          <w:trHeight w:val="499"/>
        </w:trPr>
        <w:tc>
          <w:tcPr>
            <w:tcW w:w="9634" w:type="dxa"/>
            <w:gridSpan w:val="2"/>
            <w:tcBorders>
              <w:bottom w:val="single" w:sz="4" w:space="0" w:color="auto"/>
            </w:tcBorders>
            <w:shd w:val="clear" w:color="auto" w:fill="E7E6E6"/>
          </w:tcPr>
          <w:p w14:paraId="4901D953" w14:textId="77777777" w:rsidR="007C70AC" w:rsidRPr="003A1D3E" w:rsidRDefault="007C70AC" w:rsidP="00FB73ED">
            <w:pPr>
              <w:spacing w:before="66" w:after="0" w:line="276" w:lineRule="auto"/>
              <w:ind w:left="865"/>
              <w:jc w:val="center"/>
              <w:rPr>
                <w:rFonts w:ascii="Times New Roman" w:hAnsi="Times New Roman" w:cs="Times New Roman"/>
                <w:b/>
                <w:color w:val="000000"/>
              </w:rPr>
            </w:pPr>
            <w:r>
              <w:rPr>
                <w:rFonts w:ascii="Times New Roman" w:eastAsia="Calibri" w:hAnsi="Times New Roman" w:cs="Times New Roman"/>
                <w:b/>
                <w:bCs/>
              </w:rPr>
              <w:t>Mobile Application Development</w:t>
            </w:r>
          </w:p>
        </w:tc>
      </w:tr>
      <w:tr w:rsidR="007C70AC" w:rsidRPr="003A1D3E" w14:paraId="0FEB44D5" w14:textId="77777777" w:rsidTr="00FB73ED">
        <w:trPr>
          <w:trHeight w:val="1128"/>
        </w:trPr>
        <w:tc>
          <w:tcPr>
            <w:tcW w:w="5557" w:type="dxa"/>
            <w:tcBorders>
              <w:right w:val="nil"/>
            </w:tcBorders>
            <w:shd w:val="clear" w:color="auto" w:fill="auto"/>
          </w:tcPr>
          <w:p w14:paraId="4C7615B6" w14:textId="77777777" w:rsidR="007C70AC" w:rsidRPr="003A1D3E"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007C36A5" w:rsidRPr="007C36A5">
              <w:rPr>
                <w:rFonts w:ascii="Times New Roman" w:hAnsi="Times New Roman" w:cs="Times New Roman"/>
                <w:b/>
              </w:rPr>
              <w:t>CSOE02</w:t>
            </w:r>
          </w:p>
          <w:p w14:paraId="692BBAE3" w14:textId="77777777" w:rsidR="007C70AC"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Pre-requisites: </w:t>
            </w:r>
          </w:p>
          <w:p w14:paraId="4DAD7327" w14:textId="77777777" w:rsidR="007C70AC" w:rsidRPr="003A1D3E" w:rsidRDefault="007C70AC" w:rsidP="007C70AC">
            <w:pPr>
              <w:spacing w:after="0" w:line="276" w:lineRule="auto"/>
              <w:rPr>
                <w:rFonts w:ascii="Times New Roman" w:hAnsi="Times New Roman" w:cs="Times New Roman"/>
                <w:b/>
              </w:rPr>
            </w:pPr>
            <w:r w:rsidRPr="003A1D3E">
              <w:rPr>
                <w:rFonts w:ascii="Times New Roman" w:hAnsi="Times New Roman" w:cs="Times New Roman"/>
                <w:b/>
              </w:rPr>
              <w:t>Course Coordinator:</w:t>
            </w:r>
            <w:r>
              <w:rPr>
                <w:rFonts w:ascii="Times New Roman" w:hAnsi="Times New Roman" w:cs="Times New Roman"/>
                <w:b/>
              </w:rPr>
              <w:t xml:space="preserve"> Pradeep Kumar D</w:t>
            </w:r>
            <w:r w:rsidRPr="003A1D3E">
              <w:rPr>
                <w:rFonts w:ascii="Times New Roman" w:hAnsi="Times New Roman" w:cs="Times New Roman"/>
                <w:b/>
                <w:color w:val="000000"/>
              </w:rPr>
              <w:t xml:space="preserve">                            </w:t>
            </w:r>
          </w:p>
        </w:tc>
        <w:tc>
          <w:tcPr>
            <w:tcW w:w="4077" w:type="dxa"/>
            <w:tcBorders>
              <w:left w:val="nil"/>
            </w:tcBorders>
            <w:shd w:val="clear" w:color="auto" w:fill="auto"/>
          </w:tcPr>
          <w:p w14:paraId="12276D19"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0D9107F7"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4FBC5866" w14:textId="77777777" w:rsidR="007C70AC" w:rsidRDefault="007C70AC" w:rsidP="003A1D3E">
      <w:pPr>
        <w:spacing w:line="276" w:lineRule="auto"/>
        <w:rPr>
          <w:rFonts w:ascii="Times New Roman" w:eastAsia="Calibri" w:hAnsi="Times New Roman" w:cs="Times New Roman"/>
          <w:b/>
        </w:rPr>
      </w:pPr>
    </w:p>
    <w:p w14:paraId="079823AA" w14:textId="77777777" w:rsidR="007C70AC" w:rsidRPr="007C70AC" w:rsidRDefault="007C70AC" w:rsidP="007C70AC">
      <w:pPr>
        <w:pStyle w:val="NormalWeb"/>
        <w:spacing w:before="87" w:beforeAutospacing="0" w:after="0" w:afterAutospacing="0" w:line="276" w:lineRule="auto"/>
        <w:ind w:left="3561" w:right="3632"/>
        <w:jc w:val="center"/>
        <w:rPr>
          <w:sz w:val="22"/>
          <w:szCs w:val="22"/>
        </w:rPr>
      </w:pPr>
      <w:r w:rsidRPr="007C70AC">
        <w:rPr>
          <w:b/>
          <w:bCs/>
          <w:color w:val="000000"/>
          <w:sz w:val="22"/>
          <w:szCs w:val="22"/>
        </w:rPr>
        <w:t>Course Contents</w:t>
      </w:r>
    </w:p>
    <w:p w14:paraId="729CE5BB" w14:textId="77777777" w:rsidR="007C70AC" w:rsidRPr="007C70AC" w:rsidRDefault="007C70AC" w:rsidP="007C70AC">
      <w:pPr>
        <w:pStyle w:val="NormalWeb"/>
        <w:spacing w:before="163" w:beforeAutospacing="0" w:after="0" w:afterAutospacing="0" w:line="276" w:lineRule="auto"/>
        <w:ind w:left="3561" w:right="3632"/>
        <w:jc w:val="center"/>
        <w:rPr>
          <w:sz w:val="22"/>
          <w:szCs w:val="22"/>
        </w:rPr>
      </w:pPr>
      <w:r w:rsidRPr="007C70AC">
        <w:rPr>
          <w:b/>
          <w:bCs/>
          <w:color w:val="000000"/>
          <w:sz w:val="22"/>
          <w:szCs w:val="22"/>
        </w:rPr>
        <w:t>Unit - I</w:t>
      </w:r>
    </w:p>
    <w:p w14:paraId="082620E3" w14:textId="77777777" w:rsidR="007C70AC" w:rsidRPr="007C70AC" w:rsidRDefault="007C70AC" w:rsidP="007C70AC">
      <w:pPr>
        <w:pStyle w:val="NormalWeb"/>
        <w:spacing w:before="48" w:beforeAutospacing="0" w:after="0" w:afterAutospacing="0" w:line="276" w:lineRule="auto"/>
        <w:ind w:right="-1"/>
        <w:rPr>
          <w:sz w:val="22"/>
          <w:szCs w:val="22"/>
        </w:rPr>
      </w:pPr>
      <w:r w:rsidRPr="007C70AC">
        <w:rPr>
          <w:b/>
          <w:bCs/>
          <w:color w:val="000000"/>
          <w:sz w:val="22"/>
          <w:szCs w:val="22"/>
        </w:rPr>
        <w:t xml:space="preserve">Build your first app: </w:t>
      </w:r>
      <w:r w:rsidRPr="007C70AC">
        <w:rPr>
          <w:color w:val="000000"/>
          <w:sz w:val="22"/>
          <w:szCs w:val="22"/>
        </w:rPr>
        <w:t xml:space="preserve">Introduction to Android, Create Your First Android App, Layouts, Views and Resources, Text and Scrolling Views, Resources to Help You Learn. </w:t>
      </w:r>
      <w:r w:rsidRPr="007C70AC">
        <w:rPr>
          <w:b/>
          <w:bCs/>
          <w:color w:val="000000"/>
          <w:sz w:val="22"/>
          <w:szCs w:val="22"/>
        </w:rPr>
        <w:t xml:space="preserve">Activities: </w:t>
      </w:r>
      <w:r w:rsidRPr="007C70AC">
        <w:rPr>
          <w:color w:val="000000"/>
          <w:sz w:val="22"/>
          <w:szCs w:val="22"/>
        </w:rPr>
        <w:t xml:space="preserve">Understanding Activities and Intents, the Activity Lifecycle and Managing State, Activities and Implicit Intents. </w:t>
      </w:r>
      <w:r w:rsidRPr="007C70AC">
        <w:rPr>
          <w:b/>
          <w:bCs/>
          <w:color w:val="000000"/>
          <w:sz w:val="22"/>
          <w:szCs w:val="22"/>
        </w:rPr>
        <w:t xml:space="preserve">Testing, debugging, and using support libraries: </w:t>
      </w:r>
      <w:r w:rsidRPr="007C70AC">
        <w:rPr>
          <w:color w:val="000000"/>
          <w:sz w:val="22"/>
          <w:szCs w:val="22"/>
        </w:rPr>
        <w:t>The Android Studio Debugger, Testing your App, The Android Support Library. (Lesson 1, 2 and 3)</w:t>
      </w:r>
    </w:p>
    <w:p w14:paraId="39C851F2" w14:textId="77777777" w:rsidR="007C70AC" w:rsidRPr="007C70AC" w:rsidRDefault="007C70AC" w:rsidP="007C70AC">
      <w:pPr>
        <w:spacing w:line="276" w:lineRule="auto"/>
        <w:rPr>
          <w:rFonts w:ascii="Times New Roman" w:hAnsi="Times New Roman" w:cs="Times New Roman"/>
        </w:rPr>
      </w:pPr>
    </w:p>
    <w:p w14:paraId="54FC9491" w14:textId="77777777" w:rsidR="007C70AC" w:rsidRPr="007C70AC" w:rsidRDefault="007C70AC" w:rsidP="007C70AC">
      <w:pPr>
        <w:pStyle w:val="Heading1"/>
        <w:spacing w:before="0" w:after="0"/>
        <w:ind w:left="3561" w:right="3631"/>
        <w:jc w:val="center"/>
        <w:rPr>
          <w:rFonts w:ascii="Times New Roman" w:hAnsi="Times New Roman"/>
          <w:sz w:val="22"/>
          <w:szCs w:val="22"/>
        </w:rPr>
      </w:pPr>
      <w:r w:rsidRPr="007C70AC">
        <w:rPr>
          <w:rFonts w:ascii="Times New Roman" w:hAnsi="Times New Roman"/>
          <w:color w:val="000000"/>
          <w:sz w:val="22"/>
          <w:szCs w:val="22"/>
        </w:rPr>
        <w:t>Unit - II</w:t>
      </w:r>
    </w:p>
    <w:p w14:paraId="78DC6ED7" w14:textId="77777777" w:rsidR="007C70AC" w:rsidRPr="007C70AC" w:rsidRDefault="007C70AC" w:rsidP="007C70AC">
      <w:pPr>
        <w:pStyle w:val="NormalWeb"/>
        <w:spacing w:before="48" w:beforeAutospacing="0" w:after="0" w:afterAutospacing="0" w:line="276" w:lineRule="auto"/>
        <w:ind w:right="282"/>
        <w:jc w:val="both"/>
        <w:rPr>
          <w:sz w:val="22"/>
          <w:szCs w:val="22"/>
        </w:rPr>
      </w:pPr>
      <w:r w:rsidRPr="007C70AC">
        <w:rPr>
          <w:b/>
          <w:bCs/>
          <w:color w:val="000000"/>
          <w:sz w:val="22"/>
          <w:szCs w:val="22"/>
        </w:rPr>
        <w:t xml:space="preserve">User interaction: </w:t>
      </w:r>
      <w:r w:rsidRPr="007C70AC">
        <w:rPr>
          <w:color w:val="000000"/>
          <w:sz w:val="22"/>
          <w:szCs w:val="22"/>
        </w:rPr>
        <w:t xml:space="preserve">User Input Controls, Menus, Screen Navigation, Recycler View. </w:t>
      </w:r>
      <w:r w:rsidRPr="007C70AC">
        <w:rPr>
          <w:b/>
          <w:bCs/>
          <w:color w:val="000000"/>
          <w:sz w:val="22"/>
          <w:szCs w:val="22"/>
        </w:rPr>
        <w:t xml:space="preserve">Delightful user experience: </w:t>
      </w:r>
      <w:proofErr w:type="spellStart"/>
      <w:r w:rsidRPr="007C70AC">
        <w:rPr>
          <w:color w:val="000000"/>
          <w:sz w:val="22"/>
          <w:szCs w:val="22"/>
        </w:rPr>
        <w:t>Drawables</w:t>
      </w:r>
      <w:proofErr w:type="spellEnd"/>
      <w:r w:rsidRPr="007C70AC">
        <w:rPr>
          <w:color w:val="000000"/>
          <w:sz w:val="22"/>
          <w:szCs w:val="22"/>
        </w:rPr>
        <w:t xml:space="preserve">, Styles, and Themes, Material Design, Providing Resources for Adaptive Layouts. </w:t>
      </w:r>
      <w:r w:rsidRPr="007C70AC">
        <w:rPr>
          <w:b/>
          <w:bCs/>
          <w:color w:val="000000"/>
          <w:sz w:val="22"/>
          <w:szCs w:val="22"/>
        </w:rPr>
        <w:t xml:space="preserve">Testing your UI: </w:t>
      </w:r>
      <w:r w:rsidRPr="007C70AC">
        <w:rPr>
          <w:color w:val="000000"/>
          <w:sz w:val="22"/>
          <w:szCs w:val="22"/>
        </w:rPr>
        <w:t>Testing the User Interface. (Lesson 4, 5 and 6)</w:t>
      </w:r>
    </w:p>
    <w:p w14:paraId="3B952B16" w14:textId="77777777" w:rsidR="007C70AC" w:rsidRPr="007C70AC" w:rsidRDefault="007C70AC" w:rsidP="007C70AC">
      <w:pPr>
        <w:spacing w:line="276" w:lineRule="auto"/>
        <w:rPr>
          <w:rFonts w:ascii="Times New Roman" w:hAnsi="Times New Roman" w:cs="Times New Roman"/>
        </w:rPr>
      </w:pPr>
    </w:p>
    <w:p w14:paraId="64A2C3EE" w14:textId="77777777" w:rsidR="007C70AC" w:rsidRPr="007C70AC" w:rsidRDefault="007C70AC" w:rsidP="007C70AC">
      <w:pPr>
        <w:pStyle w:val="Heading1"/>
        <w:spacing w:before="0" w:after="0"/>
        <w:ind w:left="3561" w:right="3631"/>
        <w:jc w:val="center"/>
        <w:rPr>
          <w:rFonts w:ascii="Times New Roman" w:hAnsi="Times New Roman"/>
          <w:sz w:val="22"/>
          <w:szCs w:val="22"/>
        </w:rPr>
      </w:pPr>
      <w:r w:rsidRPr="007C70AC">
        <w:rPr>
          <w:rFonts w:ascii="Times New Roman" w:hAnsi="Times New Roman"/>
          <w:color w:val="000000"/>
          <w:sz w:val="22"/>
          <w:szCs w:val="22"/>
        </w:rPr>
        <w:t>Unit - III</w:t>
      </w:r>
    </w:p>
    <w:p w14:paraId="5343729A" w14:textId="77777777" w:rsidR="007C70AC" w:rsidRPr="007C70AC" w:rsidRDefault="007C70AC" w:rsidP="007C70AC">
      <w:pPr>
        <w:pStyle w:val="NormalWeb"/>
        <w:spacing w:before="48" w:beforeAutospacing="0" w:after="0" w:afterAutospacing="0" w:line="276" w:lineRule="auto"/>
        <w:ind w:right="282"/>
        <w:jc w:val="both"/>
        <w:rPr>
          <w:sz w:val="22"/>
          <w:szCs w:val="22"/>
        </w:rPr>
      </w:pPr>
      <w:r w:rsidRPr="007C70AC">
        <w:rPr>
          <w:b/>
          <w:bCs/>
          <w:color w:val="000000"/>
          <w:sz w:val="22"/>
          <w:szCs w:val="22"/>
        </w:rPr>
        <w:t xml:space="preserve">Background Tasks: </w:t>
      </w:r>
      <w:r w:rsidRPr="007C70AC">
        <w:rPr>
          <w:color w:val="000000"/>
          <w:sz w:val="22"/>
          <w:szCs w:val="22"/>
        </w:rPr>
        <w:t xml:space="preserve">Async Task and Async Task Loader, Connect to the Internet, Broadcast Receivers, Services. </w:t>
      </w:r>
      <w:r w:rsidRPr="007C70AC">
        <w:rPr>
          <w:b/>
          <w:bCs/>
          <w:color w:val="000000"/>
          <w:sz w:val="22"/>
          <w:szCs w:val="22"/>
        </w:rPr>
        <w:t xml:space="preserve">Triggering, scheduling and optimizing background tasks: </w:t>
      </w:r>
      <w:r w:rsidRPr="007C70AC">
        <w:rPr>
          <w:color w:val="000000"/>
          <w:sz w:val="22"/>
          <w:szCs w:val="22"/>
        </w:rPr>
        <w:t>Notifications, Scheduling Alarms, Transferring Data Efficiently. (Lesson 7 and 8)</w:t>
      </w:r>
    </w:p>
    <w:p w14:paraId="5D90626C" w14:textId="77777777" w:rsidR="007C70AC" w:rsidRPr="007C70AC" w:rsidRDefault="007C70AC" w:rsidP="007C70AC">
      <w:pPr>
        <w:spacing w:line="276" w:lineRule="auto"/>
        <w:rPr>
          <w:rFonts w:ascii="Times New Roman" w:hAnsi="Times New Roman" w:cs="Times New Roman"/>
        </w:rPr>
      </w:pPr>
    </w:p>
    <w:p w14:paraId="071CB955" w14:textId="77777777" w:rsidR="007C70AC" w:rsidRPr="007C70AC" w:rsidRDefault="007C70AC" w:rsidP="007C70AC">
      <w:pPr>
        <w:pStyle w:val="Heading1"/>
        <w:spacing w:before="0" w:after="0"/>
        <w:ind w:left="3561" w:right="3632"/>
        <w:jc w:val="center"/>
        <w:rPr>
          <w:rFonts w:ascii="Times New Roman" w:hAnsi="Times New Roman"/>
          <w:sz w:val="22"/>
          <w:szCs w:val="22"/>
        </w:rPr>
      </w:pPr>
      <w:r w:rsidRPr="007C70AC">
        <w:rPr>
          <w:rFonts w:ascii="Times New Roman" w:hAnsi="Times New Roman"/>
          <w:color w:val="000000"/>
          <w:sz w:val="22"/>
          <w:szCs w:val="22"/>
        </w:rPr>
        <w:t>Unit - IV</w:t>
      </w:r>
    </w:p>
    <w:p w14:paraId="73FE9B29" w14:textId="77777777" w:rsidR="007C70AC" w:rsidRPr="007C70AC" w:rsidRDefault="007C70AC" w:rsidP="007C70AC">
      <w:pPr>
        <w:pStyle w:val="NormalWeb"/>
        <w:spacing w:before="47" w:beforeAutospacing="0" w:after="0" w:afterAutospacing="0" w:line="276" w:lineRule="auto"/>
        <w:ind w:left="-142" w:right="282"/>
        <w:jc w:val="both"/>
        <w:rPr>
          <w:sz w:val="22"/>
          <w:szCs w:val="22"/>
        </w:rPr>
      </w:pPr>
      <w:r w:rsidRPr="007C70AC">
        <w:rPr>
          <w:b/>
          <w:bCs/>
          <w:color w:val="000000"/>
          <w:sz w:val="22"/>
          <w:szCs w:val="22"/>
        </w:rPr>
        <w:t xml:space="preserve">Preferences and Settings: </w:t>
      </w:r>
      <w:r w:rsidRPr="007C70AC">
        <w:rPr>
          <w:color w:val="000000"/>
          <w:sz w:val="22"/>
          <w:szCs w:val="22"/>
        </w:rPr>
        <w:t xml:space="preserve">Storing Data, Shared Preferences, App Settings. </w:t>
      </w:r>
      <w:r w:rsidRPr="007C70AC">
        <w:rPr>
          <w:b/>
          <w:bCs/>
          <w:color w:val="000000"/>
          <w:sz w:val="22"/>
          <w:szCs w:val="22"/>
        </w:rPr>
        <w:t xml:space="preserve">Storing data using SQLite: </w:t>
      </w:r>
      <w:r w:rsidRPr="007C70AC">
        <w:rPr>
          <w:color w:val="000000"/>
          <w:sz w:val="22"/>
          <w:szCs w:val="22"/>
        </w:rPr>
        <w:t xml:space="preserve">SQLite Primer, SQLite Database. </w:t>
      </w:r>
      <w:r w:rsidRPr="007C70AC">
        <w:rPr>
          <w:b/>
          <w:bCs/>
          <w:color w:val="000000"/>
          <w:sz w:val="22"/>
          <w:szCs w:val="22"/>
        </w:rPr>
        <w:t xml:space="preserve">Sharing data with content providers: </w:t>
      </w:r>
      <w:r w:rsidRPr="007C70AC">
        <w:rPr>
          <w:color w:val="000000"/>
          <w:sz w:val="22"/>
          <w:szCs w:val="22"/>
        </w:rPr>
        <w:t>Share Data Through Content Providers. (Lesson 9, 10 and 11)</w:t>
      </w:r>
    </w:p>
    <w:p w14:paraId="09937753" w14:textId="77777777" w:rsidR="007C70AC" w:rsidRPr="007C70AC" w:rsidRDefault="007C70AC" w:rsidP="007C70AC">
      <w:pPr>
        <w:spacing w:line="276" w:lineRule="auto"/>
        <w:rPr>
          <w:rFonts w:ascii="Times New Roman" w:hAnsi="Times New Roman" w:cs="Times New Roman"/>
        </w:rPr>
      </w:pPr>
    </w:p>
    <w:p w14:paraId="79554F57" w14:textId="77777777" w:rsidR="007C70AC" w:rsidRPr="007C70AC" w:rsidRDefault="007C70AC" w:rsidP="007C70AC">
      <w:pPr>
        <w:pStyle w:val="Heading1"/>
        <w:spacing w:before="0" w:after="0"/>
        <w:ind w:left="3561" w:right="3632"/>
        <w:jc w:val="center"/>
        <w:rPr>
          <w:rFonts w:ascii="Times New Roman" w:hAnsi="Times New Roman"/>
          <w:sz w:val="22"/>
          <w:szCs w:val="22"/>
        </w:rPr>
      </w:pPr>
      <w:r w:rsidRPr="007C70AC">
        <w:rPr>
          <w:rFonts w:ascii="Times New Roman" w:hAnsi="Times New Roman"/>
          <w:color w:val="000000"/>
          <w:sz w:val="22"/>
          <w:szCs w:val="22"/>
        </w:rPr>
        <w:t>Unit - V</w:t>
      </w:r>
    </w:p>
    <w:p w14:paraId="58D1B28B" w14:textId="77777777" w:rsidR="007C70AC" w:rsidRDefault="007C70AC" w:rsidP="007C70AC">
      <w:pPr>
        <w:pStyle w:val="NormalWeb"/>
        <w:tabs>
          <w:tab w:val="left" w:pos="8789"/>
        </w:tabs>
        <w:spacing w:before="48" w:beforeAutospacing="0" w:after="0" w:afterAutospacing="0" w:line="276" w:lineRule="auto"/>
        <w:ind w:left="-142" w:right="800"/>
        <w:jc w:val="both"/>
        <w:rPr>
          <w:color w:val="000000"/>
          <w:sz w:val="22"/>
          <w:szCs w:val="22"/>
        </w:rPr>
      </w:pPr>
      <w:r w:rsidRPr="007C70AC">
        <w:rPr>
          <w:b/>
          <w:bCs/>
          <w:color w:val="000000"/>
          <w:sz w:val="22"/>
          <w:szCs w:val="22"/>
        </w:rPr>
        <w:t xml:space="preserve">Permissions, Performance and Security: </w:t>
      </w:r>
      <w:r w:rsidRPr="007C70AC">
        <w:rPr>
          <w:color w:val="000000"/>
          <w:sz w:val="22"/>
          <w:szCs w:val="22"/>
        </w:rPr>
        <w:t xml:space="preserve">Permissions, Performance and Security. </w:t>
      </w:r>
      <w:r w:rsidRPr="007C70AC">
        <w:rPr>
          <w:b/>
          <w:bCs/>
          <w:color w:val="000000"/>
          <w:sz w:val="22"/>
          <w:szCs w:val="22"/>
        </w:rPr>
        <w:t xml:space="preserve">Firebase and </w:t>
      </w:r>
      <w:proofErr w:type="spellStart"/>
      <w:r w:rsidRPr="007C70AC">
        <w:rPr>
          <w:b/>
          <w:bCs/>
          <w:color w:val="000000"/>
          <w:sz w:val="22"/>
          <w:szCs w:val="22"/>
        </w:rPr>
        <w:t>AdMob</w:t>
      </w:r>
      <w:proofErr w:type="spellEnd"/>
      <w:r w:rsidRPr="007C70AC">
        <w:rPr>
          <w:b/>
          <w:bCs/>
          <w:color w:val="000000"/>
          <w:sz w:val="22"/>
          <w:szCs w:val="22"/>
        </w:rPr>
        <w:t xml:space="preserve">: </w:t>
      </w:r>
      <w:r w:rsidRPr="007C70AC">
        <w:rPr>
          <w:color w:val="000000"/>
          <w:sz w:val="22"/>
          <w:szCs w:val="22"/>
        </w:rPr>
        <w:t xml:space="preserve">Firebase and </w:t>
      </w:r>
      <w:proofErr w:type="spellStart"/>
      <w:r w:rsidRPr="007C70AC">
        <w:rPr>
          <w:color w:val="000000"/>
          <w:sz w:val="22"/>
          <w:szCs w:val="22"/>
        </w:rPr>
        <w:t>AdMob</w:t>
      </w:r>
      <w:proofErr w:type="spellEnd"/>
      <w:r w:rsidRPr="007C70AC">
        <w:rPr>
          <w:color w:val="000000"/>
          <w:sz w:val="22"/>
          <w:szCs w:val="22"/>
        </w:rPr>
        <w:t xml:space="preserve">. </w:t>
      </w:r>
      <w:r w:rsidRPr="007C70AC">
        <w:rPr>
          <w:b/>
          <w:bCs/>
          <w:color w:val="000000"/>
          <w:sz w:val="22"/>
          <w:szCs w:val="22"/>
        </w:rPr>
        <w:t xml:space="preserve">Publish: </w:t>
      </w:r>
      <w:r w:rsidRPr="007C70AC">
        <w:rPr>
          <w:color w:val="000000"/>
          <w:sz w:val="22"/>
          <w:szCs w:val="22"/>
        </w:rPr>
        <w:t>Publish. (Lesson 13, 14 and 15)</w:t>
      </w:r>
      <w:r w:rsidRPr="007C70AC">
        <w:rPr>
          <w:b/>
          <w:bCs/>
          <w:color w:val="000000"/>
          <w:sz w:val="22"/>
          <w:szCs w:val="22"/>
        </w:rPr>
        <w:br/>
      </w:r>
    </w:p>
    <w:p w14:paraId="7FBB54BC" w14:textId="77777777" w:rsidR="007C70AC" w:rsidRPr="007C70AC" w:rsidRDefault="007C70AC" w:rsidP="007C70AC">
      <w:pPr>
        <w:pStyle w:val="NormalWeb"/>
        <w:tabs>
          <w:tab w:val="left" w:pos="8789"/>
        </w:tabs>
        <w:spacing w:before="48" w:beforeAutospacing="0" w:after="0" w:afterAutospacing="0" w:line="276" w:lineRule="auto"/>
        <w:ind w:left="-142" w:right="800"/>
        <w:jc w:val="both"/>
        <w:rPr>
          <w:b/>
          <w:sz w:val="22"/>
          <w:szCs w:val="22"/>
        </w:rPr>
      </w:pPr>
      <w:r w:rsidRPr="007C70AC">
        <w:rPr>
          <w:b/>
          <w:color w:val="000000"/>
          <w:sz w:val="22"/>
          <w:szCs w:val="22"/>
        </w:rPr>
        <w:t>Textbooks:</w:t>
      </w:r>
    </w:p>
    <w:p w14:paraId="50AEB31F" w14:textId="77777777" w:rsidR="007C70AC" w:rsidRPr="007C70AC" w:rsidRDefault="007C70AC" w:rsidP="007C70AC">
      <w:pPr>
        <w:pStyle w:val="NormalWeb"/>
        <w:spacing w:before="163" w:beforeAutospacing="0" w:after="0" w:afterAutospacing="0" w:line="276" w:lineRule="auto"/>
        <w:ind w:left="1013" w:right="800" w:hanging="436"/>
        <w:rPr>
          <w:sz w:val="22"/>
          <w:szCs w:val="22"/>
        </w:rPr>
      </w:pPr>
      <w:r w:rsidRPr="007C70AC">
        <w:rPr>
          <w:color w:val="000000"/>
          <w:sz w:val="22"/>
          <w:szCs w:val="22"/>
        </w:rPr>
        <w:t>1.</w:t>
      </w:r>
      <w:r w:rsidRPr="007C70AC">
        <w:rPr>
          <w:rStyle w:val="apple-tab-span"/>
          <w:color w:val="000000"/>
          <w:sz w:val="22"/>
          <w:szCs w:val="22"/>
        </w:rPr>
        <w:tab/>
      </w:r>
      <w:r w:rsidRPr="007C70AC">
        <w:rPr>
          <w:color w:val="000000"/>
          <w:sz w:val="22"/>
          <w:szCs w:val="22"/>
        </w:rPr>
        <w:t>Google Developer Training, "Android Developer Fundamentals Course Concept</w:t>
      </w:r>
      <w:r w:rsidRPr="007C70AC">
        <w:rPr>
          <w:rStyle w:val="apple-tab-span"/>
          <w:color w:val="000000"/>
          <w:sz w:val="22"/>
          <w:szCs w:val="22"/>
        </w:rPr>
        <w:tab/>
      </w:r>
      <w:r w:rsidRPr="007C70AC">
        <w:rPr>
          <w:color w:val="000000"/>
          <w:sz w:val="22"/>
          <w:szCs w:val="22"/>
        </w:rPr>
        <w:t>Reference”,</w:t>
      </w:r>
      <w:r w:rsidRPr="007C70AC">
        <w:rPr>
          <w:rStyle w:val="apple-tab-span"/>
          <w:color w:val="000000"/>
          <w:sz w:val="22"/>
          <w:szCs w:val="22"/>
        </w:rPr>
        <w:tab/>
      </w:r>
      <w:r w:rsidRPr="007C70AC">
        <w:rPr>
          <w:color w:val="000000"/>
          <w:sz w:val="22"/>
          <w:szCs w:val="22"/>
        </w:rPr>
        <w:t>Google</w:t>
      </w:r>
      <w:r w:rsidRPr="007C70AC">
        <w:rPr>
          <w:rStyle w:val="apple-tab-span"/>
          <w:color w:val="000000"/>
          <w:sz w:val="22"/>
          <w:szCs w:val="22"/>
        </w:rPr>
        <w:tab/>
      </w:r>
      <w:r w:rsidRPr="007C70AC">
        <w:rPr>
          <w:color w:val="000000"/>
          <w:sz w:val="22"/>
          <w:szCs w:val="22"/>
        </w:rPr>
        <w:t>Developer</w:t>
      </w:r>
      <w:r w:rsidRPr="007C70AC">
        <w:rPr>
          <w:rStyle w:val="apple-tab-span"/>
          <w:color w:val="000000"/>
          <w:sz w:val="22"/>
          <w:szCs w:val="22"/>
        </w:rPr>
        <w:tab/>
      </w:r>
      <w:r w:rsidRPr="007C70AC">
        <w:rPr>
          <w:color w:val="000000"/>
          <w:sz w:val="22"/>
          <w:szCs w:val="22"/>
        </w:rPr>
        <w:t>Training</w:t>
      </w:r>
      <w:r w:rsidRPr="007C70AC">
        <w:rPr>
          <w:rStyle w:val="apple-tab-span"/>
          <w:color w:val="000000"/>
          <w:sz w:val="22"/>
          <w:szCs w:val="22"/>
        </w:rPr>
        <w:tab/>
      </w:r>
      <w:r w:rsidRPr="007C70AC">
        <w:rPr>
          <w:color w:val="000000"/>
          <w:sz w:val="22"/>
          <w:szCs w:val="22"/>
        </w:rPr>
        <w:t>Team,</w:t>
      </w:r>
      <w:r w:rsidRPr="007C70AC">
        <w:rPr>
          <w:rStyle w:val="apple-tab-span"/>
          <w:color w:val="000000"/>
          <w:sz w:val="22"/>
          <w:szCs w:val="22"/>
        </w:rPr>
        <w:tab/>
      </w:r>
      <w:r w:rsidRPr="007C70AC">
        <w:rPr>
          <w:color w:val="000000"/>
          <w:sz w:val="22"/>
          <w:szCs w:val="22"/>
        </w:rPr>
        <w:t>2017. https:/</w:t>
      </w:r>
      <w:hyperlink r:id="rId40" w:history="1">
        <w:r w:rsidRPr="007C70AC">
          <w:rPr>
            <w:rStyle w:val="Hyperlink"/>
            <w:color w:val="000000"/>
            <w:sz w:val="22"/>
            <w:szCs w:val="22"/>
          </w:rPr>
          <w:t>/www.gitbook.com/book/google-developer-training/android-</w:t>
        </w:r>
      </w:hyperlink>
      <w:r w:rsidRPr="007C70AC">
        <w:rPr>
          <w:color w:val="000000"/>
          <w:sz w:val="22"/>
          <w:szCs w:val="22"/>
        </w:rPr>
        <w:t xml:space="preserve"> developer fundamentals-course-concepts/details (Download pdf file from the above link).</w:t>
      </w:r>
    </w:p>
    <w:p w14:paraId="591A8BCB" w14:textId="77777777" w:rsidR="007C70AC" w:rsidRDefault="007C70AC" w:rsidP="007C70AC">
      <w:pPr>
        <w:pStyle w:val="Heading1"/>
        <w:spacing w:before="0" w:after="0"/>
        <w:rPr>
          <w:rFonts w:ascii="Times New Roman" w:eastAsiaTheme="minorHAnsi" w:hAnsi="Times New Roman"/>
          <w:b w:val="0"/>
          <w:bCs w:val="0"/>
          <w:kern w:val="0"/>
          <w:sz w:val="22"/>
          <w:szCs w:val="22"/>
          <w:lang w:val="en-IN"/>
        </w:rPr>
      </w:pPr>
    </w:p>
    <w:p w14:paraId="6A71DB49" w14:textId="77777777" w:rsidR="007C70AC" w:rsidRDefault="007C70AC" w:rsidP="007C70AC">
      <w:pPr>
        <w:pStyle w:val="Heading1"/>
        <w:spacing w:before="0" w:after="0"/>
        <w:rPr>
          <w:rFonts w:ascii="Times New Roman" w:hAnsi="Times New Roman"/>
          <w:color w:val="000000"/>
          <w:sz w:val="22"/>
          <w:szCs w:val="22"/>
        </w:rPr>
      </w:pPr>
    </w:p>
    <w:p w14:paraId="2CF678FB" w14:textId="77777777" w:rsidR="007C70AC" w:rsidRDefault="007C70AC" w:rsidP="007C70AC">
      <w:pPr>
        <w:pStyle w:val="Heading1"/>
        <w:spacing w:before="0" w:after="0"/>
        <w:rPr>
          <w:rFonts w:ascii="Times New Roman" w:hAnsi="Times New Roman"/>
          <w:color w:val="000000"/>
          <w:sz w:val="22"/>
          <w:szCs w:val="22"/>
        </w:rPr>
      </w:pPr>
    </w:p>
    <w:p w14:paraId="068BF986" w14:textId="77777777" w:rsidR="007C70AC" w:rsidRDefault="007C70AC" w:rsidP="007C70AC">
      <w:pPr>
        <w:pStyle w:val="Heading1"/>
        <w:spacing w:before="0" w:after="0"/>
        <w:rPr>
          <w:rFonts w:ascii="Times New Roman" w:hAnsi="Times New Roman"/>
          <w:color w:val="000000"/>
          <w:sz w:val="22"/>
          <w:szCs w:val="22"/>
        </w:rPr>
      </w:pPr>
    </w:p>
    <w:p w14:paraId="42F02FF8" w14:textId="77777777" w:rsidR="007C70AC" w:rsidRPr="007C70AC" w:rsidRDefault="007C70AC" w:rsidP="007C70AC">
      <w:pPr>
        <w:pStyle w:val="Heading1"/>
        <w:spacing w:before="0" w:after="0"/>
        <w:ind w:left="-142"/>
        <w:rPr>
          <w:rFonts w:ascii="Times New Roman" w:hAnsi="Times New Roman"/>
          <w:sz w:val="22"/>
          <w:szCs w:val="22"/>
        </w:rPr>
      </w:pPr>
      <w:r w:rsidRPr="007C70AC">
        <w:rPr>
          <w:rFonts w:ascii="Times New Roman" w:hAnsi="Times New Roman"/>
          <w:color w:val="000000"/>
          <w:sz w:val="22"/>
          <w:szCs w:val="22"/>
        </w:rPr>
        <w:t>Reference Books:</w:t>
      </w:r>
    </w:p>
    <w:p w14:paraId="136D0FF8" w14:textId="77777777" w:rsidR="007C70AC" w:rsidRPr="007C70AC" w:rsidRDefault="007C70AC" w:rsidP="00DE6864">
      <w:pPr>
        <w:pStyle w:val="NormalWeb"/>
        <w:numPr>
          <w:ilvl w:val="0"/>
          <w:numId w:val="86"/>
        </w:numPr>
        <w:spacing w:before="163" w:beforeAutospacing="0" w:after="0" w:afterAutospacing="0" w:line="276" w:lineRule="auto"/>
        <w:ind w:left="284" w:right="800"/>
        <w:textAlignment w:val="baseline"/>
        <w:rPr>
          <w:color w:val="000000"/>
          <w:sz w:val="22"/>
          <w:szCs w:val="22"/>
        </w:rPr>
      </w:pPr>
      <w:r w:rsidRPr="007C70AC">
        <w:rPr>
          <w:color w:val="000000"/>
          <w:sz w:val="22"/>
          <w:szCs w:val="22"/>
        </w:rPr>
        <w:t>Erik Hellman, “Android Programming – Pushing the Limits”, 1st Edition, Wiley India Pvt Ltd, 2014.</w:t>
      </w:r>
    </w:p>
    <w:p w14:paraId="5A0A4C86" w14:textId="77777777" w:rsidR="007C70AC" w:rsidRPr="007C70AC" w:rsidRDefault="007C70AC" w:rsidP="00DE6864">
      <w:pPr>
        <w:pStyle w:val="NormalWeb"/>
        <w:numPr>
          <w:ilvl w:val="0"/>
          <w:numId w:val="86"/>
        </w:numPr>
        <w:spacing w:before="0" w:beforeAutospacing="0" w:after="0" w:afterAutospacing="0" w:line="276" w:lineRule="auto"/>
        <w:ind w:left="284" w:right="800"/>
        <w:textAlignment w:val="baseline"/>
        <w:rPr>
          <w:color w:val="000000"/>
          <w:sz w:val="22"/>
          <w:szCs w:val="22"/>
        </w:rPr>
      </w:pPr>
      <w:r w:rsidRPr="007C70AC">
        <w:rPr>
          <w:color w:val="000000"/>
          <w:sz w:val="22"/>
          <w:szCs w:val="22"/>
        </w:rPr>
        <w:t>Dawn Griffiths and David Griffiths, “Head First Android Development”, 1st Edition, O’Reilly SPD Publishers, 2015.</w:t>
      </w:r>
    </w:p>
    <w:p w14:paraId="582689B1" w14:textId="77777777" w:rsidR="007C70AC" w:rsidRPr="007C70AC" w:rsidRDefault="007C70AC" w:rsidP="00DE6864">
      <w:pPr>
        <w:pStyle w:val="NormalWeb"/>
        <w:numPr>
          <w:ilvl w:val="0"/>
          <w:numId w:val="86"/>
        </w:numPr>
        <w:spacing w:before="2" w:beforeAutospacing="0" w:after="0" w:afterAutospacing="0" w:line="276" w:lineRule="auto"/>
        <w:ind w:left="284" w:right="800"/>
        <w:textAlignment w:val="baseline"/>
        <w:rPr>
          <w:color w:val="000000"/>
          <w:sz w:val="22"/>
          <w:szCs w:val="22"/>
        </w:rPr>
      </w:pPr>
      <w:r w:rsidRPr="007C70AC">
        <w:rPr>
          <w:color w:val="000000"/>
          <w:sz w:val="22"/>
          <w:szCs w:val="22"/>
        </w:rPr>
        <w:t>J F DiMarzio, “Beginning Android Programming with Android Studio”, 4th Edition, Wiley India Pvt Ltd, 2016. ISBN-13: 978-8126565580</w:t>
      </w:r>
    </w:p>
    <w:p w14:paraId="597D4369" w14:textId="77777777" w:rsidR="007C70AC" w:rsidRPr="007C70AC" w:rsidRDefault="007C70AC" w:rsidP="00DE6864">
      <w:pPr>
        <w:pStyle w:val="NormalWeb"/>
        <w:numPr>
          <w:ilvl w:val="0"/>
          <w:numId w:val="86"/>
        </w:numPr>
        <w:spacing w:before="0" w:beforeAutospacing="0" w:after="0" w:afterAutospacing="0" w:line="276" w:lineRule="auto"/>
        <w:ind w:left="284" w:right="800"/>
        <w:textAlignment w:val="baseline"/>
        <w:rPr>
          <w:color w:val="000000"/>
          <w:sz w:val="22"/>
          <w:szCs w:val="22"/>
        </w:rPr>
      </w:pPr>
      <w:r w:rsidRPr="007C70AC">
        <w:rPr>
          <w:color w:val="000000"/>
          <w:sz w:val="22"/>
          <w:szCs w:val="22"/>
        </w:rPr>
        <w:t>Anubhav Pradhan, Anil V Deshpande, “Composing Mobile Apps” using Android, Wiley 2014, ISBN: 978-81-265-4660-2</w:t>
      </w:r>
    </w:p>
    <w:p w14:paraId="358FF381" w14:textId="77777777" w:rsidR="007C70AC" w:rsidRPr="007C70AC" w:rsidRDefault="007C70AC" w:rsidP="007C70AC">
      <w:pPr>
        <w:spacing w:line="276" w:lineRule="auto"/>
        <w:rPr>
          <w:rFonts w:ascii="Times New Roman" w:hAnsi="Times New Roman" w:cs="Times New Roman"/>
        </w:rPr>
      </w:pPr>
    </w:p>
    <w:p w14:paraId="6E7D65F7" w14:textId="77777777" w:rsidR="007C70AC" w:rsidRPr="007C70AC" w:rsidRDefault="007C70AC" w:rsidP="007C70AC">
      <w:pPr>
        <w:pStyle w:val="Heading1"/>
        <w:spacing w:before="0" w:after="0"/>
        <w:rPr>
          <w:rFonts w:ascii="Times New Roman" w:hAnsi="Times New Roman"/>
          <w:sz w:val="22"/>
          <w:szCs w:val="22"/>
        </w:rPr>
      </w:pPr>
      <w:r w:rsidRPr="007C70AC">
        <w:rPr>
          <w:rFonts w:ascii="Times New Roman" w:hAnsi="Times New Roman"/>
          <w:color w:val="000000"/>
          <w:sz w:val="22"/>
          <w:szCs w:val="22"/>
        </w:rPr>
        <w:t>Course Outcomes (COs):</w:t>
      </w:r>
    </w:p>
    <w:p w14:paraId="5BBDA738" w14:textId="77777777" w:rsidR="007C70AC" w:rsidRPr="007C70AC" w:rsidRDefault="007C70AC" w:rsidP="007C70AC">
      <w:pPr>
        <w:pStyle w:val="NormalWeb"/>
        <w:spacing w:before="163" w:beforeAutospacing="0" w:after="0" w:afterAutospacing="0" w:line="276" w:lineRule="auto"/>
        <w:rPr>
          <w:sz w:val="22"/>
          <w:szCs w:val="22"/>
        </w:rPr>
      </w:pPr>
      <w:r w:rsidRPr="007C70AC">
        <w:rPr>
          <w:color w:val="000000"/>
          <w:sz w:val="22"/>
          <w:szCs w:val="22"/>
        </w:rPr>
        <w:t>At the end of the course, students should be able to:</w:t>
      </w:r>
    </w:p>
    <w:p w14:paraId="15C4FE2A" w14:textId="77777777" w:rsidR="007C70AC" w:rsidRPr="007C70AC" w:rsidRDefault="007C70AC" w:rsidP="00DE6864">
      <w:pPr>
        <w:pStyle w:val="NormalWeb"/>
        <w:numPr>
          <w:ilvl w:val="0"/>
          <w:numId w:val="87"/>
        </w:numPr>
        <w:spacing w:before="48" w:beforeAutospacing="0" w:after="0" w:afterAutospacing="0" w:line="276" w:lineRule="auto"/>
        <w:ind w:left="426" w:right="794"/>
        <w:textAlignment w:val="baseline"/>
        <w:rPr>
          <w:color w:val="000000"/>
          <w:sz w:val="22"/>
          <w:szCs w:val="22"/>
        </w:rPr>
      </w:pPr>
      <w:r w:rsidRPr="007C70AC">
        <w:rPr>
          <w:color w:val="000000"/>
          <w:sz w:val="22"/>
          <w:szCs w:val="22"/>
        </w:rPr>
        <w:t>Understand</w:t>
      </w:r>
      <w:r w:rsidRPr="007C70AC">
        <w:rPr>
          <w:rStyle w:val="apple-tab-span"/>
          <w:color w:val="000000"/>
          <w:sz w:val="22"/>
          <w:szCs w:val="22"/>
        </w:rPr>
        <w:tab/>
      </w:r>
      <w:r w:rsidRPr="007C70AC">
        <w:rPr>
          <w:color w:val="000000"/>
          <w:sz w:val="22"/>
          <w:szCs w:val="22"/>
        </w:rPr>
        <w:t>the</w:t>
      </w:r>
      <w:r w:rsidRPr="007C70AC">
        <w:rPr>
          <w:rStyle w:val="apple-tab-span"/>
          <w:color w:val="000000"/>
          <w:sz w:val="22"/>
          <w:szCs w:val="22"/>
        </w:rPr>
        <w:tab/>
      </w:r>
      <w:r w:rsidRPr="007C70AC">
        <w:rPr>
          <w:color w:val="000000"/>
          <w:sz w:val="22"/>
          <w:szCs w:val="22"/>
        </w:rPr>
        <w:t>android</w:t>
      </w:r>
      <w:r w:rsidRPr="007C70AC">
        <w:rPr>
          <w:rStyle w:val="apple-tab-span"/>
          <w:color w:val="000000"/>
          <w:sz w:val="22"/>
          <w:szCs w:val="22"/>
        </w:rPr>
        <w:tab/>
      </w:r>
      <w:r w:rsidRPr="007C70AC">
        <w:rPr>
          <w:color w:val="000000"/>
          <w:sz w:val="22"/>
          <w:szCs w:val="22"/>
        </w:rPr>
        <w:t>OS</w:t>
      </w:r>
      <w:r w:rsidRPr="007C70AC">
        <w:rPr>
          <w:rStyle w:val="apple-tab-span"/>
          <w:color w:val="000000"/>
          <w:sz w:val="22"/>
          <w:szCs w:val="22"/>
        </w:rPr>
        <w:tab/>
      </w:r>
      <w:r w:rsidRPr="007C70AC">
        <w:rPr>
          <w:color w:val="000000"/>
          <w:sz w:val="22"/>
          <w:szCs w:val="22"/>
        </w:rPr>
        <w:t>and</w:t>
      </w:r>
      <w:r w:rsidRPr="007C70AC">
        <w:rPr>
          <w:rStyle w:val="apple-tab-span"/>
          <w:color w:val="000000"/>
          <w:sz w:val="22"/>
          <w:szCs w:val="22"/>
        </w:rPr>
        <w:tab/>
      </w:r>
      <w:r w:rsidRPr="007C70AC">
        <w:rPr>
          <w:color w:val="000000"/>
          <w:sz w:val="22"/>
          <w:szCs w:val="22"/>
        </w:rPr>
        <w:t>fundamental</w:t>
      </w:r>
      <w:r w:rsidRPr="007C70AC">
        <w:rPr>
          <w:rStyle w:val="apple-tab-span"/>
          <w:color w:val="000000"/>
          <w:sz w:val="22"/>
          <w:szCs w:val="22"/>
        </w:rPr>
        <w:tab/>
      </w:r>
      <w:r w:rsidRPr="007C70AC">
        <w:rPr>
          <w:color w:val="000000"/>
          <w:sz w:val="22"/>
          <w:szCs w:val="22"/>
        </w:rPr>
        <w:t>concepts</w:t>
      </w:r>
      <w:r w:rsidRPr="007C70AC">
        <w:rPr>
          <w:rStyle w:val="apple-tab-span"/>
          <w:color w:val="000000"/>
          <w:sz w:val="22"/>
          <w:szCs w:val="22"/>
        </w:rPr>
        <w:tab/>
      </w:r>
      <w:r w:rsidRPr="007C70AC">
        <w:rPr>
          <w:color w:val="000000"/>
          <w:sz w:val="22"/>
          <w:szCs w:val="22"/>
        </w:rPr>
        <w:t>in</w:t>
      </w:r>
      <w:r w:rsidRPr="007C70AC">
        <w:rPr>
          <w:rStyle w:val="apple-tab-span"/>
          <w:color w:val="000000"/>
          <w:sz w:val="22"/>
          <w:szCs w:val="22"/>
        </w:rPr>
        <w:tab/>
      </w:r>
      <w:r w:rsidRPr="007C70AC">
        <w:rPr>
          <w:color w:val="000000"/>
          <w:sz w:val="22"/>
          <w:szCs w:val="22"/>
        </w:rPr>
        <w:t>android programming.</w:t>
      </w:r>
    </w:p>
    <w:p w14:paraId="41575D89" w14:textId="77777777" w:rsidR="007C70AC" w:rsidRPr="007C70AC" w:rsidRDefault="007C70AC" w:rsidP="00DE6864">
      <w:pPr>
        <w:pStyle w:val="NormalWeb"/>
        <w:numPr>
          <w:ilvl w:val="0"/>
          <w:numId w:val="87"/>
        </w:numPr>
        <w:spacing w:before="0" w:beforeAutospacing="0" w:after="0" w:afterAutospacing="0" w:line="276" w:lineRule="auto"/>
        <w:ind w:left="426" w:right="802"/>
        <w:textAlignment w:val="baseline"/>
        <w:rPr>
          <w:color w:val="000000"/>
          <w:sz w:val="22"/>
          <w:szCs w:val="22"/>
        </w:rPr>
      </w:pPr>
      <w:r w:rsidRPr="007C70AC">
        <w:rPr>
          <w:color w:val="000000"/>
          <w:sz w:val="22"/>
          <w:szCs w:val="22"/>
        </w:rPr>
        <w:t>Demonstrate various components, layouts and views in creating android applications.</w:t>
      </w:r>
    </w:p>
    <w:p w14:paraId="4FAC2729" w14:textId="77777777" w:rsidR="007C70AC" w:rsidRPr="007C70AC" w:rsidRDefault="007C70AC" w:rsidP="00DE6864">
      <w:pPr>
        <w:pStyle w:val="NormalWeb"/>
        <w:numPr>
          <w:ilvl w:val="0"/>
          <w:numId w:val="87"/>
        </w:numPr>
        <w:spacing w:before="2" w:beforeAutospacing="0" w:after="0" w:afterAutospacing="0" w:line="276" w:lineRule="auto"/>
        <w:ind w:left="426" w:right="798"/>
        <w:textAlignment w:val="baseline"/>
        <w:rPr>
          <w:color w:val="000000"/>
          <w:sz w:val="22"/>
          <w:szCs w:val="22"/>
        </w:rPr>
      </w:pPr>
      <w:r w:rsidRPr="007C70AC">
        <w:rPr>
          <w:color w:val="000000"/>
          <w:sz w:val="22"/>
          <w:szCs w:val="22"/>
        </w:rPr>
        <w:t>Design applications to save, or store, data using SQLite and Content Providers.</w:t>
      </w:r>
    </w:p>
    <w:p w14:paraId="1A673A4C" w14:textId="77777777" w:rsidR="007C70AC" w:rsidRPr="007C70AC" w:rsidRDefault="007C70AC" w:rsidP="00DE6864">
      <w:pPr>
        <w:pStyle w:val="NormalWeb"/>
        <w:numPr>
          <w:ilvl w:val="0"/>
          <w:numId w:val="87"/>
        </w:numPr>
        <w:spacing w:before="0" w:beforeAutospacing="0" w:after="0" w:afterAutospacing="0" w:line="276" w:lineRule="auto"/>
        <w:ind w:left="426" w:right="800"/>
        <w:textAlignment w:val="baseline"/>
        <w:rPr>
          <w:color w:val="000000"/>
          <w:sz w:val="22"/>
          <w:szCs w:val="22"/>
        </w:rPr>
      </w:pPr>
      <w:r w:rsidRPr="007C70AC">
        <w:rPr>
          <w:color w:val="000000"/>
          <w:sz w:val="22"/>
          <w:szCs w:val="22"/>
        </w:rPr>
        <w:t>Demonstrate the working of long running tasks in the background using Services.</w:t>
      </w:r>
    </w:p>
    <w:p w14:paraId="05342664" w14:textId="77777777" w:rsidR="007C70AC" w:rsidRPr="007C70AC" w:rsidRDefault="007C70AC" w:rsidP="00DE6864">
      <w:pPr>
        <w:pStyle w:val="NormalWeb"/>
        <w:numPr>
          <w:ilvl w:val="0"/>
          <w:numId w:val="87"/>
        </w:numPr>
        <w:spacing w:before="0" w:beforeAutospacing="0" w:after="0" w:afterAutospacing="0" w:line="276" w:lineRule="auto"/>
        <w:ind w:left="426" w:right="800"/>
        <w:textAlignment w:val="baseline"/>
        <w:rPr>
          <w:color w:val="000000"/>
          <w:sz w:val="22"/>
          <w:szCs w:val="22"/>
        </w:rPr>
      </w:pPr>
      <w:r w:rsidRPr="007C70AC">
        <w:rPr>
          <w:color w:val="000000"/>
          <w:sz w:val="22"/>
          <w:szCs w:val="22"/>
        </w:rPr>
        <w:t xml:space="preserve">Demonstrates how to write applications using </w:t>
      </w:r>
      <w:proofErr w:type="gramStart"/>
      <w:r w:rsidRPr="007C70AC">
        <w:rPr>
          <w:color w:val="000000"/>
          <w:sz w:val="22"/>
          <w:szCs w:val="22"/>
        </w:rPr>
        <w:t>location based</w:t>
      </w:r>
      <w:proofErr w:type="gramEnd"/>
      <w:r w:rsidRPr="007C70AC">
        <w:rPr>
          <w:color w:val="000000"/>
          <w:sz w:val="22"/>
          <w:szCs w:val="22"/>
        </w:rPr>
        <w:t xml:space="preserve"> services and to publish the android applications.</w:t>
      </w:r>
    </w:p>
    <w:p w14:paraId="3CB18752" w14:textId="77777777" w:rsidR="007C70AC" w:rsidRDefault="007C70AC" w:rsidP="007C70AC">
      <w:pPr>
        <w:spacing w:line="276" w:lineRule="auto"/>
        <w:rPr>
          <w:rFonts w:ascii="Times New Roman" w:eastAsia="Calibri" w:hAnsi="Times New Roman" w:cs="Times New Roman"/>
          <w:b/>
        </w:rPr>
      </w:pPr>
    </w:p>
    <w:p w14:paraId="01A12916" w14:textId="77777777" w:rsidR="007C70AC" w:rsidRDefault="007C70AC" w:rsidP="007C70AC">
      <w:pPr>
        <w:spacing w:line="276" w:lineRule="auto"/>
        <w:rPr>
          <w:rFonts w:ascii="Times New Roman" w:eastAsia="Calibri" w:hAnsi="Times New Roman" w:cs="Times New Roman"/>
          <w:b/>
        </w:rPr>
      </w:pPr>
    </w:p>
    <w:p w14:paraId="1EB1F1BC" w14:textId="77777777" w:rsidR="007C70AC" w:rsidRDefault="007C70AC" w:rsidP="007C70AC">
      <w:pPr>
        <w:spacing w:line="276" w:lineRule="auto"/>
        <w:rPr>
          <w:rFonts w:ascii="Times New Roman" w:eastAsia="Calibri" w:hAnsi="Times New Roman" w:cs="Times New Roman"/>
          <w:b/>
        </w:rPr>
      </w:pPr>
    </w:p>
    <w:p w14:paraId="2B936A61" w14:textId="77777777" w:rsidR="007C70AC" w:rsidRDefault="007C70AC" w:rsidP="007C70AC">
      <w:pPr>
        <w:spacing w:line="276" w:lineRule="auto"/>
        <w:rPr>
          <w:rFonts w:ascii="Times New Roman" w:eastAsia="Calibri" w:hAnsi="Times New Roman" w:cs="Times New Roman"/>
          <w:b/>
        </w:rPr>
      </w:pPr>
    </w:p>
    <w:p w14:paraId="5164C93E" w14:textId="77777777" w:rsidR="007C70AC" w:rsidRDefault="007C70AC" w:rsidP="007C70AC">
      <w:pPr>
        <w:spacing w:line="276" w:lineRule="auto"/>
        <w:rPr>
          <w:rFonts w:ascii="Times New Roman" w:eastAsia="Calibri" w:hAnsi="Times New Roman" w:cs="Times New Roman"/>
          <w:b/>
        </w:rPr>
      </w:pPr>
    </w:p>
    <w:p w14:paraId="228921FC" w14:textId="77777777" w:rsidR="007C70AC" w:rsidRDefault="007C70AC" w:rsidP="007C70AC">
      <w:pPr>
        <w:spacing w:line="276" w:lineRule="auto"/>
        <w:rPr>
          <w:rFonts w:ascii="Times New Roman" w:eastAsia="Calibri" w:hAnsi="Times New Roman" w:cs="Times New Roman"/>
          <w:b/>
        </w:rPr>
      </w:pPr>
    </w:p>
    <w:p w14:paraId="01E9833D" w14:textId="77777777" w:rsidR="007C70AC" w:rsidRDefault="007C70AC" w:rsidP="007C70AC">
      <w:pPr>
        <w:spacing w:line="276" w:lineRule="auto"/>
        <w:rPr>
          <w:rFonts w:ascii="Times New Roman" w:eastAsia="Calibri" w:hAnsi="Times New Roman" w:cs="Times New Roman"/>
          <w:b/>
        </w:rPr>
      </w:pPr>
    </w:p>
    <w:p w14:paraId="765C6198" w14:textId="77777777" w:rsidR="007C70AC" w:rsidRDefault="007C70AC" w:rsidP="007C70AC">
      <w:pPr>
        <w:spacing w:line="276" w:lineRule="auto"/>
        <w:rPr>
          <w:rFonts w:ascii="Times New Roman" w:eastAsia="Calibri" w:hAnsi="Times New Roman" w:cs="Times New Roman"/>
          <w:b/>
        </w:rPr>
      </w:pPr>
    </w:p>
    <w:p w14:paraId="51190B64" w14:textId="77777777" w:rsidR="007C70AC" w:rsidRDefault="007C70AC" w:rsidP="007C70AC">
      <w:pPr>
        <w:spacing w:line="276" w:lineRule="auto"/>
        <w:rPr>
          <w:rFonts w:ascii="Times New Roman" w:eastAsia="Calibri" w:hAnsi="Times New Roman" w:cs="Times New Roman"/>
          <w:b/>
        </w:rPr>
      </w:pPr>
    </w:p>
    <w:p w14:paraId="48D6DFF5" w14:textId="77777777" w:rsidR="007C70AC" w:rsidRDefault="007C70AC" w:rsidP="007C70AC">
      <w:pPr>
        <w:spacing w:line="276" w:lineRule="auto"/>
        <w:rPr>
          <w:rFonts w:ascii="Times New Roman" w:eastAsia="Calibri" w:hAnsi="Times New Roman" w:cs="Times New Roman"/>
          <w:b/>
        </w:rPr>
      </w:pPr>
    </w:p>
    <w:p w14:paraId="765A91AB" w14:textId="77777777" w:rsidR="007C70AC" w:rsidRDefault="007C70AC" w:rsidP="007C70AC">
      <w:pPr>
        <w:spacing w:line="276" w:lineRule="auto"/>
        <w:rPr>
          <w:rFonts w:ascii="Times New Roman" w:eastAsia="Calibri" w:hAnsi="Times New Roman" w:cs="Times New Roman"/>
          <w:b/>
        </w:rPr>
      </w:pPr>
    </w:p>
    <w:p w14:paraId="0B933AE5" w14:textId="77777777" w:rsidR="007C70AC" w:rsidRDefault="007C70AC" w:rsidP="007C70AC">
      <w:pPr>
        <w:spacing w:line="276" w:lineRule="auto"/>
        <w:rPr>
          <w:rFonts w:ascii="Times New Roman" w:eastAsia="Calibri" w:hAnsi="Times New Roman" w:cs="Times New Roman"/>
          <w:b/>
        </w:rPr>
      </w:pPr>
    </w:p>
    <w:p w14:paraId="2A471AB7" w14:textId="77777777" w:rsidR="007C70AC" w:rsidRDefault="007C70AC" w:rsidP="007C70AC">
      <w:pPr>
        <w:spacing w:line="276" w:lineRule="auto"/>
        <w:rPr>
          <w:rFonts w:ascii="Times New Roman" w:eastAsia="Calibri" w:hAnsi="Times New Roman" w:cs="Times New Roman"/>
          <w:b/>
        </w:rPr>
      </w:pPr>
    </w:p>
    <w:p w14:paraId="04D8A8D0" w14:textId="77777777" w:rsidR="007C70AC" w:rsidRDefault="007C70AC" w:rsidP="007C70AC">
      <w:pPr>
        <w:spacing w:line="276" w:lineRule="auto"/>
        <w:rPr>
          <w:rFonts w:ascii="Times New Roman" w:eastAsia="Calibri" w:hAnsi="Times New Roman" w:cs="Times New Roman"/>
          <w:b/>
        </w:rPr>
      </w:pPr>
    </w:p>
    <w:p w14:paraId="06D0EE3C" w14:textId="77777777" w:rsidR="007C70AC" w:rsidRDefault="007C70AC" w:rsidP="007C70AC">
      <w:pPr>
        <w:spacing w:line="276" w:lineRule="auto"/>
        <w:rPr>
          <w:rFonts w:ascii="Times New Roman" w:eastAsia="Calibri" w:hAnsi="Times New Roman" w:cs="Times New Roman"/>
          <w:b/>
        </w:rPr>
      </w:pPr>
    </w:p>
    <w:p w14:paraId="18502FE4" w14:textId="77777777" w:rsidR="007C70AC" w:rsidRDefault="007C70AC" w:rsidP="007C70AC">
      <w:pPr>
        <w:spacing w:line="276" w:lineRule="auto"/>
        <w:rPr>
          <w:rFonts w:ascii="Times New Roman" w:eastAsia="Calibri" w:hAnsi="Times New Roman" w:cs="Times New Roman"/>
          <w:b/>
        </w:rPr>
      </w:pPr>
    </w:p>
    <w:p w14:paraId="574A0B3A" w14:textId="77777777" w:rsidR="007C70AC" w:rsidRDefault="007C70AC" w:rsidP="007C70AC">
      <w:pPr>
        <w:spacing w:line="276" w:lineRule="auto"/>
        <w:rPr>
          <w:rFonts w:ascii="Times New Roman" w:eastAsia="Calibri" w:hAnsi="Times New Roman" w:cs="Times New Roman"/>
          <w:b/>
        </w:rPr>
      </w:pPr>
    </w:p>
    <w:p w14:paraId="4E9DA243" w14:textId="77777777" w:rsidR="007C70AC" w:rsidRDefault="007C70AC" w:rsidP="007C70AC">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7C70AC" w:rsidRPr="003A1D3E" w14:paraId="4F924848" w14:textId="77777777" w:rsidTr="00FB73ED">
        <w:trPr>
          <w:trHeight w:val="499"/>
        </w:trPr>
        <w:tc>
          <w:tcPr>
            <w:tcW w:w="9634" w:type="dxa"/>
            <w:gridSpan w:val="2"/>
            <w:tcBorders>
              <w:bottom w:val="single" w:sz="4" w:space="0" w:color="auto"/>
            </w:tcBorders>
            <w:shd w:val="clear" w:color="auto" w:fill="E7E6E6"/>
          </w:tcPr>
          <w:p w14:paraId="1066B74A" w14:textId="77777777" w:rsidR="007C70AC" w:rsidRPr="003A1D3E" w:rsidRDefault="007C70AC" w:rsidP="00FB73ED">
            <w:pPr>
              <w:spacing w:before="66" w:after="0" w:line="276" w:lineRule="auto"/>
              <w:ind w:left="865"/>
              <w:jc w:val="center"/>
              <w:rPr>
                <w:rFonts w:ascii="Times New Roman" w:hAnsi="Times New Roman" w:cs="Times New Roman"/>
                <w:b/>
                <w:color w:val="000000"/>
              </w:rPr>
            </w:pPr>
            <w:r>
              <w:rPr>
                <w:rFonts w:ascii="Times New Roman" w:eastAsia="Calibri" w:hAnsi="Times New Roman" w:cs="Times New Roman"/>
                <w:b/>
                <w:bCs/>
              </w:rPr>
              <w:t>Web Technology</w:t>
            </w:r>
          </w:p>
        </w:tc>
      </w:tr>
      <w:tr w:rsidR="007C70AC" w:rsidRPr="003A1D3E" w14:paraId="626BD454" w14:textId="77777777" w:rsidTr="00FB73ED">
        <w:trPr>
          <w:trHeight w:val="1128"/>
        </w:trPr>
        <w:tc>
          <w:tcPr>
            <w:tcW w:w="5557" w:type="dxa"/>
            <w:tcBorders>
              <w:right w:val="nil"/>
            </w:tcBorders>
            <w:shd w:val="clear" w:color="auto" w:fill="auto"/>
          </w:tcPr>
          <w:p w14:paraId="39EBC70D" w14:textId="77777777" w:rsidR="007C70AC" w:rsidRPr="003A1D3E"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007C36A5" w:rsidRPr="007C36A5">
              <w:rPr>
                <w:rFonts w:ascii="Times New Roman" w:hAnsi="Times New Roman" w:cs="Times New Roman"/>
                <w:b/>
              </w:rPr>
              <w:t>CSOE04</w:t>
            </w:r>
          </w:p>
          <w:p w14:paraId="25400FD9" w14:textId="77777777" w:rsidR="007C70AC"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Pre-requisites: </w:t>
            </w:r>
          </w:p>
          <w:p w14:paraId="25ACAE4F" w14:textId="77777777" w:rsidR="007C70AC" w:rsidRPr="003A1D3E" w:rsidRDefault="007C70AC" w:rsidP="00FB73ED">
            <w:pPr>
              <w:spacing w:after="0" w:line="276" w:lineRule="auto"/>
              <w:rPr>
                <w:rFonts w:ascii="Times New Roman" w:hAnsi="Times New Roman" w:cs="Times New Roman"/>
                <w:b/>
              </w:rPr>
            </w:pPr>
            <w:r w:rsidRPr="003A1D3E">
              <w:rPr>
                <w:rFonts w:ascii="Times New Roman" w:hAnsi="Times New Roman" w:cs="Times New Roman"/>
                <w:b/>
              </w:rPr>
              <w:t>Course Coordinator:</w:t>
            </w:r>
            <w:r w:rsidR="007C36A5">
              <w:rPr>
                <w:rFonts w:ascii="Times New Roman" w:hAnsi="Times New Roman" w:cs="Times New Roman"/>
                <w:b/>
              </w:rPr>
              <w:t xml:space="preserve"> </w:t>
            </w:r>
            <w:proofErr w:type="spellStart"/>
            <w:r w:rsidR="007C36A5" w:rsidRPr="007C36A5">
              <w:rPr>
                <w:rFonts w:ascii="Times New Roman" w:hAnsi="Times New Roman" w:cs="Times New Roman"/>
                <w:b/>
              </w:rPr>
              <w:t>Dr.</w:t>
            </w:r>
            <w:proofErr w:type="spellEnd"/>
            <w:r w:rsidR="007C36A5" w:rsidRPr="007C36A5">
              <w:rPr>
                <w:rFonts w:ascii="Times New Roman" w:hAnsi="Times New Roman" w:cs="Times New Roman"/>
                <w:b/>
              </w:rPr>
              <w:t xml:space="preserve"> Geetha J</w:t>
            </w:r>
            <w:r w:rsidRPr="003A1D3E">
              <w:rPr>
                <w:rFonts w:ascii="Times New Roman" w:hAnsi="Times New Roman" w:cs="Times New Roman"/>
                <w:b/>
                <w:color w:val="000000"/>
              </w:rPr>
              <w:t xml:space="preserve">                            </w:t>
            </w:r>
          </w:p>
        </w:tc>
        <w:tc>
          <w:tcPr>
            <w:tcW w:w="4077" w:type="dxa"/>
            <w:tcBorders>
              <w:left w:val="nil"/>
            </w:tcBorders>
            <w:shd w:val="clear" w:color="auto" w:fill="auto"/>
          </w:tcPr>
          <w:p w14:paraId="6CA7C232"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7AD1EC86"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5DBD79E6" w14:textId="77777777" w:rsidR="007C70AC" w:rsidRDefault="007C70AC" w:rsidP="007C70AC">
      <w:pPr>
        <w:spacing w:line="276" w:lineRule="auto"/>
        <w:rPr>
          <w:rFonts w:ascii="Times New Roman" w:eastAsia="Calibri" w:hAnsi="Times New Roman" w:cs="Times New Roman"/>
          <w:b/>
        </w:rPr>
      </w:pPr>
    </w:p>
    <w:p w14:paraId="48FA4F29"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Course Contents</w:t>
      </w:r>
    </w:p>
    <w:p w14:paraId="45BBB33B"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Unit 1</w:t>
      </w:r>
    </w:p>
    <w:p w14:paraId="4CD7C862"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Fundamentals:</w:t>
      </w:r>
      <w:r w:rsidRPr="007C70AC">
        <w:rPr>
          <w:color w:val="000000"/>
          <w:sz w:val="22"/>
          <w:szCs w:val="22"/>
        </w:rPr>
        <w:t xml:space="preserve"> A Brief Introduction to the Internet, The World Wide Web </w:t>
      </w:r>
      <w:proofErr w:type="spellStart"/>
      <w:proofErr w:type="gramStart"/>
      <w:r w:rsidRPr="007C70AC">
        <w:rPr>
          <w:color w:val="000000"/>
          <w:sz w:val="22"/>
          <w:szCs w:val="22"/>
        </w:rPr>
        <w:t>Web</w:t>
      </w:r>
      <w:proofErr w:type="spellEnd"/>
      <w:r w:rsidRPr="007C70AC">
        <w:rPr>
          <w:color w:val="000000"/>
          <w:sz w:val="22"/>
          <w:szCs w:val="22"/>
        </w:rPr>
        <w:t>,  Browsers</w:t>
      </w:r>
      <w:proofErr w:type="gramEnd"/>
      <w:r w:rsidRPr="007C70AC">
        <w:rPr>
          <w:color w:val="000000"/>
          <w:sz w:val="22"/>
          <w:szCs w:val="22"/>
        </w:rPr>
        <w:t>, Web Servers, Uniform Resource Locators, Multipurpose Internet Mail Extensions, The Hypertext Transfer Protocol, Security, The Web Programmers Toolbox</w:t>
      </w:r>
      <w:r>
        <w:rPr>
          <w:color w:val="000000"/>
          <w:sz w:val="22"/>
          <w:szCs w:val="22"/>
        </w:rPr>
        <w:t xml:space="preserve">. </w:t>
      </w:r>
      <w:r w:rsidRPr="007C70AC">
        <w:rPr>
          <w:b/>
          <w:bCs/>
          <w:color w:val="000000"/>
          <w:sz w:val="22"/>
          <w:szCs w:val="22"/>
        </w:rPr>
        <w:t>Introduction to XHTML:</w:t>
      </w:r>
      <w:r w:rsidRPr="007C70AC">
        <w:rPr>
          <w:color w:val="000000"/>
          <w:sz w:val="22"/>
          <w:szCs w:val="22"/>
        </w:rPr>
        <w:t xml:space="preserve"> Origins and Purposes of HTML and XHTML, Basic Syntax, Standard XHTML Document Structure, Basic Text Markup, Images, Hypertext Links, Lists </w:t>
      </w:r>
    </w:p>
    <w:p w14:paraId="0D2F2B4D"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Unit 2</w:t>
      </w:r>
    </w:p>
    <w:p w14:paraId="659CD853"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Introduction to XHTML:</w:t>
      </w:r>
      <w:r w:rsidRPr="007C70AC">
        <w:rPr>
          <w:color w:val="000000"/>
          <w:sz w:val="22"/>
          <w:szCs w:val="22"/>
        </w:rPr>
        <w:t xml:space="preserve"> Tables, Forms, Frames, Syntactic Differences between HTML and XHTML </w:t>
      </w:r>
    </w:p>
    <w:p w14:paraId="4D23E090"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 xml:space="preserve">Cascading Style Sheets: </w:t>
      </w:r>
      <w:r w:rsidRPr="007C70AC">
        <w:rPr>
          <w:color w:val="000000"/>
          <w:sz w:val="22"/>
          <w:szCs w:val="22"/>
        </w:rPr>
        <w:t>Introduction, Levels of Style Sheets, Style Specification Formats, Selector Formats, Property Value Forms, Font Properties, List Properties, Color, Alignment of Text, The Box Model, Background Images, The span and div Tags</w:t>
      </w:r>
    </w:p>
    <w:p w14:paraId="746ACA2D"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Unit 3</w:t>
      </w:r>
    </w:p>
    <w:p w14:paraId="3FDB26B2"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The Basics of JavaScript</w:t>
      </w:r>
      <w:r w:rsidRPr="007C70AC">
        <w:rPr>
          <w:color w:val="000000"/>
          <w:sz w:val="22"/>
          <w:szCs w:val="22"/>
        </w:rPr>
        <w:t>: Overview of JavaScript, Object Orientation and JavaScript, General Syntactic Characteristics, Primitives, Operations, and Expressions, Screen Output and Keyboard Input, Control Statements, Object Creation and Modification, Arrays, Functions, Constructors, Pattern Matching Using Regular Expressions, Errors in Scripts, JavaScript and HTML Documents, The JavaScript Execution Environment, The Document Object Model, Element Access in JavaScript, Events and Event Handling, The DOM 2 Event Model, The navigator Object, DOM Tree Traversal and Modification.</w:t>
      </w:r>
    </w:p>
    <w:p w14:paraId="5568485D" w14:textId="77777777" w:rsidR="007C70AC" w:rsidRPr="007C70AC" w:rsidRDefault="007C70AC" w:rsidP="007C70AC">
      <w:pPr>
        <w:spacing w:line="276" w:lineRule="auto"/>
        <w:rPr>
          <w:rFonts w:ascii="Times New Roman" w:hAnsi="Times New Roman" w:cs="Times New Roman"/>
        </w:rPr>
      </w:pPr>
    </w:p>
    <w:p w14:paraId="1CACFF7D"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Unit 4</w:t>
      </w:r>
    </w:p>
    <w:p w14:paraId="33D220DF"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Dynamic Documents with JavaScript:</w:t>
      </w:r>
      <w:r w:rsidRPr="007C70AC">
        <w:rPr>
          <w:color w:val="000000"/>
          <w:sz w:val="22"/>
          <w:szCs w:val="22"/>
        </w:rPr>
        <w:t xml:space="preserve"> Introduction, Positioning Elements, Moving Elements, Element Visibility, Changing Colors and Fonts, Dynamic Content, Stacking Elements, Locating the Mouse Cursor, </w:t>
      </w:r>
      <w:proofErr w:type="gramStart"/>
      <w:r w:rsidRPr="007C70AC">
        <w:rPr>
          <w:color w:val="000000"/>
          <w:sz w:val="22"/>
          <w:szCs w:val="22"/>
        </w:rPr>
        <w:t>Reacting</w:t>
      </w:r>
      <w:proofErr w:type="gramEnd"/>
      <w:r w:rsidRPr="007C70AC">
        <w:rPr>
          <w:color w:val="000000"/>
          <w:sz w:val="22"/>
          <w:szCs w:val="22"/>
        </w:rPr>
        <w:t xml:space="preserve"> to a Mouse Click, Slow Movement of Elements, Dragging and Dropping Elements</w:t>
      </w:r>
    </w:p>
    <w:p w14:paraId="1F43E946"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Introduction to PHP:</w:t>
      </w:r>
      <w:r w:rsidRPr="007C70AC">
        <w:rPr>
          <w:color w:val="000000"/>
          <w:sz w:val="22"/>
          <w:szCs w:val="22"/>
        </w:rPr>
        <w:t xml:space="preserve"> Origins and Uses of PHP, Overview of PHP, General Syntactic Characteristics, Primitives, Operations, and Expressions, Output, Control Statements, Arrays, Functions, Pattern Matching, Form Handling, Files, Cookies, Session Tracking </w:t>
      </w:r>
    </w:p>
    <w:p w14:paraId="0B58E93E" w14:textId="77777777" w:rsidR="007C70AC" w:rsidRPr="007C70AC" w:rsidRDefault="007C70AC" w:rsidP="007C70AC">
      <w:pPr>
        <w:pStyle w:val="NormalWeb"/>
        <w:spacing w:before="0" w:beforeAutospacing="0" w:after="0" w:afterAutospacing="0" w:line="276" w:lineRule="auto"/>
        <w:jc w:val="center"/>
        <w:rPr>
          <w:sz w:val="22"/>
          <w:szCs w:val="22"/>
        </w:rPr>
      </w:pPr>
      <w:r w:rsidRPr="007C70AC">
        <w:rPr>
          <w:b/>
          <w:bCs/>
          <w:color w:val="000000"/>
          <w:sz w:val="22"/>
          <w:szCs w:val="22"/>
        </w:rPr>
        <w:t>Unit 5</w:t>
      </w:r>
    </w:p>
    <w:p w14:paraId="6CF89596"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Database Access through the Web</w:t>
      </w:r>
      <w:r w:rsidRPr="007C70AC">
        <w:rPr>
          <w:color w:val="000000"/>
          <w:sz w:val="22"/>
          <w:szCs w:val="22"/>
        </w:rPr>
        <w:t>: </w:t>
      </w:r>
    </w:p>
    <w:p w14:paraId="178F7FD3" w14:textId="77777777" w:rsidR="007C70AC" w:rsidRPr="007C70AC" w:rsidRDefault="007C70AC" w:rsidP="007C70AC">
      <w:pPr>
        <w:pStyle w:val="NormalWeb"/>
        <w:spacing w:before="0" w:beforeAutospacing="0" w:after="0" w:afterAutospacing="0" w:line="276" w:lineRule="auto"/>
        <w:jc w:val="both"/>
        <w:rPr>
          <w:sz w:val="22"/>
          <w:szCs w:val="22"/>
        </w:rPr>
      </w:pPr>
      <w:r w:rsidRPr="007C70AC">
        <w:rPr>
          <w:b/>
          <w:bCs/>
          <w:color w:val="000000"/>
          <w:sz w:val="22"/>
          <w:szCs w:val="22"/>
        </w:rPr>
        <w:t>Relational Databases:</w:t>
      </w:r>
      <w:r w:rsidRPr="007C70AC">
        <w:rPr>
          <w:color w:val="000000"/>
          <w:sz w:val="22"/>
          <w:szCs w:val="22"/>
        </w:rPr>
        <w:t xml:space="preserve"> An Introduction to the Structured Query Language, Architectures for Database Access, The MySQL Database System, Database Access with PHP and MySQL, </w:t>
      </w:r>
      <w:r w:rsidRPr="007C70AC">
        <w:rPr>
          <w:b/>
          <w:bCs/>
          <w:color w:val="000000"/>
          <w:sz w:val="22"/>
          <w:szCs w:val="22"/>
        </w:rPr>
        <w:t>NoSQL Databases:</w:t>
      </w:r>
      <w:r w:rsidRPr="007C70AC">
        <w:rPr>
          <w:color w:val="000000"/>
          <w:sz w:val="22"/>
          <w:szCs w:val="22"/>
        </w:rPr>
        <w:t xml:space="preserve"> An Introduction, Basics of MongoDB, CRUD Operations, Database Access with PHP and MongoDB.</w:t>
      </w:r>
    </w:p>
    <w:p w14:paraId="77277D84" w14:textId="77777777" w:rsidR="007C70AC" w:rsidRPr="007C70AC" w:rsidRDefault="007C70AC" w:rsidP="007C70AC">
      <w:pPr>
        <w:pStyle w:val="NormalWeb"/>
        <w:spacing w:before="240" w:beforeAutospacing="0" w:after="0" w:afterAutospacing="0" w:line="276" w:lineRule="auto"/>
        <w:jc w:val="both"/>
        <w:rPr>
          <w:sz w:val="22"/>
          <w:szCs w:val="22"/>
        </w:rPr>
      </w:pPr>
      <w:r w:rsidRPr="007C70AC">
        <w:rPr>
          <w:b/>
          <w:bCs/>
          <w:color w:val="000000"/>
          <w:sz w:val="22"/>
          <w:szCs w:val="22"/>
        </w:rPr>
        <w:t>Textbooks:</w:t>
      </w:r>
    </w:p>
    <w:p w14:paraId="4107362D" w14:textId="77777777" w:rsidR="007C70AC" w:rsidRPr="007C70AC" w:rsidRDefault="007C70AC" w:rsidP="00DE6864">
      <w:pPr>
        <w:pStyle w:val="NormalWeb"/>
        <w:numPr>
          <w:ilvl w:val="0"/>
          <w:numId w:val="88"/>
        </w:numPr>
        <w:spacing w:before="240" w:beforeAutospacing="0" w:after="0" w:afterAutospacing="0" w:line="276" w:lineRule="auto"/>
        <w:ind w:left="426"/>
        <w:jc w:val="both"/>
        <w:textAlignment w:val="baseline"/>
        <w:rPr>
          <w:color w:val="000000"/>
          <w:sz w:val="22"/>
          <w:szCs w:val="22"/>
        </w:rPr>
      </w:pPr>
      <w:r w:rsidRPr="007C70AC">
        <w:rPr>
          <w:color w:val="000000"/>
          <w:sz w:val="22"/>
          <w:szCs w:val="22"/>
        </w:rPr>
        <w:t>Robert W Sebesta: Programming The World Wide Web, 4th Edition, Pearson Education 2008</w:t>
      </w:r>
    </w:p>
    <w:p w14:paraId="4CB634B0" w14:textId="77777777" w:rsidR="007C70AC" w:rsidRPr="007C70AC" w:rsidRDefault="007C70AC" w:rsidP="00DE6864">
      <w:pPr>
        <w:pStyle w:val="NormalWeb"/>
        <w:numPr>
          <w:ilvl w:val="0"/>
          <w:numId w:val="88"/>
        </w:numPr>
        <w:spacing w:before="240" w:beforeAutospacing="0" w:after="0" w:afterAutospacing="0" w:line="276" w:lineRule="auto"/>
        <w:ind w:left="426"/>
        <w:jc w:val="both"/>
        <w:textAlignment w:val="baseline"/>
        <w:rPr>
          <w:color w:val="000000"/>
          <w:sz w:val="22"/>
          <w:szCs w:val="22"/>
        </w:rPr>
      </w:pPr>
      <w:r w:rsidRPr="007C70AC">
        <w:rPr>
          <w:color w:val="000000"/>
          <w:sz w:val="22"/>
          <w:szCs w:val="22"/>
        </w:rPr>
        <w:t>Steve Perry: Learn to Build Web Applications with PHP, MySQL and JavaScript, O’Reilly Publications, 2017</w:t>
      </w:r>
    </w:p>
    <w:p w14:paraId="051023B3" w14:textId="77777777" w:rsidR="007C70AC" w:rsidRPr="007C70AC" w:rsidRDefault="007C70AC" w:rsidP="00DE6864">
      <w:pPr>
        <w:pStyle w:val="NormalWeb"/>
        <w:numPr>
          <w:ilvl w:val="0"/>
          <w:numId w:val="88"/>
        </w:numPr>
        <w:spacing w:before="240" w:beforeAutospacing="0" w:after="0" w:afterAutospacing="0" w:line="276" w:lineRule="auto"/>
        <w:ind w:left="426"/>
        <w:jc w:val="both"/>
        <w:textAlignment w:val="baseline"/>
        <w:rPr>
          <w:color w:val="000000"/>
          <w:sz w:val="22"/>
          <w:szCs w:val="22"/>
        </w:rPr>
      </w:pPr>
      <w:r w:rsidRPr="007C70AC">
        <w:rPr>
          <w:color w:val="000000"/>
          <w:sz w:val="22"/>
          <w:szCs w:val="22"/>
        </w:rPr>
        <w:t>Brad Dayley: NoSQL with MongoDB in 24 Hours, Sams Teach Yourself, Pearson Education; First edition, 2015</w:t>
      </w:r>
    </w:p>
    <w:p w14:paraId="573642BF" w14:textId="77777777" w:rsidR="007C70AC" w:rsidRPr="007C70AC" w:rsidRDefault="007C70AC" w:rsidP="007C70AC">
      <w:pPr>
        <w:pStyle w:val="NormalWeb"/>
        <w:spacing w:before="240" w:beforeAutospacing="0" w:after="0" w:afterAutospacing="0" w:line="276" w:lineRule="auto"/>
        <w:jc w:val="both"/>
        <w:rPr>
          <w:sz w:val="22"/>
          <w:szCs w:val="22"/>
        </w:rPr>
      </w:pPr>
      <w:r w:rsidRPr="007C70AC">
        <w:rPr>
          <w:b/>
          <w:bCs/>
          <w:color w:val="000000"/>
          <w:sz w:val="22"/>
          <w:szCs w:val="22"/>
        </w:rPr>
        <w:lastRenderedPageBreak/>
        <w:t>Reference Books/websites: </w:t>
      </w:r>
    </w:p>
    <w:p w14:paraId="57AB867B" w14:textId="77777777" w:rsidR="007C70AC" w:rsidRPr="007C70AC" w:rsidRDefault="007C70AC" w:rsidP="00DE6864">
      <w:pPr>
        <w:pStyle w:val="NormalWeb"/>
        <w:numPr>
          <w:ilvl w:val="0"/>
          <w:numId w:val="89"/>
        </w:numPr>
        <w:spacing w:before="240" w:beforeAutospacing="0" w:after="0" w:afterAutospacing="0"/>
        <w:jc w:val="both"/>
        <w:textAlignment w:val="baseline"/>
        <w:rPr>
          <w:color w:val="000000"/>
          <w:sz w:val="22"/>
          <w:szCs w:val="22"/>
        </w:rPr>
      </w:pPr>
      <w:r w:rsidRPr="007C70AC">
        <w:rPr>
          <w:color w:val="000000"/>
          <w:sz w:val="22"/>
          <w:szCs w:val="22"/>
        </w:rPr>
        <w:t>M. Deitel, P.J. Deitel, A. B. Goldberg: Internet &amp; World Wide Web How to program, 4th Edition, Pearson education, 2011.</w:t>
      </w:r>
    </w:p>
    <w:p w14:paraId="6A530881" w14:textId="77777777" w:rsidR="007C70AC" w:rsidRPr="007C70AC" w:rsidRDefault="007C70AC" w:rsidP="00DE6864">
      <w:pPr>
        <w:pStyle w:val="NormalWeb"/>
        <w:numPr>
          <w:ilvl w:val="0"/>
          <w:numId w:val="89"/>
        </w:numPr>
        <w:spacing w:before="240" w:beforeAutospacing="0" w:after="0" w:afterAutospacing="0"/>
        <w:jc w:val="both"/>
        <w:textAlignment w:val="baseline"/>
        <w:rPr>
          <w:color w:val="000000"/>
          <w:sz w:val="22"/>
          <w:szCs w:val="22"/>
        </w:rPr>
      </w:pPr>
      <w:r w:rsidRPr="007C70AC">
        <w:rPr>
          <w:color w:val="000000"/>
          <w:sz w:val="22"/>
          <w:szCs w:val="22"/>
        </w:rPr>
        <w:t>Chris Bates: Web Programming Building Internet Applications, 3rd Edition, Wiley India, 2011.</w:t>
      </w:r>
    </w:p>
    <w:p w14:paraId="0E7A2551" w14:textId="77777777" w:rsidR="007C70AC" w:rsidRPr="007C70AC" w:rsidRDefault="007C70AC" w:rsidP="00DE6864">
      <w:pPr>
        <w:pStyle w:val="NormalWeb"/>
        <w:numPr>
          <w:ilvl w:val="0"/>
          <w:numId w:val="89"/>
        </w:numPr>
        <w:spacing w:before="240" w:beforeAutospacing="0" w:after="0" w:afterAutospacing="0"/>
        <w:jc w:val="both"/>
        <w:textAlignment w:val="baseline"/>
        <w:rPr>
          <w:color w:val="000000"/>
          <w:sz w:val="22"/>
          <w:szCs w:val="22"/>
        </w:rPr>
      </w:pPr>
      <w:r w:rsidRPr="007C70AC">
        <w:rPr>
          <w:color w:val="000000"/>
          <w:sz w:val="22"/>
          <w:szCs w:val="22"/>
        </w:rPr>
        <w:t xml:space="preserve">Web Link for PHP: </w:t>
      </w:r>
      <w:hyperlink r:id="rId41" w:history="1">
        <w:r w:rsidRPr="007C70AC">
          <w:rPr>
            <w:rStyle w:val="Hyperlink"/>
            <w:color w:val="1155CC"/>
            <w:sz w:val="22"/>
            <w:szCs w:val="22"/>
          </w:rPr>
          <w:t>https://www.php.net/</w:t>
        </w:r>
      </w:hyperlink>
    </w:p>
    <w:p w14:paraId="7EF64FD7" w14:textId="77777777" w:rsidR="007C70AC" w:rsidRPr="007C70AC" w:rsidRDefault="007C70AC" w:rsidP="00DE6864">
      <w:pPr>
        <w:pStyle w:val="NormalWeb"/>
        <w:numPr>
          <w:ilvl w:val="0"/>
          <w:numId w:val="89"/>
        </w:numPr>
        <w:spacing w:before="240" w:beforeAutospacing="0" w:after="0" w:afterAutospacing="0"/>
        <w:jc w:val="both"/>
        <w:textAlignment w:val="baseline"/>
        <w:rPr>
          <w:color w:val="000000"/>
          <w:sz w:val="22"/>
          <w:szCs w:val="22"/>
        </w:rPr>
      </w:pPr>
      <w:r w:rsidRPr="007C70AC">
        <w:rPr>
          <w:color w:val="000000"/>
          <w:sz w:val="22"/>
          <w:szCs w:val="22"/>
        </w:rPr>
        <w:t>Web Link for MySQL: https://www.mysql.com/</w:t>
      </w:r>
    </w:p>
    <w:p w14:paraId="4A61ECE2" w14:textId="77777777" w:rsidR="007C70AC" w:rsidRPr="007C70AC" w:rsidRDefault="007C70AC" w:rsidP="00DE6864">
      <w:pPr>
        <w:pStyle w:val="NormalWeb"/>
        <w:numPr>
          <w:ilvl w:val="0"/>
          <w:numId w:val="89"/>
        </w:numPr>
        <w:spacing w:before="240" w:beforeAutospacing="0" w:after="0" w:afterAutospacing="0"/>
        <w:jc w:val="both"/>
        <w:textAlignment w:val="baseline"/>
        <w:rPr>
          <w:color w:val="000000"/>
          <w:sz w:val="22"/>
          <w:szCs w:val="22"/>
        </w:rPr>
      </w:pPr>
      <w:r w:rsidRPr="007C70AC">
        <w:rPr>
          <w:color w:val="000000"/>
          <w:sz w:val="22"/>
          <w:szCs w:val="22"/>
        </w:rPr>
        <w:t>Web link for MongoDB: https://www.mongodb.com/</w:t>
      </w:r>
    </w:p>
    <w:p w14:paraId="29C964A8" w14:textId="77777777" w:rsidR="007C70AC" w:rsidRPr="007C70AC" w:rsidRDefault="007C70AC" w:rsidP="007C70AC">
      <w:pPr>
        <w:spacing w:line="240" w:lineRule="auto"/>
        <w:rPr>
          <w:rFonts w:ascii="Times New Roman" w:hAnsi="Times New Roman" w:cs="Times New Roman"/>
        </w:rPr>
      </w:pPr>
    </w:p>
    <w:p w14:paraId="2E27509B" w14:textId="77777777" w:rsidR="007C70AC" w:rsidRPr="007C70AC" w:rsidRDefault="007C70AC" w:rsidP="007C70AC">
      <w:pPr>
        <w:pStyle w:val="Heading1"/>
        <w:spacing w:before="1" w:after="0"/>
        <w:ind w:left="360"/>
        <w:rPr>
          <w:rFonts w:ascii="Times New Roman" w:hAnsi="Times New Roman"/>
          <w:sz w:val="22"/>
          <w:szCs w:val="22"/>
        </w:rPr>
      </w:pPr>
      <w:r w:rsidRPr="007C70AC">
        <w:rPr>
          <w:rFonts w:ascii="Times New Roman" w:hAnsi="Times New Roman"/>
          <w:color w:val="000000"/>
          <w:sz w:val="22"/>
          <w:szCs w:val="22"/>
        </w:rPr>
        <w:t>Course Outcomes (COs):</w:t>
      </w:r>
    </w:p>
    <w:p w14:paraId="354C2067" w14:textId="77777777" w:rsidR="007C70AC" w:rsidRPr="007C70AC" w:rsidRDefault="007C70AC" w:rsidP="007C70AC">
      <w:pPr>
        <w:pStyle w:val="NormalWeb"/>
        <w:spacing w:before="158" w:beforeAutospacing="0" w:after="0" w:afterAutospacing="0" w:line="276" w:lineRule="auto"/>
        <w:ind w:left="729"/>
        <w:rPr>
          <w:sz w:val="22"/>
          <w:szCs w:val="22"/>
        </w:rPr>
      </w:pPr>
      <w:r w:rsidRPr="007C70AC">
        <w:rPr>
          <w:color w:val="000000"/>
          <w:sz w:val="22"/>
          <w:szCs w:val="22"/>
        </w:rPr>
        <w:t>At the end of the course, the student will be able to:</w:t>
      </w:r>
    </w:p>
    <w:p w14:paraId="4483DDF1" w14:textId="77777777" w:rsidR="007C70AC" w:rsidRPr="007C70AC" w:rsidRDefault="007C70AC" w:rsidP="00DE6864">
      <w:pPr>
        <w:pStyle w:val="NormalWeb"/>
        <w:numPr>
          <w:ilvl w:val="0"/>
          <w:numId w:val="90"/>
        </w:numPr>
        <w:spacing w:before="0" w:beforeAutospacing="0" w:after="0" w:afterAutospacing="0" w:line="276" w:lineRule="auto"/>
        <w:jc w:val="both"/>
        <w:textAlignment w:val="baseline"/>
        <w:rPr>
          <w:color w:val="000000"/>
          <w:sz w:val="22"/>
          <w:szCs w:val="22"/>
        </w:rPr>
      </w:pPr>
      <w:r w:rsidRPr="007C70AC">
        <w:rPr>
          <w:color w:val="000000"/>
          <w:sz w:val="22"/>
          <w:szCs w:val="22"/>
        </w:rPr>
        <w:t>Explain different components and technologies of World Wide Web as a platform. </w:t>
      </w:r>
    </w:p>
    <w:p w14:paraId="11E64E2E" w14:textId="77777777" w:rsidR="007C70AC" w:rsidRPr="007C70AC" w:rsidRDefault="007C70AC" w:rsidP="00DE6864">
      <w:pPr>
        <w:pStyle w:val="NormalWeb"/>
        <w:numPr>
          <w:ilvl w:val="0"/>
          <w:numId w:val="90"/>
        </w:numPr>
        <w:spacing w:before="0" w:beforeAutospacing="0" w:after="0" w:afterAutospacing="0" w:line="276" w:lineRule="auto"/>
        <w:jc w:val="both"/>
        <w:textAlignment w:val="baseline"/>
        <w:rPr>
          <w:color w:val="000000"/>
          <w:sz w:val="22"/>
          <w:szCs w:val="22"/>
        </w:rPr>
      </w:pPr>
      <w:r w:rsidRPr="007C70AC">
        <w:rPr>
          <w:color w:val="000000"/>
          <w:sz w:val="22"/>
          <w:szCs w:val="22"/>
        </w:rPr>
        <w:t>Apply the concepts of HTML and CSS in designing web pages. </w:t>
      </w:r>
    </w:p>
    <w:p w14:paraId="4B51F634" w14:textId="77777777" w:rsidR="007C70AC" w:rsidRPr="007C70AC" w:rsidRDefault="007C70AC" w:rsidP="00DE6864">
      <w:pPr>
        <w:pStyle w:val="NormalWeb"/>
        <w:numPr>
          <w:ilvl w:val="0"/>
          <w:numId w:val="90"/>
        </w:numPr>
        <w:spacing w:before="0" w:beforeAutospacing="0" w:after="0" w:afterAutospacing="0" w:line="276" w:lineRule="auto"/>
        <w:jc w:val="both"/>
        <w:textAlignment w:val="baseline"/>
        <w:rPr>
          <w:color w:val="000000"/>
          <w:sz w:val="22"/>
          <w:szCs w:val="22"/>
        </w:rPr>
      </w:pPr>
      <w:r w:rsidRPr="007C70AC">
        <w:rPr>
          <w:color w:val="000000"/>
          <w:sz w:val="22"/>
          <w:szCs w:val="22"/>
        </w:rPr>
        <w:t>Apply the JavaScript concepts in designing dynamic web pages. </w:t>
      </w:r>
    </w:p>
    <w:p w14:paraId="225F0B46" w14:textId="77777777" w:rsidR="007C70AC" w:rsidRPr="007C70AC" w:rsidRDefault="007C70AC" w:rsidP="00DE6864">
      <w:pPr>
        <w:pStyle w:val="NormalWeb"/>
        <w:numPr>
          <w:ilvl w:val="0"/>
          <w:numId w:val="90"/>
        </w:numPr>
        <w:spacing w:before="0" w:beforeAutospacing="0" w:after="0" w:afterAutospacing="0" w:line="276" w:lineRule="auto"/>
        <w:jc w:val="both"/>
        <w:textAlignment w:val="baseline"/>
        <w:rPr>
          <w:color w:val="000000"/>
          <w:sz w:val="22"/>
          <w:szCs w:val="22"/>
        </w:rPr>
      </w:pPr>
      <w:r w:rsidRPr="007C70AC">
        <w:rPr>
          <w:color w:val="000000"/>
          <w:sz w:val="22"/>
          <w:szCs w:val="22"/>
        </w:rPr>
        <w:t xml:space="preserve">Demonstrate the uses of PHP as a </w:t>
      </w:r>
      <w:proofErr w:type="gramStart"/>
      <w:r w:rsidRPr="007C70AC">
        <w:rPr>
          <w:color w:val="000000"/>
          <w:sz w:val="22"/>
          <w:szCs w:val="22"/>
        </w:rPr>
        <w:t>server side</w:t>
      </w:r>
      <w:proofErr w:type="gramEnd"/>
      <w:r w:rsidRPr="007C70AC">
        <w:rPr>
          <w:color w:val="000000"/>
          <w:sz w:val="22"/>
          <w:szCs w:val="22"/>
        </w:rPr>
        <w:t xml:space="preserve"> scripting language.</w:t>
      </w:r>
    </w:p>
    <w:p w14:paraId="334042DD" w14:textId="77777777" w:rsidR="007C70AC" w:rsidRPr="007C70AC" w:rsidRDefault="007C70AC" w:rsidP="00DE6864">
      <w:pPr>
        <w:pStyle w:val="NormalWeb"/>
        <w:numPr>
          <w:ilvl w:val="0"/>
          <w:numId w:val="90"/>
        </w:numPr>
        <w:spacing w:before="0" w:beforeAutospacing="0" w:after="0" w:afterAutospacing="0" w:line="276" w:lineRule="auto"/>
        <w:jc w:val="both"/>
        <w:textAlignment w:val="baseline"/>
        <w:rPr>
          <w:color w:val="000000"/>
          <w:sz w:val="22"/>
          <w:szCs w:val="22"/>
        </w:rPr>
      </w:pPr>
      <w:r w:rsidRPr="007C70AC">
        <w:rPr>
          <w:color w:val="000000"/>
          <w:sz w:val="22"/>
          <w:szCs w:val="22"/>
        </w:rPr>
        <w:t>Demonstrate the concepts of Database connectivity in web applications for both Structured and NoSQL databases </w:t>
      </w:r>
    </w:p>
    <w:p w14:paraId="4351E83C" w14:textId="77777777" w:rsidR="007C70AC" w:rsidRDefault="007C70AC" w:rsidP="007C70AC">
      <w:pPr>
        <w:spacing w:line="276" w:lineRule="auto"/>
        <w:rPr>
          <w:rFonts w:ascii="Times New Roman" w:eastAsia="Calibri" w:hAnsi="Times New Roman" w:cs="Times New Roman"/>
          <w:b/>
        </w:rPr>
      </w:pPr>
    </w:p>
    <w:p w14:paraId="3847185E" w14:textId="77777777" w:rsidR="007C70AC" w:rsidRDefault="007C70AC" w:rsidP="007C70AC">
      <w:pPr>
        <w:spacing w:line="276" w:lineRule="auto"/>
        <w:rPr>
          <w:rFonts w:ascii="Times New Roman" w:eastAsia="Calibri" w:hAnsi="Times New Roman" w:cs="Times New Roman"/>
          <w:b/>
        </w:rPr>
      </w:pPr>
    </w:p>
    <w:p w14:paraId="1A7EAE6F" w14:textId="77777777" w:rsidR="007C70AC" w:rsidRDefault="007C70AC" w:rsidP="007C70AC">
      <w:pPr>
        <w:spacing w:line="276" w:lineRule="auto"/>
        <w:rPr>
          <w:rFonts w:ascii="Times New Roman" w:eastAsia="Calibri" w:hAnsi="Times New Roman" w:cs="Times New Roman"/>
          <w:b/>
        </w:rPr>
      </w:pPr>
    </w:p>
    <w:p w14:paraId="08F69B77" w14:textId="77777777" w:rsidR="007C70AC" w:rsidRDefault="007C70AC" w:rsidP="007C70AC">
      <w:pPr>
        <w:spacing w:line="276" w:lineRule="auto"/>
        <w:rPr>
          <w:rFonts w:ascii="Times New Roman" w:eastAsia="Calibri" w:hAnsi="Times New Roman" w:cs="Times New Roman"/>
          <w:b/>
        </w:rPr>
      </w:pPr>
    </w:p>
    <w:p w14:paraId="77B6CE1D" w14:textId="77777777" w:rsidR="007C70AC" w:rsidRDefault="007C70AC" w:rsidP="007C70AC">
      <w:pPr>
        <w:spacing w:line="276" w:lineRule="auto"/>
        <w:rPr>
          <w:rFonts w:ascii="Times New Roman" w:eastAsia="Calibri" w:hAnsi="Times New Roman" w:cs="Times New Roman"/>
          <w:b/>
        </w:rPr>
      </w:pPr>
    </w:p>
    <w:p w14:paraId="3B0E1CFB" w14:textId="77777777" w:rsidR="007C70AC" w:rsidRDefault="007C70AC" w:rsidP="007C70AC">
      <w:pPr>
        <w:spacing w:line="276" w:lineRule="auto"/>
        <w:rPr>
          <w:rFonts w:ascii="Times New Roman" w:eastAsia="Calibri" w:hAnsi="Times New Roman" w:cs="Times New Roman"/>
          <w:b/>
        </w:rPr>
      </w:pPr>
    </w:p>
    <w:p w14:paraId="277A9922" w14:textId="77777777" w:rsidR="007C70AC" w:rsidRDefault="007C70AC" w:rsidP="007C70AC">
      <w:pPr>
        <w:spacing w:line="276" w:lineRule="auto"/>
        <w:rPr>
          <w:rFonts w:ascii="Times New Roman" w:eastAsia="Calibri" w:hAnsi="Times New Roman" w:cs="Times New Roman"/>
          <w:b/>
        </w:rPr>
      </w:pPr>
    </w:p>
    <w:p w14:paraId="25517FED" w14:textId="77777777" w:rsidR="007C70AC" w:rsidRDefault="007C70AC" w:rsidP="007C70AC">
      <w:pPr>
        <w:spacing w:line="276" w:lineRule="auto"/>
        <w:rPr>
          <w:rFonts w:ascii="Times New Roman" w:eastAsia="Calibri" w:hAnsi="Times New Roman" w:cs="Times New Roman"/>
          <w:b/>
        </w:rPr>
      </w:pPr>
    </w:p>
    <w:p w14:paraId="42A56104" w14:textId="77777777" w:rsidR="007C70AC" w:rsidRDefault="007C70AC" w:rsidP="007C70AC">
      <w:pPr>
        <w:spacing w:line="276" w:lineRule="auto"/>
        <w:rPr>
          <w:rFonts w:ascii="Times New Roman" w:eastAsia="Calibri" w:hAnsi="Times New Roman" w:cs="Times New Roman"/>
          <w:b/>
        </w:rPr>
      </w:pPr>
    </w:p>
    <w:p w14:paraId="5D87BFF3" w14:textId="77777777" w:rsidR="007C70AC" w:rsidRDefault="007C70AC" w:rsidP="007C70AC">
      <w:pPr>
        <w:spacing w:line="276" w:lineRule="auto"/>
        <w:rPr>
          <w:rFonts w:ascii="Times New Roman" w:eastAsia="Calibri" w:hAnsi="Times New Roman" w:cs="Times New Roman"/>
          <w:b/>
        </w:rPr>
      </w:pPr>
    </w:p>
    <w:p w14:paraId="3BDBC3E4" w14:textId="77777777" w:rsidR="007C70AC" w:rsidRDefault="007C70AC" w:rsidP="007C70AC">
      <w:pPr>
        <w:spacing w:line="276" w:lineRule="auto"/>
        <w:rPr>
          <w:rFonts w:ascii="Times New Roman" w:eastAsia="Calibri" w:hAnsi="Times New Roman" w:cs="Times New Roman"/>
          <w:b/>
        </w:rPr>
      </w:pPr>
    </w:p>
    <w:p w14:paraId="78F6C9E8" w14:textId="77777777" w:rsidR="007C70AC" w:rsidRDefault="007C70AC" w:rsidP="007C70AC">
      <w:pPr>
        <w:spacing w:line="276" w:lineRule="auto"/>
        <w:rPr>
          <w:rFonts w:ascii="Times New Roman" w:eastAsia="Calibri" w:hAnsi="Times New Roman" w:cs="Times New Roman"/>
          <w:b/>
        </w:rPr>
      </w:pPr>
    </w:p>
    <w:p w14:paraId="2EACBF72" w14:textId="77777777" w:rsidR="007C70AC" w:rsidRDefault="007C70AC" w:rsidP="007C70AC">
      <w:pPr>
        <w:spacing w:line="276" w:lineRule="auto"/>
        <w:rPr>
          <w:rFonts w:ascii="Times New Roman" w:eastAsia="Calibri" w:hAnsi="Times New Roman" w:cs="Times New Roman"/>
          <w:b/>
        </w:rPr>
      </w:pPr>
    </w:p>
    <w:p w14:paraId="34393D20" w14:textId="77777777" w:rsidR="007C70AC" w:rsidRDefault="007C70AC" w:rsidP="007C70AC">
      <w:pPr>
        <w:spacing w:line="276" w:lineRule="auto"/>
        <w:rPr>
          <w:rFonts w:ascii="Times New Roman" w:eastAsia="Calibri" w:hAnsi="Times New Roman" w:cs="Times New Roman"/>
          <w:b/>
        </w:rPr>
      </w:pPr>
    </w:p>
    <w:p w14:paraId="12EABDC2" w14:textId="77777777" w:rsidR="007C70AC" w:rsidRDefault="007C70AC" w:rsidP="007C70AC">
      <w:pPr>
        <w:spacing w:line="276" w:lineRule="auto"/>
        <w:rPr>
          <w:rFonts w:ascii="Times New Roman" w:eastAsia="Calibri" w:hAnsi="Times New Roman" w:cs="Times New Roman"/>
          <w:b/>
        </w:rPr>
      </w:pPr>
    </w:p>
    <w:p w14:paraId="527E79BE" w14:textId="77777777" w:rsidR="007C70AC" w:rsidRDefault="007C70AC" w:rsidP="007C70AC">
      <w:pPr>
        <w:spacing w:line="276" w:lineRule="auto"/>
        <w:rPr>
          <w:rFonts w:ascii="Times New Roman" w:eastAsia="Calibri" w:hAnsi="Times New Roman" w:cs="Times New Roman"/>
          <w:b/>
        </w:rPr>
      </w:pPr>
    </w:p>
    <w:p w14:paraId="591145B0" w14:textId="77777777" w:rsidR="007C70AC" w:rsidRDefault="007C70AC" w:rsidP="007C70AC">
      <w:pPr>
        <w:spacing w:line="276" w:lineRule="auto"/>
        <w:rPr>
          <w:rFonts w:ascii="Times New Roman" w:eastAsia="Calibri" w:hAnsi="Times New Roman" w:cs="Times New Roman"/>
          <w:b/>
        </w:rPr>
      </w:pPr>
    </w:p>
    <w:p w14:paraId="06AB5EB6" w14:textId="77777777" w:rsidR="007C70AC" w:rsidRDefault="007C70AC" w:rsidP="007C70AC">
      <w:pPr>
        <w:spacing w:line="276" w:lineRule="auto"/>
        <w:rPr>
          <w:rFonts w:ascii="Times New Roman" w:eastAsia="Calibri" w:hAnsi="Times New Roman" w:cs="Times New Roman"/>
          <w:b/>
        </w:rPr>
      </w:pPr>
    </w:p>
    <w:p w14:paraId="775D2390" w14:textId="77777777" w:rsidR="007C70AC" w:rsidRDefault="007C70AC" w:rsidP="007C70AC">
      <w:pPr>
        <w:spacing w:line="276" w:lineRule="auto"/>
        <w:rPr>
          <w:rFonts w:ascii="Times New Roman" w:eastAsia="Calibri" w:hAnsi="Times New Roman" w:cs="Times New Roman"/>
          <w:b/>
        </w:rPr>
      </w:pPr>
    </w:p>
    <w:p w14:paraId="4B2A3509" w14:textId="77777777" w:rsidR="007C70AC" w:rsidRDefault="007C70AC" w:rsidP="007C70AC">
      <w:pPr>
        <w:spacing w:line="276" w:lineRule="auto"/>
        <w:rPr>
          <w:rFonts w:ascii="Times New Roman" w:eastAsia="Calibri" w:hAnsi="Times New Roman" w:cs="Times New Roman"/>
          <w:b/>
        </w:rPr>
      </w:pPr>
    </w:p>
    <w:p w14:paraId="2D417F80" w14:textId="77777777" w:rsidR="007C70AC" w:rsidRDefault="007C70AC" w:rsidP="007C70AC">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7C70AC" w:rsidRPr="003A1D3E" w14:paraId="57A4423D" w14:textId="77777777" w:rsidTr="00FB73ED">
        <w:trPr>
          <w:trHeight w:val="499"/>
        </w:trPr>
        <w:tc>
          <w:tcPr>
            <w:tcW w:w="9634" w:type="dxa"/>
            <w:gridSpan w:val="2"/>
            <w:tcBorders>
              <w:bottom w:val="single" w:sz="4" w:space="0" w:color="auto"/>
            </w:tcBorders>
            <w:shd w:val="clear" w:color="auto" w:fill="E7E6E6"/>
          </w:tcPr>
          <w:p w14:paraId="44C51430" w14:textId="77777777" w:rsidR="007C70AC" w:rsidRPr="003A1D3E" w:rsidRDefault="007C70AC" w:rsidP="00FB73ED">
            <w:pPr>
              <w:spacing w:before="66" w:after="0" w:line="276" w:lineRule="auto"/>
              <w:ind w:left="865"/>
              <w:jc w:val="center"/>
              <w:rPr>
                <w:rFonts w:ascii="Times New Roman" w:hAnsi="Times New Roman" w:cs="Times New Roman"/>
                <w:b/>
                <w:color w:val="000000"/>
              </w:rPr>
            </w:pPr>
            <w:r w:rsidRPr="007C70AC">
              <w:rPr>
                <w:rFonts w:ascii="Times New Roman" w:eastAsia="Calibri" w:hAnsi="Times New Roman" w:cs="Times New Roman"/>
                <w:b/>
                <w:bCs/>
              </w:rPr>
              <w:t>Object Oriented Programming with C++</w:t>
            </w:r>
          </w:p>
        </w:tc>
      </w:tr>
      <w:tr w:rsidR="007C70AC" w:rsidRPr="003A1D3E" w14:paraId="5710DB4D" w14:textId="77777777" w:rsidTr="00FB73ED">
        <w:trPr>
          <w:trHeight w:val="1128"/>
        </w:trPr>
        <w:tc>
          <w:tcPr>
            <w:tcW w:w="5557" w:type="dxa"/>
            <w:tcBorders>
              <w:right w:val="nil"/>
            </w:tcBorders>
            <w:shd w:val="clear" w:color="auto" w:fill="auto"/>
          </w:tcPr>
          <w:p w14:paraId="538DFEF7" w14:textId="77777777" w:rsidR="007C70AC" w:rsidRPr="003A1D3E"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007C36A5" w:rsidRPr="007C36A5">
              <w:rPr>
                <w:rFonts w:ascii="Times New Roman" w:hAnsi="Times New Roman" w:cs="Times New Roman"/>
                <w:b/>
              </w:rPr>
              <w:t>CSOE05</w:t>
            </w:r>
          </w:p>
          <w:p w14:paraId="097B3DA6" w14:textId="77777777" w:rsidR="007C70AC" w:rsidRDefault="007C70AC" w:rsidP="00FB73ED">
            <w:pPr>
              <w:spacing w:after="0" w:line="276" w:lineRule="auto"/>
              <w:rPr>
                <w:rFonts w:ascii="Times New Roman" w:hAnsi="Times New Roman" w:cs="Times New Roman"/>
                <w:b/>
              </w:rPr>
            </w:pPr>
            <w:r w:rsidRPr="003A1D3E">
              <w:rPr>
                <w:rFonts w:ascii="Times New Roman" w:hAnsi="Times New Roman" w:cs="Times New Roman"/>
                <w:b/>
              </w:rPr>
              <w:t xml:space="preserve">Pre-requisites: </w:t>
            </w:r>
          </w:p>
          <w:p w14:paraId="57F8BCB4" w14:textId="77777777" w:rsidR="007C70AC" w:rsidRPr="003A1D3E" w:rsidRDefault="007C70AC" w:rsidP="007C36A5">
            <w:pPr>
              <w:spacing w:after="0" w:line="276" w:lineRule="auto"/>
              <w:rPr>
                <w:rFonts w:ascii="Times New Roman" w:hAnsi="Times New Roman" w:cs="Times New Roman"/>
                <w:b/>
              </w:rPr>
            </w:pPr>
            <w:r w:rsidRPr="003A1D3E">
              <w:rPr>
                <w:rFonts w:ascii="Times New Roman" w:hAnsi="Times New Roman" w:cs="Times New Roman"/>
                <w:b/>
              </w:rPr>
              <w:t>Course Coordinator:</w:t>
            </w:r>
            <w:r>
              <w:rPr>
                <w:rFonts w:ascii="Times New Roman" w:hAnsi="Times New Roman" w:cs="Times New Roman"/>
                <w:b/>
              </w:rPr>
              <w:t xml:space="preserve"> </w:t>
            </w:r>
            <w:proofErr w:type="spellStart"/>
            <w:r w:rsidR="007C36A5" w:rsidRPr="007C36A5">
              <w:rPr>
                <w:rFonts w:ascii="Times New Roman" w:hAnsi="Times New Roman" w:cs="Times New Roman"/>
                <w:b/>
              </w:rPr>
              <w:t>Dr.</w:t>
            </w:r>
            <w:proofErr w:type="spellEnd"/>
            <w:r w:rsidR="007C36A5" w:rsidRPr="007C36A5">
              <w:rPr>
                <w:rFonts w:ascii="Times New Roman" w:hAnsi="Times New Roman" w:cs="Times New Roman"/>
                <w:b/>
              </w:rPr>
              <w:t xml:space="preserve"> Dayananda R B</w:t>
            </w:r>
            <w:r w:rsidRPr="003A1D3E">
              <w:rPr>
                <w:rFonts w:ascii="Times New Roman" w:hAnsi="Times New Roman" w:cs="Times New Roman"/>
                <w:b/>
                <w:color w:val="000000"/>
              </w:rPr>
              <w:t xml:space="preserve">                            </w:t>
            </w:r>
          </w:p>
        </w:tc>
        <w:tc>
          <w:tcPr>
            <w:tcW w:w="4077" w:type="dxa"/>
            <w:tcBorders>
              <w:left w:val="nil"/>
            </w:tcBorders>
            <w:shd w:val="clear" w:color="auto" w:fill="auto"/>
          </w:tcPr>
          <w:p w14:paraId="7C6C3674"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5E720403" w14:textId="77777777" w:rsidR="007C70AC" w:rsidRPr="003A1D3E" w:rsidRDefault="007C70AC" w:rsidP="00FB73ED">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3CBA0E9C" w14:textId="77777777" w:rsidR="007C70AC" w:rsidRDefault="007C70AC" w:rsidP="007C70AC">
      <w:pPr>
        <w:spacing w:line="276" w:lineRule="auto"/>
        <w:rPr>
          <w:rFonts w:ascii="Times New Roman" w:eastAsia="Calibri" w:hAnsi="Times New Roman" w:cs="Times New Roman"/>
          <w:b/>
        </w:rPr>
      </w:pPr>
    </w:p>
    <w:p w14:paraId="48CF5741" w14:textId="77777777" w:rsidR="007C70AC" w:rsidRPr="007C70AC" w:rsidRDefault="007C70AC" w:rsidP="007C70AC">
      <w:pPr>
        <w:pStyle w:val="NormalWeb"/>
        <w:spacing w:before="87" w:beforeAutospacing="0" w:after="0" w:afterAutospacing="0" w:line="276" w:lineRule="auto"/>
        <w:ind w:left="3561" w:right="3632"/>
        <w:jc w:val="center"/>
        <w:rPr>
          <w:sz w:val="22"/>
          <w:szCs w:val="22"/>
        </w:rPr>
      </w:pPr>
      <w:r w:rsidRPr="007C70AC">
        <w:rPr>
          <w:b/>
          <w:bCs/>
          <w:color w:val="000000"/>
          <w:sz w:val="22"/>
          <w:szCs w:val="22"/>
        </w:rPr>
        <w:t>Course Contents</w:t>
      </w:r>
    </w:p>
    <w:p w14:paraId="5553379F" w14:textId="77777777" w:rsidR="007C70AC" w:rsidRPr="007C70AC" w:rsidRDefault="007C70AC" w:rsidP="007C70AC">
      <w:pPr>
        <w:pStyle w:val="NormalWeb"/>
        <w:spacing w:before="162" w:beforeAutospacing="0" w:after="0" w:afterAutospacing="0" w:line="276" w:lineRule="auto"/>
        <w:ind w:left="4896"/>
        <w:jc w:val="both"/>
        <w:rPr>
          <w:sz w:val="22"/>
          <w:szCs w:val="22"/>
        </w:rPr>
      </w:pPr>
      <w:r w:rsidRPr="007C70AC">
        <w:rPr>
          <w:b/>
          <w:bCs/>
          <w:color w:val="000000"/>
          <w:sz w:val="22"/>
          <w:szCs w:val="22"/>
        </w:rPr>
        <w:t>Unit 1</w:t>
      </w:r>
    </w:p>
    <w:p w14:paraId="7489B4E3" w14:textId="77777777" w:rsidR="007C70AC" w:rsidRDefault="007C70AC" w:rsidP="007C36A5">
      <w:pPr>
        <w:pStyle w:val="NormalWeb"/>
        <w:spacing w:before="48" w:beforeAutospacing="0" w:after="0" w:afterAutospacing="0" w:line="276" w:lineRule="auto"/>
        <w:ind w:right="-1"/>
        <w:jc w:val="both"/>
        <w:rPr>
          <w:color w:val="000000"/>
          <w:sz w:val="22"/>
          <w:szCs w:val="22"/>
        </w:rPr>
      </w:pPr>
      <w:r w:rsidRPr="007C70AC">
        <w:rPr>
          <w:color w:val="000000"/>
          <w:sz w:val="22"/>
          <w:szCs w:val="22"/>
        </w:rPr>
        <w:t xml:space="preserve">Beginning with C++ and its features: What is </w:t>
      </w:r>
      <w:proofErr w:type="gramStart"/>
      <w:r w:rsidRPr="007C70AC">
        <w:rPr>
          <w:color w:val="000000"/>
          <w:sz w:val="22"/>
          <w:szCs w:val="22"/>
        </w:rPr>
        <w:t>C++?,</w:t>
      </w:r>
      <w:proofErr w:type="gramEnd"/>
      <w:r w:rsidRPr="007C70AC">
        <w:rPr>
          <w:color w:val="000000"/>
          <w:sz w:val="22"/>
          <w:szCs w:val="22"/>
        </w:rPr>
        <w:t xml:space="preserve"> Applications and structure of C++ program, Different Data types, Variables, Different Operators, expressions, operator overloading and control structures in C++ </w:t>
      </w:r>
    </w:p>
    <w:p w14:paraId="61ED5868" w14:textId="77777777" w:rsidR="007C36A5" w:rsidRPr="007C70AC" w:rsidRDefault="007C36A5" w:rsidP="007C36A5">
      <w:pPr>
        <w:pStyle w:val="NormalWeb"/>
        <w:spacing w:before="48" w:beforeAutospacing="0" w:after="0" w:afterAutospacing="0" w:line="276" w:lineRule="auto"/>
        <w:ind w:right="-1"/>
        <w:jc w:val="both"/>
        <w:rPr>
          <w:sz w:val="22"/>
          <w:szCs w:val="22"/>
        </w:rPr>
      </w:pPr>
    </w:p>
    <w:p w14:paraId="69657601" w14:textId="77777777" w:rsidR="007C70AC" w:rsidRPr="007C70AC" w:rsidRDefault="007C70AC" w:rsidP="007C70AC">
      <w:pPr>
        <w:pStyle w:val="Heading1"/>
        <w:spacing w:before="0" w:after="0"/>
        <w:ind w:left="4896"/>
        <w:jc w:val="both"/>
        <w:rPr>
          <w:rFonts w:ascii="Times New Roman" w:hAnsi="Times New Roman"/>
          <w:sz w:val="22"/>
          <w:szCs w:val="22"/>
        </w:rPr>
      </w:pPr>
      <w:r w:rsidRPr="007C70AC">
        <w:rPr>
          <w:rFonts w:ascii="Times New Roman" w:hAnsi="Times New Roman"/>
          <w:color w:val="000000"/>
          <w:sz w:val="22"/>
          <w:szCs w:val="22"/>
        </w:rPr>
        <w:t>Unit 2</w:t>
      </w:r>
    </w:p>
    <w:p w14:paraId="746CF79A" w14:textId="77777777" w:rsidR="007C70AC" w:rsidRPr="007C70AC" w:rsidRDefault="007C70AC" w:rsidP="007C36A5">
      <w:pPr>
        <w:pStyle w:val="NormalWeb"/>
        <w:spacing w:before="48" w:beforeAutospacing="0" w:after="0" w:afterAutospacing="0" w:line="276" w:lineRule="auto"/>
        <w:ind w:right="140"/>
        <w:jc w:val="both"/>
        <w:rPr>
          <w:sz w:val="22"/>
          <w:szCs w:val="22"/>
        </w:rPr>
      </w:pPr>
      <w:r w:rsidRPr="007C70AC">
        <w:rPr>
          <w:color w:val="000000"/>
          <w:sz w:val="22"/>
          <w:szCs w:val="22"/>
        </w:rPr>
        <w:t xml:space="preserve">Functions, classes and Objects: Functions, Inline function, function overloading, friend and virtual functions, Specifying a class, C++ program with a class, arrays within a class, memory allocation to objects, array of objects, members, pointers to members and member functions </w:t>
      </w:r>
    </w:p>
    <w:p w14:paraId="1363B6B9" w14:textId="77777777" w:rsidR="007C70AC" w:rsidRPr="007C70AC" w:rsidRDefault="007C70AC" w:rsidP="007C70AC">
      <w:pPr>
        <w:spacing w:line="276" w:lineRule="auto"/>
        <w:rPr>
          <w:rFonts w:ascii="Times New Roman" w:hAnsi="Times New Roman" w:cs="Times New Roman"/>
        </w:rPr>
      </w:pPr>
    </w:p>
    <w:p w14:paraId="7365A0B5" w14:textId="77777777" w:rsidR="007C70AC" w:rsidRPr="007C70AC" w:rsidRDefault="007C70AC" w:rsidP="007C70AC">
      <w:pPr>
        <w:pStyle w:val="Heading1"/>
        <w:spacing w:before="0" w:after="0"/>
        <w:ind w:left="4896"/>
        <w:jc w:val="both"/>
        <w:rPr>
          <w:rFonts w:ascii="Times New Roman" w:hAnsi="Times New Roman"/>
          <w:sz w:val="22"/>
          <w:szCs w:val="22"/>
        </w:rPr>
      </w:pPr>
      <w:r w:rsidRPr="007C70AC">
        <w:rPr>
          <w:rFonts w:ascii="Times New Roman" w:hAnsi="Times New Roman"/>
          <w:color w:val="000000"/>
          <w:sz w:val="22"/>
          <w:szCs w:val="22"/>
        </w:rPr>
        <w:t>Unit 3</w:t>
      </w:r>
    </w:p>
    <w:p w14:paraId="1CD3473A" w14:textId="77777777" w:rsidR="007C70AC" w:rsidRPr="007C70AC" w:rsidRDefault="007C70AC" w:rsidP="007C36A5">
      <w:pPr>
        <w:pStyle w:val="NormalWeb"/>
        <w:spacing w:before="47" w:beforeAutospacing="0" w:after="0" w:afterAutospacing="0" w:line="276" w:lineRule="auto"/>
        <w:ind w:left="-142" w:right="140"/>
        <w:jc w:val="both"/>
        <w:rPr>
          <w:sz w:val="22"/>
          <w:szCs w:val="22"/>
        </w:rPr>
      </w:pPr>
      <w:r w:rsidRPr="007C70AC">
        <w:rPr>
          <w:color w:val="000000"/>
          <w:sz w:val="22"/>
          <w:szCs w:val="22"/>
        </w:rPr>
        <w:t xml:space="preserve">Constructors, Destructors and Operator overloading: Constructors, Multiple constructors in a class, Copy constructor, Dynamic constructor, Destructors, </w:t>
      </w:r>
      <w:proofErr w:type="gramStart"/>
      <w:r w:rsidRPr="007C70AC">
        <w:rPr>
          <w:color w:val="000000"/>
          <w:sz w:val="22"/>
          <w:szCs w:val="22"/>
        </w:rPr>
        <w:t>Defining</w:t>
      </w:r>
      <w:proofErr w:type="gramEnd"/>
      <w:r w:rsidRPr="007C70AC">
        <w:rPr>
          <w:color w:val="000000"/>
          <w:sz w:val="22"/>
          <w:szCs w:val="22"/>
        </w:rPr>
        <w:t xml:space="preserve"> operator overloading, Overloading Unary and binary operators, Manipulat</w:t>
      </w:r>
      <w:r w:rsidR="007C36A5">
        <w:rPr>
          <w:color w:val="000000"/>
          <w:sz w:val="22"/>
          <w:szCs w:val="22"/>
        </w:rPr>
        <w:t>ion of strings using operators.</w:t>
      </w:r>
    </w:p>
    <w:p w14:paraId="70603F21" w14:textId="77777777" w:rsidR="007C70AC" w:rsidRPr="007C70AC" w:rsidRDefault="007C70AC" w:rsidP="007C70AC">
      <w:pPr>
        <w:spacing w:line="276" w:lineRule="auto"/>
        <w:rPr>
          <w:rFonts w:ascii="Times New Roman" w:hAnsi="Times New Roman" w:cs="Times New Roman"/>
        </w:rPr>
      </w:pPr>
    </w:p>
    <w:p w14:paraId="3762C4A2" w14:textId="77777777" w:rsidR="007C70AC" w:rsidRPr="007C70AC" w:rsidRDefault="007C70AC" w:rsidP="007C70AC">
      <w:pPr>
        <w:pStyle w:val="Heading1"/>
        <w:spacing w:before="1" w:after="0"/>
        <w:ind w:left="4896"/>
        <w:jc w:val="both"/>
        <w:rPr>
          <w:rFonts w:ascii="Times New Roman" w:hAnsi="Times New Roman"/>
          <w:sz w:val="22"/>
          <w:szCs w:val="22"/>
        </w:rPr>
      </w:pPr>
      <w:r w:rsidRPr="007C70AC">
        <w:rPr>
          <w:rFonts w:ascii="Times New Roman" w:hAnsi="Times New Roman"/>
          <w:color w:val="000000"/>
          <w:sz w:val="22"/>
          <w:szCs w:val="22"/>
        </w:rPr>
        <w:t>Unit 4</w:t>
      </w:r>
    </w:p>
    <w:p w14:paraId="631E4734" w14:textId="77777777" w:rsidR="007C70AC" w:rsidRDefault="007C70AC" w:rsidP="007C36A5">
      <w:pPr>
        <w:pStyle w:val="NormalWeb"/>
        <w:spacing w:before="47" w:beforeAutospacing="0" w:after="0" w:afterAutospacing="0" w:line="276" w:lineRule="auto"/>
        <w:ind w:left="-142" w:right="140"/>
        <w:jc w:val="both"/>
        <w:rPr>
          <w:color w:val="000000"/>
          <w:sz w:val="22"/>
          <w:szCs w:val="22"/>
        </w:rPr>
      </w:pPr>
      <w:r w:rsidRPr="007C70AC">
        <w:rPr>
          <w:color w:val="000000"/>
          <w:sz w:val="22"/>
          <w:szCs w:val="22"/>
        </w:rPr>
        <w:t xml:space="preserve">Inheritance, Pointers, Virtual Functions, Polymorphism: Derived Classes, Single, multilevel, multiple inheritance, Pointers to objects and derived classes, this pointer, Virtual and pure virtual </w:t>
      </w:r>
      <w:r w:rsidR="007C36A5">
        <w:rPr>
          <w:color w:val="000000"/>
          <w:sz w:val="22"/>
          <w:szCs w:val="22"/>
        </w:rPr>
        <w:t xml:space="preserve">functions  </w:t>
      </w:r>
    </w:p>
    <w:p w14:paraId="1B9E7341" w14:textId="77777777" w:rsidR="007C36A5" w:rsidRPr="007C70AC" w:rsidRDefault="007C36A5" w:rsidP="007C36A5">
      <w:pPr>
        <w:pStyle w:val="NormalWeb"/>
        <w:spacing w:before="47" w:beforeAutospacing="0" w:after="0" w:afterAutospacing="0" w:line="276" w:lineRule="auto"/>
        <w:ind w:left="-142" w:right="140"/>
        <w:jc w:val="both"/>
        <w:rPr>
          <w:sz w:val="22"/>
          <w:szCs w:val="22"/>
        </w:rPr>
      </w:pPr>
    </w:p>
    <w:p w14:paraId="28B84487" w14:textId="77777777" w:rsidR="007C70AC" w:rsidRPr="007C70AC" w:rsidRDefault="007C70AC" w:rsidP="007C70AC">
      <w:pPr>
        <w:pStyle w:val="Heading1"/>
        <w:spacing w:before="0" w:after="0"/>
        <w:ind w:left="4896"/>
        <w:jc w:val="both"/>
        <w:rPr>
          <w:rFonts w:ascii="Times New Roman" w:hAnsi="Times New Roman"/>
          <w:sz w:val="22"/>
          <w:szCs w:val="22"/>
        </w:rPr>
      </w:pPr>
      <w:r w:rsidRPr="007C70AC">
        <w:rPr>
          <w:rFonts w:ascii="Times New Roman" w:hAnsi="Times New Roman"/>
          <w:color w:val="000000"/>
          <w:sz w:val="22"/>
          <w:szCs w:val="22"/>
        </w:rPr>
        <w:t>Unit 5</w:t>
      </w:r>
    </w:p>
    <w:p w14:paraId="4029C68F" w14:textId="77777777" w:rsidR="007C36A5" w:rsidRDefault="007C70AC" w:rsidP="007C36A5">
      <w:pPr>
        <w:pStyle w:val="NormalWeb"/>
        <w:spacing w:before="48" w:beforeAutospacing="0" w:after="0" w:afterAutospacing="0" w:line="276" w:lineRule="auto"/>
        <w:ind w:left="-142" w:right="140"/>
        <w:rPr>
          <w:color w:val="000000"/>
          <w:sz w:val="22"/>
          <w:szCs w:val="22"/>
        </w:rPr>
      </w:pPr>
      <w:r w:rsidRPr="007C70AC">
        <w:rPr>
          <w:color w:val="000000"/>
          <w:sz w:val="22"/>
          <w:szCs w:val="22"/>
        </w:rPr>
        <w:t xml:space="preserve">Streams and Working with </w:t>
      </w:r>
      <w:proofErr w:type="spellStart"/>
      <w:proofErr w:type="gramStart"/>
      <w:r w:rsidRPr="007C70AC">
        <w:rPr>
          <w:color w:val="000000"/>
          <w:sz w:val="22"/>
          <w:szCs w:val="22"/>
        </w:rPr>
        <w:t>files:C</w:t>
      </w:r>
      <w:proofErr w:type="spellEnd"/>
      <w:r w:rsidRPr="007C70AC">
        <w:rPr>
          <w:color w:val="000000"/>
          <w:sz w:val="22"/>
          <w:szCs w:val="22"/>
        </w:rPr>
        <w:t>++</w:t>
      </w:r>
      <w:proofErr w:type="gramEnd"/>
      <w:r w:rsidRPr="007C70AC">
        <w:rPr>
          <w:color w:val="000000"/>
          <w:sz w:val="22"/>
          <w:szCs w:val="22"/>
        </w:rPr>
        <w:t xml:space="preserve"> streams and stream classes, formatted and unformatted I/O operations, Output with manipulators, Classes for file stream operations, opening and closing a file, EOF </w:t>
      </w:r>
    </w:p>
    <w:p w14:paraId="1DB33BC9" w14:textId="77777777" w:rsidR="007C36A5" w:rsidRDefault="007C36A5" w:rsidP="007C36A5">
      <w:pPr>
        <w:pStyle w:val="NormalWeb"/>
        <w:spacing w:before="48" w:beforeAutospacing="0" w:after="0" w:afterAutospacing="0" w:line="276" w:lineRule="auto"/>
        <w:ind w:left="-142" w:right="140"/>
        <w:rPr>
          <w:color w:val="000000"/>
          <w:sz w:val="22"/>
          <w:szCs w:val="22"/>
        </w:rPr>
      </w:pPr>
    </w:p>
    <w:p w14:paraId="00094DB6" w14:textId="77777777" w:rsidR="007C70AC" w:rsidRPr="007C36A5" w:rsidRDefault="007C70AC" w:rsidP="007C36A5">
      <w:pPr>
        <w:pStyle w:val="NormalWeb"/>
        <w:spacing w:before="48" w:beforeAutospacing="0" w:after="0" w:afterAutospacing="0" w:line="276" w:lineRule="auto"/>
        <w:ind w:left="-142" w:right="140"/>
        <w:rPr>
          <w:b/>
          <w:color w:val="000000"/>
          <w:sz w:val="22"/>
          <w:szCs w:val="22"/>
        </w:rPr>
      </w:pPr>
      <w:r w:rsidRPr="007C36A5">
        <w:rPr>
          <w:b/>
          <w:color w:val="000000"/>
          <w:sz w:val="22"/>
          <w:szCs w:val="22"/>
        </w:rPr>
        <w:t>Textbook:</w:t>
      </w:r>
    </w:p>
    <w:p w14:paraId="7FF701BA" w14:textId="77777777" w:rsidR="007C36A5" w:rsidRDefault="007C70AC" w:rsidP="00DE6864">
      <w:pPr>
        <w:pStyle w:val="NormalWeb"/>
        <w:numPr>
          <w:ilvl w:val="0"/>
          <w:numId w:val="92"/>
        </w:numPr>
        <w:spacing w:before="163" w:beforeAutospacing="0" w:after="0" w:afterAutospacing="0" w:line="276" w:lineRule="auto"/>
        <w:ind w:right="799"/>
        <w:jc w:val="both"/>
        <w:rPr>
          <w:color w:val="000000"/>
          <w:sz w:val="22"/>
          <w:szCs w:val="22"/>
        </w:rPr>
      </w:pPr>
      <w:r w:rsidRPr="007C70AC">
        <w:rPr>
          <w:color w:val="000000"/>
          <w:sz w:val="22"/>
          <w:szCs w:val="22"/>
        </w:rPr>
        <w:t xml:space="preserve">Object Oriented Programming with C++, E. </w:t>
      </w:r>
      <w:proofErr w:type="spellStart"/>
      <w:r w:rsidRPr="007C70AC">
        <w:rPr>
          <w:color w:val="000000"/>
          <w:sz w:val="22"/>
          <w:szCs w:val="22"/>
        </w:rPr>
        <w:t>Balaguruswamy</w:t>
      </w:r>
      <w:proofErr w:type="spellEnd"/>
      <w:r w:rsidRPr="007C70AC">
        <w:rPr>
          <w:color w:val="000000"/>
          <w:sz w:val="22"/>
          <w:szCs w:val="22"/>
        </w:rPr>
        <w:t>, TMH, 6th Edition, 2013.</w:t>
      </w:r>
    </w:p>
    <w:p w14:paraId="420A28C5" w14:textId="77777777" w:rsidR="007C70AC" w:rsidRPr="007C36A5" w:rsidRDefault="007C70AC" w:rsidP="007C36A5">
      <w:pPr>
        <w:pStyle w:val="NormalWeb"/>
        <w:spacing w:before="163" w:beforeAutospacing="0" w:after="0" w:afterAutospacing="0" w:line="276" w:lineRule="auto"/>
        <w:ind w:left="-142" w:right="799"/>
        <w:jc w:val="both"/>
        <w:rPr>
          <w:b/>
          <w:color w:val="000000"/>
          <w:sz w:val="22"/>
          <w:szCs w:val="22"/>
        </w:rPr>
      </w:pPr>
      <w:r w:rsidRPr="007C36A5">
        <w:rPr>
          <w:b/>
          <w:color w:val="000000"/>
          <w:sz w:val="22"/>
          <w:szCs w:val="22"/>
        </w:rPr>
        <w:t>Reference Book:</w:t>
      </w:r>
    </w:p>
    <w:p w14:paraId="1ACAD9EC" w14:textId="77777777" w:rsidR="007C70AC" w:rsidRPr="007C70AC" w:rsidRDefault="007C70AC" w:rsidP="007C70AC">
      <w:pPr>
        <w:pStyle w:val="NormalWeb"/>
        <w:spacing w:before="163" w:beforeAutospacing="0" w:after="0" w:afterAutospacing="0" w:line="276" w:lineRule="auto"/>
        <w:ind w:left="1013" w:right="799" w:hanging="425"/>
        <w:jc w:val="both"/>
        <w:rPr>
          <w:sz w:val="22"/>
          <w:szCs w:val="22"/>
        </w:rPr>
      </w:pPr>
      <w:r w:rsidRPr="007C70AC">
        <w:rPr>
          <w:color w:val="000000"/>
          <w:sz w:val="22"/>
          <w:szCs w:val="22"/>
        </w:rPr>
        <w:t xml:space="preserve">1. Object Oriented Programming using C++, Robert Lafore, </w:t>
      </w:r>
      <w:proofErr w:type="spellStart"/>
      <w:r w:rsidRPr="007C70AC">
        <w:rPr>
          <w:color w:val="000000"/>
          <w:sz w:val="22"/>
          <w:szCs w:val="22"/>
        </w:rPr>
        <w:t>Galgotia</w:t>
      </w:r>
      <w:proofErr w:type="spellEnd"/>
      <w:r w:rsidRPr="007C70AC">
        <w:rPr>
          <w:color w:val="000000"/>
          <w:sz w:val="22"/>
          <w:szCs w:val="22"/>
        </w:rPr>
        <w:t xml:space="preserve"> publication 2010</w:t>
      </w:r>
    </w:p>
    <w:p w14:paraId="7316E9BB" w14:textId="77777777" w:rsidR="007C36A5" w:rsidRDefault="007C36A5" w:rsidP="007C36A5">
      <w:pPr>
        <w:pStyle w:val="Heading1"/>
        <w:spacing w:before="0" w:after="0"/>
        <w:ind w:left="-142"/>
        <w:rPr>
          <w:rFonts w:ascii="Times New Roman" w:hAnsi="Times New Roman"/>
          <w:color w:val="000000"/>
          <w:sz w:val="22"/>
          <w:szCs w:val="22"/>
        </w:rPr>
      </w:pPr>
    </w:p>
    <w:p w14:paraId="51119136" w14:textId="77777777" w:rsidR="007C36A5" w:rsidRDefault="007C36A5" w:rsidP="007C36A5">
      <w:pPr>
        <w:rPr>
          <w:lang w:val="en-US"/>
        </w:rPr>
      </w:pPr>
    </w:p>
    <w:p w14:paraId="29FC9C36" w14:textId="77777777" w:rsidR="007C36A5" w:rsidRDefault="007C36A5" w:rsidP="007C36A5">
      <w:pPr>
        <w:rPr>
          <w:lang w:val="en-US"/>
        </w:rPr>
      </w:pPr>
    </w:p>
    <w:p w14:paraId="5B01840E" w14:textId="77777777" w:rsidR="007C36A5" w:rsidRDefault="007C36A5" w:rsidP="007C36A5">
      <w:pPr>
        <w:rPr>
          <w:lang w:val="en-US"/>
        </w:rPr>
      </w:pPr>
    </w:p>
    <w:p w14:paraId="6433EF04" w14:textId="77777777" w:rsidR="007C36A5" w:rsidRDefault="007C36A5" w:rsidP="007C36A5">
      <w:pPr>
        <w:rPr>
          <w:lang w:val="en-US"/>
        </w:rPr>
      </w:pPr>
    </w:p>
    <w:p w14:paraId="376555CE" w14:textId="77777777" w:rsidR="007C36A5" w:rsidRPr="007C36A5" w:rsidRDefault="007C36A5" w:rsidP="007C36A5">
      <w:pPr>
        <w:rPr>
          <w:lang w:val="en-US"/>
        </w:rPr>
      </w:pPr>
    </w:p>
    <w:p w14:paraId="45998226" w14:textId="77777777" w:rsidR="007C70AC" w:rsidRPr="007C70AC" w:rsidRDefault="007C70AC" w:rsidP="007C36A5">
      <w:pPr>
        <w:pStyle w:val="Heading1"/>
        <w:spacing w:before="0" w:after="0"/>
        <w:ind w:left="-142"/>
        <w:rPr>
          <w:rFonts w:ascii="Times New Roman" w:hAnsi="Times New Roman"/>
          <w:sz w:val="22"/>
          <w:szCs w:val="22"/>
        </w:rPr>
      </w:pPr>
      <w:r w:rsidRPr="007C70AC">
        <w:rPr>
          <w:rFonts w:ascii="Times New Roman" w:hAnsi="Times New Roman"/>
          <w:color w:val="000000"/>
          <w:sz w:val="22"/>
          <w:szCs w:val="22"/>
        </w:rPr>
        <w:lastRenderedPageBreak/>
        <w:t>Course Outcomes (COs):</w:t>
      </w:r>
    </w:p>
    <w:p w14:paraId="2D22BC21" w14:textId="77777777" w:rsidR="007C70AC" w:rsidRPr="007C70AC" w:rsidRDefault="007C70AC" w:rsidP="007C36A5">
      <w:pPr>
        <w:pStyle w:val="NormalWeb"/>
        <w:spacing w:before="163" w:beforeAutospacing="0" w:after="0" w:afterAutospacing="0" w:line="276" w:lineRule="auto"/>
        <w:ind w:left="-142"/>
        <w:jc w:val="both"/>
        <w:rPr>
          <w:sz w:val="22"/>
          <w:szCs w:val="22"/>
        </w:rPr>
      </w:pPr>
      <w:r w:rsidRPr="007C70AC">
        <w:rPr>
          <w:color w:val="000000"/>
          <w:sz w:val="22"/>
          <w:szCs w:val="22"/>
        </w:rPr>
        <w:t>At the end of the course, students will be able to:</w:t>
      </w:r>
    </w:p>
    <w:p w14:paraId="28980D0A" w14:textId="77777777" w:rsidR="007C70AC" w:rsidRPr="007C70AC" w:rsidRDefault="007C70AC" w:rsidP="00DE6864">
      <w:pPr>
        <w:pStyle w:val="NormalWeb"/>
        <w:numPr>
          <w:ilvl w:val="0"/>
          <w:numId w:val="91"/>
        </w:numPr>
        <w:spacing w:before="48" w:beforeAutospacing="0" w:after="0" w:afterAutospacing="0" w:line="276" w:lineRule="auto"/>
        <w:ind w:left="1372"/>
        <w:jc w:val="both"/>
        <w:textAlignment w:val="baseline"/>
        <w:rPr>
          <w:color w:val="000000"/>
          <w:sz w:val="22"/>
          <w:szCs w:val="22"/>
        </w:rPr>
      </w:pPr>
      <w:r w:rsidRPr="007C70AC">
        <w:rPr>
          <w:color w:val="000000"/>
          <w:sz w:val="22"/>
          <w:szCs w:val="22"/>
        </w:rPr>
        <w:t xml:space="preserve">Explain the basics of </w:t>
      </w:r>
      <w:proofErr w:type="gramStart"/>
      <w:r w:rsidRPr="007C70AC">
        <w:rPr>
          <w:color w:val="000000"/>
          <w:sz w:val="22"/>
          <w:szCs w:val="22"/>
        </w:rPr>
        <w:t>Object Oriented</w:t>
      </w:r>
      <w:proofErr w:type="gramEnd"/>
      <w:r w:rsidRPr="007C70AC">
        <w:rPr>
          <w:color w:val="000000"/>
          <w:sz w:val="22"/>
          <w:szCs w:val="22"/>
        </w:rPr>
        <w:t xml:space="preserve"> Programming concepts.</w:t>
      </w:r>
    </w:p>
    <w:p w14:paraId="6C39044F" w14:textId="77777777" w:rsidR="007C70AC" w:rsidRPr="007C70AC" w:rsidRDefault="007C70AC" w:rsidP="00DE6864">
      <w:pPr>
        <w:pStyle w:val="NormalWeb"/>
        <w:numPr>
          <w:ilvl w:val="0"/>
          <w:numId w:val="91"/>
        </w:numPr>
        <w:spacing w:before="47" w:beforeAutospacing="0" w:after="0" w:afterAutospacing="0" w:line="276" w:lineRule="auto"/>
        <w:ind w:left="1373" w:right="799"/>
        <w:jc w:val="both"/>
        <w:textAlignment w:val="baseline"/>
        <w:rPr>
          <w:color w:val="000000"/>
          <w:sz w:val="22"/>
          <w:szCs w:val="22"/>
        </w:rPr>
      </w:pPr>
      <w:r w:rsidRPr="007C70AC">
        <w:rPr>
          <w:color w:val="000000"/>
          <w:sz w:val="22"/>
          <w:szCs w:val="22"/>
        </w:rPr>
        <w:t>Apply the object initialization and destroy concept using constructors and destructors.</w:t>
      </w:r>
    </w:p>
    <w:p w14:paraId="62673612" w14:textId="77777777" w:rsidR="007C70AC" w:rsidRPr="007C70AC" w:rsidRDefault="007C70AC" w:rsidP="00DE6864">
      <w:pPr>
        <w:pStyle w:val="NormalWeb"/>
        <w:numPr>
          <w:ilvl w:val="0"/>
          <w:numId w:val="91"/>
        </w:numPr>
        <w:spacing w:before="0" w:beforeAutospacing="0" w:after="0" w:afterAutospacing="0" w:line="276" w:lineRule="auto"/>
        <w:ind w:left="1373" w:right="800"/>
        <w:jc w:val="both"/>
        <w:textAlignment w:val="baseline"/>
        <w:rPr>
          <w:color w:val="000000"/>
          <w:sz w:val="22"/>
          <w:szCs w:val="22"/>
        </w:rPr>
      </w:pPr>
      <w:r w:rsidRPr="007C70AC">
        <w:rPr>
          <w:color w:val="000000"/>
          <w:sz w:val="22"/>
          <w:szCs w:val="22"/>
        </w:rPr>
        <w:t xml:space="preserve">Apply the concept of polymorphism to implement compile time polymorphism in programs by using overloading methods </w:t>
      </w:r>
      <w:proofErr w:type="spellStart"/>
      <w:r w:rsidRPr="007C70AC">
        <w:rPr>
          <w:color w:val="000000"/>
          <w:sz w:val="22"/>
          <w:szCs w:val="22"/>
        </w:rPr>
        <w:t>andoperators</w:t>
      </w:r>
      <w:proofErr w:type="spellEnd"/>
      <w:r w:rsidRPr="007C70AC">
        <w:rPr>
          <w:color w:val="000000"/>
          <w:sz w:val="22"/>
          <w:szCs w:val="22"/>
        </w:rPr>
        <w:t>.</w:t>
      </w:r>
    </w:p>
    <w:p w14:paraId="2C92359E" w14:textId="77777777" w:rsidR="007C70AC" w:rsidRPr="007C70AC" w:rsidRDefault="007C70AC" w:rsidP="00DE6864">
      <w:pPr>
        <w:pStyle w:val="NormalWeb"/>
        <w:numPr>
          <w:ilvl w:val="0"/>
          <w:numId w:val="91"/>
        </w:numPr>
        <w:spacing w:before="3" w:beforeAutospacing="0" w:after="0" w:afterAutospacing="0" w:line="276" w:lineRule="auto"/>
        <w:ind w:left="1373" w:right="795"/>
        <w:jc w:val="both"/>
        <w:textAlignment w:val="baseline"/>
        <w:rPr>
          <w:color w:val="000000"/>
          <w:sz w:val="22"/>
          <w:szCs w:val="22"/>
        </w:rPr>
      </w:pPr>
      <w:r w:rsidRPr="007C70AC">
        <w:rPr>
          <w:color w:val="000000"/>
          <w:sz w:val="22"/>
          <w:szCs w:val="22"/>
        </w:rPr>
        <w:t>Use the concept of inheritance to reduce the length of code and evaluate the usefulness. Apply the concept of run time polymorphism by using virtual functions, overriding functions and abstract class in programs.</w:t>
      </w:r>
    </w:p>
    <w:p w14:paraId="001FC984" w14:textId="77777777" w:rsidR="007C70AC" w:rsidRPr="007C70AC" w:rsidRDefault="007C70AC" w:rsidP="00DE6864">
      <w:pPr>
        <w:pStyle w:val="NormalWeb"/>
        <w:numPr>
          <w:ilvl w:val="0"/>
          <w:numId w:val="91"/>
        </w:numPr>
        <w:spacing w:before="0" w:beforeAutospacing="0" w:after="0" w:afterAutospacing="0" w:line="276" w:lineRule="auto"/>
        <w:ind w:left="1372"/>
        <w:jc w:val="both"/>
        <w:textAlignment w:val="baseline"/>
        <w:rPr>
          <w:color w:val="000000"/>
          <w:sz w:val="22"/>
          <w:szCs w:val="22"/>
        </w:rPr>
      </w:pPr>
      <w:r w:rsidRPr="007C70AC">
        <w:rPr>
          <w:color w:val="000000"/>
          <w:sz w:val="22"/>
          <w:szCs w:val="22"/>
        </w:rPr>
        <w:t>Use I/O operations and file streams in programs.</w:t>
      </w:r>
    </w:p>
    <w:p w14:paraId="5E827BA2" w14:textId="77777777" w:rsidR="007C70AC" w:rsidRDefault="007C70AC" w:rsidP="007C70AC">
      <w:pPr>
        <w:spacing w:line="276" w:lineRule="auto"/>
        <w:rPr>
          <w:rFonts w:ascii="Times New Roman" w:eastAsia="Calibri" w:hAnsi="Times New Roman" w:cs="Times New Roman"/>
          <w:b/>
        </w:rPr>
      </w:pPr>
    </w:p>
    <w:p w14:paraId="4ECDD5E9" w14:textId="77777777" w:rsidR="00FB73ED" w:rsidRDefault="00FB73ED" w:rsidP="007C70AC">
      <w:pPr>
        <w:spacing w:line="276" w:lineRule="auto"/>
        <w:rPr>
          <w:rFonts w:ascii="Times New Roman" w:eastAsia="Calibri" w:hAnsi="Times New Roman" w:cs="Times New Roman"/>
          <w:b/>
        </w:rPr>
      </w:pPr>
    </w:p>
    <w:p w14:paraId="49942EA0" w14:textId="77777777" w:rsidR="00FB73ED" w:rsidRDefault="00FB73ED" w:rsidP="007C70AC">
      <w:pPr>
        <w:spacing w:line="276" w:lineRule="auto"/>
        <w:rPr>
          <w:rFonts w:ascii="Times New Roman" w:eastAsia="Calibri" w:hAnsi="Times New Roman" w:cs="Times New Roman"/>
          <w:b/>
        </w:rPr>
      </w:pPr>
    </w:p>
    <w:p w14:paraId="54CD87F1" w14:textId="77777777" w:rsidR="00FB73ED" w:rsidRDefault="00FB73ED" w:rsidP="007C70AC">
      <w:pPr>
        <w:spacing w:line="276" w:lineRule="auto"/>
        <w:rPr>
          <w:rFonts w:ascii="Times New Roman" w:eastAsia="Calibri" w:hAnsi="Times New Roman" w:cs="Times New Roman"/>
          <w:b/>
        </w:rPr>
      </w:pPr>
    </w:p>
    <w:p w14:paraId="6BE4FDE4" w14:textId="77777777" w:rsidR="00FB73ED" w:rsidRDefault="00FB73ED" w:rsidP="007C70AC">
      <w:pPr>
        <w:spacing w:line="276" w:lineRule="auto"/>
        <w:rPr>
          <w:rFonts w:ascii="Times New Roman" w:eastAsia="Calibri" w:hAnsi="Times New Roman" w:cs="Times New Roman"/>
          <w:b/>
        </w:rPr>
      </w:pPr>
    </w:p>
    <w:p w14:paraId="4AED0FC2" w14:textId="77777777" w:rsidR="00FB73ED" w:rsidRDefault="00FB73ED" w:rsidP="007C70AC">
      <w:pPr>
        <w:spacing w:line="276" w:lineRule="auto"/>
        <w:rPr>
          <w:rFonts w:ascii="Times New Roman" w:eastAsia="Calibri" w:hAnsi="Times New Roman" w:cs="Times New Roman"/>
          <w:b/>
        </w:rPr>
      </w:pPr>
    </w:p>
    <w:p w14:paraId="0382701B" w14:textId="77777777" w:rsidR="00FB73ED" w:rsidRDefault="00FB73ED" w:rsidP="007C70AC">
      <w:pPr>
        <w:spacing w:line="276" w:lineRule="auto"/>
        <w:rPr>
          <w:rFonts w:ascii="Times New Roman" w:eastAsia="Calibri" w:hAnsi="Times New Roman" w:cs="Times New Roman"/>
          <w:b/>
        </w:rPr>
      </w:pPr>
    </w:p>
    <w:p w14:paraId="3E135B21" w14:textId="77777777" w:rsidR="00FB73ED" w:rsidRDefault="00FB73ED" w:rsidP="007C70AC">
      <w:pPr>
        <w:spacing w:line="276" w:lineRule="auto"/>
        <w:rPr>
          <w:rFonts w:ascii="Times New Roman" w:eastAsia="Calibri" w:hAnsi="Times New Roman" w:cs="Times New Roman"/>
          <w:b/>
        </w:rPr>
      </w:pPr>
    </w:p>
    <w:p w14:paraId="079BD7FC" w14:textId="77777777" w:rsidR="00FB73ED" w:rsidRDefault="00FB73ED" w:rsidP="007C70AC">
      <w:pPr>
        <w:spacing w:line="276" w:lineRule="auto"/>
        <w:rPr>
          <w:rFonts w:ascii="Times New Roman" w:eastAsia="Calibri" w:hAnsi="Times New Roman" w:cs="Times New Roman"/>
          <w:b/>
        </w:rPr>
      </w:pPr>
    </w:p>
    <w:p w14:paraId="00B98D9B" w14:textId="77777777" w:rsidR="00FB73ED" w:rsidRDefault="00FB73ED" w:rsidP="007C70AC">
      <w:pPr>
        <w:spacing w:line="276" w:lineRule="auto"/>
        <w:rPr>
          <w:rFonts w:ascii="Times New Roman" w:eastAsia="Calibri" w:hAnsi="Times New Roman" w:cs="Times New Roman"/>
          <w:b/>
        </w:rPr>
      </w:pPr>
    </w:p>
    <w:p w14:paraId="697A297B" w14:textId="77777777" w:rsidR="00FB73ED" w:rsidRDefault="00FB73ED" w:rsidP="007C70AC">
      <w:pPr>
        <w:spacing w:line="276" w:lineRule="auto"/>
        <w:rPr>
          <w:rFonts w:ascii="Times New Roman" w:eastAsia="Calibri" w:hAnsi="Times New Roman" w:cs="Times New Roman"/>
          <w:b/>
        </w:rPr>
      </w:pPr>
    </w:p>
    <w:p w14:paraId="0E963A0A" w14:textId="77777777" w:rsidR="00FB73ED" w:rsidRDefault="00FB73ED" w:rsidP="007C70AC">
      <w:pPr>
        <w:spacing w:line="276" w:lineRule="auto"/>
        <w:rPr>
          <w:rFonts w:ascii="Times New Roman" w:eastAsia="Calibri" w:hAnsi="Times New Roman" w:cs="Times New Roman"/>
          <w:b/>
        </w:rPr>
      </w:pPr>
    </w:p>
    <w:p w14:paraId="343D5538" w14:textId="77777777" w:rsidR="00FB73ED" w:rsidRDefault="00FB73ED" w:rsidP="007C70AC">
      <w:pPr>
        <w:spacing w:line="276" w:lineRule="auto"/>
        <w:rPr>
          <w:rFonts w:ascii="Times New Roman" w:eastAsia="Calibri" w:hAnsi="Times New Roman" w:cs="Times New Roman"/>
          <w:b/>
        </w:rPr>
      </w:pPr>
    </w:p>
    <w:p w14:paraId="2FFB190A" w14:textId="77777777" w:rsidR="00FB73ED" w:rsidRDefault="00FB73ED" w:rsidP="007C70AC">
      <w:pPr>
        <w:spacing w:line="276" w:lineRule="auto"/>
        <w:rPr>
          <w:rFonts w:ascii="Times New Roman" w:eastAsia="Calibri" w:hAnsi="Times New Roman" w:cs="Times New Roman"/>
          <w:b/>
        </w:rPr>
      </w:pPr>
    </w:p>
    <w:p w14:paraId="4EFC6A5A" w14:textId="77777777" w:rsidR="00FB73ED" w:rsidRDefault="00FB73ED" w:rsidP="007C70AC">
      <w:pPr>
        <w:spacing w:line="276" w:lineRule="auto"/>
        <w:rPr>
          <w:rFonts w:ascii="Times New Roman" w:eastAsia="Calibri" w:hAnsi="Times New Roman" w:cs="Times New Roman"/>
          <w:b/>
        </w:rPr>
      </w:pPr>
    </w:p>
    <w:p w14:paraId="4488D0BE" w14:textId="77777777" w:rsidR="00FB73ED" w:rsidRDefault="00FB73ED" w:rsidP="007C70AC">
      <w:pPr>
        <w:spacing w:line="276" w:lineRule="auto"/>
        <w:rPr>
          <w:rFonts w:ascii="Times New Roman" w:eastAsia="Calibri" w:hAnsi="Times New Roman" w:cs="Times New Roman"/>
          <w:b/>
        </w:rPr>
      </w:pPr>
    </w:p>
    <w:p w14:paraId="4FBCDEE4" w14:textId="77777777" w:rsidR="00FB73ED" w:rsidRDefault="00FB73ED" w:rsidP="007C70AC">
      <w:pPr>
        <w:spacing w:line="276" w:lineRule="auto"/>
        <w:rPr>
          <w:rFonts w:ascii="Times New Roman" w:eastAsia="Calibri" w:hAnsi="Times New Roman" w:cs="Times New Roman"/>
          <w:b/>
        </w:rPr>
      </w:pPr>
    </w:p>
    <w:p w14:paraId="1BBFB0D0" w14:textId="77777777" w:rsidR="00FB73ED" w:rsidRDefault="00FB73ED" w:rsidP="007C70AC">
      <w:pPr>
        <w:spacing w:line="276" w:lineRule="auto"/>
        <w:rPr>
          <w:rFonts w:ascii="Times New Roman" w:eastAsia="Calibri" w:hAnsi="Times New Roman" w:cs="Times New Roman"/>
          <w:b/>
        </w:rPr>
      </w:pPr>
    </w:p>
    <w:p w14:paraId="23EEE931" w14:textId="77777777" w:rsidR="00FB73ED" w:rsidRDefault="00FB73ED" w:rsidP="007C70AC">
      <w:pPr>
        <w:spacing w:line="276" w:lineRule="auto"/>
        <w:rPr>
          <w:rFonts w:ascii="Times New Roman" w:eastAsia="Calibri" w:hAnsi="Times New Roman" w:cs="Times New Roman"/>
          <w:b/>
        </w:rPr>
      </w:pPr>
    </w:p>
    <w:p w14:paraId="1F74B72C" w14:textId="77777777" w:rsidR="00FB73ED" w:rsidRDefault="00FB73ED" w:rsidP="007C70AC">
      <w:pPr>
        <w:spacing w:line="276" w:lineRule="auto"/>
        <w:rPr>
          <w:rFonts w:ascii="Times New Roman" w:eastAsia="Calibri" w:hAnsi="Times New Roman" w:cs="Times New Roman"/>
          <w:b/>
        </w:rPr>
      </w:pPr>
    </w:p>
    <w:p w14:paraId="5BA3D991" w14:textId="77777777" w:rsidR="00FB73ED" w:rsidRDefault="00FB73ED" w:rsidP="007C70AC">
      <w:pPr>
        <w:spacing w:line="276" w:lineRule="auto"/>
        <w:rPr>
          <w:rFonts w:ascii="Times New Roman" w:eastAsia="Calibri" w:hAnsi="Times New Roman" w:cs="Times New Roman"/>
          <w:b/>
        </w:rPr>
      </w:pPr>
    </w:p>
    <w:p w14:paraId="37DE6D90" w14:textId="77777777" w:rsidR="00FB73ED" w:rsidRDefault="00FB73ED" w:rsidP="007C70AC">
      <w:pPr>
        <w:spacing w:line="276" w:lineRule="auto"/>
        <w:rPr>
          <w:rFonts w:ascii="Times New Roman" w:eastAsia="Calibri" w:hAnsi="Times New Roman" w:cs="Times New Roman"/>
          <w:b/>
        </w:rPr>
      </w:pPr>
    </w:p>
    <w:p w14:paraId="6B1DF7A4" w14:textId="77777777" w:rsidR="00FB73ED" w:rsidRDefault="00FB73ED" w:rsidP="007C70AC">
      <w:pPr>
        <w:spacing w:line="276" w:lineRule="auto"/>
        <w:rPr>
          <w:rFonts w:ascii="Times New Roman" w:eastAsia="Calibri" w:hAnsi="Times New Roman" w:cs="Times New Roman"/>
          <w:b/>
        </w:rPr>
      </w:pPr>
    </w:p>
    <w:p w14:paraId="77B22F9B" w14:textId="77777777" w:rsidR="00FB73ED" w:rsidRDefault="00FB73ED" w:rsidP="007C70AC">
      <w:pPr>
        <w:spacing w:line="276" w:lineRule="auto"/>
        <w:rPr>
          <w:rFonts w:ascii="Times New Roman" w:eastAsia="Calibri" w:hAnsi="Times New Roman" w:cs="Times New Roman"/>
          <w:b/>
        </w:rPr>
      </w:pPr>
    </w:p>
    <w:p w14:paraId="09D95635" w14:textId="77777777" w:rsidR="00FB73ED" w:rsidRDefault="00FB73ED" w:rsidP="007C70AC">
      <w:pPr>
        <w:spacing w:line="276" w:lineRule="auto"/>
        <w:rPr>
          <w:rFonts w:ascii="Times New Roman" w:eastAsia="Calibri" w:hAnsi="Times New Roman" w:cs="Times New Roman"/>
          <w:b/>
        </w:rPr>
      </w:pPr>
    </w:p>
    <w:p w14:paraId="71CCDD55" w14:textId="77777777" w:rsidR="00FB73ED" w:rsidRDefault="00FB73ED" w:rsidP="007C70AC">
      <w:pPr>
        <w:spacing w:line="276" w:lineRule="auto"/>
        <w:rPr>
          <w:rFonts w:ascii="Times New Roman" w:eastAsia="Calibri" w:hAnsi="Times New Roman" w:cs="Times New Roman"/>
          <w:b/>
        </w:rPr>
      </w:pPr>
    </w:p>
    <w:p w14:paraId="5B53FAEA" w14:textId="77777777" w:rsidR="00FB73ED" w:rsidRDefault="00FB73ED" w:rsidP="007C70AC">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FB73ED" w:rsidRPr="003A1D3E" w14:paraId="56FFF265" w14:textId="77777777" w:rsidTr="00FB73ED">
        <w:trPr>
          <w:trHeight w:val="499"/>
        </w:trPr>
        <w:tc>
          <w:tcPr>
            <w:tcW w:w="9634" w:type="dxa"/>
            <w:gridSpan w:val="2"/>
            <w:tcBorders>
              <w:bottom w:val="single" w:sz="4" w:space="0" w:color="auto"/>
            </w:tcBorders>
            <w:shd w:val="clear" w:color="auto" w:fill="E7E6E6"/>
          </w:tcPr>
          <w:p w14:paraId="3FCDD8B8" w14:textId="77777777" w:rsidR="00FB73ED" w:rsidRPr="003A1D3E" w:rsidRDefault="00FB73ED" w:rsidP="00FB73ED">
            <w:pPr>
              <w:spacing w:before="66" w:after="0" w:line="276" w:lineRule="auto"/>
              <w:ind w:left="865"/>
              <w:jc w:val="center"/>
              <w:rPr>
                <w:rFonts w:ascii="Times New Roman" w:hAnsi="Times New Roman" w:cs="Times New Roman"/>
                <w:b/>
                <w:color w:val="000000"/>
              </w:rPr>
            </w:pPr>
            <w:r>
              <w:rPr>
                <w:rFonts w:ascii="Times New Roman" w:eastAsia="Calibri" w:hAnsi="Times New Roman" w:cs="Times New Roman"/>
                <w:b/>
                <w:bCs/>
              </w:rPr>
              <w:t xml:space="preserve">Introduction to Artificial Intelligence and Machine Learning </w:t>
            </w:r>
          </w:p>
        </w:tc>
      </w:tr>
      <w:tr w:rsidR="00FB73ED" w:rsidRPr="003A1D3E" w14:paraId="41A8335D" w14:textId="77777777" w:rsidTr="00FB73ED">
        <w:trPr>
          <w:trHeight w:val="1128"/>
        </w:trPr>
        <w:tc>
          <w:tcPr>
            <w:tcW w:w="5557" w:type="dxa"/>
            <w:tcBorders>
              <w:right w:val="nil"/>
            </w:tcBorders>
            <w:shd w:val="clear" w:color="auto" w:fill="auto"/>
          </w:tcPr>
          <w:p w14:paraId="3402E795" w14:textId="77777777" w:rsidR="00FB73ED" w:rsidRPr="003A1D3E" w:rsidRDefault="00FB73ED" w:rsidP="00FB73ED">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7C36A5">
              <w:rPr>
                <w:rFonts w:ascii="Times New Roman" w:hAnsi="Times New Roman" w:cs="Times New Roman"/>
                <w:b/>
              </w:rPr>
              <w:t>CSOE05</w:t>
            </w:r>
          </w:p>
          <w:p w14:paraId="6E7AFF44" w14:textId="77777777" w:rsidR="00FB73ED" w:rsidRDefault="00FB73ED" w:rsidP="00FB73ED">
            <w:pPr>
              <w:spacing w:after="0" w:line="276" w:lineRule="auto"/>
              <w:rPr>
                <w:rFonts w:ascii="Times New Roman" w:hAnsi="Times New Roman" w:cs="Times New Roman"/>
                <w:b/>
              </w:rPr>
            </w:pPr>
            <w:r w:rsidRPr="003A1D3E">
              <w:rPr>
                <w:rFonts w:ascii="Times New Roman" w:hAnsi="Times New Roman" w:cs="Times New Roman"/>
                <w:b/>
              </w:rPr>
              <w:t xml:space="preserve">Pre-requisites: </w:t>
            </w:r>
            <w:r w:rsidRPr="00FB73ED">
              <w:rPr>
                <w:rFonts w:ascii="Times New Roman" w:hAnsi="Times New Roman" w:cs="Times New Roman"/>
              </w:rPr>
              <w:t>Knowledge of any advanced programming language, Algorithms and Data structures, Elementary Discrete Mathematics or similar.</w:t>
            </w:r>
          </w:p>
          <w:p w14:paraId="7F9FC01F" w14:textId="77777777" w:rsidR="00FB73ED" w:rsidRPr="003A1D3E" w:rsidRDefault="00FB73ED" w:rsidP="00FB73ED">
            <w:pPr>
              <w:spacing w:after="0" w:line="276" w:lineRule="auto"/>
              <w:rPr>
                <w:rFonts w:ascii="Times New Roman" w:hAnsi="Times New Roman" w:cs="Times New Roman"/>
                <w:b/>
              </w:rPr>
            </w:pPr>
            <w:r w:rsidRPr="003A1D3E">
              <w:rPr>
                <w:rFonts w:ascii="Times New Roman" w:hAnsi="Times New Roman" w:cs="Times New Roman"/>
                <w:b/>
              </w:rPr>
              <w:t>Course Coordinator:</w:t>
            </w:r>
            <w:r>
              <w:rPr>
                <w:rFonts w:ascii="Times New Roman" w:hAnsi="Times New Roman" w:cs="Times New Roman"/>
                <w:b/>
              </w:rPr>
              <w:t xml:space="preserve"> </w:t>
            </w:r>
            <w:r w:rsidRPr="00FB73ED">
              <w:rPr>
                <w:rFonts w:ascii="Times New Roman" w:hAnsi="Times New Roman" w:cs="Times New Roman"/>
                <w:b/>
              </w:rPr>
              <w:t>CSOE09</w:t>
            </w:r>
          </w:p>
        </w:tc>
        <w:tc>
          <w:tcPr>
            <w:tcW w:w="4077" w:type="dxa"/>
            <w:tcBorders>
              <w:left w:val="nil"/>
            </w:tcBorders>
            <w:shd w:val="clear" w:color="auto" w:fill="auto"/>
          </w:tcPr>
          <w:p w14:paraId="2E9A5F2C" w14:textId="77777777" w:rsidR="00FB73ED" w:rsidRPr="003A1D3E" w:rsidRDefault="00FB73ED" w:rsidP="00FB73ED">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7341E2D6" w14:textId="77777777" w:rsidR="00FB73ED" w:rsidRPr="003A1D3E" w:rsidRDefault="00FB73ED" w:rsidP="00FB73ED">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6CC747EE" w14:textId="77777777" w:rsidR="00FB73ED" w:rsidRDefault="00FB73ED" w:rsidP="007C70AC">
      <w:pPr>
        <w:spacing w:line="276" w:lineRule="auto"/>
        <w:rPr>
          <w:rFonts w:ascii="Times New Roman" w:eastAsia="Calibri" w:hAnsi="Times New Roman" w:cs="Times New Roman"/>
          <w:b/>
        </w:rPr>
      </w:pPr>
    </w:p>
    <w:p w14:paraId="341F6ACD" w14:textId="77777777" w:rsidR="00FB73ED" w:rsidRPr="00A308F4" w:rsidRDefault="00FB73ED" w:rsidP="00A308F4">
      <w:pPr>
        <w:spacing w:before="87" w:after="0" w:line="276" w:lineRule="auto"/>
        <w:ind w:left="3561" w:right="3632"/>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Course Contents</w:t>
      </w:r>
    </w:p>
    <w:p w14:paraId="3450FF55" w14:textId="77777777" w:rsidR="00FB73ED" w:rsidRPr="00A308F4" w:rsidRDefault="00FB73ED" w:rsidP="00A308F4">
      <w:pPr>
        <w:spacing w:after="0" w:line="276" w:lineRule="auto"/>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Unit I</w:t>
      </w:r>
    </w:p>
    <w:p w14:paraId="226036F3" w14:textId="77777777" w:rsidR="00FB73ED" w:rsidRPr="00A308F4" w:rsidRDefault="00FB73ED" w:rsidP="00A308F4">
      <w:pPr>
        <w:spacing w:after="0" w:line="276" w:lineRule="auto"/>
        <w:rPr>
          <w:rFonts w:ascii="Times New Roman" w:eastAsia="Times New Roman" w:hAnsi="Times New Roman" w:cs="Times New Roman"/>
          <w:lang w:eastAsia="en-IN"/>
        </w:rPr>
      </w:pPr>
    </w:p>
    <w:p w14:paraId="6028BE4D"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Introduction</w:t>
      </w:r>
      <w:r w:rsidRPr="00A308F4">
        <w:rPr>
          <w:rFonts w:ascii="Times New Roman" w:eastAsia="Times New Roman" w:hAnsi="Times New Roman" w:cs="Times New Roman"/>
          <w:color w:val="000000"/>
          <w:lang w:eastAsia="en-IN"/>
        </w:rPr>
        <w:t>: What is AI? Foundation and History of Artificial Intelligence.</w:t>
      </w:r>
    </w:p>
    <w:p w14:paraId="16196864"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Intelligent Agents</w:t>
      </w:r>
      <w:r w:rsidRPr="00A308F4">
        <w:rPr>
          <w:rFonts w:ascii="Times New Roman" w:eastAsia="Times New Roman" w:hAnsi="Times New Roman" w:cs="Times New Roman"/>
          <w:color w:val="000000"/>
          <w:lang w:eastAsia="en-IN"/>
        </w:rPr>
        <w:t>: Agents and Environments, Rationality, The Nature of Environments, The Structure of Agents. </w:t>
      </w:r>
    </w:p>
    <w:p w14:paraId="67C684B0" w14:textId="77777777" w:rsidR="00FB73ED" w:rsidRPr="00A308F4" w:rsidRDefault="00FB73ED" w:rsidP="00A308F4">
      <w:pPr>
        <w:spacing w:after="0" w:line="276" w:lineRule="auto"/>
        <w:ind w:right="-11"/>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Problem-solving by search</w:t>
      </w:r>
      <w:r w:rsidRPr="00A308F4">
        <w:rPr>
          <w:rFonts w:ascii="Times New Roman" w:eastAsia="Times New Roman" w:hAnsi="Times New Roman" w:cs="Times New Roman"/>
          <w:color w:val="000000"/>
          <w:lang w:eastAsia="en-IN"/>
        </w:rPr>
        <w:t xml:space="preserve">: </w:t>
      </w:r>
      <w:proofErr w:type="spellStart"/>
      <w:r w:rsidRPr="00A308F4">
        <w:rPr>
          <w:rFonts w:ascii="Times New Roman" w:eastAsia="Times New Roman" w:hAnsi="Times New Roman" w:cs="Times New Roman"/>
          <w:color w:val="000000"/>
          <w:lang w:eastAsia="en-IN"/>
        </w:rPr>
        <w:t>ProblemSolving</w:t>
      </w:r>
      <w:proofErr w:type="spellEnd"/>
      <w:r w:rsidRPr="00A308F4">
        <w:rPr>
          <w:rFonts w:ascii="Times New Roman" w:eastAsia="Times New Roman" w:hAnsi="Times New Roman" w:cs="Times New Roman"/>
          <w:color w:val="000000"/>
          <w:lang w:eastAsia="en-IN"/>
        </w:rPr>
        <w:t xml:space="preserve"> Agents, Example Problems, Searching for Solution, Uniformed Search Strategies, Informed Search Strategies, Heuristic Functions. (Chapter 1, 2, 3 of Text Book 1)</w:t>
      </w:r>
    </w:p>
    <w:p w14:paraId="45DD5544" w14:textId="77777777" w:rsidR="00FB73ED" w:rsidRPr="00A308F4" w:rsidRDefault="00FB73ED" w:rsidP="00A308F4">
      <w:pPr>
        <w:spacing w:after="0" w:line="276" w:lineRule="auto"/>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Unit II</w:t>
      </w:r>
    </w:p>
    <w:p w14:paraId="571CD8CF" w14:textId="77777777" w:rsidR="00FB73ED" w:rsidRPr="00A308F4" w:rsidRDefault="00FB73ED" w:rsidP="00A308F4">
      <w:pPr>
        <w:spacing w:after="0" w:line="276" w:lineRule="auto"/>
        <w:rPr>
          <w:rFonts w:ascii="Times New Roman" w:eastAsia="Times New Roman" w:hAnsi="Times New Roman" w:cs="Times New Roman"/>
          <w:lang w:eastAsia="en-IN"/>
        </w:rPr>
      </w:pPr>
    </w:p>
    <w:p w14:paraId="08B66581"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Introduction to Machine Learning</w:t>
      </w:r>
      <w:r w:rsidRPr="00A308F4">
        <w:rPr>
          <w:rFonts w:ascii="Times New Roman" w:eastAsia="Times New Roman" w:hAnsi="Times New Roman" w:cs="Times New Roman"/>
          <w:color w:val="000000"/>
          <w:lang w:eastAsia="en-IN"/>
        </w:rPr>
        <w:t xml:space="preserve">: What is Machine Learning, Key Terminology, Key tasks of machine learning, </w:t>
      </w:r>
      <w:proofErr w:type="gramStart"/>
      <w:r w:rsidRPr="00A308F4">
        <w:rPr>
          <w:rFonts w:ascii="Times New Roman" w:eastAsia="Times New Roman" w:hAnsi="Times New Roman" w:cs="Times New Roman"/>
          <w:color w:val="000000"/>
          <w:lang w:eastAsia="en-IN"/>
        </w:rPr>
        <w:t>Well</w:t>
      </w:r>
      <w:proofErr w:type="gramEnd"/>
      <w:r w:rsidRPr="00A308F4">
        <w:rPr>
          <w:rFonts w:ascii="Times New Roman" w:eastAsia="Times New Roman" w:hAnsi="Times New Roman" w:cs="Times New Roman"/>
          <w:color w:val="000000"/>
          <w:lang w:eastAsia="en-IN"/>
        </w:rPr>
        <w:t xml:space="preserve"> posed learning problems, Designing a Learning system, Perspective and Issues in Machine Learning. </w:t>
      </w:r>
    </w:p>
    <w:p w14:paraId="5860B358"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Decision Tree</w:t>
      </w:r>
      <w:r w:rsidRPr="00A308F4">
        <w:rPr>
          <w:rFonts w:ascii="Times New Roman" w:eastAsia="Times New Roman" w:hAnsi="Times New Roman" w:cs="Times New Roman"/>
          <w:color w:val="000000"/>
          <w:lang w:eastAsia="en-IN"/>
        </w:rPr>
        <w:t xml:space="preserve"> - Decision Tree Representation, Appropriate Problems for Decision Tree Learning, Basic Decision Tree Learning Algorithm, Issues in Decision Tree Learning. (Chapter 1and 3 of Text Book 2)</w:t>
      </w:r>
    </w:p>
    <w:p w14:paraId="10CD1AA0" w14:textId="77777777" w:rsidR="00FB73ED" w:rsidRPr="00A308F4" w:rsidRDefault="00FB73ED" w:rsidP="00A308F4">
      <w:pPr>
        <w:spacing w:after="0" w:line="276" w:lineRule="auto"/>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Unit III</w:t>
      </w:r>
    </w:p>
    <w:p w14:paraId="278335EE" w14:textId="77777777" w:rsidR="00FB73ED" w:rsidRPr="00A308F4" w:rsidRDefault="00FB73ED" w:rsidP="00A308F4">
      <w:pPr>
        <w:spacing w:after="0" w:line="276" w:lineRule="auto"/>
        <w:rPr>
          <w:rFonts w:ascii="Times New Roman" w:eastAsia="Times New Roman" w:hAnsi="Times New Roman" w:cs="Times New Roman"/>
          <w:lang w:eastAsia="en-IN"/>
        </w:rPr>
      </w:pPr>
    </w:p>
    <w:p w14:paraId="6FB8C213"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Artificial Neural Networks</w:t>
      </w:r>
      <w:r w:rsidRPr="00A308F4">
        <w:rPr>
          <w:rFonts w:ascii="Times New Roman" w:eastAsia="Times New Roman" w:hAnsi="Times New Roman" w:cs="Times New Roman"/>
          <w:color w:val="000000"/>
          <w:lang w:eastAsia="en-IN"/>
        </w:rPr>
        <w:t xml:space="preserve"> - Introduction, Neural Network Representation, Appropriate problems for Neural Network Learning, </w:t>
      </w:r>
      <w:proofErr w:type="spellStart"/>
      <w:r w:rsidRPr="00A308F4">
        <w:rPr>
          <w:rFonts w:ascii="Times New Roman" w:eastAsia="Times New Roman" w:hAnsi="Times New Roman" w:cs="Times New Roman"/>
          <w:color w:val="000000"/>
          <w:lang w:eastAsia="en-IN"/>
        </w:rPr>
        <w:t>Perceptrons</w:t>
      </w:r>
      <w:proofErr w:type="spellEnd"/>
      <w:r w:rsidRPr="00A308F4">
        <w:rPr>
          <w:rFonts w:ascii="Times New Roman" w:eastAsia="Times New Roman" w:hAnsi="Times New Roman" w:cs="Times New Roman"/>
          <w:color w:val="000000"/>
          <w:lang w:eastAsia="en-IN"/>
        </w:rPr>
        <w:t xml:space="preserve">, Multilayer </w:t>
      </w:r>
      <w:proofErr w:type="gramStart"/>
      <w:r w:rsidRPr="00A308F4">
        <w:rPr>
          <w:rFonts w:ascii="Times New Roman" w:eastAsia="Times New Roman" w:hAnsi="Times New Roman" w:cs="Times New Roman"/>
          <w:color w:val="000000"/>
          <w:lang w:eastAsia="en-IN"/>
        </w:rPr>
        <w:t>Networks  and</w:t>
      </w:r>
      <w:proofErr w:type="gramEnd"/>
      <w:r w:rsidRPr="00A308F4">
        <w:rPr>
          <w:rFonts w:ascii="Times New Roman" w:eastAsia="Times New Roman" w:hAnsi="Times New Roman" w:cs="Times New Roman"/>
          <w:color w:val="000000"/>
          <w:lang w:eastAsia="en-IN"/>
        </w:rPr>
        <w:t xml:space="preserve"> the Backpropagation algorithm. </w:t>
      </w:r>
    </w:p>
    <w:p w14:paraId="1DFA5235" w14:textId="77777777" w:rsidR="00FB73ED" w:rsidRPr="00A308F4" w:rsidRDefault="00FB73ED" w:rsidP="00A308F4">
      <w:pPr>
        <w:spacing w:after="0" w:line="276" w:lineRule="auto"/>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Bayesian Learning</w:t>
      </w:r>
      <w:r w:rsidRPr="00A308F4">
        <w:rPr>
          <w:rFonts w:ascii="Times New Roman" w:eastAsia="Times New Roman" w:hAnsi="Times New Roman" w:cs="Times New Roman"/>
          <w:color w:val="000000"/>
          <w:lang w:eastAsia="en-IN"/>
        </w:rPr>
        <w:t xml:space="preserve"> - Introduction, Bayes theorem, Naive Bayes Classifier, The EM Algorithm. (Chapter 4 and 6 of Text Book 2) </w:t>
      </w:r>
    </w:p>
    <w:p w14:paraId="2730861C" w14:textId="77777777" w:rsidR="00FB73ED" w:rsidRPr="00A308F4" w:rsidRDefault="00FB73ED" w:rsidP="00A308F4">
      <w:pPr>
        <w:spacing w:after="0" w:line="276" w:lineRule="auto"/>
        <w:rPr>
          <w:rFonts w:ascii="Times New Roman" w:eastAsia="Times New Roman" w:hAnsi="Times New Roman" w:cs="Times New Roman"/>
          <w:lang w:eastAsia="en-IN"/>
        </w:rPr>
      </w:pPr>
    </w:p>
    <w:p w14:paraId="0B95A542" w14:textId="77777777" w:rsidR="00FB73ED" w:rsidRPr="00A308F4" w:rsidRDefault="00FB73ED" w:rsidP="00A308F4">
      <w:pPr>
        <w:spacing w:after="0" w:line="276" w:lineRule="auto"/>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Unit IV</w:t>
      </w:r>
    </w:p>
    <w:p w14:paraId="06F19A97" w14:textId="77777777" w:rsidR="00FB73ED" w:rsidRPr="00A308F4" w:rsidRDefault="00FB73ED" w:rsidP="00A308F4">
      <w:pPr>
        <w:spacing w:after="0" w:line="276" w:lineRule="auto"/>
        <w:rPr>
          <w:rFonts w:ascii="Times New Roman" w:eastAsia="Times New Roman" w:hAnsi="Times New Roman" w:cs="Times New Roman"/>
          <w:lang w:eastAsia="en-IN"/>
        </w:rPr>
      </w:pPr>
    </w:p>
    <w:p w14:paraId="7DC43C83"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Instance Based Learning</w:t>
      </w:r>
      <w:r w:rsidRPr="00A308F4">
        <w:rPr>
          <w:rFonts w:ascii="Times New Roman" w:eastAsia="Times New Roman" w:hAnsi="Times New Roman" w:cs="Times New Roman"/>
          <w:color w:val="000000"/>
          <w:lang w:eastAsia="en-IN"/>
        </w:rPr>
        <w:t xml:space="preserve"> - Introduction, k-nearest </w:t>
      </w:r>
      <w:proofErr w:type="spellStart"/>
      <w:r w:rsidRPr="00A308F4">
        <w:rPr>
          <w:rFonts w:ascii="Times New Roman" w:eastAsia="Times New Roman" w:hAnsi="Times New Roman" w:cs="Times New Roman"/>
          <w:color w:val="000000"/>
          <w:lang w:eastAsia="en-IN"/>
        </w:rPr>
        <w:t>neighbor</w:t>
      </w:r>
      <w:proofErr w:type="spellEnd"/>
      <w:r w:rsidRPr="00A308F4">
        <w:rPr>
          <w:rFonts w:ascii="Times New Roman" w:eastAsia="Times New Roman" w:hAnsi="Times New Roman" w:cs="Times New Roman"/>
          <w:color w:val="000000"/>
          <w:lang w:eastAsia="en-IN"/>
        </w:rPr>
        <w:t xml:space="preserve"> learning, Locally Weighted Regression, radial basis function, Case-based reasoning</w:t>
      </w:r>
    </w:p>
    <w:p w14:paraId="6C526D7D"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Genetic Algorithms</w:t>
      </w:r>
      <w:r w:rsidRPr="00A308F4">
        <w:rPr>
          <w:rFonts w:ascii="Times New Roman" w:eastAsia="Times New Roman" w:hAnsi="Times New Roman" w:cs="Times New Roman"/>
          <w:color w:val="000000"/>
          <w:lang w:eastAsia="en-IN"/>
        </w:rPr>
        <w:t xml:space="preserve"> – Representing hypotheses, Genetic Operators, Fitness Function and Selection, An Illustrative Example. </w:t>
      </w:r>
    </w:p>
    <w:p w14:paraId="313F5703"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Reinforcement Learning</w:t>
      </w:r>
      <w:r w:rsidRPr="00A308F4">
        <w:rPr>
          <w:rFonts w:ascii="Times New Roman" w:eastAsia="Times New Roman" w:hAnsi="Times New Roman" w:cs="Times New Roman"/>
          <w:color w:val="000000"/>
          <w:lang w:eastAsia="en-IN"/>
        </w:rPr>
        <w:t xml:space="preserve"> – Introduction, The Learning Task (Chapter 8, 9 and 13 of Text Book 2)   </w:t>
      </w:r>
    </w:p>
    <w:p w14:paraId="65F9D8A4" w14:textId="77777777" w:rsidR="00FB73ED" w:rsidRPr="00A308F4" w:rsidRDefault="00FB73ED" w:rsidP="00A308F4">
      <w:pPr>
        <w:spacing w:after="0" w:line="276" w:lineRule="auto"/>
        <w:jc w:val="center"/>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Unit V</w:t>
      </w:r>
    </w:p>
    <w:p w14:paraId="3CF90184" w14:textId="77777777" w:rsidR="00FB73ED" w:rsidRPr="00A308F4" w:rsidRDefault="00FB73ED" w:rsidP="00A308F4">
      <w:pPr>
        <w:spacing w:after="0" w:line="276" w:lineRule="auto"/>
        <w:rPr>
          <w:rFonts w:ascii="Times New Roman" w:eastAsia="Times New Roman" w:hAnsi="Times New Roman" w:cs="Times New Roman"/>
          <w:lang w:eastAsia="en-IN"/>
        </w:rPr>
      </w:pPr>
    </w:p>
    <w:p w14:paraId="37BBFB0C"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 xml:space="preserve">Natural Language Processing:  </w:t>
      </w:r>
      <w:r w:rsidRPr="00A308F4">
        <w:rPr>
          <w:rFonts w:ascii="Times New Roman" w:eastAsia="Times New Roman" w:hAnsi="Times New Roman" w:cs="Times New Roman"/>
          <w:color w:val="000000"/>
          <w:lang w:eastAsia="en-IN"/>
        </w:rPr>
        <w:t xml:space="preserve">Language Models, Text Classification, Information Retrieval, Information Extraction. </w:t>
      </w:r>
      <w:r w:rsidRPr="00A308F4">
        <w:rPr>
          <w:rFonts w:ascii="Times New Roman" w:eastAsia="Times New Roman" w:hAnsi="Times New Roman" w:cs="Times New Roman"/>
          <w:b/>
          <w:bCs/>
          <w:color w:val="000000"/>
          <w:lang w:eastAsia="en-IN"/>
        </w:rPr>
        <w:t>Natural Language Communication:</w:t>
      </w:r>
      <w:r w:rsidRPr="00A308F4">
        <w:rPr>
          <w:rFonts w:ascii="Times New Roman" w:eastAsia="Times New Roman" w:hAnsi="Times New Roman" w:cs="Times New Roman"/>
          <w:color w:val="000000"/>
          <w:lang w:eastAsia="en-IN"/>
        </w:rPr>
        <w:t xml:space="preserve"> Phrase, Structure Grammars, Syntactic Analysis, Augmented Grammars and Semantic Interpretation, Machine translation, Speech recognition. (Chapter 22, 23 of Text Book 1)</w:t>
      </w:r>
    </w:p>
    <w:p w14:paraId="419AC9E2" w14:textId="77777777" w:rsidR="00FB73ED" w:rsidRPr="00A308F4" w:rsidRDefault="00FB73ED" w:rsidP="00A308F4">
      <w:pPr>
        <w:spacing w:after="240" w:line="276" w:lineRule="auto"/>
        <w:rPr>
          <w:rFonts w:ascii="Times New Roman" w:eastAsia="Times New Roman" w:hAnsi="Times New Roman" w:cs="Times New Roman"/>
          <w:lang w:eastAsia="en-IN"/>
        </w:rPr>
      </w:pPr>
    </w:p>
    <w:p w14:paraId="6A3FCABA"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Text Books:</w:t>
      </w:r>
    </w:p>
    <w:p w14:paraId="2C51236E" w14:textId="77777777" w:rsidR="00FB73ED" w:rsidRPr="00A308F4" w:rsidRDefault="00FB73ED" w:rsidP="00DE6864">
      <w:pPr>
        <w:numPr>
          <w:ilvl w:val="0"/>
          <w:numId w:val="93"/>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Stuart J Russel and Peter Norvig: “Artificial Intelligence - A Modern Approach”, 4</w:t>
      </w:r>
      <w:r w:rsidRPr="00A308F4">
        <w:rPr>
          <w:rFonts w:ascii="Times New Roman" w:eastAsia="Times New Roman" w:hAnsi="Times New Roman" w:cs="Times New Roman"/>
          <w:color w:val="000000"/>
          <w:vertAlign w:val="superscript"/>
          <w:lang w:eastAsia="en-IN"/>
        </w:rPr>
        <w:t>th</w:t>
      </w:r>
      <w:r w:rsidRPr="00A308F4">
        <w:rPr>
          <w:rFonts w:ascii="Times New Roman" w:eastAsia="Times New Roman" w:hAnsi="Times New Roman" w:cs="Times New Roman"/>
          <w:color w:val="000000"/>
          <w:lang w:eastAsia="en-IN"/>
        </w:rPr>
        <w:t xml:space="preserve"> Edition, Pearson Education, 2021.</w:t>
      </w:r>
    </w:p>
    <w:p w14:paraId="3FC8EEFB" w14:textId="77777777" w:rsidR="00FB73ED" w:rsidRPr="00A308F4" w:rsidRDefault="00FB73ED" w:rsidP="00DE6864">
      <w:pPr>
        <w:numPr>
          <w:ilvl w:val="0"/>
          <w:numId w:val="93"/>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Tom M Mitchell, “Machine Learning”, McGraw-Hill Education (Indian Edition), 2013.</w:t>
      </w:r>
    </w:p>
    <w:p w14:paraId="1A84D99E" w14:textId="77777777" w:rsidR="00FB73ED" w:rsidRPr="00A308F4" w:rsidRDefault="00FB73ED" w:rsidP="00A308F4">
      <w:pPr>
        <w:spacing w:after="0" w:line="276" w:lineRule="auto"/>
        <w:rPr>
          <w:rFonts w:ascii="Times New Roman" w:eastAsia="Times New Roman" w:hAnsi="Times New Roman" w:cs="Times New Roman"/>
          <w:lang w:eastAsia="en-IN"/>
        </w:rPr>
      </w:pPr>
    </w:p>
    <w:p w14:paraId="759D5258" w14:textId="77777777" w:rsidR="00FB73ED" w:rsidRPr="00A308F4" w:rsidRDefault="00FB73ED" w:rsidP="00A308F4">
      <w:pPr>
        <w:spacing w:after="0" w:line="276" w:lineRule="auto"/>
        <w:jc w:val="both"/>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Reference Books:</w:t>
      </w:r>
    </w:p>
    <w:p w14:paraId="2F6CF2E8" w14:textId="77777777" w:rsidR="00FB73ED" w:rsidRPr="00A308F4" w:rsidRDefault="00FB73ED" w:rsidP="00DE6864">
      <w:pPr>
        <w:numPr>
          <w:ilvl w:val="0"/>
          <w:numId w:val="94"/>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Elaine Rich, Kevin Knight, Shivashankar B Nair: “Artificial Intelligence”, 3</w:t>
      </w:r>
      <w:r w:rsidRPr="00A308F4">
        <w:rPr>
          <w:rFonts w:ascii="Times New Roman" w:eastAsia="Times New Roman" w:hAnsi="Times New Roman" w:cs="Times New Roman"/>
          <w:color w:val="000000"/>
          <w:vertAlign w:val="superscript"/>
          <w:lang w:eastAsia="en-IN"/>
        </w:rPr>
        <w:t>rd</w:t>
      </w:r>
      <w:r w:rsidRPr="00A308F4">
        <w:rPr>
          <w:rFonts w:ascii="Times New Roman" w:eastAsia="Times New Roman" w:hAnsi="Times New Roman" w:cs="Times New Roman"/>
          <w:color w:val="000000"/>
          <w:lang w:eastAsia="en-IN"/>
        </w:rPr>
        <w:t xml:space="preserve"> Edition, Tata McGraw hill, 2011.</w:t>
      </w:r>
    </w:p>
    <w:p w14:paraId="01AF685B" w14:textId="77777777" w:rsidR="00FB73ED" w:rsidRPr="00A308F4" w:rsidRDefault="00FB73ED" w:rsidP="00DE6864">
      <w:pPr>
        <w:numPr>
          <w:ilvl w:val="0"/>
          <w:numId w:val="94"/>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Deepak Khemani “Artificial Intelligence”, Tata McGraw Hill Education 2013.</w:t>
      </w:r>
    </w:p>
    <w:p w14:paraId="414315C5" w14:textId="77777777" w:rsidR="00FB73ED" w:rsidRPr="00A308F4" w:rsidRDefault="00FB73ED" w:rsidP="00DE6864">
      <w:pPr>
        <w:numPr>
          <w:ilvl w:val="0"/>
          <w:numId w:val="94"/>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Peter Harrington. "Machine learning in action", Shelter Island, NY: Manning Publications Co, 2012.</w:t>
      </w:r>
    </w:p>
    <w:p w14:paraId="45A6EE93" w14:textId="77777777" w:rsidR="00FB73ED" w:rsidRPr="00A308F4" w:rsidRDefault="00FB73ED" w:rsidP="00DE6864">
      <w:pPr>
        <w:numPr>
          <w:ilvl w:val="0"/>
          <w:numId w:val="94"/>
        </w:numPr>
        <w:spacing w:after="0" w:line="276" w:lineRule="auto"/>
        <w:jc w:val="both"/>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 xml:space="preserve">Ethem </w:t>
      </w:r>
      <w:proofErr w:type="spellStart"/>
      <w:r w:rsidRPr="00A308F4">
        <w:rPr>
          <w:rFonts w:ascii="Times New Roman" w:eastAsia="Times New Roman" w:hAnsi="Times New Roman" w:cs="Times New Roman"/>
          <w:color w:val="000000"/>
          <w:lang w:eastAsia="en-IN"/>
        </w:rPr>
        <w:t>Alpaydin</w:t>
      </w:r>
      <w:proofErr w:type="spellEnd"/>
      <w:r w:rsidRPr="00A308F4">
        <w:rPr>
          <w:rFonts w:ascii="Times New Roman" w:eastAsia="Times New Roman" w:hAnsi="Times New Roman" w:cs="Times New Roman"/>
          <w:color w:val="000000"/>
          <w:lang w:eastAsia="en-IN"/>
        </w:rPr>
        <w:t>, “Introduction to Machine Learning”, 3rd Edition, PHI Learning, 2016.</w:t>
      </w:r>
    </w:p>
    <w:p w14:paraId="301B5D3D" w14:textId="77777777" w:rsidR="00FB73ED" w:rsidRPr="00A308F4" w:rsidRDefault="00FB73ED" w:rsidP="00A308F4">
      <w:pPr>
        <w:spacing w:after="240" w:line="276" w:lineRule="auto"/>
        <w:rPr>
          <w:rFonts w:ascii="Times New Roman" w:eastAsia="Times New Roman" w:hAnsi="Times New Roman" w:cs="Times New Roman"/>
          <w:lang w:eastAsia="en-IN"/>
        </w:rPr>
      </w:pPr>
    </w:p>
    <w:p w14:paraId="24D4ACDA" w14:textId="77777777" w:rsidR="00FB73ED" w:rsidRPr="00A308F4" w:rsidRDefault="00FB73ED" w:rsidP="00A308F4">
      <w:pPr>
        <w:spacing w:after="0" w:line="276" w:lineRule="auto"/>
        <w:ind w:left="-180" w:hanging="300"/>
        <w:rPr>
          <w:rFonts w:ascii="Times New Roman" w:eastAsia="Times New Roman" w:hAnsi="Times New Roman" w:cs="Times New Roman"/>
          <w:lang w:eastAsia="en-IN"/>
        </w:rPr>
      </w:pPr>
      <w:r w:rsidRPr="00A308F4">
        <w:rPr>
          <w:rFonts w:ascii="Times New Roman" w:eastAsia="Times New Roman" w:hAnsi="Times New Roman" w:cs="Times New Roman"/>
          <w:b/>
          <w:bCs/>
          <w:color w:val="000000"/>
          <w:lang w:eastAsia="en-IN"/>
        </w:rPr>
        <w:t>Course Outcomes:</w:t>
      </w:r>
    </w:p>
    <w:p w14:paraId="0DF7E9CF" w14:textId="77777777" w:rsidR="00FB73ED" w:rsidRPr="00A308F4" w:rsidRDefault="00FB73ED" w:rsidP="00A308F4">
      <w:pPr>
        <w:spacing w:after="0" w:line="276" w:lineRule="auto"/>
        <w:rPr>
          <w:rFonts w:ascii="Times New Roman" w:eastAsia="Times New Roman" w:hAnsi="Times New Roman" w:cs="Times New Roman"/>
          <w:lang w:eastAsia="en-IN"/>
        </w:rPr>
      </w:pPr>
    </w:p>
    <w:p w14:paraId="7AD17007" w14:textId="77777777" w:rsidR="00FB73ED" w:rsidRPr="00A308F4" w:rsidRDefault="00FB73ED" w:rsidP="00A308F4">
      <w:pPr>
        <w:spacing w:after="0" w:line="276" w:lineRule="auto"/>
        <w:rPr>
          <w:rFonts w:ascii="Times New Roman" w:eastAsia="Times New Roman" w:hAnsi="Times New Roman" w:cs="Times New Roman"/>
          <w:lang w:eastAsia="en-IN"/>
        </w:rPr>
      </w:pPr>
      <w:r w:rsidRPr="00A308F4">
        <w:rPr>
          <w:rFonts w:ascii="Times New Roman" w:eastAsia="Times New Roman" w:hAnsi="Times New Roman" w:cs="Times New Roman"/>
          <w:color w:val="000000"/>
          <w:lang w:eastAsia="en-IN"/>
        </w:rPr>
        <w:t>At the end of the course, the student should be able to:</w:t>
      </w:r>
    </w:p>
    <w:p w14:paraId="4FC3C7D6" w14:textId="77777777" w:rsidR="00FB73ED" w:rsidRPr="00A308F4" w:rsidRDefault="00FB73ED" w:rsidP="00DE6864">
      <w:pPr>
        <w:numPr>
          <w:ilvl w:val="0"/>
          <w:numId w:val="95"/>
        </w:numPr>
        <w:spacing w:after="0" w:line="276" w:lineRule="auto"/>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Identify the modern view of artificial intelligence and its applications based on agent Philosophy. (PO-1,2,3,4,</w:t>
      </w:r>
      <w:proofErr w:type="gramStart"/>
      <w:r w:rsidRPr="00A308F4">
        <w:rPr>
          <w:rFonts w:ascii="Times New Roman" w:eastAsia="Times New Roman" w:hAnsi="Times New Roman" w:cs="Times New Roman"/>
          <w:color w:val="000000"/>
          <w:lang w:eastAsia="en-IN"/>
        </w:rPr>
        <w:t>5,PSO</w:t>
      </w:r>
      <w:proofErr w:type="gramEnd"/>
      <w:r w:rsidRPr="00A308F4">
        <w:rPr>
          <w:rFonts w:ascii="Times New Roman" w:eastAsia="Times New Roman" w:hAnsi="Times New Roman" w:cs="Times New Roman"/>
          <w:color w:val="000000"/>
          <w:lang w:eastAsia="en-IN"/>
        </w:rPr>
        <w:t>-1,2)</w:t>
      </w:r>
    </w:p>
    <w:p w14:paraId="24D629FF" w14:textId="77777777" w:rsidR="00FB73ED" w:rsidRPr="00A308F4" w:rsidRDefault="00FB73ED" w:rsidP="00DE6864">
      <w:pPr>
        <w:numPr>
          <w:ilvl w:val="0"/>
          <w:numId w:val="95"/>
        </w:numPr>
        <w:spacing w:after="0" w:line="276" w:lineRule="auto"/>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Demonstrate the fundamental understanding of machine learning techniques, Concept learning and Decision tree.  (PO-1,2,3,5,7,8,9,10,</w:t>
      </w:r>
      <w:proofErr w:type="gramStart"/>
      <w:r w:rsidRPr="00A308F4">
        <w:rPr>
          <w:rFonts w:ascii="Times New Roman" w:eastAsia="Times New Roman" w:hAnsi="Times New Roman" w:cs="Times New Roman"/>
          <w:color w:val="000000"/>
          <w:lang w:eastAsia="en-IN"/>
        </w:rPr>
        <w:t>12,PSO</w:t>
      </w:r>
      <w:proofErr w:type="gramEnd"/>
      <w:r w:rsidRPr="00A308F4">
        <w:rPr>
          <w:rFonts w:ascii="Times New Roman" w:eastAsia="Times New Roman" w:hAnsi="Times New Roman" w:cs="Times New Roman"/>
          <w:color w:val="000000"/>
          <w:lang w:eastAsia="en-IN"/>
        </w:rPr>
        <w:t>-1,2)</w:t>
      </w:r>
    </w:p>
    <w:p w14:paraId="4715D987" w14:textId="77777777" w:rsidR="00FB73ED" w:rsidRPr="00A308F4" w:rsidRDefault="00FB73ED" w:rsidP="00DE6864">
      <w:pPr>
        <w:numPr>
          <w:ilvl w:val="0"/>
          <w:numId w:val="95"/>
        </w:numPr>
        <w:spacing w:after="0" w:line="276" w:lineRule="auto"/>
        <w:textAlignment w:val="baseline"/>
        <w:rPr>
          <w:rFonts w:ascii="Times New Roman" w:eastAsia="Times New Roman" w:hAnsi="Times New Roman" w:cs="Times New Roman"/>
          <w:color w:val="000000"/>
          <w:lang w:eastAsia="en-IN"/>
        </w:rPr>
      </w:pPr>
      <w:proofErr w:type="spellStart"/>
      <w:r w:rsidRPr="00A308F4">
        <w:rPr>
          <w:rFonts w:ascii="Times New Roman" w:eastAsia="Times New Roman" w:hAnsi="Times New Roman" w:cs="Times New Roman"/>
          <w:color w:val="000000"/>
          <w:lang w:eastAsia="en-IN"/>
        </w:rPr>
        <w:t>Analyze</w:t>
      </w:r>
      <w:proofErr w:type="spellEnd"/>
      <w:r w:rsidRPr="00A308F4">
        <w:rPr>
          <w:rFonts w:ascii="Times New Roman" w:eastAsia="Times New Roman" w:hAnsi="Times New Roman" w:cs="Times New Roman"/>
          <w:color w:val="000000"/>
          <w:lang w:eastAsia="en-IN"/>
        </w:rPr>
        <w:t xml:space="preserve"> neural networks and Bayes classifier for problem solving (PO-1,2,3,5,7,8,9,10,</w:t>
      </w:r>
      <w:proofErr w:type="gramStart"/>
      <w:r w:rsidRPr="00A308F4">
        <w:rPr>
          <w:rFonts w:ascii="Times New Roman" w:eastAsia="Times New Roman" w:hAnsi="Times New Roman" w:cs="Times New Roman"/>
          <w:color w:val="000000"/>
          <w:lang w:eastAsia="en-IN"/>
        </w:rPr>
        <w:t>12,PSO</w:t>
      </w:r>
      <w:proofErr w:type="gramEnd"/>
      <w:r w:rsidRPr="00A308F4">
        <w:rPr>
          <w:rFonts w:ascii="Times New Roman" w:eastAsia="Times New Roman" w:hAnsi="Times New Roman" w:cs="Times New Roman"/>
          <w:color w:val="000000"/>
          <w:lang w:eastAsia="en-IN"/>
        </w:rPr>
        <w:t>-1,2)</w:t>
      </w:r>
    </w:p>
    <w:p w14:paraId="2C46EB3B" w14:textId="77777777" w:rsidR="00FB73ED" w:rsidRPr="00A308F4" w:rsidRDefault="00FB73ED" w:rsidP="00DE6864">
      <w:pPr>
        <w:numPr>
          <w:ilvl w:val="0"/>
          <w:numId w:val="95"/>
        </w:numPr>
        <w:spacing w:after="0" w:line="276" w:lineRule="auto"/>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 xml:space="preserve">Illustrate and implement Instance based learning, Reinforcement </w:t>
      </w:r>
      <w:proofErr w:type="gramStart"/>
      <w:r w:rsidRPr="00A308F4">
        <w:rPr>
          <w:rFonts w:ascii="Times New Roman" w:eastAsia="Times New Roman" w:hAnsi="Times New Roman" w:cs="Times New Roman"/>
          <w:color w:val="000000"/>
          <w:lang w:eastAsia="en-IN"/>
        </w:rPr>
        <w:t>learning  and</w:t>
      </w:r>
      <w:proofErr w:type="gramEnd"/>
      <w:r w:rsidRPr="00A308F4">
        <w:rPr>
          <w:rFonts w:ascii="Times New Roman" w:eastAsia="Times New Roman" w:hAnsi="Times New Roman" w:cs="Times New Roman"/>
          <w:color w:val="000000"/>
          <w:lang w:eastAsia="en-IN"/>
        </w:rPr>
        <w:t xml:space="preserve"> Genetic Algorithm for optimization of engineering problems (PO-1,2,3,4,5,PSO-1,2)</w:t>
      </w:r>
    </w:p>
    <w:p w14:paraId="37BB1272" w14:textId="77777777" w:rsidR="00FB73ED" w:rsidRPr="00A308F4" w:rsidRDefault="00FB73ED" w:rsidP="00DE6864">
      <w:pPr>
        <w:numPr>
          <w:ilvl w:val="0"/>
          <w:numId w:val="95"/>
        </w:numPr>
        <w:spacing w:after="0" w:line="276" w:lineRule="auto"/>
        <w:textAlignment w:val="baseline"/>
        <w:rPr>
          <w:rFonts w:ascii="Times New Roman" w:eastAsia="Times New Roman" w:hAnsi="Times New Roman" w:cs="Times New Roman"/>
          <w:color w:val="000000"/>
          <w:lang w:eastAsia="en-IN"/>
        </w:rPr>
      </w:pPr>
      <w:r w:rsidRPr="00A308F4">
        <w:rPr>
          <w:rFonts w:ascii="Times New Roman" w:eastAsia="Times New Roman" w:hAnsi="Times New Roman" w:cs="Times New Roman"/>
          <w:color w:val="000000"/>
          <w:lang w:eastAsia="en-IN"/>
        </w:rPr>
        <w:t>Apply the concept of Natural Language Processing in building intelligent systems through machine translation and speech recognition. (PO-1,2,3,4,</w:t>
      </w:r>
      <w:proofErr w:type="gramStart"/>
      <w:r w:rsidRPr="00A308F4">
        <w:rPr>
          <w:rFonts w:ascii="Times New Roman" w:eastAsia="Times New Roman" w:hAnsi="Times New Roman" w:cs="Times New Roman"/>
          <w:color w:val="000000"/>
          <w:lang w:eastAsia="en-IN"/>
        </w:rPr>
        <w:t>5,PSO</w:t>
      </w:r>
      <w:proofErr w:type="gramEnd"/>
      <w:r w:rsidRPr="00A308F4">
        <w:rPr>
          <w:rFonts w:ascii="Times New Roman" w:eastAsia="Times New Roman" w:hAnsi="Times New Roman" w:cs="Times New Roman"/>
          <w:color w:val="000000"/>
          <w:lang w:eastAsia="en-IN"/>
        </w:rPr>
        <w:t>-1,2)</w:t>
      </w:r>
    </w:p>
    <w:p w14:paraId="1EBF7B5A" w14:textId="77777777" w:rsidR="00FB73ED" w:rsidRPr="00A308F4" w:rsidRDefault="00FB73ED" w:rsidP="00A308F4">
      <w:pPr>
        <w:spacing w:line="276" w:lineRule="auto"/>
        <w:rPr>
          <w:rFonts w:ascii="Times New Roman" w:eastAsia="Calibri" w:hAnsi="Times New Roman" w:cs="Times New Roman"/>
          <w:b/>
        </w:rPr>
      </w:pPr>
      <w:r w:rsidRPr="00A308F4">
        <w:rPr>
          <w:rFonts w:ascii="Times New Roman" w:eastAsia="Times New Roman" w:hAnsi="Times New Roman" w:cs="Times New Roman"/>
          <w:lang w:eastAsia="en-IN"/>
        </w:rPr>
        <w:br/>
      </w:r>
      <w:r w:rsidRPr="00A308F4">
        <w:rPr>
          <w:rFonts w:ascii="Times New Roman" w:eastAsia="Times New Roman" w:hAnsi="Times New Roman" w:cs="Times New Roman"/>
          <w:lang w:eastAsia="en-IN"/>
        </w:rPr>
        <w:br/>
      </w:r>
      <w:r w:rsidRPr="00A308F4">
        <w:rPr>
          <w:rFonts w:ascii="Times New Roman" w:eastAsia="Times New Roman" w:hAnsi="Times New Roman" w:cs="Times New Roman"/>
          <w:lang w:eastAsia="en-IN"/>
        </w:rPr>
        <w:br/>
      </w:r>
    </w:p>
    <w:p w14:paraId="32EC00AA" w14:textId="77777777" w:rsidR="00FB73ED" w:rsidRPr="00A308F4" w:rsidRDefault="00FB73ED" w:rsidP="00A308F4">
      <w:pPr>
        <w:spacing w:line="276" w:lineRule="auto"/>
        <w:rPr>
          <w:rFonts w:ascii="Times New Roman" w:eastAsia="Calibri" w:hAnsi="Times New Roman" w:cs="Times New Roman"/>
          <w:b/>
        </w:rPr>
      </w:pPr>
    </w:p>
    <w:p w14:paraId="22E252DA" w14:textId="77777777" w:rsidR="00FB73ED" w:rsidRPr="00A308F4" w:rsidRDefault="00FB73ED" w:rsidP="00A308F4">
      <w:pPr>
        <w:spacing w:line="276" w:lineRule="auto"/>
        <w:rPr>
          <w:rFonts w:ascii="Times New Roman" w:eastAsia="Calibri" w:hAnsi="Times New Roman" w:cs="Times New Roman"/>
          <w:b/>
        </w:rPr>
      </w:pPr>
    </w:p>
    <w:p w14:paraId="5F91278C" w14:textId="77777777" w:rsidR="00FB73ED" w:rsidRDefault="00FB73ED" w:rsidP="00A308F4">
      <w:pPr>
        <w:spacing w:line="276" w:lineRule="auto"/>
        <w:rPr>
          <w:rFonts w:ascii="Times New Roman" w:eastAsia="Calibri" w:hAnsi="Times New Roman" w:cs="Times New Roman"/>
          <w:b/>
        </w:rPr>
      </w:pPr>
    </w:p>
    <w:p w14:paraId="5EA70218" w14:textId="77777777" w:rsidR="00A308F4" w:rsidRDefault="00A308F4" w:rsidP="00A308F4">
      <w:pPr>
        <w:spacing w:line="276" w:lineRule="auto"/>
        <w:rPr>
          <w:rFonts w:ascii="Times New Roman" w:eastAsia="Calibri" w:hAnsi="Times New Roman" w:cs="Times New Roman"/>
          <w:b/>
        </w:rPr>
      </w:pPr>
    </w:p>
    <w:p w14:paraId="48084390" w14:textId="77777777" w:rsidR="00A308F4" w:rsidRDefault="00A308F4" w:rsidP="00A308F4">
      <w:pPr>
        <w:spacing w:line="276" w:lineRule="auto"/>
        <w:rPr>
          <w:rFonts w:ascii="Times New Roman" w:eastAsia="Calibri" w:hAnsi="Times New Roman" w:cs="Times New Roman"/>
          <w:b/>
        </w:rPr>
      </w:pPr>
    </w:p>
    <w:p w14:paraId="0014B3EC" w14:textId="77777777" w:rsidR="00A308F4" w:rsidRDefault="00A308F4" w:rsidP="00A308F4">
      <w:pPr>
        <w:spacing w:line="276" w:lineRule="auto"/>
        <w:rPr>
          <w:rFonts w:ascii="Times New Roman" w:eastAsia="Calibri" w:hAnsi="Times New Roman" w:cs="Times New Roman"/>
          <w:b/>
        </w:rPr>
      </w:pPr>
    </w:p>
    <w:p w14:paraId="35471896" w14:textId="77777777" w:rsidR="00A308F4" w:rsidRDefault="00A308F4" w:rsidP="00A308F4">
      <w:pPr>
        <w:spacing w:line="276" w:lineRule="auto"/>
        <w:rPr>
          <w:rFonts w:ascii="Times New Roman" w:eastAsia="Calibri" w:hAnsi="Times New Roman" w:cs="Times New Roman"/>
          <w:b/>
        </w:rPr>
      </w:pPr>
    </w:p>
    <w:p w14:paraId="038700A6" w14:textId="77777777" w:rsidR="00A308F4" w:rsidRDefault="00A308F4" w:rsidP="00A308F4">
      <w:pPr>
        <w:spacing w:line="276" w:lineRule="auto"/>
        <w:rPr>
          <w:rFonts w:ascii="Times New Roman" w:eastAsia="Calibri" w:hAnsi="Times New Roman" w:cs="Times New Roman"/>
          <w:b/>
        </w:rPr>
      </w:pPr>
    </w:p>
    <w:p w14:paraId="6D308C5C" w14:textId="77777777" w:rsidR="00A308F4" w:rsidRDefault="00A308F4" w:rsidP="00A308F4">
      <w:pPr>
        <w:spacing w:line="276" w:lineRule="auto"/>
        <w:rPr>
          <w:rFonts w:ascii="Times New Roman" w:eastAsia="Calibri" w:hAnsi="Times New Roman" w:cs="Times New Roman"/>
          <w:b/>
        </w:rPr>
      </w:pPr>
    </w:p>
    <w:p w14:paraId="7A859E21" w14:textId="77777777" w:rsidR="00A308F4" w:rsidRDefault="00A308F4" w:rsidP="00A308F4">
      <w:pPr>
        <w:spacing w:line="276" w:lineRule="auto"/>
        <w:rPr>
          <w:rFonts w:ascii="Times New Roman" w:eastAsia="Calibri" w:hAnsi="Times New Roman" w:cs="Times New Roman"/>
          <w:b/>
        </w:rPr>
      </w:pPr>
    </w:p>
    <w:p w14:paraId="731049CD" w14:textId="77777777" w:rsidR="00A308F4" w:rsidRPr="00A308F4" w:rsidRDefault="00A308F4" w:rsidP="00A308F4">
      <w:pPr>
        <w:spacing w:line="276" w:lineRule="auto"/>
        <w:rPr>
          <w:rFonts w:ascii="Times New Roman" w:eastAsia="Calibri" w:hAnsi="Times New Roman" w:cs="Times New Roman"/>
          <w:b/>
        </w:rPr>
      </w:pPr>
    </w:p>
    <w:p w14:paraId="52EC3A61" w14:textId="77777777" w:rsidR="00FB73ED" w:rsidRPr="00A308F4" w:rsidRDefault="00FB73ED" w:rsidP="00A308F4">
      <w:pPr>
        <w:spacing w:line="276" w:lineRule="auto"/>
        <w:rPr>
          <w:rFonts w:ascii="Times New Roman" w:eastAsia="Calibri" w:hAnsi="Times New Roman" w:cs="Times New Roman"/>
          <w:b/>
        </w:rPr>
      </w:pPr>
    </w:p>
    <w:p w14:paraId="4B886D49" w14:textId="77777777" w:rsidR="00FB73ED" w:rsidRPr="00A308F4" w:rsidRDefault="00FB73ED" w:rsidP="00A308F4">
      <w:pPr>
        <w:spacing w:line="276" w:lineRule="auto"/>
        <w:rPr>
          <w:rFonts w:ascii="Times New Roman" w:eastAsia="Calibri" w:hAnsi="Times New Roman" w:cs="Times New Roman"/>
          <w:b/>
        </w:rPr>
      </w:pPr>
    </w:p>
    <w:p w14:paraId="4BD55F63" w14:textId="77777777" w:rsidR="00FB73ED" w:rsidRPr="00A308F4" w:rsidRDefault="00FB73ED" w:rsidP="00A308F4">
      <w:pPr>
        <w:spacing w:line="276" w:lineRule="auto"/>
        <w:rPr>
          <w:rFonts w:ascii="Times New Roman" w:eastAsia="Calibri" w:hAnsi="Times New Roman" w:cs="Times New Roman"/>
          <w:b/>
        </w:rPr>
      </w:pPr>
    </w:p>
    <w:p w14:paraId="53B938F2" w14:textId="77777777" w:rsidR="00FB73ED" w:rsidRPr="00A308F4" w:rsidRDefault="00FB73ED" w:rsidP="00A308F4">
      <w:pPr>
        <w:spacing w:line="276" w:lineRule="auto"/>
        <w:rPr>
          <w:rFonts w:ascii="Times New Roman" w:eastAsia="Calibri" w:hAnsi="Times New Roman" w:cs="Times New Roman"/>
          <w:b/>
        </w:rPr>
      </w:pPr>
    </w:p>
    <w:p w14:paraId="03CA8FE8" w14:textId="77777777" w:rsidR="00FB73ED" w:rsidRPr="00A308F4" w:rsidRDefault="00FB73ED" w:rsidP="00A308F4">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FB73ED" w:rsidRPr="00A308F4" w14:paraId="3EB7DA40" w14:textId="77777777" w:rsidTr="00FB73ED">
        <w:trPr>
          <w:trHeight w:val="499"/>
        </w:trPr>
        <w:tc>
          <w:tcPr>
            <w:tcW w:w="9634" w:type="dxa"/>
            <w:gridSpan w:val="2"/>
            <w:tcBorders>
              <w:bottom w:val="single" w:sz="4" w:space="0" w:color="auto"/>
            </w:tcBorders>
            <w:shd w:val="clear" w:color="auto" w:fill="E7E6E6"/>
          </w:tcPr>
          <w:p w14:paraId="0CFF71A7" w14:textId="77777777" w:rsidR="00FB73ED" w:rsidRPr="00A308F4" w:rsidRDefault="00FB73ED" w:rsidP="00A308F4">
            <w:pPr>
              <w:spacing w:before="66" w:after="0" w:line="276" w:lineRule="auto"/>
              <w:ind w:left="865"/>
              <w:jc w:val="center"/>
              <w:rPr>
                <w:rFonts w:ascii="Times New Roman" w:hAnsi="Times New Roman" w:cs="Times New Roman"/>
                <w:b/>
                <w:color w:val="000000"/>
              </w:rPr>
            </w:pPr>
            <w:r w:rsidRPr="00A308F4">
              <w:rPr>
                <w:rFonts w:ascii="Times New Roman" w:eastAsia="Calibri" w:hAnsi="Times New Roman" w:cs="Times New Roman"/>
                <w:b/>
                <w:bCs/>
              </w:rPr>
              <w:lastRenderedPageBreak/>
              <w:t xml:space="preserve">Introduction to Big Data Analytics  </w:t>
            </w:r>
          </w:p>
        </w:tc>
      </w:tr>
      <w:tr w:rsidR="00FB73ED" w:rsidRPr="00A308F4" w14:paraId="2977F23F" w14:textId="77777777" w:rsidTr="00FB73ED">
        <w:trPr>
          <w:trHeight w:val="1128"/>
        </w:trPr>
        <w:tc>
          <w:tcPr>
            <w:tcW w:w="5557" w:type="dxa"/>
            <w:tcBorders>
              <w:right w:val="nil"/>
            </w:tcBorders>
            <w:shd w:val="clear" w:color="auto" w:fill="auto"/>
          </w:tcPr>
          <w:p w14:paraId="2E3CA723" w14:textId="77777777" w:rsidR="00FB73ED" w:rsidRPr="00A308F4" w:rsidRDefault="00FB73ED" w:rsidP="00A308F4">
            <w:pPr>
              <w:spacing w:after="0" w:line="276" w:lineRule="auto"/>
              <w:rPr>
                <w:rFonts w:ascii="Times New Roman" w:hAnsi="Times New Roman" w:cs="Times New Roman"/>
                <w:b/>
              </w:rPr>
            </w:pPr>
            <w:r w:rsidRPr="00A308F4">
              <w:rPr>
                <w:rFonts w:ascii="Times New Roman" w:hAnsi="Times New Roman" w:cs="Times New Roman"/>
                <w:b/>
              </w:rPr>
              <w:t xml:space="preserve">Course Code: </w:t>
            </w:r>
            <w:r w:rsidR="00A308F4" w:rsidRPr="00A308F4">
              <w:rPr>
                <w:rFonts w:ascii="Times New Roman" w:hAnsi="Times New Roman" w:cs="Times New Roman"/>
                <w:b/>
              </w:rPr>
              <w:t>CSOE10</w:t>
            </w:r>
          </w:p>
          <w:p w14:paraId="67E4B40B" w14:textId="77777777" w:rsidR="00FB73ED" w:rsidRPr="00A308F4" w:rsidRDefault="00FB73ED" w:rsidP="00A308F4">
            <w:pPr>
              <w:spacing w:after="0" w:line="276" w:lineRule="auto"/>
              <w:rPr>
                <w:rFonts w:ascii="Times New Roman" w:hAnsi="Times New Roman" w:cs="Times New Roman"/>
                <w:b/>
              </w:rPr>
            </w:pPr>
            <w:r w:rsidRPr="00A308F4">
              <w:rPr>
                <w:rFonts w:ascii="Times New Roman" w:hAnsi="Times New Roman" w:cs="Times New Roman"/>
                <w:b/>
              </w:rPr>
              <w:t xml:space="preserve">Pre-requisites: </w:t>
            </w:r>
          </w:p>
          <w:p w14:paraId="4BDBEB07" w14:textId="77777777" w:rsidR="00FB73ED" w:rsidRPr="00A308F4" w:rsidRDefault="00FB73ED" w:rsidP="00A308F4">
            <w:pPr>
              <w:spacing w:after="0" w:line="276" w:lineRule="auto"/>
              <w:rPr>
                <w:rFonts w:ascii="Times New Roman" w:hAnsi="Times New Roman" w:cs="Times New Roman"/>
                <w:b/>
              </w:rPr>
            </w:pPr>
            <w:r w:rsidRPr="00A308F4">
              <w:rPr>
                <w:rFonts w:ascii="Times New Roman" w:hAnsi="Times New Roman" w:cs="Times New Roman"/>
                <w:b/>
              </w:rPr>
              <w:t xml:space="preserve">Course Coordinator: </w:t>
            </w:r>
            <w:proofErr w:type="spellStart"/>
            <w:r w:rsidR="00A308F4" w:rsidRPr="00A308F4">
              <w:rPr>
                <w:rFonts w:ascii="Times New Roman" w:hAnsi="Times New Roman" w:cs="Times New Roman"/>
                <w:b/>
                <w:color w:val="000000"/>
              </w:rPr>
              <w:t>Dr.</w:t>
            </w:r>
            <w:proofErr w:type="spellEnd"/>
            <w:r w:rsidR="00A308F4" w:rsidRPr="00A308F4">
              <w:rPr>
                <w:rFonts w:ascii="Times New Roman" w:hAnsi="Times New Roman" w:cs="Times New Roman"/>
                <w:b/>
                <w:color w:val="000000"/>
              </w:rPr>
              <w:t xml:space="preserve"> </w:t>
            </w:r>
            <w:proofErr w:type="spellStart"/>
            <w:r w:rsidR="00A308F4" w:rsidRPr="00A308F4">
              <w:rPr>
                <w:rFonts w:ascii="Times New Roman" w:hAnsi="Times New Roman" w:cs="Times New Roman"/>
                <w:b/>
                <w:color w:val="000000"/>
              </w:rPr>
              <w:t>Ganeshayya</w:t>
            </w:r>
            <w:proofErr w:type="spellEnd"/>
            <w:r w:rsidR="00A308F4" w:rsidRPr="00A308F4">
              <w:rPr>
                <w:rFonts w:ascii="Times New Roman" w:hAnsi="Times New Roman" w:cs="Times New Roman"/>
                <w:b/>
                <w:color w:val="000000"/>
              </w:rPr>
              <w:t xml:space="preserve"> I </w:t>
            </w:r>
            <w:proofErr w:type="spellStart"/>
            <w:r w:rsidR="00A308F4" w:rsidRPr="00A308F4">
              <w:rPr>
                <w:rFonts w:ascii="Times New Roman" w:hAnsi="Times New Roman" w:cs="Times New Roman"/>
                <w:b/>
                <w:color w:val="000000"/>
              </w:rPr>
              <w:t>Shidaganti</w:t>
            </w:r>
            <w:proofErr w:type="spellEnd"/>
            <w:r w:rsidR="00A308F4" w:rsidRPr="00A308F4">
              <w:rPr>
                <w:rFonts w:ascii="Times New Roman" w:hAnsi="Times New Roman" w:cs="Times New Roman"/>
                <w:b/>
                <w:color w:val="000000"/>
              </w:rPr>
              <w:t xml:space="preserve"> </w:t>
            </w:r>
            <w:r w:rsidRPr="00A308F4">
              <w:rPr>
                <w:rFonts w:ascii="Times New Roman" w:hAnsi="Times New Roman" w:cs="Times New Roman"/>
                <w:b/>
                <w:color w:val="000000"/>
              </w:rPr>
              <w:t xml:space="preserve">                           </w:t>
            </w:r>
          </w:p>
        </w:tc>
        <w:tc>
          <w:tcPr>
            <w:tcW w:w="4077" w:type="dxa"/>
            <w:tcBorders>
              <w:left w:val="nil"/>
            </w:tcBorders>
            <w:shd w:val="clear" w:color="auto" w:fill="auto"/>
          </w:tcPr>
          <w:p w14:paraId="4ED44E00" w14:textId="77777777" w:rsidR="00FB73ED" w:rsidRPr="00A308F4" w:rsidRDefault="00FB73ED" w:rsidP="00A308F4">
            <w:pPr>
              <w:spacing w:after="0" w:line="276" w:lineRule="auto"/>
              <w:jc w:val="right"/>
              <w:rPr>
                <w:rFonts w:ascii="Times New Roman" w:hAnsi="Times New Roman" w:cs="Times New Roman"/>
                <w:b/>
              </w:rPr>
            </w:pPr>
            <w:r w:rsidRPr="00A308F4">
              <w:rPr>
                <w:rFonts w:ascii="Times New Roman" w:hAnsi="Times New Roman" w:cs="Times New Roman"/>
                <w:b/>
              </w:rPr>
              <w:t>Credits: 3:0:0</w:t>
            </w:r>
          </w:p>
          <w:p w14:paraId="41C12367" w14:textId="77777777" w:rsidR="00FB73ED" w:rsidRPr="00A308F4" w:rsidRDefault="00FB73ED" w:rsidP="00A308F4">
            <w:pPr>
              <w:spacing w:after="0" w:line="276" w:lineRule="auto"/>
              <w:jc w:val="right"/>
              <w:rPr>
                <w:rFonts w:ascii="Times New Roman" w:hAnsi="Times New Roman" w:cs="Times New Roman"/>
                <w:b/>
              </w:rPr>
            </w:pPr>
            <w:r w:rsidRPr="00A308F4">
              <w:rPr>
                <w:rFonts w:ascii="Times New Roman" w:hAnsi="Times New Roman" w:cs="Times New Roman"/>
                <w:b/>
              </w:rPr>
              <w:t>Contact Hours: 42L</w:t>
            </w:r>
          </w:p>
        </w:tc>
      </w:tr>
    </w:tbl>
    <w:p w14:paraId="79952DD4" w14:textId="77777777" w:rsidR="00FB73ED" w:rsidRPr="00A308F4" w:rsidRDefault="00FB73ED" w:rsidP="00A308F4">
      <w:pPr>
        <w:spacing w:line="276" w:lineRule="auto"/>
        <w:rPr>
          <w:rFonts w:ascii="Times New Roman" w:eastAsia="Calibri" w:hAnsi="Times New Roman" w:cs="Times New Roman"/>
          <w:b/>
        </w:rPr>
      </w:pPr>
    </w:p>
    <w:p w14:paraId="6B0C2123" w14:textId="77777777" w:rsidR="00A308F4" w:rsidRPr="00A308F4" w:rsidRDefault="00A308F4" w:rsidP="00A308F4">
      <w:pPr>
        <w:pStyle w:val="NormalWeb"/>
        <w:spacing w:before="87" w:beforeAutospacing="0" w:after="0" w:afterAutospacing="0" w:line="276" w:lineRule="auto"/>
        <w:ind w:left="3561" w:right="3632"/>
        <w:jc w:val="center"/>
        <w:rPr>
          <w:sz w:val="22"/>
          <w:szCs w:val="22"/>
        </w:rPr>
      </w:pPr>
      <w:r w:rsidRPr="00A308F4">
        <w:rPr>
          <w:b/>
          <w:bCs/>
          <w:color w:val="000000"/>
          <w:sz w:val="22"/>
          <w:szCs w:val="22"/>
        </w:rPr>
        <w:t>Course Contents</w:t>
      </w:r>
    </w:p>
    <w:p w14:paraId="4B60371F" w14:textId="77777777" w:rsidR="00A308F4" w:rsidRPr="00A308F4" w:rsidRDefault="00A308F4" w:rsidP="00E24F56">
      <w:pPr>
        <w:pStyle w:val="NormalWeb"/>
        <w:spacing w:before="162" w:beforeAutospacing="0" w:after="0" w:afterAutospacing="0" w:line="276" w:lineRule="auto"/>
        <w:ind w:left="4536"/>
        <w:jc w:val="both"/>
        <w:rPr>
          <w:sz w:val="22"/>
          <w:szCs w:val="22"/>
        </w:rPr>
      </w:pPr>
      <w:r w:rsidRPr="00A308F4">
        <w:rPr>
          <w:b/>
          <w:bCs/>
          <w:color w:val="000000"/>
          <w:sz w:val="22"/>
          <w:szCs w:val="22"/>
        </w:rPr>
        <w:t>Unit I</w:t>
      </w:r>
    </w:p>
    <w:p w14:paraId="452F8065" w14:textId="77777777" w:rsidR="00A308F4" w:rsidRPr="00A308F4" w:rsidRDefault="00A308F4" w:rsidP="00A308F4">
      <w:pPr>
        <w:pStyle w:val="NormalWeb"/>
        <w:spacing w:before="48" w:beforeAutospacing="0" w:after="0" w:afterAutospacing="0" w:line="276" w:lineRule="auto"/>
        <w:ind w:right="-1"/>
        <w:jc w:val="both"/>
        <w:rPr>
          <w:sz w:val="22"/>
          <w:szCs w:val="22"/>
        </w:rPr>
      </w:pPr>
      <w:r w:rsidRPr="00A308F4">
        <w:rPr>
          <w:color w:val="000000"/>
          <w:sz w:val="22"/>
          <w:szCs w:val="22"/>
        </w:rPr>
        <w:t>UNDERSTANDING BIG DATA: What is big data – why big data –.Data!, Data Storage and Analysis, Comparison with Other Systems, Rational Database Management System , Grid Computing, Volunteer Computing, convergence of key trends – unstructured data – industry examples of big data – web analytics – big data and marketing – fraud and big data – risk and big data – credit risk management – big data and algorithmic trading – big data and healthcare – big data in medicine – advertising and big data – big data technologies – introduction to Hadoop – open source technologies – cloud and big data – mobile business intelligence – Crowd sourcing analytics – inter and trans firewall analytics.</w:t>
      </w:r>
    </w:p>
    <w:p w14:paraId="4A5D7E41" w14:textId="77777777" w:rsidR="00A308F4" w:rsidRPr="00A308F4" w:rsidRDefault="00A308F4" w:rsidP="00A308F4">
      <w:pPr>
        <w:spacing w:line="276" w:lineRule="auto"/>
        <w:ind w:right="-1"/>
        <w:rPr>
          <w:rFonts w:ascii="Times New Roman" w:hAnsi="Times New Roman" w:cs="Times New Roman"/>
        </w:rPr>
      </w:pPr>
    </w:p>
    <w:p w14:paraId="7FC15C1A" w14:textId="77777777" w:rsidR="00A308F4" w:rsidRPr="00A308F4" w:rsidRDefault="00A308F4" w:rsidP="00A308F4">
      <w:pPr>
        <w:pStyle w:val="Heading1"/>
        <w:spacing w:before="0" w:after="0"/>
        <w:ind w:right="-1"/>
        <w:jc w:val="center"/>
        <w:rPr>
          <w:rFonts w:ascii="Times New Roman" w:hAnsi="Times New Roman"/>
          <w:sz w:val="22"/>
          <w:szCs w:val="22"/>
        </w:rPr>
      </w:pPr>
      <w:r w:rsidRPr="00A308F4">
        <w:rPr>
          <w:rFonts w:ascii="Times New Roman" w:hAnsi="Times New Roman"/>
          <w:color w:val="000000"/>
          <w:sz w:val="22"/>
          <w:szCs w:val="22"/>
        </w:rPr>
        <w:t>Unit II</w:t>
      </w:r>
    </w:p>
    <w:p w14:paraId="37F73F24" w14:textId="77777777" w:rsidR="00A308F4" w:rsidRPr="00A308F4" w:rsidRDefault="00A308F4" w:rsidP="00A308F4">
      <w:pPr>
        <w:pStyle w:val="NormalWeb"/>
        <w:spacing w:before="48" w:beforeAutospacing="0" w:after="0" w:afterAutospacing="0" w:line="276" w:lineRule="auto"/>
        <w:ind w:right="-1"/>
        <w:jc w:val="both"/>
        <w:rPr>
          <w:sz w:val="22"/>
          <w:szCs w:val="22"/>
        </w:rPr>
      </w:pPr>
      <w:r w:rsidRPr="00A308F4">
        <w:rPr>
          <w:color w:val="000000"/>
          <w:sz w:val="22"/>
          <w:szCs w:val="22"/>
        </w:rPr>
        <w:t>NOSQL DATA MANAGEMENT: Introduction to NoSQL – aggregate data models – aggregates – key-value and document data models – relationships – graph databases – schema less databases – materialized views – distribution models – shading –– version – map reduce – partitioning and combining – composing map-reduce calculations.</w:t>
      </w:r>
    </w:p>
    <w:p w14:paraId="233E1EEC" w14:textId="77777777" w:rsidR="00A308F4" w:rsidRPr="00A308F4" w:rsidRDefault="00A308F4" w:rsidP="00A308F4">
      <w:pPr>
        <w:spacing w:line="276" w:lineRule="auto"/>
        <w:ind w:right="-1"/>
        <w:rPr>
          <w:rFonts w:ascii="Times New Roman" w:hAnsi="Times New Roman" w:cs="Times New Roman"/>
        </w:rPr>
      </w:pPr>
    </w:p>
    <w:p w14:paraId="21350B38" w14:textId="77777777" w:rsidR="00A308F4" w:rsidRPr="00A308F4" w:rsidRDefault="00A308F4" w:rsidP="00A308F4">
      <w:pPr>
        <w:pStyle w:val="Heading1"/>
        <w:spacing w:before="0" w:after="0"/>
        <w:ind w:right="-1"/>
        <w:jc w:val="center"/>
        <w:rPr>
          <w:rFonts w:ascii="Times New Roman" w:hAnsi="Times New Roman"/>
          <w:sz w:val="22"/>
          <w:szCs w:val="22"/>
        </w:rPr>
      </w:pPr>
      <w:r w:rsidRPr="00A308F4">
        <w:rPr>
          <w:rFonts w:ascii="Times New Roman" w:hAnsi="Times New Roman"/>
          <w:color w:val="000000"/>
          <w:sz w:val="22"/>
          <w:szCs w:val="22"/>
        </w:rPr>
        <w:t>Unit III</w:t>
      </w:r>
    </w:p>
    <w:p w14:paraId="0AFC21C3" w14:textId="77777777" w:rsidR="00A308F4" w:rsidRPr="00A308F4" w:rsidRDefault="00A308F4" w:rsidP="00A308F4">
      <w:pPr>
        <w:pStyle w:val="NormalWeb"/>
        <w:spacing w:before="48" w:beforeAutospacing="0" w:after="0" w:afterAutospacing="0" w:line="276" w:lineRule="auto"/>
        <w:ind w:right="-1"/>
        <w:jc w:val="both"/>
        <w:rPr>
          <w:sz w:val="22"/>
          <w:szCs w:val="22"/>
        </w:rPr>
      </w:pPr>
      <w:r w:rsidRPr="00A308F4">
        <w:rPr>
          <w:color w:val="000000"/>
          <w:sz w:val="22"/>
          <w:szCs w:val="22"/>
        </w:rPr>
        <w:t>BASICS OF HADOOP: Data format – analyzing data with Hadoop – scaling out</w:t>
      </w:r>
    </w:p>
    <w:p w14:paraId="05A7F515" w14:textId="77777777" w:rsidR="00A308F4" w:rsidRPr="00A308F4" w:rsidRDefault="00A308F4" w:rsidP="00A308F4">
      <w:pPr>
        <w:pStyle w:val="NormalWeb"/>
        <w:spacing w:before="47" w:beforeAutospacing="0" w:after="0" w:afterAutospacing="0" w:line="276" w:lineRule="auto"/>
        <w:ind w:right="-1"/>
        <w:jc w:val="both"/>
        <w:rPr>
          <w:sz w:val="22"/>
          <w:szCs w:val="22"/>
        </w:rPr>
      </w:pPr>
      <w:r w:rsidRPr="00A308F4">
        <w:rPr>
          <w:color w:val="000000"/>
          <w:sz w:val="22"/>
          <w:szCs w:val="22"/>
        </w:rPr>
        <w:t>– Hadoop streaming – Hadoop pipes – design of Hadoop distributed file system (HDFS) – HDFS concepts – Java interface – data flow – Hadoop I/O – data integrity – compression – serialization – Avro – file-based data structures.</w:t>
      </w:r>
    </w:p>
    <w:p w14:paraId="1771E5CC" w14:textId="77777777" w:rsidR="00A308F4" w:rsidRPr="00A308F4" w:rsidRDefault="00A308F4" w:rsidP="00A308F4">
      <w:pPr>
        <w:spacing w:line="276" w:lineRule="auto"/>
        <w:ind w:right="-1"/>
        <w:rPr>
          <w:rFonts w:ascii="Times New Roman" w:hAnsi="Times New Roman" w:cs="Times New Roman"/>
        </w:rPr>
      </w:pPr>
    </w:p>
    <w:p w14:paraId="07897B4F" w14:textId="77777777" w:rsidR="00A308F4" w:rsidRPr="00A308F4" w:rsidRDefault="00A308F4" w:rsidP="00A308F4">
      <w:pPr>
        <w:pStyle w:val="Heading1"/>
        <w:spacing w:before="0" w:after="0"/>
        <w:ind w:right="-1"/>
        <w:jc w:val="center"/>
        <w:rPr>
          <w:rFonts w:ascii="Times New Roman" w:hAnsi="Times New Roman"/>
          <w:sz w:val="22"/>
          <w:szCs w:val="22"/>
        </w:rPr>
      </w:pPr>
      <w:r w:rsidRPr="00A308F4">
        <w:rPr>
          <w:rFonts w:ascii="Times New Roman" w:hAnsi="Times New Roman"/>
          <w:color w:val="000000"/>
          <w:sz w:val="22"/>
          <w:szCs w:val="22"/>
        </w:rPr>
        <w:t>Unit IV</w:t>
      </w:r>
    </w:p>
    <w:p w14:paraId="404C4204" w14:textId="77777777" w:rsidR="00A308F4" w:rsidRPr="00A308F4" w:rsidRDefault="00A308F4" w:rsidP="00A308F4">
      <w:pPr>
        <w:pStyle w:val="NormalWeb"/>
        <w:spacing w:before="47" w:beforeAutospacing="0" w:after="0" w:afterAutospacing="0" w:line="276" w:lineRule="auto"/>
        <w:ind w:right="-1"/>
        <w:jc w:val="both"/>
        <w:rPr>
          <w:sz w:val="22"/>
          <w:szCs w:val="22"/>
        </w:rPr>
      </w:pPr>
      <w:r w:rsidRPr="00A308F4">
        <w:rPr>
          <w:color w:val="000000"/>
          <w:sz w:val="22"/>
          <w:szCs w:val="22"/>
        </w:rPr>
        <w:t xml:space="preserve">MAPREDUCE APPLICATIONS: MapReduce workflows – unit tests with </w:t>
      </w:r>
      <w:proofErr w:type="spellStart"/>
      <w:r w:rsidRPr="00A308F4">
        <w:rPr>
          <w:color w:val="000000"/>
          <w:sz w:val="22"/>
          <w:szCs w:val="22"/>
        </w:rPr>
        <w:t>MRUnit</w:t>
      </w:r>
      <w:proofErr w:type="spellEnd"/>
      <w:r w:rsidRPr="00A308F4">
        <w:rPr>
          <w:color w:val="000000"/>
          <w:sz w:val="22"/>
          <w:szCs w:val="22"/>
        </w:rPr>
        <w:t xml:space="preserve"> – test data and local tests– anatomy of MapReduce job run – classic Map-reduce – YARN – failures in classic Map-reduce and YARN – job scheduling – shuffle and sort – task execution – MapReduce types – input formats – output formats</w:t>
      </w:r>
      <w:r w:rsidRPr="00A308F4">
        <w:rPr>
          <w:color w:val="000000"/>
          <w:sz w:val="22"/>
          <w:szCs w:val="22"/>
        </w:rPr>
        <w:br/>
      </w:r>
    </w:p>
    <w:p w14:paraId="488D75C2" w14:textId="77777777" w:rsidR="00A308F4" w:rsidRPr="00A308F4" w:rsidRDefault="00A308F4" w:rsidP="00A308F4">
      <w:pPr>
        <w:pStyle w:val="Heading1"/>
        <w:spacing w:before="71" w:after="0"/>
        <w:ind w:right="-1"/>
        <w:jc w:val="center"/>
        <w:rPr>
          <w:rFonts w:ascii="Times New Roman" w:hAnsi="Times New Roman"/>
          <w:sz w:val="22"/>
          <w:szCs w:val="22"/>
        </w:rPr>
      </w:pPr>
      <w:r w:rsidRPr="00A308F4">
        <w:rPr>
          <w:rFonts w:ascii="Times New Roman" w:hAnsi="Times New Roman"/>
          <w:color w:val="000000"/>
          <w:sz w:val="22"/>
          <w:szCs w:val="22"/>
        </w:rPr>
        <w:t>Unit V</w:t>
      </w:r>
    </w:p>
    <w:p w14:paraId="75EB794D" w14:textId="77777777" w:rsidR="00A308F4" w:rsidRPr="00A308F4" w:rsidRDefault="00A308F4" w:rsidP="00A308F4">
      <w:pPr>
        <w:pStyle w:val="NormalWeb"/>
        <w:spacing w:before="48" w:beforeAutospacing="0" w:after="0" w:afterAutospacing="0" w:line="276" w:lineRule="auto"/>
        <w:ind w:right="-1"/>
        <w:jc w:val="both"/>
        <w:rPr>
          <w:sz w:val="22"/>
          <w:szCs w:val="22"/>
        </w:rPr>
      </w:pPr>
      <w:r w:rsidRPr="00A308F4">
        <w:rPr>
          <w:color w:val="000000"/>
          <w:sz w:val="22"/>
          <w:szCs w:val="22"/>
        </w:rPr>
        <w:t xml:space="preserve">HADOOP RELATED TOOLS: </w:t>
      </w:r>
      <w:proofErr w:type="spellStart"/>
      <w:r w:rsidRPr="00A308F4">
        <w:rPr>
          <w:color w:val="000000"/>
          <w:sz w:val="22"/>
          <w:szCs w:val="22"/>
        </w:rPr>
        <w:t>Hbase</w:t>
      </w:r>
      <w:proofErr w:type="spellEnd"/>
      <w:r w:rsidRPr="00A308F4">
        <w:rPr>
          <w:color w:val="000000"/>
          <w:sz w:val="22"/>
          <w:szCs w:val="22"/>
        </w:rPr>
        <w:t xml:space="preserve"> – data model and implementations – </w:t>
      </w:r>
      <w:proofErr w:type="spellStart"/>
      <w:r w:rsidRPr="00A308F4">
        <w:rPr>
          <w:color w:val="000000"/>
          <w:sz w:val="22"/>
          <w:szCs w:val="22"/>
        </w:rPr>
        <w:t>Hbase</w:t>
      </w:r>
      <w:proofErr w:type="spellEnd"/>
      <w:r w:rsidRPr="00A308F4">
        <w:rPr>
          <w:color w:val="000000"/>
          <w:sz w:val="22"/>
          <w:szCs w:val="22"/>
        </w:rPr>
        <w:t xml:space="preserve"> clients – </w:t>
      </w:r>
      <w:proofErr w:type="spellStart"/>
      <w:r w:rsidRPr="00A308F4">
        <w:rPr>
          <w:color w:val="000000"/>
          <w:sz w:val="22"/>
          <w:szCs w:val="22"/>
        </w:rPr>
        <w:t>Hbase</w:t>
      </w:r>
      <w:proofErr w:type="spellEnd"/>
      <w:r w:rsidRPr="00A308F4">
        <w:rPr>
          <w:color w:val="000000"/>
          <w:sz w:val="22"/>
          <w:szCs w:val="22"/>
        </w:rPr>
        <w:t xml:space="preserve"> examples – praxis. Cassandra – Cassandra data model – Cassandra examples – Cassandra clients –Hadoop integration. Pig – Grunt – pig data model – Pig Latin – developing and testing Pig Latin scripts. Hive – data types and file formats – HiveQL data definition – HiveQL data manipulation – HiveQL queries.</w:t>
      </w:r>
    </w:p>
    <w:p w14:paraId="65997967" w14:textId="77777777" w:rsidR="00A308F4" w:rsidRPr="00A308F4" w:rsidRDefault="00A308F4" w:rsidP="00A308F4">
      <w:pPr>
        <w:spacing w:line="276" w:lineRule="auto"/>
        <w:ind w:right="-1"/>
        <w:rPr>
          <w:rFonts w:ascii="Times New Roman" w:hAnsi="Times New Roman" w:cs="Times New Roman"/>
        </w:rPr>
      </w:pPr>
    </w:p>
    <w:p w14:paraId="4BD35D21" w14:textId="77777777" w:rsidR="00A308F4" w:rsidRPr="00A308F4" w:rsidRDefault="00A308F4" w:rsidP="00A308F4">
      <w:pPr>
        <w:pStyle w:val="Heading1"/>
        <w:spacing w:before="0" w:after="0"/>
        <w:ind w:left="-142"/>
        <w:rPr>
          <w:rFonts w:ascii="Times New Roman" w:hAnsi="Times New Roman"/>
          <w:sz w:val="22"/>
          <w:szCs w:val="22"/>
        </w:rPr>
      </w:pPr>
      <w:r w:rsidRPr="00A308F4">
        <w:rPr>
          <w:rFonts w:ascii="Times New Roman" w:hAnsi="Times New Roman"/>
          <w:color w:val="000000"/>
          <w:sz w:val="22"/>
          <w:szCs w:val="22"/>
        </w:rPr>
        <w:t>Textbooks:</w:t>
      </w:r>
    </w:p>
    <w:p w14:paraId="06A8865F" w14:textId="77777777" w:rsidR="00A308F4" w:rsidRPr="00A308F4" w:rsidRDefault="00A308F4" w:rsidP="00DE6864">
      <w:pPr>
        <w:pStyle w:val="NormalWeb"/>
        <w:numPr>
          <w:ilvl w:val="0"/>
          <w:numId w:val="96"/>
        </w:numPr>
        <w:spacing w:before="163" w:beforeAutospacing="0" w:after="0" w:afterAutospacing="0" w:line="276" w:lineRule="auto"/>
        <w:ind w:left="1373" w:right="801"/>
        <w:textAlignment w:val="baseline"/>
        <w:rPr>
          <w:color w:val="000000"/>
          <w:sz w:val="22"/>
          <w:szCs w:val="22"/>
        </w:rPr>
      </w:pPr>
      <w:r w:rsidRPr="00A308F4">
        <w:rPr>
          <w:color w:val="000000"/>
          <w:sz w:val="22"/>
          <w:szCs w:val="22"/>
        </w:rPr>
        <w:t xml:space="preserve">Tom White, "Hadoop: The Definitive Guide", Third Edition, </w:t>
      </w:r>
      <w:proofErr w:type="spellStart"/>
      <w:r w:rsidRPr="00A308F4">
        <w:rPr>
          <w:color w:val="000000"/>
          <w:sz w:val="22"/>
          <w:szCs w:val="22"/>
        </w:rPr>
        <w:t>O'Reilley</w:t>
      </w:r>
      <w:proofErr w:type="spellEnd"/>
      <w:r w:rsidRPr="00A308F4">
        <w:rPr>
          <w:color w:val="000000"/>
          <w:sz w:val="22"/>
          <w:szCs w:val="22"/>
        </w:rPr>
        <w:t>, 2012.</w:t>
      </w:r>
    </w:p>
    <w:p w14:paraId="0A3793A7" w14:textId="77777777" w:rsidR="00A308F4" w:rsidRPr="00A308F4" w:rsidRDefault="00A308F4" w:rsidP="00DE6864">
      <w:pPr>
        <w:pStyle w:val="NormalWeb"/>
        <w:numPr>
          <w:ilvl w:val="0"/>
          <w:numId w:val="96"/>
        </w:numPr>
        <w:spacing w:before="0" w:beforeAutospacing="0" w:after="0" w:afterAutospacing="0" w:line="276" w:lineRule="auto"/>
        <w:ind w:left="1372"/>
        <w:textAlignment w:val="baseline"/>
        <w:rPr>
          <w:color w:val="000000"/>
          <w:sz w:val="22"/>
          <w:szCs w:val="22"/>
        </w:rPr>
      </w:pPr>
      <w:r w:rsidRPr="00A308F4">
        <w:rPr>
          <w:color w:val="000000"/>
          <w:sz w:val="22"/>
          <w:szCs w:val="22"/>
        </w:rPr>
        <w:t xml:space="preserve">Eric Sammer, "Hadoop Operations", </w:t>
      </w:r>
      <w:proofErr w:type="spellStart"/>
      <w:r w:rsidRPr="00A308F4">
        <w:rPr>
          <w:color w:val="000000"/>
          <w:sz w:val="22"/>
          <w:szCs w:val="22"/>
        </w:rPr>
        <w:t>O'Reilley</w:t>
      </w:r>
      <w:proofErr w:type="spellEnd"/>
      <w:r w:rsidRPr="00A308F4">
        <w:rPr>
          <w:color w:val="000000"/>
          <w:sz w:val="22"/>
          <w:szCs w:val="22"/>
        </w:rPr>
        <w:t>, 2012.</w:t>
      </w:r>
    </w:p>
    <w:p w14:paraId="1128166F" w14:textId="77777777" w:rsidR="00A308F4" w:rsidRPr="00A308F4" w:rsidRDefault="00A308F4" w:rsidP="00A308F4">
      <w:pPr>
        <w:spacing w:line="276" w:lineRule="auto"/>
        <w:rPr>
          <w:rFonts w:ascii="Times New Roman" w:hAnsi="Times New Roman" w:cs="Times New Roman"/>
        </w:rPr>
      </w:pPr>
    </w:p>
    <w:p w14:paraId="49F14C9B" w14:textId="77777777" w:rsidR="00A308F4" w:rsidRPr="00A308F4" w:rsidRDefault="00A308F4" w:rsidP="00A308F4">
      <w:pPr>
        <w:pStyle w:val="Heading1"/>
        <w:spacing w:before="0" w:after="0"/>
        <w:rPr>
          <w:rFonts w:ascii="Times New Roman" w:hAnsi="Times New Roman"/>
          <w:sz w:val="22"/>
          <w:szCs w:val="22"/>
        </w:rPr>
      </w:pPr>
      <w:r w:rsidRPr="00A308F4">
        <w:rPr>
          <w:rFonts w:ascii="Times New Roman" w:hAnsi="Times New Roman"/>
          <w:color w:val="000000"/>
          <w:sz w:val="22"/>
          <w:szCs w:val="22"/>
        </w:rPr>
        <w:lastRenderedPageBreak/>
        <w:t>Reference Books:</w:t>
      </w:r>
    </w:p>
    <w:p w14:paraId="4914BD8F" w14:textId="77777777" w:rsidR="00A308F4" w:rsidRPr="00A308F4" w:rsidRDefault="00A308F4" w:rsidP="00DE6864">
      <w:pPr>
        <w:pStyle w:val="NormalWeb"/>
        <w:numPr>
          <w:ilvl w:val="0"/>
          <w:numId w:val="97"/>
        </w:numPr>
        <w:spacing w:before="163" w:beforeAutospacing="0" w:after="0" w:afterAutospacing="0" w:line="276" w:lineRule="auto"/>
        <w:ind w:left="1372"/>
        <w:textAlignment w:val="baseline"/>
        <w:rPr>
          <w:color w:val="000000"/>
          <w:sz w:val="22"/>
          <w:szCs w:val="22"/>
        </w:rPr>
      </w:pPr>
      <w:r w:rsidRPr="00A308F4">
        <w:rPr>
          <w:color w:val="000000"/>
          <w:sz w:val="22"/>
          <w:szCs w:val="22"/>
        </w:rPr>
        <w:t>Vignesh Prajapati, Big data analytics with R and Hadoop, SPD 2013.</w:t>
      </w:r>
    </w:p>
    <w:p w14:paraId="3BB8FC54" w14:textId="77777777" w:rsidR="00A308F4" w:rsidRPr="00A308F4" w:rsidRDefault="00A308F4" w:rsidP="00DE6864">
      <w:pPr>
        <w:pStyle w:val="NormalWeb"/>
        <w:numPr>
          <w:ilvl w:val="0"/>
          <w:numId w:val="97"/>
        </w:numPr>
        <w:spacing w:before="48" w:beforeAutospacing="0" w:after="0" w:afterAutospacing="0" w:line="276" w:lineRule="auto"/>
        <w:ind w:left="1373" w:right="799"/>
        <w:textAlignment w:val="baseline"/>
        <w:rPr>
          <w:color w:val="000000"/>
          <w:sz w:val="22"/>
          <w:szCs w:val="22"/>
        </w:rPr>
      </w:pPr>
      <w:r w:rsidRPr="00A308F4">
        <w:rPr>
          <w:color w:val="000000"/>
          <w:sz w:val="22"/>
          <w:szCs w:val="22"/>
        </w:rPr>
        <w:t xml:space="preserve">E. Capriolo, D. Wampler, and J. Rutherglen, "Programming Hive", </w:t>
      </w:r>
      <w:proofErr w:type="spellStart"/>
      <w:r w:rsidRPr="00A308F4">
        <w:rPr>
          <w:color w:val="000000"/>
          <w:sz w:val="22"/>
          <w:szCs w:val="22"/>
        </w:rPr>
        <w:t>O'Reilley</w:t>
      </w:r>
      <w:proofErr w:type="spellEnd"/>
      <w:r w:rsidRPr="00A308F4">
        <w:rPr>
          <w:color w:val="000000"/>
          <w:sz w:val="22"/>
          <w:szCs w:val="22"/>
        </w:rPr>
        <w:t>, 2012.</w:t>
      </w:r>
    </w:p>
    <w:p w14:paraId="42B4F323" w14:textId="77777777" w:rsidR="00A308F4" w:rsidRPr="00A308F4" w:rsidRDefault="00A308F4" w:rsidP="00DE6864">
      <w:pPr>
        <w:pStyle w:val="NormalWeb"/>
        <w:numPr>
          <w:ilvl w:val="0"/>
          <w:numId w:val="97"/>
        </w:numPr>
        <w:spacing w:before="0" w:beforeAutospacing="0" w:after="0" w:afterAutospacing="0" w:line="276" w:lineRule="auto"/>
        <w:ind w:left="1372"/>
        <w:textAlignment w:val="baseline"/>
        <w:rPr>
          <w:color w:val="000000"/>
          <w:sz w:val="22"/>
          <w:szCs w:val="22"/>
        </w:rPr>
      </w:pPr>
      <w:r w:rsidRPr="00A308F4">
        <w:rPr>
          <w:color w:val="000000"/>
          <w:sz w:val="22"/>
          <w:szCs w:val="22"/>
        </w:rPr>
        <w:t xml:space="preserve">Lars George, "HBase: The Definitive Guide", </w:t>
      </w:r>
      <w:proofErr w:type="spellStart"/>
      <w:r w:rsidRPr="00A308F4">
        <w:rPr>
          <w:color w:val="000000"/>
          <w:sz w:val="22"/>
          <w:szCs w:val="22"/>
        </w:rPr>
        <w:t>O'Reilley</w:t>
      </w:r>
      <w:proofErr w:type="spellEnd"/>
      <w:r w:rsidRPr="00A308F4">
        <w:rPr>
          <w:color w:val="000000"/>
          <w:sz w:val="22"/>
          <w:szCs w:val="22"/>
        </w:rPr>
        <w:t>, 2011.</w:t>
      </w:r>
    </w:p>
    <w:p w14:paraId="32E070A3" w14:textId="77777777" w:rsidR="00A308F4" w:rsidRPr="00A308F4" w:rsidRDefault="00A308F4" w:rsidP="00DE6864">
      <w:pPr>
        <w:pStyle w:val="NormalWeb"/>
        <w:numPr>
          <w:ilvl w:val="0"/>
          <w:numId w:val="97"/>
        </w:numPr>
        <w:spacing w:before="47" w:beforeAutospacing="0" w:after="0" w:afterAutospacing="0" w:line="276" w:lineRule="auto"/>
        <w:ind w:left="1372"/>
        <w:textAlignment w:val="baseline"/>
        <w:rPr>
          <w:color w:val="000000"/>
          <w:sz w:val="22"/>
          <w:szCs w:val="22"/>
        </w:rPr>
      </w:pPr>
      <w:r w:rsidRPr="00A308F4">
        <w:rPr>
          <w:color w:val="000000"/>
          <w:sz w:val="22"/>
          <w:szCs w:val="22"/>
        </w:rPr>
        <w:t xml:space="preserve">Alan Gates, "Programming Pig", </w:t>
      </w:r>
      <w:proofErr w:type="spellStart"/>
      <w:r w:rsidRPr="00A308F4">
        <w:rPr>
          <w:color w:val="000000"/>
          <w:sz w:val="22"/>
          <w:szCs w:val="22"/>
        </w:rPr>
        <w:t>O'Reilley</w:t>
      </w:r>
      <w:proofErr w:type="spellEnd"/>
      <w:r w:rsidRPr="00A308F4">
        <w:rPr>
          <w:color w:val="000000"/>
          <w:sz w:val="22"/>
          <w:szCs w:val="22"/>
        </w:rPr>
        <w:t>, 2011</w:t>
      </w:r>
    </w:p>
    <w:p w14:paraId="674DFEC5" w14:textId="77777777" w:rsidR="00A308F4" w:rsidRPr="00A308F4" w:rsidRDefault="00A308F4" w:rsidP="00A308F4">
      <w:pPr>
        <w:spacing w:line="276" w:lineRule="auto"/>
        <w:rPr>
          <w:rFonts w:ascii="Times New Roman" w:hAnsi="Times New Roman" w:cs="Times New Roman"/>
        </w:rPr>
      </w:pPr>
    </w:p>
    <w:p w14:paraId="3633B870" w14:textId="77777777" w:rsidR="00A308F4" w:rsidRPr="00A308F4" w:rsidRDefault="00A308F4" w:rsidP="00A308F4">
      <w:pPr>
        <w:pStyle w:val="Heading1"/>
        <w:spacing w:before="0" w:after="0"/>
        <w:rPr>
          <w:rFonts w:ascii="Times New Roman" w:hAnsi="Times New Roman"/>
          <w:sz w:val="22"/>
          <w:szCs w:val="22"/>
        </w:rPr>
      </w:pPr>
      <w:r w:rsidRPr="00A308F4">
        <w:rPr>
          <w:rFonts w:ascii="Times New Roman" w:hAnsi="Times New Roman"/>
          <w:color w:val="000000"/>
          <w:sz w:val="22"/>
          <w:szCs w:val="22"/>
        </w:rPr>
        <w:t>Course Outcomes (COs):</w:t>
      </w:r>
    </w:p>
    <w:p w14:paraId="7937779A" w14:textId="77777777" w:rsidR="00A308F4" w:rsidRPr="00A308F4" w:rsidRDefault="00A308F4" w:rsidP="00A308F4">
      <w:pPr>
        <w:pStyle w:val="NormalWeb"/>
        <w:spacing w:before="158" w:beforeAutospacing="0" w:after="0" w:afterAutospacing="0" w:line="276" w:lineRule="auto"/>
        <w:rPr>
          <w:sz w:val="22"/>
          <w:szCs w:val="22"/>
        </w:rPr>
      </w:pPr>
      <w:r w:rsidRPr="00A308F4">
        <w:rPr>
          <w:color w:val="000000"/>
          <w:sz w:val="22"/>
          <w:szCs w:val="22"/>
        </w:rPr>
        <w:t>At the end of the course, the student should be able to:</w:t>
      </w:r>
      <w:r w:rsidRPr="00A308F4">
        <w:rPr>
          <w:sz w:val="22"/>
          <w:szCs w:val="22"/>
        </w:rPr>
        <w:br/>
      </w:r>
    </w:p>
    <w:p w14:paraId="5FF443C2" w14:textId="77777777" w:rsidR="00A308F4" w:rsidRPr="00A308F4" w:rsidRDefault="00A308F4" w:rsidP="00DE6864">
      <w:pPr>
        <w:pStyle w:val="NormalWeb"/>
        <w:numPr>
          <w:ilvl w:val="0"/>
          <w:numId w:val="98"/>
        </w:numPr>
        <w:spacing w:before="0" w:beforeAutospacing="0" w:after="0" w:afterAutospacing="0" w:line="276" w:lineRule="auto"/>
        <w:ind w:left="360"/>
        <w:jc w:val="both"/>
        <w:textAlignment w:val="baseline"/>
        <w:rPr>
          <w:color w:val="000000"/>
          <w:sz w:val="22"/>
          <w:szCs w:val="22"/>
        </w:rPr>
      </w:pPr>
      <w:r w:rsidRPr="00A308F4">
        <w:rPr>
          <w:color w:val="000000"/>
          <w:sz w:val="22"/>
          <w:szCs w:val="22"/>
        </w:rPr>
        <w:t>Describe the Role and Importance of Big Data in various Business Context </w:t>
      </w:r>
    </w:p>
    <w:p w14:paraId="38D84A36" w14:textId="77777777" w:rsidR="00A308F4" w:rsidRPr="00A308F4" w:rsidRDefault="00A308F4" w:rsidP="00DE6864">
      <w:pPr>
        <w:pStyle w:val="NormalWeb"/>
        <w:numPr>
          <w:ilvl w:val="0"/>
          <w:numId w:val="98"/>
        </w:numPr>
        <w:spacing w:before="0" w:beforeAutospacing="0" w:after="0" w:afterAutospacing="0" w:line="276" w:lineRule="auto"/>
        <w:ind w:left="360"/>
        <w:jc w:val="both"/>
        <w:textAlignment w:val="baseline"/>
        <w:rPr>
          <w:color w:val="000000"/>
          <w:sz w:val="22"/>
          <w:szCs w:val="22"/>
        </w:rPr>
      </w:pPr>
      <w:r w:rsidRPr="00A308F4">
        <w:rPr>
          <w:color w:val="000000"/>
          <w:sz w:val="22"/>
          <w:szCs w:val="22"/>
        </w:rPr>
        <w:t>Describe the Aggregate Data Models and Distribution Models in managing the Big Data Storage. </w:t>
      </w:r>
    </w:p>
    <w:p w14:paraId="5CA3C033" w14:textId="77777777" w:rsidR="00A308F4" w:rsidRPr="00A308F4" w:rsidRDefault="00A308F4" w:rsidP="00DE6864">
      <w:pPr>
        <w:pStyle w:val="NormalWeb"/>
        <w:numPr>
          <w:ilvl w:val="0"/>
          <w:numId w:val="98"/>
        </w:numPr>
        <w:spacing w:before="0" w:beforeAutospacing="0" w:after="0" w:afterAutospacing="0" w:line="276" w:lineRule="auto"/>
        <w:ind w:left="360"/>
        <w:jc w:val="both"/>
        <w:textAlignment w:val="baseline"/>
        <w:rPr>
          <w:color w:val="000000"/>
          <w:sz w:val="22"/>
          <w:szCs w:val="22"/>
        </w:rPr>
      </w:pPr>
      <w:r w:rsidRPr="00A308F4">
        <w:rPr>
          <w:color w:val="000000"/>
          <w:sz w:val="22"/>
          <w:szCs w:val="22"/>
        </w:rPr>
        <w:t>Discuss the Architecture and Features of Hadoop Distributed File System (HDFS) for handling Big Data.</w:t>
      </w:r>
    </w:p>
    <w:p w14:paraId="1111426A" w14:textId="77777777" w:rsidR="00A308F4" w:rsidRPr="00A308F4" w:rsidRDefault="00A308F4" w:rsidP="00DE6864">
      <w:pPr>
        <w:pStyle w:val="NormalWeb"/>
        <w:numPr>
          <w:ilvl w:val="0"/>
          <w:numId w:val="98"/>
        </w:numPr>
        <w:spacing w:before="0" w:beforeAutospacing="0" w:after="0" w:afterAutospacing="0" w:line="276" w:lineRule="auto"/>
        <w:ind w:left="360"/>
        <w:jc w:val="both"/>
        <w:textAlignment w:val="baseline"/>
        <w:rPr>
          <w:color w:val="000000"/>
          <w:sz w:val="22"/>
          <w:szCs w:val="22"/>
        </w:rPr>
      </w:pPr>
      <w:r w:rsidRPr="00A308F4">
        <w:rPr>
          <w:color w:val="000000"/>
          <w:sz w:val="22"/>
          <w:szCs w:val="22"/>
        </w:rPr>
        <w:t>Discuss the Map Reduce Fundamentals and Workflows for handling Big Data. </w:t>
      </w:r>
    </w:p>
    <w:p w14:paraId="5E2DA6D6" w14:textId="77777777" w:rsidR="00A308F4" w:rsidRPr="00A308F4" w:rsidRDefault="00A308F4" w:rsidP="00DE6864">
      <w:pPr>
        <w:pStyle w:val="NormalWeb"/>
        <w:numPr>
          <w:ilvl w:val="0"/>
          <w:numId w:val="98"/>
        </w:numPr>
        <w:spacing w:before="0" w:beforeAutospacing="0" w:after="0" w:afterAutospacing="0" w:line="276" w:lineRule="auto"/>
        <w:ind w:left="360"/>
        <w:jc w:val="both"/>
        <w:textAlignment w:val="baseline"/>
        <w:rPr>
          <w:color w:val="000000"/>
          <w:sz w:val="22"/>
          <w:szCs w:val="22"/>
        </w:rPr>
      </w:pPr>
      <w:r w:rsidRPr="00A308F4">
        <w:rPr>
          <w:color w:val="000000"/>
          <w:sz w:val="22"/>
          <w:szCs w:val="22"/>
        </w:rPr>
        <w:t>Interpret on various Hadoop related Tools and explore the Operations for Analyzing Big data Applications.  </w:t>
      </w:r>
    </w:p>
    <w:p w14:paraId="186640C7" w14:textId="77777777" w:rsidR="00FB73ED" w:rsidRPr="00A308F4" w:rsidRDefault="00FB73ED" w:rsidP="00A308F4">
      <w:pPr>
        <w:spacing w:line="276" w:lineRule="auto"/>
        <w:rPr>
          <w:rFonts w:ascii="Times New Roman" w:eastAsia="Calibri" w:hAnsi="Times New Roman" w:cs="Times New Roman"/>
          <w:b/>
        </w:rPr>
      </w:pPr>
    </w:p>
    <w:p w14:paraId="25CFCE63" w14:textId="77777777" w:rsidR="00FB73ED" w:rsidRPr="00A308F4" w:rsidRDefault="00FB73ED" w:rsidP="00A308F4">
      <w:pPr>
        <w:spacing w:line="276" w:lineRule="auto"/>
        <w:rPr>
          <w:rFonts w:ascii="Times New Roman" w:eastAsia="Calibri" w:hAnsi="Times New Roman" w:cs="Times New Roman"/>
          <w:b/>
        </w:rPr>
      </w:pPr>
    </w:p>
    <w:p w14:paraId="302D795E" w14:textId="77777777" w:rsidR="00FB73ED" w:rsidRPr="00A308F4" w:rsidRDefault="00FB73ED" w:rsidP="00A308F4">
      <w:pPr>
        <w:spacing w:line="276" w:lineRule="auto"/>
        <w:rPr>
          <w:rFonts w:ascii="Times New Roman" w:eastAsia="Calibri" w:hAnsi="Times New Roman" w:cs="Times New Roman"/>
          <w:b/>
        </w:rPr>
      </w:pPr>
    </w:p>
    <w:p w14:paraId="5B95D6F9" w14:textId="77777777" w:rsidR="00FB73ED" w:rsidRPr="00A308F4" w:rsidRDefault="00FB73ED" w:rsidP="00A308F4">
      <w:pPr>
        <w:spacing w:line="276" w:lineRule="auto"/>
        <w:rPr>
          <w:rFonts w:ascii="Times New Roman" w:eastAsia="Calibri" w:hAnsi="Times New Roman" w:cs="Times New Roman"/>
          <w:b/>
        </w:rPr>
      </w:pPr>
    </w:p>
    <w:p w14:paraId="1E6507C5" w14:textId="77777777" w:rsidR="00FB73ED" w:rsidRDefault="00FB73ED" w:rsidP="007C70AC">
      <w:pPr>
        <w:spacing w:line="276" w:lineRule="auto"/>
        <w:rPr>
          <w:rFonts w:ascii="Times New Roman" w:eastAsia="Calibri" w:hAnsi="Times New Roman" w:cs="Times New Roman"/>
          <w:b/>
        </w:rPr>
      </w:pPr>
    </w:p>
    <w:p w14:paraId="24E7C6F7" w14:textId="77777777" w:rsidR="00FB73ED" w:rsidRDefault="00FB73ED" w:rsidP="007C70AC">
      <w:pPr>
        <w:spacing w:line="276" w:lineRule="auto"/>
        <w:rPr>
          <w:rFonts w:ascii="Times New Roman" w:eastAsia="Calibri" w:hAnsi="Times New Roman" w:cs="Times New Roman"/>
          <w:b/>
        </w:rPr>
      </w:pPr>
    </w:p>
    <w:p w14:paraId="6AC8C69F" w14:textId="77777777" w:rsidR="00FB73ED" w:rsidRDefault="00FB73ED" w:rsidP="007C70AC">
      <w:pPr>
        <w:spacing w:line="276" w:lineRule="auto"/>
        <w:rPr>
          <w:rFonts w:ascii="Times New Roman" w:eastAsia="Calibri" w:hAnsi="Times New Roman" w:cs="Times New Roman"/>
          <w:b/>
        </w:rPr>
      </w:pPr>
    </w:p>
    <w:p w14:paraId="3378BA3F" w14:textId="77777777" w:rsidR="00FB73ED" w:rsidRDefault="00FB73ED" w:rsidP="007C70AC">
      <w:pPr>
        <w:spacing w:line="276" w:lineRule="auto"/>
        <w:rPr>
          <w:rFonts w:ascii="Times New Roman" w:eastAsia="Calibri" w:hAnsi="Times New Roman" w:cs="Times New Roman"/>
          <w:b/>
        </w:rPr>
      </w:pPr>
    </w:p>
    <w:p w14:paraId="398DDFB9" w14:textId="77777777" w:rsidR="00FB73ED" w:rsidRDefault="00FB73ED" w:rsidP="007C70AC">
      <w:pPr>
        <w:spacing w:line="276" w:lineRule="auto"/>
        <w:rPr>
          <w:rFonts w:ascii="Times New Roman" w:eastAsia="Calibri" w:hAnsi="Times New Roman" w:cs="Times New Roman"/>
          <w:b/>
        </w:rPr>
      </w:pPr>
    </w:p>
    <w:p w14:paraId="12CC9812" w14:textId="77777777" w:rsidR="00FB73ED" w:rsidRDefault="00FB73ED" w:rsidP="007C70AC">
      <w:pPr>
        <w:spacing w:line="276" w:lineRule="auto"/>
        <w:rPr>
          <w:rFonts w:ascii="Times New Roman" w:eastAsia="Calibri" w:hAnsi="Times New Roman" w:cs="Times New Roman"/>
          <w:b/>
        </w:rPr>
      </w:pPr>
    </w:p>
    <w:p w14:paraId="4DF2B88A" w14:textId="77777777" w:rsidR="00FB73ED" w:rsidRDefault="00FB73ED" w:rsidP="007C70AC">
      <w:pPr>
        <w:spacing w:line="276" w:lineRule="auto"/>
        <w:rPr>
          <w:rFonts w:ascii="Times New Roman" w:eastAsia="Calibri" w:hAnsi="Times New Roman" w:cs="Times New Roman"/>
          <w:b/>
        </w:rPr>
      </w:pPr>
    </w:p>
    <w:p w14:paraId="739E6357" w14:textId="77777777" w:rsidR="00FB73ED" w:rsidRDefault="00FB73ED" w:rsidP="007C70AC">
      <w:pPr>
        <w:spacing w:line="276" w:lineRule="auto"/>
        <w:rPr>
          <w:rFonts w:ascii="Times New Roman" w:eastAsia="Calibri" w:hAnsi="Times New Roman" w:cs="Times New Roman"/>
          <w:b/>
        </w:rPr>
      </w:pPr>
    </w:p>
    <w:p w14:paraId="1E55FF50" w14:textId="77777777" w:rsidR="00FB73ED" w:rsidRDefault="00FB73ED" w:rsidP="007C70AC">
      <w:pPr>
        <w:spacing w:line="276" w:lineRule="auto"/>
        <w:rPr>
          <w:rFonts w:ascii="Times New Roman" w:eastAsia="Calibri" w:hAnsi="Times New Roman" w:cs="Times New Roman"/>
          <w:b/>
        </w:rPr>
      </w:pPr>
    </w:p>
    <w:p w14:paraId="64305988" w14:textId="77777777" w:rsidR="00FB73ED" w:rsidRDefault="00FB73ED" w:rsidP="007C70AC">
      <w:pPr>
        <w:spacing w:line="276" w:lineRule="auto"/>
        <w:rPr>
          <w:rFonts w:ascii="Times New Roman" w:eastAsia="Calibri" w:hAnsi="Times New Roman" w:cs="Times New Roman"/>
          <w:b/>
        </w:rPr>
      </w:pPr>
    </w:p>
    <w:p w14:paraId="2DE79C76" w14:textId="77777777" w:rsidR="00FB73ED" w:rsidRDefault="00FB73ED" w:rsidP="007C70AC">
      <w:pPr>
        <w:spacing w:line="276" w:lineRule="auto"/>
        <w:rPr>
          <w:rFonts w:ascii="Times New Roman" w:eastAsia="Calibri" w:hAnsi="Times New Roman" w:cs="Times New Roman"/>
          <w:b/>
        </w:rPr>
      </w:pPr>
    </w:p>
    <w:p w14:paraId="296A1D7B" w14:textId="77777777" w:rsidR="00FB73ED" w:rsidRDefault="00FB73ED" w:rsidP="007C70AC">
      <w:pPr>
        <w:spacing w:line="276" w:lineRule="auto"/>
        <w:rPr>
          <w:rFonts w:ascii="Times New Roman" w:eastAsia="Calibri" w:hAnsi="Times New Roman" w:cs="Times New Roman"/>
          <w:b/>
        </w:rPr>
      </w:pPr>
    </w:p>
    <w:p w14:paraId="66F9BD84" w14:textId="77777777" w:rsidR="00FB73ED" w:rsidRDefault="00FB73ED" w:rsidP="007C70AC">
      <w:pPr>
        <w:spacing w:line="276" w:lineRule="auto"/>
        <w:rPr>
          <w:rFonts w:ascii="Times New Roman" w:eastAsia="Calibri" w:hAnsi="Times New Roman" w:cs="Times New Roman"/>
          <w:b/>
        </w:rPr>
      </w:pPr>
    </w:p>
    <w:p w14:paraId="15E855E2" w14:textId="77777777" w:rsidR="00FB73ED" w:rsidRDefault="00FB73ED" w:rsidP="007C70AC">
      <w:pPr>
        <w:spacing w:line="276" w:lineRule="auto"/>
        <w:rPr>
          <w:rFonts w:ascii="Times New Roman" w:eastAsia="Calibri" w:hAnsi="Times New Roman" w:cs="Times New Roman"/>
          <w:b/>
        </w:rPr>
      </w:pPr>
    </w:p>
    <w:p w14:paraId="0D338C48" w14:textId="77777777" w:rsidR="00FB73ED" w:rsidRDefault="00FB73ED" w:rsidP="007C70AC">
      <w:pPr>
        <w:spacing w:line="276" w:lineRule="auto"/>
        <w:rPr>
          <w:rFonts w:ascii="Times New Roman" w:eastAsia="Calibri" w:hAnsi="Times New Roman" w:cs="Times New Roman"/>
          <w:b/>
        </w:rPr>
      </w:pPr>
    </w:p>
    <w:p w14:paraId="0D995D15" w14:textId="77777777" w:rsidR="00FB73ED" w:rsidRDefault="00FB73ED" w:rsidP="007C70AC">
      <w:pPr>
        <w:spacing w:line="276" w:lineRule="auto"/>
        <w:rPr>
          <w:rFonts w:ascii="Times New Roman" w:eastAsia="Calibri" w:hAnsi="Times New Roman" w:cs="Times New Roman"/>
          <w:b/>
        </w:rPr>
      </w:pPr>
    </w:p>
    <w:p w14:paraId="4F94A793" w14:textId="77777777" w:rsidR="00FB73ED" w:rsidRDefault="00FB73ED" w:rsidP="007C70AC">
      <w:pPr>
        <w:spacing w:line="276" w:lineRule="auto"/>
        <w:rPr>
          <w:rFonts w:ascii="Times New Roman" w:eastAsia="Calibri" w:hAnsi="Times New Roman" w:cs="Times New Roman"/>
          <w:b/>
        </w:rPr>
      </w:pPr>
    </w:p>
    <w:p w14:paraId="14ED8E0B" w14:textId="77777777" w:rsidR="00FB73ED" w:rsidRDefault="00FB73ED" w:rsidP="007C70AC">
      <w:pPr>
        <w:spacing w:line="276" w:lineRule="auto"/>
        <w:rPr>
          <w:rFonts w:ascii="Times New Roman" w:eastAsia="Calibri" w:hAnsi="Times New Roman" w:cs="Times New Roman"/>
          <w:b/>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7"/>
        <w:gridCol w:w="4077"/>
      </w:tblGrid>
      <w:tr w:rsidR="00FB73ED" w:rsidRPr="003A1D3E" w14:paraId="53BD5CEE" w14:textId="77777777" w:rsidTr="00FB73ED">
        <w:trPr>
          <w:trHeight w:val="499"/>
        </w:trPr>
        <w:tc>
          <w:tcPr>
            <w:tcW w:w="9634" w:type="dxa"/>
            <w:gridSpan w:val="2"/>
            <w:tcBorders>
              <w:bottom w:val="single" w:sz="4" w:space="0" w:color="auto"/>
            </w:tcBorders>
            <w:shd w:val="clear" w:color="auto" w:fill="E7E6E6"/>
          </w:tcPr>
          <w:p w14:paraId="786EF517" w14:textId="77777777" w:rsidR="00FB73ED" w:rsidRPr="003A1D3E" w:rsidRDefault="00FB73ED" w:rsidP="00FB73ED">
            <w:pPr>
              <w:spacing w:before="66" w:after="0" w:line="276" w:lineRule="auto"/>
              <w:ind w:left="865"/>
              <w:jc w:val="center"/>
              <w:rPr>
                <w:rFonts w:ascii="Times New Roman" w:hAnsi="Times New Roman" w:cs="Times New Roman"/>
                <w:b/>
                <w:color w:val="000000"/>
              </w:rPr>
            </w:pPr>
            <w:r>
              <w:rPr>
                <w:rFonts w:ascii="Times New Roman" w:eastAsia="Calibri" w:hAnsi="Times New Roman" w:cs="Times New Roman"/>
                <w:b/>
                <w:bCs/>
              </w:rPr>
              <w:lastRenderedPageBreak/>
              <w:t>Programming in JAVA</w:t>
            </w:r>
          </w:p>
        </w:tc>
      </w:tr>
      <w:tr w:rsidR="00FB73ED" w:rsidRPr="003A1D3E" w14:paraId="5A73D536" w14:textId="77777777" w:rsidTr="00FB73ED">
        <w:trPr>
          <w:trHeight w:val="1128"/>
        </w:trPr>
        <w:tc>
          <w:tcPr>
            <w:tcW w:w="5557" w:type="dxa"/>
            <w:tcBorders>
              <w:right w:val="nil"/>
            </w:tcBorders>
            <w:shd w:val="clear" w:color="auto" w:fill="auto"/>
          </w:tcPr>
          <w:p w14:paraId="22A2EDC1" w14:textId="77777777" w:rsidR="00FB73ED" w:rsidRDefault="00FB73ED" w:rsidP="00FB73ED">
            <w:pPr>
              <w:spacing w:after="0" w:line="276" w:lineRule="auto"/>
              <w:rPr>
                <w:rFonts w:ascii="Times New Roman" w:hAnsi="Times New Roman" w:cs="Times New Roman"/>
                <w:b/>
              </w:rPr>
            </w:pPr>
            <w:r w:rsidRPr="003A1D3E">
              <w:rPr>
                <w:rFonts w:ascii="Times New Roman" w:hAnsi="Times New Roman" w:cs="Times New Roman"/>
                <w:b/>
              </w:rPr>
              <w:t xml:space="preserve">Course Code: </w:t>
            </w:r>
            <w:r w:rsidRPr="00FB73ED">
              <w:rPr>
                <w:rFonts w:ascii="Times New Roman" w:hAnsi="Times New Roman" w:cs="Times New Roman"/>
                <w:b/>
              </w:rPr>
              <w:t>CSOE07</w:t>
            </w:r>
          </w:p>
          <w:p w14:paraId="5F87D00A" w14:textId="77777777" w:rsidR="00FB73ED" w:rsidRDefault="00FB73ED" w:rsidP="00FB73ED">
            <w:pPr>
              <w:spacing w:after="0" w:line="276" w:lineRule="auto"/>
              <w:rPr>
                <w:rFonts w:ascii="Times New Roman" w:hAnsi="Times New Roman" w:cs="Times New Roman"/>
                <w:b/>
              </w:rPr>
            </w:pPr>
            <w:r w:rsidRPr="003A1D3E">
              <w:rPr>
                <w:rFonts w:ascii="Times New Roman" w:hAnsi="Times New Roman" w:cs="Times New Roman"/>
                <w:b/>
              </w:rPr>
              <w:t xml:space="preserve">Pre-requisites: </w:t>
            </w:r>
          </w:p>
          <w:p w14:paraId="7845020C" w14:textId="77777777" w:rsidR="00FB73ED" w:rsidRPr="003A1D3E" w:rsidRDefault="00FB73ED" w:rsidP="00FB73ED">
            <w:pPr>
              <w:spacing w:after="0" w:line="276" w:lineRule="auto"/>
              <w:rPr>
                <w:rFonts w:ascii="Times New Roman" w:hAnsi="Times New Roman" w:cs="Times New Roman"/>
                <w:b/>
              </w:rPr>
            </w:pPr>
            <w:r w:rsidRPr="003A1D3E">
              <w:rPr>
                <w:rFonts w:ascii="Times New Roman" w:hAnsi="Times New Roman" w:cs="Times New Roman"/>
                <w:b/>
              </w:rPr>
              <w:t>Course Coordinator:</w:t>
            </w:r>
            <w:r>
              <w:rPr>
                <w:rFonts w:ascii="Times New Roman" w:hAnsi="Times New Roman" w:cs="Times New Roman"/>
                <w:b/>
              </w:rPr>
              <w:t xml:space="preserve"> </w:t>
            </w:r>
            <w:proofErr w:type="spellStart"/>
            <w:r w:rsidRPr="00FB73ED">
              <w:rPr>
                <w:rFonts w:ascii="Times New Roman" w:hAnsi="Times New Roman" w:cs="Times New Roman"/>
                <w:b/>
                <w:color w:val="000000"/>
              </w:rPr>
              <w:t>Dr.</w:t>
            </w:r>
            <w:proofErr w:type="spellEnd"/>
            <w:r w:rsidRPr="00FB73ED">
              <w:rPr>
                <w:rFonts w:ascii="Times New Roman" w:hAnsi="Times New Roman" w:cs="Times New Roman"/>
                <w:b/>
                <w:color w:val="000000"/>
              </w:rPr>
              <w:t xml:space="preserve"> J Geetha</w:t>
            </w:r>
            <w:r w:rsidRPr="003A1D3E">
              <w:rPr>
                <w:rFonts w:ascii="Times New Roman" w:hAnsi="Times New Roman" w:cs="Times New Roman"/>
                <w:b/>
                <w:color w:val="000000"/>
              </w:rPr>
              <w:t xml:space="preserve">                          </w:t>
            </w:r>
          </w:p>
        </w:tc>
        <w:tc>
          <w:tcPr>
            <w:tcW w:w="4077" w:type="dxa"/>
            <w:tcBorders>
              <w:left w:val="nil"/>
            </w:tcBorders>
            <w:shd w:val="clear" w:color="auto" w:fill="auto"/>
          </w:tcPr>
          <w:p w14:paraId="0A6C6E37" w14:textId="77777777" w:rsidR="00FB73ED" w:rsidRPr="003A1D3E" w:rsidRDefault="00FB73ED" w:rsidP="00FB73ED">
            <w:pPr>
              <w:spacing w:after="0" w:line="276" w:lineRule="auto"/>
              <w:jc w:val="right"/>
              <w:rPr>
                <w:rFonts w:ascii="Times New Roman" w:hAnsi="Times New Roman" w:cs="Times New Roman"/>
                <w:b/>
              </w:rPr>
            </w:pPr>
            <w:r w:rsidRPr="003A1D3E">
              <w:rPr>
                <w:rFonts w:ascii="Times New Roman" w:hAnsi="Times New Roman" w:cs="Times New Roman"/>
                <w:b/>
              </w:rPr>
              <w:t>Credits: 3:0:0</w:t>
            </w:r>
          </w:p>
          <w:p w14:paraId="7CCCDE29" w14:textId="77777777" w:rsidR="00FB73ED" w:rsidRPr="003A1D3E" w:rsidRDefault="00FB73ED" w:rsidP="00FB73ED">
            <w:pPr>
              <w:spacing w:after="0" w:line="276" w:lineRule="auto"/>
              <w:jc w:val="right"/>
              <w:rPr>
                <w:rFonts w:ascii="Times New Roman" w:hAnsi="Times New Roman" w:cs="Times New Roman"/>
                <w:b/>
              </w:rPr>
            </w:pPr>
            <w:r w:rsidRPr="003A1D3E">
              <w:rPr>
                <w:rFonts w:ascii="Times New Roman" w:hAnsi="Times New Roman" w:cs="Times New Roman"/>
                <w:b/>
              </w:rPr>
              <w:t>Contact Hours: 42L</w:t>
            </w:r>
          </w:p>
        </w:tc>
      </w:tr>
    </w:tbl>
    <w:p w14:paraId="28C75E72" w14:textId="77777777" w:rsidR="00FB73ED" w:rsidRDefault="00FB73ED" w:rsidP="007C70AC">
      <w:pPr>
        <w:spacing w:line="276" w:lineRule="auto"/>
        <w:rPr>
          <w:rFonts w:ascii="Times New Roman" w:eastAsia="Calibri" w:hAnsi="Times New Roman" w:cs="Times New Roman"/>
          <w:b/>
        </w:rPr>
      </w:pPr>
    </w:p>
    <w:p w14:paraId="037F0F7D" w14:textId="77777777" w:rsidR="00FB73ED" w:rsidRPr="00FB73ED" w:rsidRDefault="00FB73ED" w:rsidP="00FB73ED">
      <w:pPr>
        <w:pStyle w:val="NormalWeb"/>
        <w:spacing w:before="87" w:beforeAutospacing="0" w:after="0" w:afterAutospacing="0"/>
        <w:ind w:left="3561" w:right="3632"/>
        <w:jc w:val="center"/>
        <w:rPr>
          <w:sz w:val="22"/>
          <w:szCs w:val="22"/>
        </w:rPr>
      </w:pPr>
      <w:r w:rsidRPr="00FB73ED">
        <w:rPr>
          <w:b/>
          <w:bCs/>
          <w:color w:val="000000"/>
          <w:sz w:val="22"/>
          <w:szCs w:val="22"/>
        </w:rPr>
        <w:t>Course Contents</w:t>
      </w:r>
    </w:p>
    <w:p w14:paraId="3C81DA3E" w14:textId="77777777" w:rsidR="00FB73ED" w:rsidRPr="00FB73ED" w:rsidRDefault="00FB73ED" w:rsidP="00FB73ED">
      <w:pPr>
        <w:pStyle w:val="NormalWeb"/>
        <w:spacing w:before="163" w:beforeAutospacing="0" w:after="0" w:afterAutospacing="0"/>
        <w:ind w:left="3561" w:right="3632"/>
        <w:jc w:val="center"/>
        <w:rPr>
          <w:sz w:val="22"/>
          <w:szCs w:val="22"/>
        </w:rPr>
      </w:pPr>
      <w:r w:rsidRPr="00FB73ED">
        <w:rPr>
          <w:b/>
          <w:bCs/>
          <w:color w:val="000000"/>
          <w:sz w:val="22"/>
          <w:szCs w:val="22"/>
        </w:rPr>
        <w:t>Unit I</w:t>
      </w:r>
    </w:p>
    <w:p w14:paraId="5C9E6054"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Introduction to Java Programming: Java Buzzwords, Overview of Java Datatypes, Variables, arrays, Control statements. Java Programming Fundamentals: Object-Oriented Programming, the Three OOP Principles, Class Fundamentals, Declaring Objects, Assigning Object Reference Variables, Introducing Methods</w:t>
      </w:r>
    </w:p>
    <w:p w14:paraId="42E24E42" w14:textId="77777777" w:rsidR="00FB73ED" w:rsidRPr="00FB73ED" w:rsidRDefault="00FB73ED" w:rsidP="00FB73ED">
      <w:pPr>
        <w:spacing w:line="240" w:lineRule="auto"/>
        <w:ind w:right="-1"/>
        <w:rPr>
          <w:rFonts w:ascii="Times New Roman" w:hAnsi="Times New Roman" w:cs="Times New Roman"/>
        </w:rPr>
      </w:pPr>
    </w:p>
    <w:p w14:paraId="7EE10859" w14:textId="77777777" w:rsidR="00FB73ED" w:rsidRPr="00FB73ED" w:rsidRDefault="00FB73ED" w:rsidP="00FB73ED">
      <w:pPr>
        <w:pStyle w:val="Heading1"/>
        <w:spacing w:before="0" w:after="0" w:line="240" w:lineRule="auto"/>
        <w:ind w:right="-1"/>
        <w:jc w:val="center"/>
        <w:rPr>
          <w:rFonts w:ascii="Times New Roman" w:hAnsi="Times New Roman"/>
          <w:sz w:val="22"/>
          <w:szCs w:val="22"/>
        </w:rPr>
      </w:pPr>
      <w:r w:rsidRPr="00FB73ED">
        <w:rPr>
          <w:rFonts w:ascii="Times New Roman" w:hAnsi="Times New Roman"/>
          <w:color w:val="000000"/>
          <w:sz w:val="22"/>
          <w:szCs w:val="22"/>
        </w:rPr>
        <w:t>Unit II</w:t>
      </w:r>
    </w:p>
    <w:p w14:paraId="1A0A3E63" w14:textId="77777777" w:rsidR="00FB73ED" w:rsidRPr="00FB73ED" w:rsidRDefault="00FB73ED" w:rsidP="00FB73ED">
      <w:pPr>
        <w:pStyle w:val="NormalWeb"/>
        <w:spacing w:before="47" w:beforeAutospacing="0" w:after="0" w:afterAutospacing="0"/>
        <w:ind w:right="-1"/>
        <w:jc w:val="both"/>
        <w:rPr>
          <w:sz w:val="22"/>
          <w:szCs w:val="22"/>
        </w:rPr>
      </w:pPr>
      <w:r w:rsidRPr="00FB73ED">
        <w:rPr>
          <w:color w:val="000000"/>
          <w:sz w:val="22"/>
          <w:szCs w:val="22"/>
        </w:rPr>
        <w:t xml:space="preserve">Java Programming Fundamentals: Constructors, The this Keyword, Garbage Collection, The </w:t>
      </w:r>
      <w:proofErr w:type="gramStart"/>
      <w:r w:rsidRPr="00FB73ED">
        <w:rPr>
          <w:color w:val="000000"/>
          <w:sz w:val="22"/>
          <w:szCs w:val="22"/>
        </w:rPr>
        <w:t>finalize( )</w:t>
      </w:r>
      <w:proofErr w:type="gramEnd"/>
      <w:r w:rsidRPr="00FB73ED">
        <w:rPr>
          <w:color w:val="000000"/>
          <w:sz w:val="22"/>
          <w:szCs w:val="22"/>
        </w:rPr>
        <w:t xml:space="preserve"> Method, Overloading Methods, Using Objects as Parameters, A Closer Look at Argument Passing, Returning Objects,  Introducing Access Control, Understanding static, Introducing final, Introducing Nested and Inner Classes</w:t>
      </w:r>
    </w:p>
    <w:p w14:paraId="16081FC7" w14:textId="77777777" w:rsidR="00FB73ED" w:rsidRPr="00FB73ED" w:rsidRDefault="00FB73ED" w:rsidP="00FB73ED">
      <w:pPr>
        <w:spacing w:line="240" w:lineRule="auto"/>
        <w:ind w:right="-1"/>
        <w:rPr>
          <w:rFonts w:ascii="Times New Roman" w:hAnsi="Times New Roman" w:cs="Times New Roman"/>
        </w:rPr>
      </w:pPr>
    </w:p>
    <w:p w14:paraId="50B7D787" w14:textId="77777777" w:rsidR="00FB73ED" w:rsidRPr="00FB73ED" w:rsidRDefault="00FB73ED" w:rsidP="00FB73ED">
      <w:pPr>
        <w:pStyle w:val="Heading1"/>
        <w:spacing w:before="0" w:after="0" w:line="240" w:lineRule="auto"/>
        <w:ind w:right="-1"/>
        <w:jc w:val="center"/>
        <w:rPr>
          <w:rFonts w:ascii="Times New Roman" w:hAnsi="Times New Roman"/>
          <w:sz w:val="22"/>
          <w:szCs w:val="22"/>
        </w:rPr>
      </w:pPr>
      <w:r w:rsidRPr="00FB73ED">
        <w:rPr>
          <w:rFonts w:ascii="Times New Roman" w:hAnsi="Times New Roman"/>
          <w:color w:val="000000"/>
          <w:sz w:val="22"/>
          <w:szCs w:val="22"/>
        </w:rPr>
        <w:t>Unit III</w:t>
      </w:r>
    </w:p>
    <w:p w14:paraId="37D445C3"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 xml:space="preserve">Inheritance, Packages &amp; Interfaces: Inheritance Basics, </w:t>
      </w:r>
      <w:proofErr w:type="gramStart"/>
      <w:r w:rsidRPr="00FB73ED">
        <w:rPr>
          <w:color w:val="000000"/>
          <w:sz w:val="22"/>
          <w:szCs w:val="22"/>
        </w:rPr>
        <w:t>Using</w:t>
      </w:r>
      <w:proofErr w:type="gramEnd"/>
      <w:r w:rsidRPr="00FB73ED">
        <w:rPr>
          <w:color w:val="000000"/>
          <w:sz w:val="22"/>
          <w:szCs w:val="22"/>
        </w:rPr>
        <w:t xml:space="preserve"> super, Creating a Multilevel Hierarchy, When Constructors Are Called, Method Overriding, Dynamic Method Dispatch, Using Abstract Classes, Using final with Inheritance, Packages, Access Protection, Importing Packages, Interfaces, String and String Buffer Handling.</w:t>
      </w:r>
    </w:p>
    <w:p w14:paraId="65851D02" w14:textId="77777777" w:rsidR="00FB73ED" w:rsidRPr="00FB73ED" w:rsidRDefault="00FB73ED" w:rsidP="00FB73ED">
      <w:pPr>
        <w:spacing w:line="240" w:lineRule="auto"/>
        <w:ind w:right="-1"/>
        <w:rPr>
          <w:rFonts w:ascii="Times New Roman" w:hAnsi="Times New Roman" w:cs="Times New Roman"/>
        </w:rPr>
      </w:pPr>
    </w:p>
    <w:p w14:paraId="3EB6C765" w14:textId="77777777" w:rsidR="00FB73ED" w:rsidRPr="00FB73ED" w:rsidRDefault="00FB73ED" w:rsidP="00FB73ED">
      <w:pPr>
        <w:pStyle w:val="Heading1"/>
        <w:spacing w:before="0" w:after="0" w:line="240" w:lineRule="auto"/>
        <w:ind w:right="-1"/>
        <w:jc w:val="center"/>
        <w:rPr>
          <w:rFonts w:ascii="Times New Roman" w:hAnsi="Times New Roman"/>
          <w:sz w:val="22"/>
          <w:szCs w:val="22"/>
        </w:rPr>
      </w:pPr>
      <w:r w:rsidRPr="00FB73ED">
        <w:rPr>
          <w:rFonts w:ascii="Times New Roman" w:hAnsi="Times New Roman"/>
          <w:color w:val="000000"/>
          <w:sz w:val="22"/>
          <w:szCs w:val="22"/>
        </w:rPr>
        <w:t>Unit IV</w:t>
      </w:r>
    </w:p>
    <w:p w14:paraId="050C363A"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 xml:space="preserve">Exception Handling: Exception-Handling Fundamentals, Exception Classes, Exception Types, Uncaught Exceptions, Using try and catch, Multiple catch clauses, Nested try Statements, throw, throws, finally. Multithreaded Programming: Java Thread Classes, The Java Thread Model, The Main Thread, Creating a Thread, Creating Multiple Threads, Using </w:t>
      </w:r>
      <w:proofErr w:type="spellStart"/>
      <w:proofErr w:type="gramStart"/>
      <w:r w:rsidRPr="00FB73ED">
        <w:rPr>
          <w:color w:val="000000"/>
          <w:sz w:val="22"/>
          <w:szCs w:val="22"/>
        </w:rPr>
        <w:t>isAlive</w:t>
      </w:r>
      <w:proofErr w:type="spellEnd"/>
      <w:r w:rsidRPr="00FB73ED">
        <w:rPr>
          <w:color w:val="000000"/>
          <w:sz w:val="22"/>
          <w:szCs w:val="22"/>
        </w:rPr>
        <w:t>(</w:t>
      </w:r>
      <w:proofErr w:type="gramEnd"/>
      <w:r w:rsidRPr="00FB73ED">
        <w:rPr>
          <w:color w:val="000000"/>
          <w:sz w:val="22"/>
          <w:szCs w:val="22"/>
        </w:rPr>
        <w:t>) and join(), Thread Priorities, Synchronization, Suspending, Resuming and Stopping Threads.</w:t>
      </w:r>
      <w:r w:rsidRPr="00FB73ED">
        <w:rPr>
          <w:color w:val="000000"/>
          <w:sz w:val="22"/>
          <w:szCs w:val="22"/>
        </w:rPr>
        <w:br/>
      </w:r>
    </w:p>
    <w:p w14:paraId="4088FBF4" w14:textId="77777777" w:rsidR="00FB73ED" w:rsidRPr="00FB73ED" w:rsidRDefault="00FB73ED" w:rsidP="00FB73ED">
      <w:pPr>
        <w:pStyle w:val="Heading1"/>
        <w:spacing w:before="71" w:after="0" w:line="240" w:lineRule="auto"/>
        <w:ind w:right="-1"/>
        <w:jc w:val="center"/>
        <w:rPr>
          <w:rFonts w:ascii="Times New Roman" w:hAnsi="Times New Roman"/>
          <w:sz w:val="22"/>
          <w:szCs w:val="22"/>
        </w:rPr>
      </w:pPr>
      <w:r w:rsidRPr="00FB73ED">
        <w:rPr>
          <w:rFonts w:ascii="Times New Roman" w:hAnsi="Times New Roman"/>
          <w:color w:val="000000"/>
          <w:sz w:val="22"/>
          <w:szCs w:val="22"/>
        </w:rPr>
        <w:t>Unit V</w:t>
      </w:r>
    </w:p>
    <w:p w14:paraId="623691E9"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Event Handling, Introducing Swing: Two Event Handling Mechanisms, The Delegation Event Model, Event Classes, Sources of Events, Event Listener Interfaces, Using the Delegation Event Model, Adapter Classes, Inner Classes. Swing: Introducing Swing. Lambda Expressions: Fundamentals, Block Lambda expressions, Passing Lambda Expressions as Argument, Lambda Expressions and Exceptions, Method References.</w:t>
      </w:r>
    </w:p>
    <w:p w14:paraId="6288826A" w14:textId="77777777" w:rsidR="00FB73ED" w:rsidRPr="00FB73ED" w:rsidRDefault="00FB73ED" w:rsidP="00FB73ED">
      <w:pPr>
        <w:spacing w:line="240" w:lineRule="auto"/>
        <w:ind w:right="-1"/>
        <w:rPr>
          <w:rFonts w:ascii="Times New Roman" w:hAnsi="Times New Roman" w:cs="Times New Roman"/>
        </w:rPr>
      </w:pPr>
    </w:p>
    <w:p w14:paraId="2A00167E" w14:textId="77777777" w:rsidR="00FB73ED" w:rsidRPr="00FB73ED" w:rsidRDefault="00FB73ED" w:rsidP="00FB73ED">
      <w:pPr>
        <w:pStyle w:val="Heading1"/>
        <w:spacing w:before="0" w:after="0" w:line="240" w:lineRule="auto"/>
        <w:ind w:right="-1"/>
        <w:jc w:val="both"/>
        <w:rPr>
          <w:rFonts w:ascii="Times New Roman" w:hAnsi="Times New Roman"/>
          <w:sz w:val="22"/>
          <w:szCs w:val="22"/>
        </w:rPr>
      </w:pPr>
      <w:r w:rsidRPr="00FB73ED">
        <w:rPr>
          <w:rFonts w:ascii="Times New Roman" w:hAnsi="Times New Roman"/>
          <w:color w:val="000000"/>
          <w:sz w:val="22"/>
          <w:szCs w:val="22"/>
        </w:rPr>
        <w:t>Textbook:</w:t>
      </w:r>
    </w:p>
    <w:p w14:paraId="606BAE85" w14:textId="77777777" w:rsidR="00FB73ED" w:rsidRPr="00FB73ED" w:rsidRDefault="00FB73ED" w:rsidP="00FB73ED">
      <w:pPr>
        <w:pStyle w:val="NormalWeb"/>
        <w:spacing w:before="163" w:beforeAutospacing="0" w:after="0" w:afterAutospacing="0"/>
        <w:ind w:right="-1" w:hanging="425"/>
        <w:rPr>
          <w:sz w:val="22"/>
          <w:szCs w:val="22"/>
        </w:rPr>
      </w:pPr>
      <w:r w:rsidRPr="00FB73ED">
        <w:rPr>
          <w:color w:val="000000"/>
          <w:sz w:val="22"/>
          <w:szCs w:val="22"/>
        </w:rPr>
        <w:t>1.</w:t>
      </w:r>
      <w:r w:rsidRPr="00FB73ED">
        <w:rPr>
          <w:rStyle w:val="apple-tab-span"/>
          <w:color w:val="000000"/>
          <w:sz w:val="22"/>
          <w:szCs w:val="22"/>
        </w:rPr>
        <w:tab/>
      </w:r>
      <w:r w:rsidRPr="00FB73ED">
        <w:rPr>
          <w:color w:val="000000"/>
          <w:sz w:val="22"/>
          <w:szCs w:val="22"/>
        </w:rPr>
        <w:t>The Complete Reference - Java, Herbert Schildt 10th Edition, 2017, TMH Publications, ISBN: 9789387432291.</w:t>
      </w:r>
    </w:p>
    <w:p w14:paraId="1E1320DA" w14:textId="77777777" w:rsidR="00FB73ED" w:rsidRPr="00FB73ED" w:rsidRDefault="00FB73ED" w:rsidP="00FB73ED">
      <w:pPr>
        <w:spacing w:line="240" w:lineRule="auto"/>
        <w:ind w:right="-1"/>
        <w:rPr>
          <w:rFonts w:ascii="Times New Roman" w:hAnsi="Times New Roman" w:cs="Times New Roman"/>
        </w:rPr>
      </w:pPr>
    </w:p>
    <w:p w14:paraId="5EDFFA53" w14:textId="77777777" w:rsidR="00FB73ED" w:rsidRPr="00FB73ED" w:rsidRDefault="00FB73ED" w:rsidP="00FB73ED">
      <w:pPr>
        <w:pStyle w:val="Heading1"/>
        <w:spacing w:before="0" w:after="0" w:line="240" w:lineRule="auto"/>
        <w:ind w:right="-1"/>
        <w:jc w:val="both"/>
        <w:rPr>
          <w:rFonts w:ascii="Times New Roman" w:hAnsi="Times New Roman"/>
          <w:sz w:val="22"/>
          <w:szCs w:val="22"/>
        </w:rPr>
      </w:pPr>
      <w:r w:rsidRPr="00FB73ED">
        <w:rPr>
          <w:rFonts w:ascii="Times New Roman" w:hAnsi="Times New Roman"/>
          <w:color w:val="000000"/>
          <w:sz w:val="22"/>
          <w:szCs w:val="22"/>
        </w:rPr>
        <w:t>Reference Book:</w:t>
      </w:r>
    </w:p>
    <w:p w14:paraId="519325A8" w14:textId="77777777" w:rsidR="00FB73ED" w:rsidRPr="00FB73ED" w:rsidRDefault="00FB73ED" w:rsidP="00FB73ED">
      <w:pPr>
        <w:pStyle w:val="NormalWeb"/>
        <w:spacing w:before="163" w:beforeAutospacing="0" w:after="0" w:afterAutospacing="0"/>
        <w:ind w:right="-1" w:hanging="425"/>
        <w:rPr>
          <w:sz w:val="22"/>
          <w:szCs w:val="22"/>
        </w:rPr>
      </w:pPr>
      <w:r w:rsidRPr="00FB73ED">
        <w:rPr>
          <w:color w:val="000000"/>
          <w:sz w:val="22"/>
          <w:szCs w:val="22"/>
        </w:rPr>
        <w:t>1.</w:t>
      </w:r>
      <w:r w:rsidRPr="00FB73ED">
        <w:rPr>
          <w:rStyle w:val="apple-tab-span"/>
          <w:color w:val="000000"/>
          <w:sz w:val="22"/>
          <w:szCs w:val="22"/>
        </w:rPr>
        <w:tab/>
      </w:r>
      <w:r w:rsidRPr="00FB73ED">
        <w:rPr>
          <w:color w:val="000000"/>
          <w:sz w:val="22"/>
          <w:szCs w:val="22"/>
        </w:rPr>
        <w:t>Head First Java, Kathy Sierra and Bert Bates, 2nd Edition, 2014, Oreilly Publication, ISBN: 9788173666.</w:t>
      </w:r>
    </w:p>
    <w:p w14:paraId="15188044" w14:textId="77777777" w:rsidR="00FB73ED" w:rsidRPr="00FB73ED" w:rsidRDefault="00FB73ED" w:rsidP="00FB73ED">
      <w:pPr>
        <w:pStyle w:val="NormalWeb"/>
        <w:spacing w:before="0" w:beforeAutospacing="0" w:after="0" w:afterAutospacing="0"/>
        <w:ind w:right="-1"/>
        <w:jc w:val="both"/>
        <w:rPr>
          <w:sz w:val="22"/>
          <w:szCs w:val="22"/>
        </w:rPr>
      </w:pPr>
      <w:r w:rsidRPr="00FB73ED">
        <w:rPr>
          <w:b/>
          <w:bCs/>
          <w:color w:val="000000"/>
          <w:sz w:val="22"/>
          <w:szCs w:val="22"/>
        </w:rPr>
        <w:t>Course Outcomes (CO’s):</w:t>
      </w:r>
    </w:p>
    <w:p w14:paraId="67FD6932" w14:textId="77777777" w:rsidR="00FB73ED" w:rsidRPr="00FB73ED" w:rsidRDefault="00FB73ED" w:rsidP="00FB73ED">
      <w:pPr>
        <w:spacing w:line="240" w:lineRule="auto"/>
        <w:ind w:right="-1"/>
        <w:rPr>
          <w:rFonts w:ascii="Times New Roman" w:hAnsi="Times New Roman" w:cs="Times New Roman"/>
        </w:rPr>
      </w:pPr>
    </w:p>
    <w:p w14:paraId="7FB9A1B7"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At the end of the course, the student will be able to:</w:t>
      </w:r>
    </w:p>
    <w:p w14:paraId="0F7DE1AB"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 xml:space="preserve">1. Examine the fundamental elements of object model and identify classes and objects for </w:t>
      </w:r>
      <w:proofErr w:type="gramStart"/>
      <w:r w:rsidRPr="00FB73ED">
        <w:rPr>
          <w:color w:val="000000"/>
          <w:sz w:val="22"/>
          <w:szCs w:val="22"/>
        </w:rPr>
        <w:t>object oriented</w:t>
      </w:r>
      <w:proofErr w:type="gramEnd"/>
      <w:r w:rsidRPr="00FB73ED">
        <w:rPr>
          <w:color w:val="000000"/>
          <w:sz w:val="22"/>
          <w:szCs w:val="22"/>
        </w:rPr>
        <w:t xml:space="preserve"> programming</w:t>
      </w:r>
    </w:p>
    <w:p w14:paraId="6B471E15"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2. Explore the OOP principles and basic constructs of Java language. </w:t>
      </w:r>
    </w:p>
    <w:p w14:paraId="2259F7FA"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lastRenderedPageBreak/>
        <w:t>3. Develop java programs using inheritance, interfaces and packages. </w:t>
      </w:r>
    </w:p>
    <w:p w14:paraId="708AFE78"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4. Explore the exception handling mechanism and thread synchronization. </w:t>
      </w:r>
    </w:p>
    <w:p w14:paraId="1F513AD4" w14:textId="77777777" w:rsidR="00FB73ED" w:rsidRPr="00FB73ED" w:rsidRDefault="00FB73ED" w:rsidP="00FB73ED">
      <w:pPr>
        <w:pStyle w:val="NormalWeb"/>
        <w:spacing w:before="48" w:beforeAutospacing="0" w:after="0" w:afterAutospacing="0"/>
        <w:ind w:right="-1"/>
        <w:jc w:val="both"/>
        <w:rPr>
          <w:sz w:val="22"/>
          <w:szCs w:val="22"/>
        </w:rPr>
      </w:pPr>
      <w:r w:rsidRPr="00FB73ED">
        <w:rPr>
          <w:color w:val="000000"/>
          <w:sz w:val="22"/>
          <w:szCs w:val="22"/>
        </w:rPr>
        <w:t>5. Design the GUI application using swings and handle the interactions. </w:t>
      </w:r>
    </w:p>
    <w:p w14:paraId="0A4AACF6" w14:textId="77777777" w:rsidR="00FB73ED" w:rsidRDefault="00FB73ED" w:rsidP="00FB73ED">
      <w:pPr>
        <w:spacing w:line="276" w:lineRule="auto"/>
        <w:ind w:right="-1"/>
        <w:rPr>
          <w:rFonts w:ascii="Times New Roman" w:eastAsia="Calibri" w:hAnsi="Times New Roman" w:cs="Times New Roman"/>
          <w:b/>
        </w:rPr>
      </w:pPr>
    </w:p>
    <w:p w14:paraId="6DDA19F4" w14:textId="77777777" w:rsidR="00FB73ED" w:rsidRDefault="00FB73ED" w:rsidP="007C70AC">
      <w:pPr>
        <w:spacing w:line="276" w:lineRule="auto"/>
        <w:rPr>
          <w:rFonts w:ascii="Times New Roman" w:eastAsia="Calibri" w:hAnsi="Times New Roman" w:cs="Times New Roman"/>
          <w:b/>
        </w:rPr>
      </w:pPr>
    </w:p>
    <w:p w14:paraId="63229582" w14:textId="77777777" w:rsidR="00FB73ED" w:rsidRDefault="00FB73ED" w:rsidP="007C70AC">
      <w:pPr>
        <w:spacing w:line="276" w:lineRule="auto"/>
        <w:rPr>
          <w:rFonts w:ascii="Times New Roman" w:eastAsia="Calibri" w:hAnsi="Times New Roman" w:cs="Times New Roman"/>
          <w:b/>
        </w:rPr>
      </w:pPr>
    </w:p>
    <w:p w14:paraId="40CE7D69" w14:textId="77777777" w:rsidR="00FB73ED" w:rsidRDefault="00FB73ED" w:rsidP="007C70AC">
      <w:pPr>
        <w:spacing w:line="276" w:lineRule="auto"/>
        <w:rPr>
          <w:rFonts w:ascii="Times New Roman" w:eastAsia="Calibri" w:hAnsi="Times New Roman" w:cs="Times New Roman"/>
          <w:b/>
        </w:rPr>
      </w:pPr>
    </w:p>
    <w:p w14:paraId="4CADEF2C" w14:textId="77777777" w:rsidR="00FB73ED" w:rsidRDefault="00FB73ED" w:rsidP="007C70AC">
      <w:pPr>
        <w:spacing w:line="276" w:lineRule="auto"/>
        <w:rPr>
          <w:rFonts w:ascii="Times New Roman" w:eastAsia="Calibri" w:hAnsi="Times New Roman" w:cs="Times New Roman"/>
          <w:b/>
        </w:rPr>
      </w:pPr>
    </w:p>
    <w:p w14:paraId="47BD5682" w14:textId="77777777" w:rsidR="00FB73ED" w:rsidRDefault="00FB73ED" w:rsidP="007C70AC">
      <w:pPr>
        <w:spacing w:line="276" w:lineRule="auto"/>
        <w:rPr>
          <w:rFonts w:ascii="Times New Roman" w:eastAsia="Calibri" w:hAnsi="Times New Roman" w:cs="Times New Roman"/>
          <w:b/>
        </w:rPr>
      </w:pPr>
    </w:p>
    <w:p w14:paraId="45AC85CE" w14:textId="77777777" w:rsidR="00FB73ED" w:rsidRDefault="00FB73ED" w:rsidP="007C70AC">
      <w:pPr>
        <w:spacing w:line="276" w:lineRule="auto"/>
        <w:rPr>
          <w:rFonts w:ascii="Times New Roman" w:eastAsia="Calibri" w:hAnsi="Times New Roman" w:cs="Times New Roman"/>
          <w:b/>
        </w:rPr>
      </w:pPr>
    </w:p>
    <w:p w14:paraId="0695FBBE" w14:textId="77777777" w:rsidR="00FB73ED" w:rsidRDefault="00FB73ED" w:rsidP="007C70AC">
      <w:pPr>
        <w:spacing w:line="276" w:lineRule="auto"/>
        <w:rPr>
          <w:rFonts w:ascii="Times New Roman" w:eastAsia="Calibri" w:hAnsi="Times New Roman" w:cs="Times New Roman"/>
          <w:b/>
        </w:rPr>
      </w:pPr>
    </w:p>
    <w:p w14:paraId="42E75B93" w14:textId="77777777" w:rsidR="00FB73ED" w:rsidRDefault="00FB73ED" w:rsidP="007C70AC">
      <w:pPr>
        <w:spacing w:line="276" w:lineRule="auto"/>
        <w:rPr>
          <w:rFonts w:ascii="Times New Roman" w:eastAsia="Calibri" w:hAnsi="Times New Roman" w:cs="Times New Roman"/>
          <w:b/>
        </w:rPr>
      </w:pPr>
    </w:p>
    <w:p w14:paraId="40B0EF0B" w14:textId="77777777" w:rsidR="00FB73ED" w:rsidRDefault="00FB73ED" w:rsidP="007C70AC">
      <w:pPr>
        <w:spacing w:line="276" w:lineRule="auto"/>
        <w:rPr>
          <w:rFonts w:ascii="Times New Roman" w:eastAsia="Calibri" w:hAnsi="Times New Roman" w:cs="Times New Roman"/>
          <w:b/>
        </w:rPr>
      </w:pPr>
    </w:p>
    <w:p w14:paraId="5ECF4E43" w14:textId="77777777" w:rsidR="00FB73ED" w:rsidRDefault="00FB73ED" w:rsidP="007C70AC">
      <w:pPr>
        <w:spacing w:line="276" w:lineRule="auto"/>
        <w:rPr>
          <w:rFonts w:ascii="Times New Roman" w:eastAsia="Calibri" w:hAnsi="Times New Roman" w:cs="Times New Roman"/>
          <w:b/>
        </w:rPr>
      </w:pPr>
    </w:p>
    <w:p w14:paraId="51FA554D" w14:textId="77777777" w:rsidR="00FB73ED" w:rsidRDefault="00FB73ED" w:rsidP="007C70AC">
      <w:pPr>
        <w:spacing w:line="276" w:lineRule="auto"/>
        <w:rPr>
          <w:rFonts w:ascii="Times New Roman" w:eastAsia="Calibri" w:hAnsi="Times New Roman" w:cs="Times New Roman"/>
          <w:b/>
        </w:rPr>
      </w:pPr>
    </w:p>
    <w:p w14:paraId="0BA75992" w14:textId="77777777" w:rsidR="00FB73ED" w:rsidRDefault="00FB73ED" w:rsidP="007C70AC">
      <w:pPr>
        <w:spacing w:line="276" w:lineRule="auto"/>
        <w:rPr>
          <w:rFonts w:ascii="Times New Roman" w:eastAsia="Calibri" w:hAnsi="Times New Roman" w:cs="Times New Roman"/>
          <w:b/>
        </w:rPr>
      </w:pPr>
    </w:p>
    <w:p w14:paraId="2E23ED6A" w14:textId="77777777" w:rsidR="00FB73ED" w:rsidRDefault="00FB73ED" w:rsidP="007C70AC">
      <w:pPr>
        <w:spacing w:line="276" w:lineRule="auto"/>
        <w:rPr>
          <w:rFonts w:ascii="Times New Roman" w:eastAsia="Calibri" w:hAnsi="Times New Roman" w:cs="Times New Roman"/>
          <w:b/>
        </w:rPr>
      </w:pPr>
    </w:p>
    <w:p w14:paraId="3357B7E7" w14:textId="77777777" w:rsidR="00FB73ED" w:rsidRDefault="00FB73ED" w:rsidP="007C70AC">
      <w:pPr>
        <w:spacing w:line="276" w:lineRule="auto"/>
        <w:rPr>
          <w:rFonts w:ascii="Times New Roman" w:eastAsia="Calibri" w:hAnsi="Times New Roman" w:cs="Times New Roman"/>
          <w:b/>
        </w:rPr>
      </w:pPr>
    </w:p>
    <w:p w14:paraId="4736DBD4" w14:textId="77777777" w:rsidR="00FB73ED" w:rsidRDefault="00FB73ED" w:rsidP="007C70AC">
      <w:pPr>
        <w:spacing w:line="276" w:lineRule="auto"/>
        <w:rPr>
          <w:rFonts w:ascii="Times New Roman" w:eastAsia="Calibri" w:hAnsi="Times New Roman" w:cs="Times New Roman"/>
          <w:b/>
        </w:rPr>
      </w:pPr>
    </w:p>
    <w:p w14:paraId="1E9C35B9" w14:textId="77777777" w:rsidR="00FB73ED" w:rsidRDefault="00FB73ED" w:rsidP="007C70AC">
      <w:pPr>
        <w:spacing w:line="276" w:lineRule="auto"/>
        <w:rPr>
          <w:rFonts w:ascii="Times New Roman" w:eastAsia="Calibri" w:hAnsi="Times New Roman" w:cs="Times New Roman"/>
          <w:b/>
        </w:rPr>
      </w:pPr>
    </w:p>
    <w:p w14:paraId="69C5CEA6" w14:textId="77777777" w:rsidR="00FB73ED" w:rsidRDefault="00FB73ED" w:rsidP="007C70AC">
      <w:pPr>
        <w:spacing w:line="276" w:lineRule="auto"/>
        <w:rPr>
          <w:rFonts w:ascii="Times New Roman" w:eastAsia="Calibri" w:hAnsi="Times New Roman" w:cs="Times New Roman"/>
          <w:b/>
        </w:rPr>
      </w:pPr>
    </w:p>
    <w:p w14:paraId="6495AB57" w14:textId="77777777" w:rsidR="00FB73ED" w:rsidRDefault="00FB73ED" w:rsidP="007C70AC">
      <w:pPr>
        <w:spacing w:line="276" w:lineRule="auto"/>
        <w:rPr>
          <w:rFonts w:ascii="Times New Roman" w:eastAsia="Calibri" w:hAnsi="Times New Roman" w:cs="Times New Roman"/>
          <w:b/>
        </w:rPr>
      </w:pPr>
    </w:p>
    <w:p w14:paraId="5CDB1E2B" w14:textId="77777777" w:rsidR="00FB73ED" w:rsidRDefault="00FB73ED" w:rsidP="007C70AC">
      <w:pPr>
        <w:spacing w:line="276" w:lineRule="auto"/>
        <w:rPr>
          <w:rFonts w:ascii="Times New Roman" w:eastAsia="Calibri" w:hAnsi="Times New Roman" w:cs="Times New Roman"/>
          <w:b/>
        </w:rPr>
      </w:pPr>
    </w:p>
    <w:p w14:paraId="5D21313C" w14:textId="77777777" w:rsidR="00FB73ED" w:rsidRDefault="00FB73ED" w:rsidP="007C70AC">
      <w:pPr>
        <w:spacing w:line="276" w:lineRule="auto"/>
        <w:rPr>
          <w:rFonts w:ascii="Times New Roman" w:eastAsia="Calibri" w:hAnsi="Times New Roman" w:cs="Times New Roman"/>
          <w:b/>
        </w:rPr>
      </w:pPr>
    </w:p>
    <w:p w14:paraId="5D6AADED" w14:textId="77777777" w:rsidR="00FB73ED" w:rsidRPr="007C70AC" w:rsidRDefault="00FB73ED" w:rsidP="007C70AC">
      <w:pPr>
        <w:spacing w:line="276" w:lineRule="auto"/>
        <w:rPr>
          <w:rFonts w:ascii="Times New Roman" w:eastAsia="Calibri" w:hAnsi="Times New Roman" w:cs="Times New Roman"/>
          <w:b/>
        </w:rPr>
      </w:pPr>
    </w:p>
    <w:sectPr w:rsidR="00FB73ED" w:rsidRPr="007C70AC" w:rsidSect="00D84500">
      <w:pgSz w:w="11906" w:h="16838"/>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D9F50" w14:textId="77777777" w:rsidR="00DE6864" w:rsidRDefault="00DE6864" w:rsidP="007A4499">
      <w:pPr>
        <w:spacing w:after="0" w:line="240" w:lineRule="auto"/>
      </w:pPr>
      <w:r>
        <w:separator/>
      </w:r>
    </w:p>
  </w:endnote>
  <w:endnote w:type="continuationSeparator" w:id="0">
    <w:p w14:paraId="6FB025DD" w14:textId="77777777" w:rsidR="00DE6864" w:rsidRDefault="00DE6864" w:rsidP="007A4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4724C" w14:textId="77777777" w:rsidR="00DE6864" w:rsidRDefault="00DE6864" w:rsidP="007A4499">
      <w:pPr>
        <w:spacing w:after="0" w:line="240" w:lineRule="auto"/>
      </w:pPr>
      <w:r>
        <w:separator/>
      </w:r>
    </w:p>
  </w:footnote>
  <w:footnote w:type="continuationSeparator" w:id="0">
    <w:p w14:paraId="306A9E87" w14:textId="77777777" w:rsidR="00DE6864" w:rsidRDefault="00DE6864" w:rsidP="007A4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8"/>
    <w:lvl w:ilvl="0">
      <w:start w:val="1"/>
      <w:numFmt w:val="decimal"/>
      <w:lvlText w:val="%1."/>
      <w:lvlJc w:val="left"/>
      <w:pPr>
        <w:tabs>
          <w:tab w:val="num" w:pos="360"/>
        </w:tabs>
        <w:ind w:left="360" w:hanging="360"/>
      </w:pPr>
      <w:rPr>
        <w:rFonts w:cs="Times New Roman" w:hint="default"/>
      </w:rPr>
    </w:lvl>
  </w:abstractNum>
  <w:abstractNum w:abstractNumId="1" w15:restartNumberingAfterBreak="0">
    <w:nsid w:val="00000003"/>
    <w:multiLevelType w:val="singleLevel"/>
    <w:tmpl w:val="00000003"/>
    <w:name w:val="WW8Num12"/>
    <w:lvl w:ilvl="0">
      <w:start w:val="1"/>
      <w:numFmt w:val="decimal"/>
      <w:lvlText w:val="%1."/>
      <w:lvlJc w:val="left"/>
      <w:pPr>
        <w:tabs>
          <w:tab w:val="num" w:pos="360"/>
        </w:tabs>
        <w:ind w:left="360" w:hanging="360"/>
      </w:pPr>
      <w:rPr>
        <w:rFonts w:cs="Times New Roman" w:hint="default"/>
      </w:rPr>
    </w:lvl>
  </w:abstractNum>
  <w:abstractNum w:abstractNumId="2" w15:restartNumberingAfterBreak="0">
    <w:nsid w:val="00000004"/>
    <w:multiLevelType w:val="singleLevel"/>
    <w:tmpl w:val="00000004"/>
    <w:name w:val="WW8Num28"/>
    <w:lvl w:ilvl="0">
      <w:start w:val="1"/>
      <w:numFmt w:val="decimal"/>
      <w:lvlText w:val="%1."/>
      <w:lvlJc w:val="left"/>
      <w:pPr>
        <w:tabs>
          <w:tab w:val="num" w:pos="0"/>
        </w:tabs>
        <w:ind w:left="720" w:hanging="360"/>
      </w:pPr>
      <w:rPr>
        <w:rFonts w:cs="Times New Roman"/>
      </w:rPr>
    </w:lvl>
  </w:abstractNum>
  <w:abstractNum w:abstractNumId="3" w15:restartNumberingAfterBreak="0">
    <w:nsid w:val="013F7B7B"/>
    <w:multiLevelType w:val="hybridMultilevel"/>
    <w:tmpl w:val="E2DA62E2"/>
    <w:lvl w:ilvl="0" w:tplc="56FC6B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3300F8"/>
    <w:multiLevelType w:val="multilevel"/>
    <w:tmpl w:val="AB54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121BD"/>
    <w:multiLevelType w:val="hybridMultilevel"/>
    <w:tmpl w:val="A6FC99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C05CEE"/>
    <w:multiLevelType w:val="multilevel"/>
    <w:tmpl w:val="D7D6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B5878"/>
    <w:multiLevelType w:val="multilevel"/>
    <w:tmpl w:val="602C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01DDA"/>
    <w:multiLevelType w:val="hybridMultilevel"/>
    <w:tmpl w:val="4D96C8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CD57D2F"/>
    <w:multiLevelType w:val="hybridMultilevel"/>
    <w:tmpl w:val="6FD48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760A44"/>
    <w:multiLevelType w:val="multilevel"/>
    <w:tmpl w:val="F3B6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14AA7"/>
    <w:multiLevelType w:val="multilevel"/>
    <w:tmpl w:val="36F4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8F2BD1"/>
    <w:multiLevelType w:val="hybridMultilevel"/>
    <w:tmpl w:val="DC74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ECF430A"/>
    <w:multiLevelType w:val="hybridMultilevel"/>
    <w:tmpl w:val="E2DA62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0F304DAE"/>
    <w:multiLevelType w:val="hybridMultilevel"/>
    <w:tmpl w:val="BA68A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FA96D58"/>
    <w:multiLevelType w:val="hybridMultilevel"/>
    <w:tmpl w:val="4844A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137251B"/>
    <w:multiLevelType w:val="hybridMultilevel"/>
    <w:tmpl w:val="DC74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2323E9D"/>
    <w:multiLevelType w:val="hybridMultilevel"/>
    <w:tmpl w:val="B6124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2405087"/>
    <w:multiLevelType w:val="multilevel"/>
    <w:tmpl w:val="3246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642A8"/>
    <w:multiLevelType w:val="hybridMultilevel"/>
    <w:tmpl w:val="D78EE1E2"/>
    <w:lvl w:ilvl="0" w:tplc="60A2A9FC">
      <w:start w:val="1"/>
      <w:numFmt w:val="decimal"/>
      <w:lvlText w:val="%1."/>
      <w:lvlJc w:val="left"/>
      <w:pPr>
        <w:ind w:left="742" w:hanging="360"/>
      </w:pPr>
      <w:rPr>
        <w:rFonts w:eastAsia="Times New Roman" w:hint="default"/>
        <w:color w:val="000000"/>
        <w:w w:val="84"/>
      </w:rPr>
    </w:lvl>
    <w:lvl w:ilvl="1" w:tplc="08090019" w:tentative="1">
      <w:start w:val="1"/>
      <w:numFmt w:val="lowerLetter"/>
      <w:lvlText w:val="%2."/>
      <w:lvlJc w:val="left"/>
      <w:pPr>
        <w:ind w:left="1462" w:hanging="360"/>
      </w:pPr>
    </w:lvl>
    <w:lvl w:ilvl="2" w:tplc="0809001B" w:tentative="1">
      <w:start w:val="1"/>
      <w:numFmt w:val="lowerRoman"/>
      <w:lvlText w:val="%3."/>
      <w:lvlJc w:val="right"/>
      <w:pPr>
        <w:ind w:left="2182" w:hanging="180"/>
      </w:pPr>
    </w:lvl>
    <w:lvl w:ilvl="3" w:tplc="0809000F" w:tentative="1">
      <w:start w:val="1"/>
      <w:numFmt w:val="decimal"/>
      <w:lvlText w:val="%4."/>
      <w:lvlJc w:val="left"/>
      <w:pPr>
        <w:ind w:left="2902" w:hanging="360"/>
      </w:pPr>
    </w:lvl>
    <w:lvl w:ilvl="4" w:tplc="08090019" w:tentative="1">
      <w:start w:val="1"/>
      <w:numFmt w:val="lowerLetter"/>
      <w:lvlText w:val="%5."/>
      <w:lvlJc w:val="left"/>
      <w:pPr>
        <w:ind w:left="3622" w:hanging="360"/>
      </w:pPr>
    </w:lvl>
    <w:lvl w:ilvl="5" w:tplc="0809001B" w:tentative="1">
      <w:start w:val="1"/>
      <w:numFmt w:val="lowerRoman"/>
      <w:lvlText w:val="%6."/>
      <w:lvlJc w:val="right"/>
      <w:pPr>
        <w:ind w:left="4342" w:hanging="180"/>
      </w:pPr>
    </w:lvl>
    <w:lvl w:ilvl="6" w:tplc="0809000F" w:tentative="1">
      <w:start w:val="1"/>
      <w:numFmt w:val="decimal"/>
      <w:lvlText w:val="%7."/>
      <w:lvlJc w:val="left"/>
      <w:pPr>
        <w:ind w:left="5062" w:hanging="360"/>
      </w:pPr>
    </w:lvl>
    <w:lvl w:ilvl="7" w:tplc="08090019" w:tentative="1">
      <w:start w:val="1"/>
      <w:numFmt w:val="lowerLetter"/>
      <w:lvlText w:val="%8."/>
      <w:lvlJc w:val="left"/>
      <w:pPr>
        <w:ind w:left="5782" w:hanging="360"/>
      </w:pPr>
    </w:lvl>
    <w:lvl w:ilvl="8" w:tplc="0809001B" w:tentative="1">
      <w:start w:val="1"/>
      <w:numFmt w:val="lowerRoman"/>
      <w:lvlText w:val="%9."/>
      <w:lvlJc w:val="right"/>
      <w:pPr>
        <w:ind w:left="6502" w:hanging="180"/>
      </w:pPr>
    </w:lvl>
  </w:abstractNum>
  <w:abstractNum w:abstractNumId="20" w15:restartNumberingAfterBreak="0">
    <w:nsid w:val="12D24753"/>
    <w:multiLevelType w:val="hybridMultilevel"/>
    <w:tmpl w:val="7A52260E"/>
    <w:lvl w:ilvl="0" w:tplc="B204F9F2">
      <w:start w:val="1"/>
      <w:numFmt w:val="decimal"/>
      <w:lvlText w:val="%1."/>
      <w:lvlJc w:val="left"/>
      <w:pPr>
        <w:ind w:left="720" w:hanging="360"/>
      </w:pPr>
      <w:rPr>
        <w:rFonts w:ascii="Calibri" w:eastAsia="Times New Roman"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F647E8"/>
    <w:multiLevelType w:val="hybridMultilevel"/>
    <w:tmpl w:val="936C336C"/>
    <w:lvl w:ilvl="0" w:tplc="0409000F">
      <w:start w:val="1"/>
      <w:numFmt w:val="decimal"/>
      <w:lvlText w:val="%1."/>
      <w:lvlJc w:val="left"/>
      <w:pPr>
        <w:ind w:left="726" w:hanging="360"/>
      </w:p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2" w15:restartNumberingAfterBreak="0">
    <w:nsid w:val="15C56CE6"/>
    <w:multiLevelType w:val="hybridMultilevel"/>
    <w:tmpl w:val="7470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84D68B2"/>
    <w:multiLevelType w:val="hybridMultilevel"/>
    <w:tmpl w:val="42AC3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BF5CF0"/>
    <w:multiLevelType w:val="hybridMultilevel"/>
    <w:tmpl w:val="BBC04CA6"/>
    <w:lvl w:ilvl="0" w:tplc="0CEAD8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7706DE"/>
    <w:multiLevelType w:val="hybridMultilevel"/>
    <w:tmpl w:val="DC74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0DE1EE9"/>
    <w:multiLevelType w:val="hybridMultilevel"/>
    <w:tmpl w:val="0C74FB44"/>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7" w15:restartNumberingAfterBreak="0">
    <w:nsid w:val="228D2404"/>
    <w:multiLevelType w:val="hybridMultilevel"/>
    <w:tmpl w:val="F6AA5B2A"/>
    <w:lvl w:ilvl="0" w:tplc="8F62146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676527"/>
    <w:multiLevelType w:val="hybridMultilevel"/>
    <w:tmpl w:val="C58065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4811FDA"/>
    <w:multiLevelType w:val="hybridMultilevel"/>
    <w:tmpl w:val="64C2D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CD0E7D"/>
    <w:multiLevelType w:val="hybridMultilevel"/>
    <w:tmpl w:val="E572F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DB0766"/>
    <w:multiLevelType w:val="hybridMultilevel"/>
    <w:tmpl w:val="FC5E4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61F2EE1"/>
    <w:multiLevelType w:val="hybridMultilevel"/>
    <w:tmpl w:val="1C567B4A"/>
    <w:lvl w:ilvl="0" w:tplc="E1D0994A">
      <w:start w:val="1"/>
      <w:numFmt w:val="decimal"/>
      <w:lvlText w:val="%1."/>
      <w:lvlJc w:val="left"/>
      <w:pPr>
        <w:ind w:left="948" w:hanging="360"/>
      </w:pPr>
      <w:rPr>
        <w:rFonts w:hint="default"/>
      </w:rPr>
    </w:lvl>
    <w:lvl w:ilvl="1" w:tplc="40090019" w:tentative="1">
      <w:start w:val="1"/>
      <w:numFmt w:val="lowerLetter"/>
      <w:lvlText w:val="%2."/>
      <w:lvlJc w:val="left"/>
      <w:pPr>
        <w:ind w:left="1668" w:hanging="360"/>
      </w:pPr>
    </w:lvl>
    <w:lvl w:ilvl="2" w:tplc="4009001B" w:tentative="1">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33" w15:restartNumberingAfterBreak="0">
    <w:nsid w:val="27675A07"/>
    <w:multiLevelType w:val="multilevel"/>
    <w:tmpl w:val="246A3D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4119A"/>
    <w:multiLevelType w:val="hybridMultilevel"/>
    <w:tmpl w:val="86A02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F25BBC"/>
    <w:multiLevelType w:val="hybridMultilevel"/>
    <w:tmpl w:val="23303C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2F440E44"/>
    <w:multiLevelType w:val="hybridMultilevel"/>
    <w:tmpl w:val="B6124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38818E2"/>
    <w:multiLevelType w:val="hybridMultilevel"/>
    <w:tmpl w:val="7E12F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5E07E5D"/>
    <w:multiLevelType w:val="hybridMultilevel"/>
    <w:tmpl w:val="1C682C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5E312B5"/>
    <w:multiLevelType w:val="hybridMultilevel"/>
    <w:tmpl w:val="D01675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6F47CAE"/>
    <w:multiLevelType w:val="hybridMultilevel"/>
    <w:tmpl w:val="64C2D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742C06"/>
    <w:multiLevelType w:val="multilevel"/>
    <w:tmpl w:val="5C68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721E7B"/>
    <w:multiLevelType w:val="hybridMultilevel"/>
    <w:tmpl w:val="1C845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B100EDD"/>
    <w:multiLevelType w:val="hybridMultilevel"/>
    <w:tmpl w:val="ED5C6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4157E6"/>
    <w:multiLevelType w:val="hybridMultilevel"/>
    <w:tmpl w:val="CE4CE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D121C1F"/>
    <w:multiLevelType w:val="hybridMultilevel"/>
    <w:tmpl w:val="DC74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F821FA0"/>
    <w:multiLevelType w:val="hybridMultilevel"/>
    <w:tmpl w:val="4962B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D97763"/>
    <w:multiLevelType w:val="hybridMultilevel"/>
    <w:tmpl w:val="C62AB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3F607C"/>
    <w:multiLevelType w:val="hybridMultilevel"/>
    <w:tmpl w:val="E166A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25913CB"/>
    <w:multiLevelType w:val="hybridMultilevel"/>
    <w:tmpl w:val="BA68A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28769FF"/>
    <w:multiLevelType w:val="hybridMultilevel"/>
    <w:tmpl w:val="B7C242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A13CD5"/>
    <w:multiLevelType w:val="hybridMultilevel"/>
    <w:tmpl w:val="67A0E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3E431A6"/>
    <w:multiLevelType w:val="hybridMultilevel"/>
    <w:tmpl w:val="C58065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411083E"/>
    <w:multiLevelType w:val="hybridMultilevel"/>
    <w:tmpl w:val="D6CAA4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48601BB"/>
    <w:multiLevelType w:val="multilevel"/>
    <w:tmpl w:val="0366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BA0198"/>
    <w:multiLevelType w:val="hybridMultilevel"/>
    <w:tmpl w:val="8AB24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537507"/>
    <w:multiLevelType w:val="multilevel"/>
    <w:tmpl w:val="C1DA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483837"/>
    <w:multiLevelType w:val="hybridMultilevel"/>
    <w:tmpl w:val="A21EF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CE5227"/>
    <w:multiLevelType w:val="hybridMultilevel"/>
    <w:tmpl w:val="3392CA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A5A14ED"/>
    <w:multiLevelType w:val="hybridMultilevel"/>
    <w:tmpl w:val="1E805772"/>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AE035BD"/>
    <w:multiLevelType w:val="multilevel"/>
    <w:tmpl w:val="B4D0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E03D89"/>
    <w:multiLevelType w:val="hybridMultilevel"/>
    <w:tmpl w:val="BF6ACF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4C1B6159"/>
    <w:multiLevelType w:val="hybridMultilevel"/>
    <w:tmpl w:val="8F1A5584"/>
    <w:lvl w:ilvl="0" w:tplc="FFFFFFFF">
      <w:start w:val="1"/>
      <w:numFmt w:val="decimal"/>
      <w:lvlText w:val="%1."/>
      <w:lvlJc w:val="left"/>
      <w:pPr>
        <w:ind w:left="555" w:hanging="360"/>
      </w:pPr>
      <w:rPr>
        <w:rFonts w:ascii="Times New Roman" w:eastAsia="Times New Roman" w:hAnsi="Times New Roman" w:cs="Times New Roman" w:hint="default"/>
        <w:color w:val="000000"/>
        <w:w w:val="84"/>
      </w:rPr>
    </w:lvl>
    <w:lvl w:ilvl="1" w:tplc="FFFFFFFF" w:tentative="1">
      <w:start w:val="1"/>
      <w:numFmt w:val="lowerLetter"/>
      <w:lvlText w:val="%2."/>
      <w:lvlJc w:val="left"/>
      <w:pPr>
        <w:ind w:left="1614" w:hanging="360"/>
      </w:pPr>
    </w:lvl>
    <w:lvl w:ilvl="2" w:tplc="FFFFFFFF" w:tentative="1">
      <w:start w:val="1"/>
      <w:numFmt w:val="lowerRoman"/>
      <w:lvlText w:val="%3."/>
      <w:lvlJc w:val="right"/>
      <w:pPr>
        <w:ind w:left="2334" w:hanging="180"/>
      </w:pPr>
    </w:lvl>
    <w:lvl w:ilvl="3" w:tplc="FFFFFFFF" w:tentative="1">
      <w:start w:val="1"/>
      <w:numFmt w:val="decimal"/>
      <w:lvlText w:val="%4."/>
      <w:lvlJc w:val="left"/>
      <w:pPr>
        <w:ind w:left="3054" w:hanging="360"/>
      </w:pPr>
    </w:lvl>
    <w:lvl w:ilvl="4" w:tplc="FFFFFFFF" w:tentative="1">
      <w:start w:val="1"/>
      <w:numFmt w:val="lowerLetter"/>
      <w:lvlText w:val="%5."/>
      <w:lvlJc w:val="left"/>
      <w:pPr>
        <w:ind w:left="3774" w:hanging="360"/>
      </w:pPr>
    </w:lvl>
    <w:lvl w:ilvl="5" w:tplc="FFFFFFFF" w:tentative="1">
      <w:start w:val="1"/>
      <w:numFmt w:val="lowerRoman"/>
      <w:lvlText w:val="%6."/>
      <w:lvlJc w:val="right"/>
      <w:pPr>
        <w:ind w:left="4494" w:hanging="180"/>
      </w:pPr>
    </w:lvl>
    <w:lvl w:ilvl="6" w:tplc="FFFFFFFF" w:tentative="1">
      <w:start w:val="1"/>
      <w:numFmt w:val="decimal"/>
      <w:lvlText w:val="%7."/>
      <w:lvlJc w:val="left"/>
      <w:pPr>
        <w:ind w:left="5214" w:hanging="360"/>
      </w:pPr>
    </w:lvl>
    <w:lvl w:ilvl="7" w:tplc="FFFFFFFF" w:tentative="1">
      <w:start w:val="1"/>
      <w:numFmt w:val="lowerLetter"/>
      <w:lvlText w:val="%8."/>
      <w:lvlJc w:val="left"/>
      <w:pPr>
        <w:ind w:left="5934" w:hanging="360"/>
      </w:pPr>
    </w:lvl>
    <w:lvl w:ilvl="8" w:tplc="FFFFFFFF" w:tentative="1">
      <w:start w:val="1"/>
      <w:numFmt w:val="lowerRoman"/>
      <w:lvlText w:val="%9."/>
      <w:lvlJc w:val="right"/>
      <w:pPr>
        <w:ind w:left="6654" w:hanging="180"/>
      </w:pPr>
    </w:lvl>
  </w:abstractNum>
  <w:abstractNum w:abstractNumId="63" w15:restartNumberingAfterBreak="0">
    <w:nsid w:val="4DD355C6"/>
    <w:multiLevelType w:val="hybridMultilevel"/>
    <w:tmpl w:val="0BFAF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E780C7F"/>
    <w:multiLevelType w:val="hybridMultilevel"/>
    <w:tmpl w:val="4962B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662FF9"/>
    <w:multiLevelType w:val="hybridMultilevel"/>
    <w:tmpl w:val="1E7AB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334BA1"/>
    <w:multiLevelType w:val="hybridMultilevel"/>
    <w:tmpl w:val="331C2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414C43"/>
    <w:multiLevelType w:val="hybridMultilevel"/>
    <w:tmpl w:val="B6124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41458DF"/>
    <w:multiLevelType w:val="hybridMultilevel"/>
    <w:tmpl w:val="3392CA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5F60731"/>
    <w:multiLevelType w:val="hybridMultilevel"/>
    <w:tmpl w:val="1E7AB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7A92771"/>
    <w:multiLevelType w:val="hybridMultilevel"/>
    <w:tmpl w:val="859C1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486FE4"/>
    <w:multiLevelType w:val="hybridMultilevel"/>
    <w:tmpl w:val="B6124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B3E1ADC"/>
    <w:multiLevelType w:val="multilevel"/>
    <w:tmpl w:val="61EA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BE1889"/>
    <w:multiLevelType w:val="hybridMultilevel"/>
    <w:tmpl w:val="1E805772"/>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EB919F7"/>
    <w:multiLevelType w:val="hybridMultilevel"/>
    <w:tmpl w:val="DC74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FAB6BFA"/>
    <w:multiLevelType w:val="hybridMultilevel"/>
    <w:tmpl w:val="4962B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0B608B"/>
    <w:multiLevelType w:val="hybridMultilevel"/>
    <w:tmpl w:val="0B66B78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7" w15:restartNumberingAfterBreak="0">
    <w:nsid w:val="61053BBF"/>
    <w:multiLevelType w:val="hybridMultilevel"/>
    <w:tmpl w:val="99E21F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1222990"/>
    <w:multiLevelType w:val="hybridMultilevel"/>
    <w:tmpl w:val="9C32AC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46A020D"/>
    <w:multiLevelType w:val="hybridMultilevel"/>
    <w:tmpl w:val="BA62E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EF0323"/>
    <w:multiLevelType w:val="hybridMultilevel"/>
    <w:tmpl w:val="297CF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97E628C"/>
    <w:multiLevelType w:val="hybridMultilevel"/>
    <w:tmpl w:val="A7422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C037735"/>
    <w:multiLevelType w:val="hybridMultilevel"/>
    <w:tmpl w:val="DF4CE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DE666DE"/>
    <w:multiLevelType w:val="hybridMultilevel"/>
    <w:tmpl w:val="2E8C1A30"/>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051201C"/>
    <w:multiLevelType w:val="hybridMultilevel"/>
    <w:tmpl w:val="065E8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0B77212"/>
    <w:multiLevelType w:val="multilevel"/>
    <w:tmpl w:val="E060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2F78D9"/>
    <w:multiLevelType w:val="hybridMultilevel"/>
    <w:tmpl w:val="BA68A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1982B39"/>
    <w:multiLevelType w:val="hybridMultilevel"/>
    <w:tmpl w:val="D45EA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1CA26EF"/>
    <w:multiLevelType w:val="hybridMultilevel"/>
    <w:tmpl w:val="C7185A0C"/>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1F17B37"/>
    <w:multiLevelType w:val="hybridMultilevel"/>
    <w:tmpl w:val="847E5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26C7124"/>
    <w:multiLevelType w:val="hybridMultilevel"/>
    <w:tmpl w:val="40BE3E2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064194"/>
    <w:multiLevelType w:val="hybridMultilevel"/>
    <w:tmpl w:val="3392CA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5132402"/>
    <w:multiLevelType w:val="hybridMultilevel"/>
    <w:tmpl w:val="0908BF56"/>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93" w15:restartNumberingAfterBreak="0">
    <w:nsid w:val="761E2AD3"/>
    <w:multiLevelType w:val="hybridMultilevel"/>
    <w:tmpl w:val="BA68AC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A013A8C"/>
    <w:multiLevelType w:val="hybridMultilevel"/>
    <w:tmpl w:val="9378D76E"/>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991C34"/>
    <w:multiLevelType w:val="multilevel"/>
    <w:tmpl w:val="71FC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A81F08"/>
    <w:multiLevelType w:val="hybridMultilevel"/>
    <w:tmpl w:val="8F1A5584"/>
    <w:lvl w:ilvl="0" w:tplc="90E670DA">
      <w:start w:val="1"/>
      <w:numFmt w:val="decimal"/>
      <w:lvlText w:val="%1."/>
      <w:lvlJc w:val="left"/>
      <w:pPr>
        <w:ind w:left="555" w:hanging="360"/>
      </w:pPr>
      <w:rPr>
        <w:rFonts w:ascii="Times New Roman" w:eastAsia="Times New Roman" w:hAnsi="Times New Roman" w:cs="Times New Roman" w:hint="default"/>
        <w:color w:val="000000"/>
        <w:w w:val="84"/>
      </w:rPr>
    </w:lvl>
    <w:lvl w:ilvl="1" w:tplc="08090019" w:tentative="1">
      <w:start w:val="1"/>
      <w:numFmt w:val="lowerLetter"/>
      <w:lvlText w:val="%2."/>
      <w:lvlJc w:val="left"/>
      <w:pPr>
        <w:ind w:left="1614" w:hanging="360"/>
      </w:pPr>
    </w:lvl>
    <w:lvl w:ilvl="2" w:tplc="0809001B" w:tentative="1">
      <w:start w:val="1"/>
      <w:numFmt w:val="lowerRoman"/>
      <w:lvlText w:val="%3."/>
      <w:lvlJc w:val="right"/>
      <w:pPr>
        <w:ind w:left="2334" w:hanging="180"/>
      </w:pPr>
    </w:lvl>
    <w:lvl w:ilvl="3" w:tplc="0809000F" w:tentative="1">
      <w:start w:val="1"/>
      <w:numFmt w:val="decimal"/>
      <w:lvlText w:val="%4."/>
      <w:lvlJc w:val="left"/>
      <w:pPr>
        <w:ind w:left="3054" w:hanging="360"/>
      </w:pPr>
    </w:lvl>
    <w:lvl w:ilvl="4" w:tplc="08090019" w:tentative="1">
      <w:start w:val="1"/>
      <w:numFmt w:val="lowerLetter"/>
      <w:lvlText w:val="%5."/>
      <w:lvlJc w:val="left"/>
      <w:pPr>
        <w:ind w:left="3774" w:hanging="360"/>
      </w:pPr>
    </w:lvl>
    <w:lvl w:ilvl="5" w:tplc="0809001B" w:tentative="1">
      <w:start w:val="1"/>
      <w:numFmt w:val="lowerRoman"/>
      <w:lvlText w:val="%6."/>
      <w:lvlJc w:val="right"/>
      <w:pPr>
        <w:ind w:left="4494" w:hanging="180"/>
      </w:pPr>
    </w:lvl>
    <w:lvl w:ilvl="6" w:tplc="0809000F" w:tentative="1">
      <w:start w:val="1"/>
      <w:numFmt w:val="decimal"/>
      <w:lvlText w:val="%7."/>
      <w:lvlJc w:val="left"/>
      <w:pPr>
        <w:ind w:left="5214" w:hanging="360"/>
      </w:pPr>
    </w:lvl>
    <w:lvl w:ilvl="7" w:tplc="08090019" w:tentative="1">
      <w:start w:val="1"/>
      <w:numFmt w:val="lowerLetter"/>
      <w:lvlText w:val="%8."/>
      <w:lvlJc w:val="left"/>
      <w:pPr>
        <w:ind w:left="5934" w:hanging="360"/>
      </w:pPr>
    </w:lvl>
    <w:lvl w:ilvl="8" w:tplc="0809001B" w:tentative="1">
      <w:start w:val="1"/>
      <w:numFmt w:val="lowerRoman"/>
      <w:lvlText w:val="%9."/>
      <w:lvlJc w:val="right"/>
      <w:pPr>
        <w:ind w:left="6654" w:hanging="180"/>
      </w:pPr>
    </w:lvl>
  </w:abstractNum>
  <w:abstractNum w:abstractNumId="97" w15:restartNumberingAfterBreak="0">
    <w:nsid w:val="7BF413B6"/>
    <w:multiLevelType w:val="hybridMultilevel"/>
    <w:tmpl w:val="6912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193258">
    <w:abstractNumId w:val="35"/>
  </w:num>
  <w:num w:numId="2" w16cid:durableId="388961312">
    <w:abstractNumId w:val="77"/>
  </w:num>
  <w:num w:numId="3" w16cid:durableId="701396420">
    <w:abstractNumId w:val="86"/>
  </w:num>
  <w:num w:numId="4" w16cid:durableId="1072774088">
    <w:abstractNumId w:val="25"/>
  </w:num>
  <w:num w:numId="5" w16cid:durableId="921765059">
    <w:abstractNumId w:val="59"/>
  </w:num>
  <w:num w:numId="6" w16cid:durableId="466364484">
    <w:abstractNumId w:val="39"/>
  </w:num>
  <w:num w:numId="7" w16cid:durableId="424420412">
    <w:abstractNumId w:val="20"/>
  </w:num>
  <w:num w:numId="8" w16cid:durableId="165050804">
    <w:abstractNumId w:val="63"/>
  </w:num>
  <w:num w:numId="9" w16cid:durableId="1049839548">
    <w:abstractNumId w:val="28"/>
  </w:num>
  <w:num w:numId="10" w16cid:durableId="2083288928">
    <w:abstractNumId w:val="3"/>
  </w:num>
  <w:num w:numId="11" w16cid:durableId="1345092121">
    <w:abstractNumId w:val="13"/>
  </w:num>
  <w:num w:numId="12" w16cid:durableId="472648762">
    <w:abstractNumId w:val="88"/>
  </w:num>
  <w:num w:numId="13" w16cid:durableId="481115634">
    <w:abstractNumId w:val="71"/>
  </w:num>
  <w:num w:numId="14" w16cid:durableId="227687825">
    <w:abstractNumId w:val="61"/>
  </w:num>
  <w:num w:numId="15" w16cid:durableId="199099514">
    <w:abstractNumId w:val="64"/>
  </w:num>
  <w:num w:numId="16" w16cid:durableId="933367517">
    <w:abstractNumId w:val="69"/>
  </w:num>
  <w:num w:numId="17" w16cid:durableId="1162818682">
    <w:abstractNumId w:val="75"/>
  </w:num>
  <w:num w:numId="18" w16cid:durableId="1805811634">
    <w:abstractNumId w:val="70"/>
  </w:num>
  <w:num w:numId="19" w16cid:durableId="845051393">
    <w:abstractNumId w:val="33"/>
  </w:num>
  <w:num w:numId="20" w16cid:durableId="1547260550">
    <w:abstractNumId w:val="29"/>
  </w:num>
  <w:num w:numId="21" w16cid:durableId="1262954763">
    <w:abstractNumId w:val="40"/>
  </w:num>
  <w:num w:numId="22" w16cid:durableId="629434759">
    <w:abstractNumId w:val="84"/>
  </w:num>
  <w:num w:numId="23" w16cid:durableId="1941402944">
    <w:abstractNumId w:val="50"/>
  </w:num>
  <w:num w:numId="24" w16cid:durableId="241185563">
    <w:abstractNumId w:val="55"/>
  </w:num>
  <w:num w:numId="25" w16cid:durableId="1161197974">
    <w:abstractNumId w:val="57"/>
  </w:num>
  <w:num w:numId="26" w16cid:durableId="958800517">
    <w:abstractNumId w:val="47"/>
  </w:num>
  <w:num w:numId="27" w16cid:durableId="476999440">
    <w:abstractNumId w:val="43"/>
  </w:num>
  <w:num w:numId="28" w16cid:durableId="2070499614">
    <w:abstractNumId w:val="0"/>
  </w:num>
  <w:num w:numId="29" w16cid:durableId="1697194946">
    <w:abstractNumId w:val="1"/>
  </w:num>
  <w:num w:numId="30" w16cid:durableId="819613183">
    <w:abstractNumId w:val="2"/>
  </w:num>
  <w:num w:numId="31" w16cid:durableId="1441604848">
    <w:abstractNumId w:val="51"/>
  </w:num>
  <w:num w:numId="32" w16cid:durableId="2130662866">
    <w:abstractNumId w:val="26"/>
  </w:num>
  <w:num w:numId="33" w16cid:durableId="94761673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844812">
    <w:abstractNumId w:val="62"/>
  </w:num>
  <w:num w:numId="35" w16cid:durableId="18354153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851459">
    <w:abstractNumId w:val="34"/>
  </w:num>
  <w:num w:numId="37" w16cid:durableId="809904592">
    <w:abstractNumId w:val="53"/>
  </w:num>
  <w:num w:numId="38" w16cid:durableId="1066028956">
    <w:abstractNumId w:val="78"/>
  </w:num>
  <w:num w:numId="39" w16cid:durableId="2038195845">
    <w:abstractNumId w:val="79"/>
  </w:num>
  <w:num w:numId="40" w16cid:durableId="1151949542">
    <w:abstractNumId w:val="66"/>
  </w:num>
  <w:num w:numId="41" w16cid:durableId="1369600458">
    <w:abstractNumId w:val="27"/>
  </w:num>
  <w:num w:numId="42" w16cid:durableId="1233465333">
    <w:abstractNumId w:val="8"/>
  </w:num>
  <w:num w:numId="43" w16cid:durableId="491676060">
    <w:abstractNumId w:val="44"/>
  </w:num>
  <w:num w:numId="44" w16cid:durableId="1143079628">
    <w:abstractNumId w:val="80"/>
  </w:num>
  <w:num w:numId="45" w16cid:durableId="1711997601">
    <w:abstractNumId w:val="45"/>
  </w:num>
  <w:num w:numId="46" w16cid:durableId="1000085247">
    <w:abstractNumId w:val="14"/>
  </w:num>
  <w:num w:numId="47" w16cid:durableId="2028293191">
    <w:abstractNumId w:val="74"/>
  </w:num>
  <w:num w:numId="48" w16cid:durableId="1286888688">
    <w:abstractNumId w:val="49"/>
  </w:num>
  <w:num w:numId="49" w16cid:durableId="1789815710">
    <w:abstractNumId w:val="12"/>
  </w:num>
  <w:num w:numId="50" w16cid:durableId="1616449780">
    <w:abstractNumId w:val="46"/>
  </w:num>
  <w:num w:numId="51" w16cid:durableId="1327511816">
    <w:abstractNumId w:val="9"/>
  </w:num>
  <w:num w:numId="52" w16cid:durableId="711156907">
    <w:abstractNumId w:val="15"/>
  </w:num>
  <w:num w:numId="53" w16cid:durableId="1430926169">
    <w:abstractNumId w:val="89"/>
  </w:num>
  <w:num w:numId="54" w16cid:durableId="1687975757">
    <w:abstractNumId w:val="24"/>
  </w:num>
  <w:num w:numId="55" w16cid:durableId="1816873505">
    <w:abstractNumId w:val="23"/>
  </w:num>
  <w:num w:numId="56" w16cid:durableId="746733711">
    <w:abstractNumId w:val="97"/>
  </w:num>
  <w:num w:numId="57" w16cid:durableId="455411537">
    <w:abstractNumId w:val="16"/>
  </w:num>
  <w:num w:numId="58" w16cid:durableId="2040665653">
    <w:abstractNumId w:val="37"/>
  </w:num>
  <w:num w:numId="59" w16cid:durableId="1283925584">
    <w:abstractNumId w:val="31"/>
  </w:num>
  <w:num w:numId="60" w16cid:durableId="752049676">
    <w:abstractNumId w:val="21"/>
  </w:num>
  <w:num w:numId="61" w16cid:durableId="1189638556">
    <w:abstractNumId w:val="87"/>
  </w:num>
  <w:num w:numId="62" w16cid:durableId="609049983">
    <w:abstractNumId w:val="36"/>
  </w:num>
  <w:num w:numId="63" w16cid:durableId="768889945">
    <w:abstractNumId w:val="17"/>
  </w:num>
  <w:num w:numId="64" w16cid:durableId="1348555120">
    <w:abstractNumId w:val="67"/>
  </w:num>
  <w:num w:numId="65" w16cid:durableId="2058509442">
    <w:abstractNumId w:val="81"/>
  </w:num>
  <w:num w:numId="66" w16cid:durableId="1378041677">
    <w:abstractNumId w:val="60"/>
  </w:num>
  <w:num w:numId="67" w16cid:durableId="278337513">
    <w:abstractNumId w:val="91"/>
  </w:num>
  <w:num w:numId="68" w16cid:durableId="743920336">
    <w:abstractNumId w:val="58"/>
  </w:num>
  <w:num w:numId="69" w16cid:durableId="370499288">
    <w:abstractNumId w:val="68"/>
  </w:num>
  <w:num w:numId="70" w16cid:durableId="1428191539">
    <w:abstractNumId w:val="82"/>
  </w:num>
  <w:num w:numId="71" w16cid:durableId="2105033368">
    <w:abstractNumId w:val="42"/>
  </w:num>
  <w:num w:numId="72" w16cid:durableId="857088311">
    <w:abstractNumId w:val="94"/>
  </w:num>
  <w:num w:numId="73" w16cid:durableId="643583737">
    <w:abstractNumId w:val="90"/>
  </w:num>
  <w:num w:numId="74" w16cid:durableId="646325980">
    <w:abstractNumId w:val="38"/>
  </w:num>
  <w:num w:numId="75" w16cid:durableId="1679850759">
    <w:abstractNumId w:val="92"/>
  </w:num>
  <w:num w:numId="76" w16cid:durableId="1017076827">
    <w:abstractNumId w:val="73"/>
  </w:num>
  <w:num w:numId="77" w16cid:durableId="219169676">
    <w:abstractNumId w:val="83"/>
  </w:num>
  <w:num w:numId="78" w16cid:durableId="785857066">
    <w:abstractNumId w:val="30"/>
  </w:num>
  <w:num w:numId="79" w16cid:durableId="1779834216">
    <w:abstractNumId w:val="5"/>
  </w:num>
  <w:num w:numId="80" w16cid:durableId="1736006185">
    <w:abstractNumId w:val="52"/>
  </w:num>
  <w:num w:numId="81" w16cid:durableId="1761173486">
    <w:abstractNumId w:val="65"/>
  </w:num>
  <w:num w:numId="82" w16cid:durableId="715158397">
    <w:abstractNumId w:val="48"/>
  </w:num>
  <w:num w:numId="83" w16cid:durableId="971515627">
    <w:abstractNumId w:val="22"/>
  </w:num>
  <w:num w:numId="84" w16cid:durableId="278030953">
    <w:abstractNumId w:val="93"/>
  </w:num>
  <w:num w:numId="85" w16cid:durableId="314728112">
    <w:abstractNumId w:val="76"/>
  </w:num>
  <w:num w:numId="86" w16cid:durableId="1674145177">
    <w:abstractNumId w:val="72"/>
  </w:num>
  <w:num w:numId="87" w16cid:durableId="1664699458">
    <w:abstractNumId w:val="18"/>
  </w:num>
  <w:num w:numId="88" w16cid:durableId="476917309">
    <w:abstractNumId w:val="4"/>
  </w:num>
  <w:num w:numId="89" w16cid:durableId="370542219">
    <w:abstractNumId w:val="11"/>
  </w:num>
  <w:num w:numId="90" w16cid:durableId="1229153938">
    <w:abstractNumId w:val="41"/>
  </w:num>
  <w:num w:numId="91" w16cid:durableId="1151598761">
    <w:abstractNumId w:val="7"/>
  </w:num>
  <w:num w:numId="92" w16cid:durableId="1378814780">
    <w:abstractNumId w:val="32"/>
  </w:num>
  <w:num w:numId="93" w16cid:durableId="1952466892">
    <w:abstractNumId w:val="95"/>
  </w:num>
  <w:num w:numId="94" w16cid:durableId="407464844">
    <w:abstractNumId w:val="10"/>
  </w:num>
  <w:num w:numId="95" w16cid:durableId="782918531">
    <w:abstractNumId w:val="85"/>
  </w:num>
  <w:num w:numId="96" w16cid:durableId="286475466">
    <w:abstractNumId w:val="6"/>
  </w:num>
  <w:num w:numId="97" w16cid:durableId="455880638">
    <w:abstractNumId w:val="54"/>
  </w:num>
  <w:num w:numId="98" w16cid:durableId="1582332699">
    <w:abstractNumId w:val="56"/>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zQ3tzAzNLUwN7BQ0lEKTi0uzszPAykwrAUAGT0FmCwAAAA="/>
  </w:docVars>
  <w:rsids>
    <w:rsidRoot w:val="008B7D61"/>
    <w:rsid w:val="00011D1F"/>
    <w:rsid w:val="000135AC"/>
    <w:rsid w:val="000247B1"/>
    <w:rsid w:val="000538DB"/>
    <w:rsid w:val="0005735E"/>
    <w:rsid w:val="00072DA6"/>
    <w:rsid w:val="00077B10"/>
    <w:rsid w:val="00084913"/>
    <w:rsid w:val="00090137"/>
    <w:rsid w:val="00091271"/>
    <w:rsid w:val="000A4476"/>
    <w:rsid w:val="000A59DF"/>
    <w:rsid w:val="000A63DB"/>
    <w:rsid w:val="000B7706"/>
    <w:rsid w:val="000D07AA"/>
    <w:rsid w:val="000F3916"/>
    <w:rsid w:val="000F7483"/>
    <w:rsid w:val="00103F75"/>
    <w:rsid w:val="0010472D"/>
    <w:rsid w:val="001107A2"/>
    <w:rsid w:val="001162D9"/>
    <w:rsid w:val="001308FB"/>
    <w:rsid w:val="00161D9A"/>
    <w:rsid w:val="00180CE1"/>
    <w:rsid w:val="00181AD4"/>
    <w:rsid w:val="00192D53"/>
    <w:rsid w:val="00193401"/>
    <w:rsid w:val="0019366C"/>
    <w:rsid w:val="00193F16"/>
    <w:rsid w:val="00197B3B"/>
    <w:rsid w:val="001A2712"/>
    <w:rsid w:val="001D0DC5"/>
    <w:rsid w:val="001D4669"/>
    <w:rsid w:val="001E573B"/>
    <w:rsid w:val="001E59F3"/>
    <w:rsid w:val="001E6FB7"/>
    <w:rsid w:val="001E75CA"/>
    <w:rsid w:val="001F4876"/>
    <w:rsid w:val="001F626D"/>
    <w:rsid w:val="001F7E91"/>
    <w:rsid w:val="00204331"/>
    <w:rsid w:val="00213CA9"/>
    <w:rsid w:val="002156FA"/>
    <w:rsid w:val="0022119B"/>
    <w:rsid w:val="00247A0D"/>
    <w:rsid w:val="00254899"/>
    <w:rsid w:val="00255E95"/>
    <w:rsid w:val="00260707"/>
    <w:rsid w:val="00260D4A"/>
    <w:rsid w:val="00272A7D"/>
    <w:rsid w:val="00272B39"/>
    <w:rsid w:val="002839E0"/>
    <w:rsid w:val="00291CEB"/>
    <w:rsid w:val="00296FEE"/>
    <w:rsid w:val="002A34A6"/>
    <w:rsid w:val="002B51CE"/>
    <w:rsid w:val="002E1BA2"/>
    <w:rsid w:val="003075B7"/>
    <w:rsid w:val="00310B6F"/>
    <w:rsid w:val="00315537"/>
    <w:rsid w:val="00346889"/>
    <w:rsid w:val="003516AC"/>
    <w:rsid w:val="00354392"/>
    <w:rsid w:val="0035568E"/>
    <w:rsid w:val="0035755F"/>
    <w:rsid w:val="0036661C"/>
    <w:rsid w:val="00367A72"/>
    <w:rsid w:val="00382F90"/>
    <w:rsid w:val="00394201"/>
    <w:rsid w:val="003A1D3E"/>
    <w:rsid w:val="003A6A39"/>
    <w:rsid w:val="003B220A"/>
    <w:rsid w:val="003B5553"/>
    <w:rsid w:val="003C437F"/>
    <w:rsid w:val="003C75BB"/>
    <w:rsid w:val="003D0308"/>
    <w:rsid w:val="003D3FC4"/>
    <w:rsid w:val="003F4326"/>
    <w:rsid w:val="003F4433"/>
    <w:rsid w:val="00406EA5"/>
    <w:rsid w:val="004134AE"/>
    <w:rsid w:val="00420E86"/>
    <w:rsid w:val="004260E1"/>
    <w:rsid w:val="00436AAD"/>
    <w:rsid w:val="00442FA2"/>
    <w:rsid w:val="00450324"/>
    <w:rsid w:val="00450C38"/>
    <w:rsid w:val="00452A01"/>
    <w:rsid w:val="00472F4E"/>
    <w:rsid w:val="004808D2"/>
    <w:rsid w:val="004925F8"/>
    <w:rsid w:val="004B42B2"/>
    <w:rsid w:val="004B4AD4"/>
    <w:rsid w:val="004B7376"/>
    <w:rsid w:val="004E0368"/>
    <w:rsid w:val="004E03BD"/>
    <w:rsid w:val="004E4E78"/>
    <w:rsid w:val="004F78D6"/>
    <w:rsid w:val="00513A19"/>
    <w:rsid w:val="005141D0"/>
    <w:rsid w:val="00516470"/>
    <w:rsid w:val="005202A2"/>
    <w:rsid w:val="00526DA3"/>
    <w:rsid w:val="00527C6F"/>
    <w:rsid w:val="00530BD8"/>
    <w:rsid w:val="005330F3"/>
    <w:rsid w:val="005341CC"/>
    <w:rsid w:val="00536311"/>
    <w:rsid w:val="00553FD7"/>
    <w:rsid w:val="00577E0C"/>
    <w:rsid w:val="00586457"/>
    <w:rsid w:val="00590855"/>
    <w:rsid w:val="005A6E92"/>
    <w:rsid w:val="005B628C"/>
    <w:rsid w:val="005C099D"/>
    <w:rsid w:val="005C70B4"/>
    <w:rsid w:val="005D0FB1"/>
    <w:rsid w:val="005F3F92"/>
    <w:rsid w:val="00605F99"/>
    <w:rsid w:val="0060751D"/>
    <w:rsid w:val="00613E7E"/>
    <w:rsid w:val="00616523"/>
    <w:rsid w:val="00621432"/>
    <w:rsid w:val="00624F2A"/>
    <w:rsid w:val="00624FEC"/>
    <w:rsid w:val="006470FD"/>
    <w:rsid w:val="00651B9D"/>
    <w:rsid w:val="00661EEC"/>
    <w:rsid w:val="0067314C"/>
    <w:rsid w:val="00675B7C"/>
    <w:rsid w:val="006A090B"/>
    <w:rsid w:val="006A720F"/>
    <w:rsid w:val="006B2E49"/>
    <w:rsid w:val="006C38E6"/>
    <w:rsid w:val="006C3BE1"/>
    <w:rsid w:val="006E0FC2"/>
    <w:rsid w:val="006E79AF"/>
    <w:rsid w:val="006F4018"/>
    <w:rsid w:val="00701781"/>
    <w:rsid w:val="007067B5"/>
    <w:rsid w:val="00711BCA"/>
    <w:rsid w:val="00715C46"/>
    <w:rsid w:val="00722998"/>
    <w:rsid w:val="007234EA"/>
    <w:rsid w:val="00723655"/>
    <w:rsid w:val="00727469"/>
    <w:rsid w:val="007274AE"/>
    <w:rsid w:val="00736964"/>
    <w:rsid w:val="00746D59"/>
    <w:rsid w:val="00754D6A"/>
    <w:rsid w:val="00761FC1"/>
    <w:rsid w:val="0077617C"/>
    <w:rsid w:val="00785B51"/>
    <w:rsid w:val="007A4499"/>
    <w:rsid w:val="007C36A5"/>
    <w:rsid w:val="007C70AC"/>
    <w:rsid w:val="007E301A"/>
    <w:rsid w:val="007E3FF4"/>
    <w:rsid w:val="007F647C"/>
    <w:rsid w:val="008145AC"/>
    <w:rsid w:val="00827A2B"/>
    <w:rsid w:val="008318B7"/>
    <w:rsid w:val="00842021"/>
    <w:rsid w:val="00846506"/>
    <w:rsid w:val="008759FD"/>
    <w:rsid w:val="00875DD3"/>
    <w:rsid w:val="008918A0"/>
    <w:rsid w:val="00895497"/>
    <w:rsid w:val="008961F8"/>
    <w:rsid w:val="00897C09"/>
    <w:rsid w:val="008B1D6C"/>
    <w:rsid w:val="008B37A5"/>
    <w:rsid w:val="008B77DB"/>
    <w:rsid w:val="008B7D61"/>
    <w:rsid w:val="008C26B7"/>
    <w:rsid w:val="008C3D8C"/>
    <w:rsid w:val="008D0969"/>
    <w:rsid w:val="008E0928"/>
    <w:rsid w:val="008E2A9A"/>
    <w:rsid w:val="00903FF7"/>
    <w:rsid w:val="00917E30"/>
    <w:rsid w:val="00933D6D"/>
    <w:rsid w:val="00943BF4"/>
    <w:rsid w:val="00945997"/>
    <w:rsid w:val="00972FFF"/>
    <w:rsid w:val="00984D37"/>
    <w:rsid w:val="009B24DE"/>
    <w:rsid w:val="009C3978"/>
    <w:rsid w:val="009C454E"/>
    <w:rsid w:val="009E3F59"/>
    <w:rsid w:val="009F7DA3"/>
    <w:rsid w:val="00A03BE0"/>
    <w:rsid w:val="00A10359"/>
    <w:rsid w:val="00A145E3"/>
    <w:rsid w:val="00A308F4"/>
    <w:rsid w:val="00A63CA8"/>
    <w:rsid w:val="00A63DCC"/>
    <w:rsid w:val="00A67FE4"/>
    <w:rsid w:val="00A7087D"/>
    <w:rsid w:val="00A74864"/>
    <w:rsid w:val="00A81CD2"/>
    <w:rsid w:val="00A82623"/>
    <w:rsid w:val="00A86A20"/>
    <w:rsid w:val="00A9590B"/>
    <w:rsid w:val="00A96B5D"/>
    <w:rsid w:val="00AA6381"/>
    <w:rsid w:val="00AB3D7D"/>
    <w:rsid w:val="00AC2AA7"/>
    <w:rsid w:val="00AE126F"/>
    <w:rsid w:val="00AE5361"/>
    <w:rsid w:val="00AE72AA"/>
    <w:rsid w:val="00B009F3"/>
    <w:rsid w:val="00B04524"/>
    <w:rsid w:val="00B124CD"/>
    <w:rsid w:val="00B25B6D"/>
    <w:rsid w:val="00B55F77"/>
    <w:rsid w:val="00B65FFB"/>
    <w:rsid w:val="00B7399A"/>
    <w:rsid w:val="00B80C4B"/>
    <w:rsid w:val="00B906C9"/>
    <w:rsid w:val="00B91D93"/>
    <w:rsid w:val="00BC6A6E"/>
    <w:rsid w:val="00BE3ACE"/>
    <w:rsid w:val="00BF0EE1"/>
    <w:rsid w:val="00C01BC1"/>
    <w:rsid w:val="00C30BB7"/>
    <w:rsid w:val="00C50772"/>
    <w:rsid w:val="00C51D79"/>
    <w:rsid w:val="00C61478"/>
    <w:rsid w:val="00C63708"/>
    <w:rsid w:val="00C701BE"/>
    <w:rsid w:val="00C77279"/>
    <w:rsid w:val="00CA2F19"/>
    <w:rsid w:val="00CA3745"/>
    <w:rsid w:val="00CB035C"/>
    <w:rsid w:val="00CB4E6E"/>
    <w:rsid w:val="00CB7384"/>
    <w:rsid w:val="00CC0B63"/>
    <w:rsid w:val="00CD2779"/>
    <w:rsid w:val="00CD3C45"/>
    <w:rsid w:val="00D04D87"/>
    <w:rsid w:val="00D05F35"/>
    <w:rsid w:val="00D06398"/>
    <w:rsid w:val="00D2144F"/>
    <w:rsid w:val="00D4607C"/>
    <w:rsid w:val="00D75C94"/>
    <w:rsid w:val="00D75D92"/>
    <w:rsid w:val="00D77733"/>
    <w:rsid w:val="00D77BF0"/>
    <w:rsid w:val="00D84500"/>
    <w:rsid w:val="00D85D66"/>
    <w:rsid w:val="00D866EB"/>
    <w:rsid w:val="00D92EA6"/>
    <w:rsid w:val="00DA7551"/>
    <w:rsid w:val="00DC3AE2"/>
    <w:rsid w:val="00DC7395"/>
    <w:rsid w:val="00DE6864"/>
    <w:rsid w:val="00DE6E0F"/>
    <w:rsid w:val="00DE7059"/>
    <w:rsid w:val="00DF1D9A"/>
    <w:rsid w:val="00DF77E9"/>
    <w:rsid w:val="00E0126E"/>
    <w:rsid w:val="00E07D1C"/>
    <w:rsid w:val="00E157A3"/>
    <w:rsid w:val="00E24F56"/>
    <w:rsid w:val="00E25DB6"/>
    <w:rsid w:val="00E4048F"/>
    <w:rsid w:val="00E42BB8"/>
    <w:rsid w:val="00E45F45"/>
    <w:rsid w:val="00E5655D"/>
    <w:rsid w:val="00E579F0"/>
    <w:rsid w:val="00E7281F"/>
    <w:rsid w:val="00E72B84"/>
    <w:rsid w:val="00E82935"/>
    <w:rsid w:val="00ED0352"/>
    <w:rsid w:val="00ED5B7C"/>
    <w:rsid w:val="00EF3D69"/>
    <w:rsid w:val="00EF3F48"/>
    <w:rsid w:val="00F17AE6"/>
    <w:rsid w:val="00F21EA6"/>
    <w:rsid w:val="00F33FA0"/>
    <w:rsid w:val="00F4145C"/>
    <w:rsid w:val="00F43DA6"/>
    <w:rsid w:val="00F80C86"/>
    <w:rsid w:val="00F95AD3"/>
    <w:rsid w:val="00FA6B91"/>
    <w:rsid w:val="00FA799A"/>
    <w:rsid w:val="00FB6127"/>
    <w:rsid w:val="00FB73ED"/>
    <w:rsid w:val="00FC6A0C"/>
    <w:rsid w:val="00FC6B85"/>
    <w:rsid w:val="00FD5CDE"/>
    <w:rsid w:val="00FF5C8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CA944"/>
  <w15:docId w15:val="{BBA4A5ED-A4AD-4CCC-B552-0A78BA89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D7"/>
  </w:style>
  <w:style w:type="paragraph" w:styleId="Heading1">
    <w:name w:val="heading 1"/>
    <w:basedOn w:val="Normal"/>
    <w:next w:val="Normal"/>
    <w:link w:val="Heading1Char"/>
    <w:uiPriority w:val="1"/>
    <w:qFormat/>
    <w:rsid w:val="00A81CD2"/>
    <w:pPr>
      <w:keepNext/>
      <w:spacing w:before="240" w:after="60" w:line="276" w:lineRule="auto"/>
      <w:outlineLvl w:val="0"/>
    </w:pPr>
    <w:rPr>
      <w:rFonts w:ascii="Calibri Light" w:eastAsia="Times New Roman" w:hAnsi="Calibri Light" w:cs="Times New Roman"/>
      <w:b/>
      <w:bCs/>
      <w:kern w:val="32"/>
      <w:sz w:val="32"/>
      <w:szCs w:val="32"/>
      <w:lang w:val="en-US"/>
    </w:rPr>
  </w:style>
  <w:style w:type="paragraph" w:styleId="Heading2">
    <w:name w:val="heading 2"/>
    <w:basedOn w:val="Normal"/>
    <w:next w:val="Normal"/>
    <w:link w:val="Heading2Char"/>
    <w:uiPriority w:val="9"/>
    <w:semiHidden/>
    <w:unhideWhenUsed/>
    <w:qFormat/>
    <w:rsid w:val="008B37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F17A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7D61"/>
    <w:rPr>
      <w:b/>
      <w:bCs/>
    </w:rPr>
  </w:style>
  <w:style w:type="paragraph" w:styleId="ListParagraph">
    <w:name w:val="List Paragraph"/>
    <w:basedOn w:val="Normal"/>
    <w:link w:val="ListParagraphChar"/>
    <w:uiPriority w:val="34"/>
    <w:qFormat/>
    <w:rsid w:val="0077617C"/>
    <w:pPr>
      <w:ind w:left="720"/>
      <w:contextualSpacing/>
    </w:pPr>
  </w:style>
  <w:style w:type="table" w:styleId="TableGrid">
    <w:name w:val="Table Grid"/>
    <w:basedOn w:val="TableNormal"/>
    <w:uiPriority w:val="39"/>
    <w:rsid w:val="00D84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F4018"/>
    <w:pPr>
      <w:spacing w:after="0" w:line="240" w:lineRule="auto"/>
    </w:pPr>
  </w:style>
  <w:style w:type="character" w:customStyle="1" w:styleId="NoSpacingChar">
    <w:name w:val="No Spacing Char"/>
    <w:link w:val="NoSpacing"/>
    <w:uiPriority w:val="1"/>
    <w:rsid w:val="00B91D93"/>
  </w:style>
  <w:style w:type="paragraph" w:styleId="NormalWeb">
    <w:name w:val="Normal (Web)"/>
    <w:basedOn w:val="Normal"/>
    <w:uiPriority w:val="99"/>
    <w:rsid w:val="00B91D9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B91D93"/>
    <w:pPr>
      <w:autoSpaceDE w:val="0"/>
      <w:autoSpaceDN w:val="0"/>
      <w:adjustRightInd w:val="0"/>
      <w:spacing w:after="0" w:line="240" w:lineRule="auto"/>
    </w:pPr>
    <w:rPr>
      <w:rFonts w:ascii="Tahoma" w:eastAsia="Times New Roman" w:hAnsi="Tahoma" w:cs="Tahoma"/>
      <w:color w:val="000000"/>
      <w:sz w:val="24"/>
      <w:szCs w:val="24"/>
      <w:lang w:val="en-US"/>
    </w:rPr>
  </w:style>
  <w:style w:type="character" w:styleId="Hyperlink">
    <w:name w:val="Hyperlink"/>
    <w:basedOn w:val="DefaultParagraphFont"/>
    <w:uiPriority w:val="99"/>
    <w:unhideWhenUsed/>
    <w:rsid w:val="00272A7D"/>
    <w:rPr>
      <w:color w:val="0000FF"/>
      <w:u w:val="single"/>
    </w:rPr>
  </w:style>
  <w:style w:type="paragraph" w:styleId="BalloonText">
    <w:name w:val="Balloon Text"/>
    <w:basedOn w:val="Normal"/>
    <w:link w:val="BalloonTextChar"/>
    <w:uiPriority w:val="99"/>
    <w:semiHidden/>
    <w:unhideWhenUsed/>
    <w:rsid w:val="00933D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D6D"/>
    <w:rPr>
      <w:rFonts w:ascii="Segoe UI" w:hAnsi="Segoe UI" w:cs="Segoe UI"/>
      <w:sz w:val="18"/>
      <w:szCs w:val="18"/>
    </w:rPr>
  </w:style>
  <w:style w:type="character" w:customStyle="1" w:styleId="ListParagraphChar">
    <w:name w:val="List Paragraph Char"/>
    <w:link w:val="ListParagraph"/>
    <w:uiPriority w:val="34"/>
    <w:qFormat/>
    <w:locked/>
    <w:rsid w:val="00527C6F"/>
  </w:style>
  <w:style w:type="paragraph" w:styleId="BodyText">
    <w:name w:val="Body Text"/>
    <w:basedOn w:val="Normal"/>
    <w:link w:val="BodyTextChar"/>
    <w:uiPriority w:val="1"/>
    <w:qFormat/>
    <w:rsid w:val="00895497"/>
    <w:pPr>
      <w:widowControl w:val="0"/>
      <w:autoSpaceDE w:val="0"/>
      <w:autoSpaceDN w:val="0"/>
      <w:spacing w:after="0" w:line="240" w:lineRule="auto"/>
      <w:ind w:left="838"/>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895497"/>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4134AE"/>
    <w:pPr>
      <w:widowControl w:val="0"/>
      <w:autoSpaceDE w:val="0"/>
      <w:autoSpaceDN w:val="0"/>
      <w:spacing w:after="0" w:line="210" w:lineRule="exact"/>
      <w:ind w:left="110"/>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A81CD2"/>
    <w:rPr>
      <w:rFonts w:ascii="Calibri Light" w:eastAsia="Times New Roman" w:hAnsi="Calibri Light" w:cs="Times New Roman"/>
      <w:b/>
      <w:bCs/>
      <w:kern w:val="32"/>
      <w:sz w:val="32"/>
      <w:szCs w:val="32"/>
      <w:lang w:val="en-US"/>
    </w:rPr>
  </w:style>
  <w:style w:type="character" w:customStyle="1" w:styleId="markedcontent">
    <w:name w:val="markedcontent"/>
    <w:basedOn w:val="DefaultParagraphFont"/>
    <w:rsid w:val="003C75BB"/>
  </w:style>
  <w:style w:type="character" w:customStyle="1" w:styleId="Heading2Char">
    <w:name w:val="Heading 2 Char"/>
    <w:basedOn w:val="DefaultParagraphFont"/>
    <w:link w:val="Heading2"/>
    <w:uiPriority w:val="9"/>
    <w:semiHidden/>
    <w:rsid w:val="008B37A5"/>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A4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499"/>
  </w:style>
  <w:style w:type="paragraph" w:styleId="Footer">
    <w:name w:val="footer"/>
    <w:basedOn w:val="Normal"/>
    <w:link w:val="FooterChar"/>
    <w:uiPriority w:val="99"/>
    <w:unhideWhenUsed/>
    <w:rsid w:val="007A4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499"/>
  </w:style>
  <w:style w:type="character" w:customStyle="1" w:styleId="Heading5Char">
    <w:name w:val="Heading 5 Char"/>
    <w:basedOn w:val="DefaultParagraphFont"/>
    <w:link w:val="Heading5"/>
    <w:uiPriority w:val="9"/>
    <w:semiHidden/>
    <w:rsid w:val="00F17AE6"/>
    <w:rPr>
      <w:rFonts w:asciiTheme="majorHAnsi" w:eastAsiaTheme="majorEastAsia" w:hAnsiTheme="majorHAnsi" w:cstheme="majorBidi"/>
      <w:color w:val="2E74B5" w:themeColor="accent1" w:themeShade="BF"/>
    </w:rPr>
  </w:style>
  <w:style w:type="character" w:customStyle="1" w:styleId="apple-tab-span">
    <w:name w:val="apple-tab-span"/>
    <w:basedOn w:val="DefaultParagraphFont"/>
    <w:rsid w:val="007C7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621549">
      <w:bodyDiv w:val="1"/>
      <w:marLeft w:val="0"/>
      <w:marRight w:val="0"/>
      <w:marTop w:val="0"/>
      <w:marBottom w:val="0"/>
      <w:divBdr>
        <w:top w:val="none" w:sz="0" w:space="0" w:color="auto"/>
        <w:left w:val="none" w:sz="0" w:space="0" w:color="auto"/>
        <w:bottom w:val="none" w:sz="0" w:space="0" w:color="auto"/>
        <w:right w:val="none" w:sz="0" w:space="0" w:color="auto"/>
      </w:divBdr>
      <w:divsChild>
        <w:div w:id="1278443480">
          <w:marLeft w:val="730"/>
          <w:marRight w:val="0"/>
          <w:marTop w:val="0"/>
          <w:marBottom w:val="0"/>
          <w:divBdr>
            <w:top w:val="none" w:sz="0" w:space="0" w:color="auto"/>
            <w:left w:val="none" w:sz="0" w:space="0" w:color="auto"/>
            <w:bottom w:val="none" w:sz="0" w:space="0" w:color="auto"/>
            <w:right w:val="none" w:sz="0" w:space="0" w:color="auto"/>
          </w:divBdr>
        </w:div>
      </w:divsChild>
    </w:div>
    <w:div w:id="796023698">
      <w:bodyDiv w:val="1"/>
      <w:marLeft w:val="0"/>
      <w:marRight w:val="0"/>
      <w:marTop w:val="0"/>
      <w:marBottom w:val="0"/>
      <w:divBdr>
        <w:top w:val="none" w:sz="0" w:space="0" w:color="auto"/>
        <w:left w:val="none" w:sz="0" w:space="0" w:color="auto"/>
        <w:bottom w:val="none" w:sz="0" w:space="0" w:color="auto"/>
        <w:right w:val="none" w:sz="0" w:space="0" w:color="auto"/>
      </w:divBdr>
      <w:divsChild>
        <w:div w:id="161548568">
          <w:marLeft w:val="0"/>
          <w:marRight w:val="0"/>
          <w:marTop w:val="0"/>
          <w:marBottom w:val="0"/>
          <w:divBdr>
            <w:top w:val="none" w:sz="0" w:space="0" w:color="auto"/>
            <w:left w:val="none" w:sz="0" w:space="0" w:color="auto"/>
            <w:bottom w:val="none" w:sz="0" w:space="0" w:color="auto"/>
            <w:right w:val="none" w:sz="0" w:space="0" w:color="auto"/>
          </w:divBdr>
        </w:div>
        <w:div w:id="1670407466">
          <w:marLeft w:val="0"/>
          <w:marRight w:val="0"/>
          <w:marTop w:val="0"/>
          <w:marBottom w:val="0"/>
          <w:divBdr>
            <w:top w:val="none" w:sz="0" w:space="0" w:color="auto"/>
            <w:left w:val="none" w:sz="0" w:space="0" w:color="auto"/>
            <w:bottom w:val="none" w:sz="0" w:space="0" w:color="auto"/>
            <w:right w:val="none" w:sz="0" w:space="0" w:color="auto"/>
          </w:divBdr>
        </w:div>
        <w:div w:id="800541108">
          <w:marLeft w:val="0"/>
          <w:marRight w:val="0"/>
          <w:marTop w:val="0"/>
          <w:marBottom w:val="0"/>
          <w:divBdr>
            <w:top w:val="none" w:sz="0" w:space="0" w:color="auto"/>
            <w:left w:val="none" w:sz="0" w:space="0" w:color="auto"/>
            <w:bottom w:val="none" w:sz="0" w:space="0" w:color="auto"/>
            <w:right w:val="none" w:sz="0" w:space="0" w:color="auto"/>
          </w:divBdr>
          <w:divsChild>
            <w:div w:id="288708710">
              <w:marLeft w:val="0"/>
              <w:marRight w:val="0"/>
              <w:marTop w:val="0"/>
              <w:marBottom w:val="0"/>
              <w:divBdr>
                <w:top w:val="none" w:sz="0" w:space="0" w:color="auto"/>
                <w:left w:val="none" w:sz="0" w:space="0" w:color="auto"/>
                <w:bottom w:val="none" w:sz="0" w:space="0" w:color="auto"/>
                <w:right w:val="none" w:sz="0" w:space="0" w:color="auto"/>
              </w:divBdr>
            </w:div>
            <w:div w:id="1927224521">
              <w:marLeft w:val="0"/>
              <w:marRight w:val="0"/>
              <w:marTop w:val="0"/>
              <w:marBottom w:val="0"/>
              <w:divBdr>
                <w:top w:val="none" w:sz="0" w:space="0" w:color="auto"/>
                <w:left w:val="none" w:sz="0" w:space="0" w:color="auto"/>
                <w:bottom w:val="none" w:sz="0" w:space="0" w:color="auto"/>
                <w:right w:val="none" w:sz="0" w:space="0" w:color="auto"/>
              </w:divBdr>
            </w:div>
            <w:div w:id="14710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5038">
      <w:bodyDiv w:val="1"/>
      <w:marLeft w:val="0"/>
      <w:marRight w:val="0"/>
      <w:marTop w:val="0"/>
      <w:marBottom w:val="0"/>
      <w:divBdr>
        <w:top w:val="none" w:sz="0" w:space="0" w:color="auto"/>
        <w:left w:val="none" w:sz="0" w:space="0" w:color="auto"/>
        <w:bottom w:val="none" w:sz="0" w:space="0" w:color="auto"/>
        <w:right w:val="none" w:sz="0" w:space="0" w:color="auto"/>
      </w:divBdr>
    </w:div>
    <w:div w:id="1588541377">
      <w:bodyDiv w:val="1"/>
      <w:marLeft w:val="0"/>
      <w:marRight w:val="0"/>
      <w:marTop w:val="0"/>
      <w:marBottom w:val="0"/>
      <w:divBdr>
        <w:top w:val="none" w:sz="0" w:space="0" w:color="auto"/>
        <w:left w:val="none" w:sz="0" w:space="0" w:color="auto"/>
        <w:bottom w:val="none" w:sz="0" w:space="0" w:color="auto"/>
        <w:right w:val="none" w:sz="0" w:space="0" w:color="auto"/>
      </w:divBdr>
    </w:div>
    <w:div w:id="1675188735">
      <w:bodyDiv w:val="1"/>
      <w:marLeft w:val="0"/>
      <w:marRight w:val="0"/>
      <w:marTop w:val="0"/>
      <w:marBottom w:val="0"/>
      <w:divBdr>
        <w:top w:val="none" w:sz="0" w:space="0" w:color="auto"/>
        <w:left w:val="none" w:sz="0" w:space="0" w:color="auto"/>
        <w:bottom w:val="none" w:sz="0" w:space="0" w:color="auto"/>
        <w:right w:val="none" w:sz="0" w:space="0" w:color="auto"/>
      </w:divBdr>
    </w:div>
    <w:div w:id="1783575844">
      <w:bodyDiv w:val="1"/>
      <w:marLeft w:val="0"/>
      <w:marRight w:val="0"/>
      <w:marTop w:val="0"/>
      <w:marBottom w:val="0"/>
      <w:divBdr>
        <w:top w:val="none" w:sz="0" w:space="0" w:color="auto"/>
        <w:left w:val="none" w:sz="0" w:space="0" w:color="auto"/>
        <w:bottom w:val="none" w:sz="0" w:space="0" w:color="auto"/>
        <w:right w:val="none" w:sz="0" w:space="0" w:color="auto"/>
      </w:divBdr>
    </w:div>
    <w:div w:id="1919096274">
      <w:bodyDiv w:val="1"/>
      <w:marLeft w:val="0"/>
      <w:marRight w:val="0"/>
      <w:marTop w:val="0"/>
      <w:marBottom w:val="0"/>
      <w:divBdr>
        <w:top w:val="none" w:sz="0" w:space="0" w:color="auto"/>
        <w:left w:val="none" w:sz="0" w:space="0" w:color="auto"/>
        <w:bottom w:val="none" w:sz="0" w:space="0" w:color="auto"/>
        <w:right w:val="none" w:sz="0" w:space="0" w:color="auto"/>
      </w:divBdr>
    </w:div>
    <w:div w:id="1944728967">
      <w:bodyDiv w:val="1"/>
      <w:marLeft w:val="0"/>
      <w:marRight w:val="0"/>
      <w:marTop w:val="0"/>
      <w:marBottom w:val="0"/>
      <w:divBdr>
        <w:top w:val="none" w:sz="0" w:space="0" w:color="auto"/>
        <w:left w:val="none" w:sz="0" w:space="0" w:color="auto"/>
        <w:bottom w:val="none" w:sz="0" w:space="0" w:color="auto"/>
        <w:right w:val="none" w:sz="0" w:space="0" w:color="auto"/>
      </w:divBdr>
    </w:div>
    <w:div w:id="1969239241">
      <w:bodyDiv w:val="1"/>
      <w:marLeft w:val="0"/>
      <w:marRight w:val="0"/>
      <w:marTop w:val="0"/>
      <w:marBottom w:val="0"/>
      <w:divBdr>
        <w:top w:val="none" w:sz="0" w:space="0" w:color="auto"/>
        <w:left w:val="none" w:sz="0" w:space="0" w:color="auto"/>
        <w:bottom w:val="none" w:sz="0" w:space="0" w:color="auto"/>
        <w:right w:val="none" w:sz="0" w:space="0" w:color="auto"/>
      </w:divBdr>
    </w:div>
    <w:div w:id="210687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nptel.ac.in/courses/110/105/110105139/" TargetMode="External"/><Relationship Id="rId18" Type="http://schemas.openxmlformats.org/officeDocument/2006/relationships/hyperlink" Target="https://nptel.ac.in/courses/106104019" TargetMode="External"/><Relationship Id="rId26" Type="http://schemas.openxmlformats.org/officeDocument/2006/relationships/hyperlink" Target="https://angular.io/" TargetMode="External"/><Relationship Id="rId39" Type="http://schemas.openxmlformats.org/officeDocument/2006/relationships/hyperlink" Target="https://www.google.com/search?q=wsn+simulation+in+matlab+simple+example+program&amp;ei=4Oo8ZIXhFZmfseMPkdq30Aw&amp;oq=wsn+simulation+in+matlab+simple+exmpke&amp;gs_lcp=Cgxnd3Mtd2l6LXNlcnAQAxgCMgcIIRCgARAKMgcIIRCgARAKMgcIIRCgARAKOgoIABBHENYEELADOgYIABAWEB46CAgAEIoFEIYDOgUIIRCgAToICCEQFhAeEB06BAghEBVKBAhBGABQkQZYjT5g0FBoAnABeACAAaoCiAGtD5IBBjEuMTIuMpgBAKABAcgBCMABAQ&amp;sclient=gws-wiz-serp" TargetMode="External"/><Relationship Id="rId21" Type="http://schemas.openxmlformats.org/officeDocument/2006/relationships/hyperlink" Target="https://nptel.ac.in/courses/106105164" TargetMode="External"/><Relationship Id="rId34" Type="http://schemas.openxmlformats.org/officeDocument/2006/relationships/hyperlink" Target="https://www.google.com/search?biw=1536&amp;bih=746&amp;tbm=bks&amp;tbm=bks&amp;q=inauthor:%22Rastko+R.+Selmic%22&amp;sa=X&amp;ved=2ahUKEwjEns70krD-AhVIU2wGHae7B-EQ9Ah6BAgJEAU"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in/search?hl=mr&amp;q=inauthor:%22Frank+Hissen%22&amp;tbm=bks" TargetMode="External"/><Relationship Id="rId20" Type="http://schemas.openxmlformats.org/officeDocument/2006/relationships/hyperlink" Target="https://nptel.ac.in/courses/106104019" TargetMode="External"/><Relationship Id="rId29" Type="http://schemas.openxmlformats.org/officeDocument/2006/relationships/hyperlink" Target="https://www.youtube.com/watch?v=CaukSKg_sI0" TargetMode="External"/><Relationship Id="rId41" Type="http://schemas.openxmlformats.org/officeDocument/2006/relationships/hyperlink" Target="https://www.php.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courses.nptel.ac.in/noc22_ge08/preview" TargetMode="External"/><Relationship Id="rId24" Type="http://schemas.openxmlformats.org/officeDocument/2006/relationships/hyperlink" Target="https://a.impartus.com/ilc/" TargetMode="External"/><Relationship Id="rId32" Type="http://schemas.openxmlformats.org/officeDocument/2006/relationships/hyperlink" Target="https://www.google.com/search?biw=1536&amp;bih=746&amp;tbm=bks&amp;tbm=bks&amp;q=inauthor:%22Kazem+Sohraby%22&amp;sa=X&amp;ved=2ahUKEwjEns70krD-AhVIU2wGHae7B-EQ9Ah6BAgEEAU" TargetMode="External"/><Relationship Id="rId37" Type="http://schemas.openxmlformats.org/officeDocument/2006/relationships/hyperlink" Target="https://archive.nptel.ac.in/courses/106/105/106105160/" TargetMode="External"/><Relationship Id="rId40" Type="http://schemas.openxmlformats.org/officeDocument/2006/relationships/hyperlink" Target="http://www.gitbook.com/book/google-developer-training/android-" TargetMode="External"/><Relationship Id="rId5" Type="http://schemas.openxmlformats.org/officeDocument/2006/relationships/webSettings" Target="webSettings.xml"/><Relationship Id="rId15" Type="http://schemas.openxmlformats.org/officeDocument/2006/relationships/hyperlink" Target="https://doi.org/10.1007/978-981-13-2947-0" TargetMode="External"/><Relationship Id="rId23" Type="http://schemas.openxmlformats.org/officeDocument/2006/relationships/hyperlink" Target="https://nptel.ac.in/courses/106104019" TargetMode="External"/><Relationship Id="rId28" Type="http://schemas.openxmlformats.org/officeDocument/2006/relationships/hyperlink" Target="http://neuralnetworksanddeeplearning.com/" TargetMode="External"/><Relationship Id="rId36" Type="http://schemas.openxmlformats.org/officeDocument/2006/relationships/hyperlink" Target="https://www.google.com/search?biw=1536&amp;bih=746&amp;tbm=bks&amp;tbm=bks&amp;q=inauthor:%22Abdul+Serwadda%22&amp;sa=X&amp;ved=2ahUKEwjEns70krD-AhVIU2wGHae7B-EQ9Ah6BAgJEAc" TargetMode="External"/><Relationship Id="rId10" Type="http://schemas.openxmlformats.org/officeDocument/2006/relationships/hyperlink" Target="https://onlinecourses.nptel.ac.in/noc22_ge08/preview" TargetMode="External"/><Relationship Id="rId19" Type="http://schemas.openxmlformats.org/officeDocument/2006/relationships/hyperlink" Target="https://nptel.ac.in/courses/106105164" TargetMode="External"/><Relationship Id="rId31" Type="http://schemas.openxmlformats.org/officeDocument/2006/relationships/hyperlink" Target="https://nptel.ac.in/courses/106106243" TargetMode="External"/><Relationship Id="rId4" Type="http://schemas.openxmlformats.org/officeDocument/2006/relationships/settings" Target="settings.xml"/><Relationship Id="rId9" Type="http://schemas.openxmlformats.org/officeDocument/2006/relationships/hyperlink" Target="https://nptel.ac.in/courses/106105175" TargetMode="External"/><Relationship Id="rId14" Type="http://schemas.openxmlformats.org/officeDocument/2006/relationships/hyperlink" Target="https://archive.nptel.ac.in/courses/110/105/110105139/" TargetMode="External"/><Relationship Id="rId22" Type="http://schemas.openxmlformats.org/officeDocument/2006/relationships/hyperlink" Target="https://nptel.ac.in/courses/106104019" TargetMode="External"/><Relationship Id="rId27" Type="http://schemas.openxmlformats.org/officeDocument/2006/relationships/hyperlink" Target="https://nodejs.org/en/" TargetMode="External"/><Relationship Id="rId30" Type="http://schemas.openxmlformats.org/officeDocument/2006/relationships/hyperlink" Target="https://www.youtube.com/watch?v=l3E-C1j-SJg" TargetMode="External"/><Relationship Id="rId35" Type="http://schemas.openxmlformats.org/officeDocument/2006/relationships/hyperlink" Target="https://www.google.com/search?biw=1536&amp;bih=746&amp;tbm=bks&amp;tbm=bks&amp;q=inauthor:%22Vir+V.+Phoha%22&amp;sa=X&amp;ved=2ahUKEwjEns70krD-AhVIU2wGHae7B-EQ9Ah6BAgJEAY" TargetMode="External"/><Relationship Id="rId43" Type="http://schemas.openxmlformats.org/officeDocument/2006/relationships/theme" Target="theme/theme1.xml"/><Relationship Id="rId8" Type="http://schemas.openxmlformats.org/officeDocument/2006/relationships/hyperlink" Target="https://nptel.ac.in/courses/106105175" TargetMode="External"/><Relationship Id="rId3" Type="http://schemas.openxmlformats.org/officeDocument/2006/relationships/styles" Target="styles.xml"/><Relationship Id="rId12" Type="http://schemas.openxmlformats.org/officeDocument/2006/relationships/hyperlink" Target="https://onlinecourses.nptel.ac.in/noc22_ge08/preview" TargetMode="External"/><Relationship Id="rId17" Type="http://schemas.openxmlformats.org/officeDocument/2006/relationships/hyperlink" Target="https://nptel.ac.in/courses/106105164" TargetMode="External"/><Relationship Id="rId25" Type="http://schemas.openxmlformats.org/officeDocument/2006/relationships/hyperlink" Target="https://www.youtube.com/watch?v=Tzzfd6168jk&amp;list=PLyqSpQzTE6M8EGZbmNUuUM7Vh2GkdbB1R" TargetMode="External"/><Relationship Id="rId33" Type="http://schemas.openxmlformats.org/officeDocument/2006/relationships/hyperlink" Target="https://www.google.com/search?biw=1536&amp;bih=746&amp;tbm=bks&amp;tbm=bks&amp;q=inauthor:%22Daniel+Minoli%22&amp;sa=X&amp;ved=2ahUKEwjEns70krD-AhVIU2wGHae7B-EQ9Ah6BAgEEAY" TargetMode="External"/><Relationship Id="rId38" Type="http://schemas.openxmlformats.org/officeDocument/2006/relationships/hyperlink" Target="https://nptel.ac.in/courses/117104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90CFD-CC0B-4C28-A670-3E22D8FB6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18102</Words>
  <Characters>112807</Characters>
  <Application>Microsoft Office Word</Application>
  <DocSecurity>0</DocSecurity>
  <Lines>4721</Lines>
  <Paragraphs>2647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arl</dc:creator>
  <cp:lastModifiedBy>sandeep bhayyar</cp:lastModifiedBy>
  <cp:revision>2</cp:revision>
  <cp:lastPrinted>2023-09-20T04:01:00Z</cp:lastPrinted>
  <dcterms:created xsi:type="dcterms:W3CDTF">2023-10-04T04:05:00Z</dcterms:created>
  <dcterms:modified xsi:type="dcterms:W3CDTF">2023-10-04T04:05:00Z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f044d960fa7029886cf31dcfeb30d1d5a7733652a7cf0c94d7d795af8c09a243</vt:lpwstr>
  </property>
</Properties>
</file>